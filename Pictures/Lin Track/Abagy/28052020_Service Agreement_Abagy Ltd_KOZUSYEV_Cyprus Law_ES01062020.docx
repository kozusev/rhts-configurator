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4"/>
        <w:tblW w:w="9782"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21"/>
        <w:gridCol w:w="4961"/>
      </w:tblGrid>
      <w:tr w:rsidR="00A15BDE" w:rsidRPr="00C642FD" w14:paraId="6BB6E968" w14:textId="77777777" w:rsidTr="00C47C7A">
        <w:tc>
          <w:tcPr>
            <w:tcW w:w="4821" w:type="dxa"/>
          </w:tcPr>
          <w:p w14:paraId="60B2E175" w14:textId="77777777" w:rsidR="00A15C39" w:rsidRPr="00872791" w:rsidRDefault="00A15C39" w:rsidP="00BD7E72">
            <w:pPr>
              <w:keepNext/>
              <w:widowControl w:val="0"/>
              <w:autoSpaceDE w:val="0"/>
              <w:autoSpaceDN w:val="0"/>
              <w:adjustRightInd w:val="0"/>
              <w:rPr>
                <w:rFonts w:ascii="Times New Roman" w:eastAsia="Times New Roman" w:hAnsi="Times New Roman" w:cs="Times New Roman"/>
                <w:b/>
                <w:caps/>
                <w:lang w:val="ru-RU" w:eastAsia="ru-RU"/>
              </w:rPr>
            </w:pPr>
          </w:p>
          <w:p w14:paraId="49802B7B" w14:textId="6E6E0967" w:rsidR="00872791" w:rsidRPr="009F297A" w:rsidRDefault="00585F2A" w:rsidP="00726C35">
            <w:pPr>
              <w:keepNext/>
              <w:widowControl w:val="0"/>
              <w:autoSpaceDE w:val="0"/>
              <w:autoSpaceDN w:val="0"/>
              <w:adjustRightInd w:val="0"/>
              <w:spacing w:before="120"/>
              <w:jc w:val="center"/>
              <w:rPr>
                <w:rFonts w:ascii="Times New Roman" w:eastAsia="Times New Roman" w:hAnsi="Times New Roman" w:cs="Times New Roman"/>
                <w:lang w:val="ru-RU" w:eastAsia="ru-RU"/>
              </w:rPr>
            </w:pPr>
            <w:r>
              <w:rPr>
                <w:rFonts w:ascii="Times New Roman" w:eastAsia="Times New Roman" w:hAnsi="Times New Roman" w:cs="Times New Roman"/>
                <w:bCs/>
                <w:caps/>
                <w:lang w:val="ru-RU" w:eastAsia="ru-RU"/>
              </w:rPr>
              <w:t>Д</w:t>
            </w:r>
            <w:r>
              <w:rPr>
                <w:rFonts w:ascii="Times New Roman" w:eastAsia="Times New Roman" w:hAnsi="Times New Roman" w:cs="Times New Roman"/>
                <w:bCs/>
                <w:lang w:val="ru-RU" w:eastAsia="ru-RU"/>
              </w:rPr>
              <w:t>ата</w:t>
            </w:r>
            <w:r w:rsidR="00872791" w:rsidRPr="009F297A">
              <w:rPr>
                <w:rFonts w:ascii="Times New Roman" w:eastAsia="Times New Roman" w:hAnsi="Times New Roman" w:cs="Times New Roman"/>
                <w:caps/>
                <w:lang w:val="ru-RU" w:eastAsia="ru-RU"/>
              </w:rPr>
              <w:t>:</w:t>
            </w:r>
            <w:r w:rsidR="00C9630D">
              <w:rPr>
                <w:rFonts w:ascii="Times New Roman" w:eastAsia="Times New Roman" w:hAnsi="Times New Roman" w:cs="Times New Roman"/>
                <w:caps/>
                <w:lang w:val="ru-RU" w:eastAsia="ru-RU"/>
              </w:rPr>
              <w:t xml:space="preserve"> 1</w:t>
            </w:r>
            <w:r w:rsidR="009F297A" w:rsidRPr="007D4AC9">
              <w:rPr>
                <w:rFonts w:ascii="Times New Roman" w:eastAsia="Times New Roman" w:hAnsi="Times New Roman" w:cs="Times New Roman"/>
                <w:caps/>
                <w:lang w:val="ru-RU" w:eastAsia="ru-RU"/>
              </w:rPr>
              <w:t xml:space="preserve"> </w:t>
            </w:r>
            <w:r w:rsidR="00C9630D">
              <w:rPr>
                <w:rFonts w:ascii="Times New Roman" w:eastAsia="Times New Roman" w:hAnsi="Times New Roman" w:cs="Times New Roman"/>
                <w:bCs/>
                <w:lang w:val="ru-RU" w:eastAsia="ru-RU"/>
              </w:rPr>
              <w:t>Июн</w:t>
            </w:r>
            <w:r w:rsidRPr="009F297A">
              <w:rPr>
                <w:rFonts w:ascii="Times New Roman" w:eastAsia="Times New Roman" w:hAnsi="Times New Roman" w:cs="Times New Roman"/>
                <w:bCs/>
                <w:lang w:val="ru-RU" w:eastAsia="ru-RU"/>
              </w:rPr>
              <w:t>я</w:t>
            </w:r>
            <w:r w:rsidR="00872791" w:rsidRPr="009F297A">
              <w:rPr>
                <w:rFonts w:ascii="Times New Roman" w:eastAsia="Times New Roman" w:hAnsi="Times New Roman" w:cs="Times New Roman"/>
                <w:caps/>
                <w:lang w:val="ru-RU" w:eastAsia="ru-RU"/>
              </w:rPr>
              <w:t xml:space="preserve"> 2020</w:t>
            </w:r>
            <w:r w:rsidRPr="009F297A">
              <w:rPr>
                <w:rFonts w:ascii="Times New Roman" w:eastAsia="Times New Roman" w:hAnsi="Times New Roman" w:cs="Times New Roman"/>
                <w:caps/>
                <w:lang w:val="ru-RU" w:eastAsia="ru-RU"/>
              </w:rPr>
              <w:t xml:space="preserve"> </w:t>
            </w:r>
            <w:r w:rsidRPr="009F297A">
              <w:rPr>
                <w:rFonts w:ascii="Times New Roman" w:eastAsia="Times New Roman" w:hAnsi="Times New Roman" w:cs="Times New Roman"/>
                <w:lang w:val="ru-RU" w:eastAsia="ru-RU"/>
              </w:rPr>
              <w:t>года</w:t>
            </w:r>
          </w:p>
          <w:p w14:paraId="5510EFB0" w14:textId="77777777" w:rsidR="00872791" w:rsidRPr="00872791" w:rsidRDefault="00872791" w:rsidP="00872791">
            <w:pPr>
              <w:keepNext/>
              <w:widowControl w:val="0"/>
              <w:autoSpaceDE w:val="0"/>
              <w:autoSpaceDN w:val="0"/>
              <w:adjustRightInd w:val="0"/>
              <w:jc w:val="center"/>
              <w:rPr>
                <w:rFonts w:ascii="Times New Roman" w:eastAsia="Times New Roman" w:hAnsi="Times New Roman" w:cs="Times New Roman"/>
                <w:b/>
                <w:caps/>
                <w:lang w:val="ru-RU" w:eastAsia="ru-RU"/>
              </w:rPr>
            </w:pPr>
          </w:p>
          <w:p w14:paraId="05C82342" w14:textId="77777777" w:rsidR="00872791" w:rsidRPr="00872791" w:rsidRDefault="00872791" w:rsidP="00872791">
            <w:pPr>
              <w:keepNext/>
              <w:widowControl w:val="0"/>
              <w:autoSpaceDE w:val="0"/>
              <w:autoSpaceDN w:val="0"/>
              <w:adjustRightInd w:val="0"/>
              <w:jc w:val="center"/>
              <w:rPr>
                <w:rFonts w:ascii="Times New Roman" w:eastAsia="Times New Roman" w:hAnsi="Times New Roman" w:cs="Times New Roman"/>
                <w:b/>
                <w:caps/>
                <w:lang w:val="ru-RU" w:eastAsia="ru-RU"/>
              </w:rPr>
            </w:pPr>
          </w:p>
          <w:p w14:paraId="69FD592A" w14:textId="77777777" w:rsidR="00BC2602" w:rsidRDefault="00BC2602" w:rsidP="00872791">
            <w:pPr>
              <w:keepNext/>
              <w:widowControl w:val="0"/>
              <w:autoSpaceDE w:val="0"/>
              <w:autoSpaceDN w:val="0"/>
              <w:adjustRightInd w:val="0"/>
              <w:jc w:val="center"/>
              <w:rPr>
                <w:rFonts w:ascii="Times New Roman" w:eastAsia="Times New Roman" w:hAnsi="Times New Roman" w:cs="Times New Roman"/>
                <w:b/>
                <w:caps/>
                <w:lang w:val="ru-RU" w:eastAsia="ru-RU"/>
              </w:rPr>
            </w:pPr>
          </w:p>
          <w:p w14:paraId="37529752" w14:textId="77777777" w:rsidR="00BC2602" w:rsidRDefault="00BC2602" w:rsidP="00872791">
            <w:pPr>
              <w:keepNext/>
              <w:widowControl w:val="0"/>
              <w:autoSpaceDE w:val="0"/>
              <w:autoSpaceDN w:val="0"/>
              <w:adjustRightInd w:val="0"/>
              <w:jc w:val="center"/>
              <w:rPr>
                <w:rFonts w:ascii="Times New Roman" w:eastAsia="Times New Roman" w:hAnsi="Times New Roman" w:cs="Times New Roman"/>
                <w:b/>
                <w:caps/>
                <w:lang w:val="ru-RU" w:eastAsia="ru-RU"/>
              </w:rPr>
            </w:pPr>
          </w:p>
          <w:p w14:paraId="7683F050" w14:textId="77777777" w:rsidR="00872791" w:rsidRPr="00872791" w:rsidRDefault="00921C03" w:rsidP="00962055">
            <w:pPr>
              <w:keepNext/>
              <w:widowControl w:val="0"/>
              <w:tabs>
                <w:tab w:val="center" w:pos="2302"/>
                <w:tab w:val="left" w:pos="3773"/>
              </w:tabs>
              <w:autoSpaceDE w:val="0"/>
              <w:autoSpaceDN w:val="0"/>
              <w:adjustRightInd w:val="0"/>
              <w:spacing w:before="120"/>
              <w:rPr>
                <w:rFonts w:ascii="Times New Roman" w:eastAsia="Times New Roman" w:hAnsi="Times New Roman" w:cs="Times New Roman"/>
                <w:b/>
                <w:caps/>
                <w:lang w:val="ru-RU" w:eastAsia="ru-RU"/>
              </w:rPr>
            </w:pPr>
            <w:r>
              <w:rPr>
                <w:rFonts w:ascii="Times New Roman" w:eastAsia="Times New Roman" w:hAnsi="Times New Roman" w:cs="Times New Roman"/>
                <w:b/>
                <w:caps/>
                <w:lang w:val="ru-RU" w:eastAsia="ru-RU"/>
              </w:rPr>
              <w:tab/>
            </w:r>
            <w:r w:rsidR="009535E1">
              <w:rPr>
                <w:rFonts w:ascii="Times New Roman" w:eastAsia="Times New Roman" w:hAnsi="Times New Roman" w:cs="Times New Roman"/>
                <w:b/>
                <w:caps/>
                <w:lang w:val="ru-RU" w:eastAsia="ru-RU"/>
              </w:rPr>
              <w:t xml:space="preserve">АЛЕКСАНДР КОЗУСЕВ </w:t>
            </w:r>
          </w:p>
          <w:p w14:paraId="3EA730DD" w14:textId="77777777" w:rsidR="00872791" w:rsidRPr="00726C35" w:rsidRDefault="00872791" w:rsidP="00962055">
            <w:pPr>
              <w:keepNext/>
              <w:widowControl w:val="0"/>
              <w:autoSpaceDE w:val="0"/>
              <w:autoSpaceDN w:val="0"/>
              <w:adjustRightInd w:val="0"/>
              <w:spacing w:before="120"/>
              <w:jc w:val="center"/>
              <w:rPr>
                <w:rFonts w:ascii="Times New Roman" w:eastAsia="Times New Roman" w:hAnsi="Times New Roman" w:cs="Times New Roman"/>
                <w:bCs/>
                <w:lang w:val="ru-RU" w:eastAsia="ru-RU"/>
              </w:rPr>
            </w:pPr>
            <w:r w:rsidRPr="00726C35">
              <w:rPr>
                <w:rFonts w:ascii="Times New Roman" w:eastAsia="Times New Roman" w:hAnsi="Times New Roman" w:cs="Times New Roman"/>
                <w:bCs/>
                <w:lang w:val="ru-RU" w:eastAsia="ru-RU"/>
              </w:rPr>
              <w:t>(</w:t>
            </w:r>
            <w:r w:rsidR="004D17EF">
              <w:rPr>
                <w:rFonts w:ascii="Times New Roman" w:eastAsia="Times New Roman" w:hAnsi="Times New Roman" w:cs="Times New Roman"/>
                <w:bCs/>
                <w:lang w:val="ru-RU" w:eastAsia="ru-RU"/>
              </w:rPr>
              <w:t xml:space="preserve">в </w:t>
            </w:r>
            <w:proofErr w:type="gramStart"/>
            <w:r w:rsidR="004D17EF">
              <w:rPr>
                <w:rFonts w:ascii="Times New Roman" w:eastAsia="Times New Roman" w:hAnsi="Times New Roman" w:cs="Times New Roman"/>
                <w:bCs/>
                <w:lang w:val="ru-RU" w:eastAsia="ru-RU"/>
              </w:rPr>
              <w:t>качестве</w:t>
            </w:r>
            <w:proofErr w:type="gramEnd"/>
            <w:r w:rsidR="004D17EF">
              <w:rPr>
                <w:rFonts w:ascii="Times New Roman" w:eastAsia="Times New Roman" w:hAnsi="Times New Roman" w:cs="Times New Roman"/>
                <w:bCs/>
                <w:lang w:val="ru-RU" w:eastAsia="ru-RU"/>
              </w:rPr>
              <w:t xml:space="preserve"> </w:t>
            </w:r>
            <w:r w:rsidR="008904E7">
              <w:rPr>
                <w:rFonts w:ascii="Times New Roman" w:eastAsia="Times New Roman" w:hAnsi="Times New Roman" w:cs="Times New Roman"/>
                <w:bCs/>
                <w:lang w:val="ru-RU" w:eastAsia="ru-RU"/>
              </w:rPr>
              <w:t>Исполнителя</w:t>
            </w:r>
            <w:r w:rsidRPr="00726C35">
              <w:rPr>
                <w:rFonts w:ascii="Times New Roman" w:eastAsia="Times New Roman" w:hAnsi="Times New Roman" w:cs="Times New Roman"/>
                <w:bCs/>
                <w:lang w:val="ru-RU" w:eastAsia="ru-RU"/>
              </w:rPr>
              <w:t>)</w:t>
            </w:r>
          </w:p>
          <w:p w14:paraId="2F0A553E" w14:textId="77777777" w:rsidR="00872791" w:rsidRPr="00726C35" w:rsidRDefault="00872791" w:rsidP="00872791">
            <w:pPr>
              <w:keepNext/>
              <w:widowControl w:val="0"/>
              <w:autoSpaceDE w:val="0"/>
              <w:autoSpaceDN w:val="0"/>
              <w:adjustRightInd w:val="0"/>
              <w:jc w:val="center"/>
              <w:rPr>
                <w:rFonts w:ascii="Times New Roman" w:eastAsia="Times New Roman" w:hAnsi="Times New Roman" w:cs="Times New Roman"/>
                <w:bCs/>
                <w:lang w:val="ru-RU" w:eastAsia="ru-RU"/>
              </w:rPr>
            </w:pPr>
          </w:p>
          <w:p w14:paraId="3A7505E3" w14:textId="77777777" w:rsidR="00872791" w:rsidRDefault="00872791" w:rsidP="00872791">
            <w:pPr>
              <w:keepNext/>
              <w:widowControl w:val="0"/>
              <w:autoSpaceDE w:val="0"/>
              <w:autoSpaceDN w:val="0"/>
              <w:adjustRightInd w:val="0"/>
              <w:jc w:val="center"/>
              <w:rPr>
                <w:rFonts w:ascii="Times New Roman" w:eastAsia="Times New Roman" w:hAnsi="Times New Roman" w:cs="Times New Roman"/>
                <w:bCs/>
                <w:lang w:val="ru-RU" w:eastAsia="ru-RU"/>
              </w:rPr>
            </w:pPr>
          </w:p>
          <w:p w14:paraId="366FB18D" w14:textId="77777777" w:rsidR="008C70BD" w:rsidRPr="00726C35" w:rsidRDefault="008C70BD" w:rsidP="00872791">
            <w:pPr>
              <w:keepNext/>
              <w:widowControl w:val="0"/>
              <w:autoSpaceDE w:val="0"/>
              <w:autoSpaceDN w:val="0"/>
              <w:adjustRightInd w:val="0"/>
              <w:jc w:val="center"/>
              <w:rPr>
                <w:rFonts w:ascii="Times New Roman" w:eastAsia="Times New Roman" w:hAnsi="Times New Roman" w:cs="Times New Roman"/>
                <w:bCs/>
                <w:lang w:val="ru-RU" w:eastAsia="ru-RU"/>
              </w:rPr>
            </w:pPr>
          </w:p>
          <w:p w14:paraId="75FB5120" w14:textId="77777777" w:rsidR="00872791" w:rsidRPr="00726C35" w:rsidRDefault="00872791" w:rsidP="002F067C">
            <w:pPr>
              <w:keepNext/>
              <w:widowControl w:val="0"/>
              <w:autoSpaceDE w:val="0"/>
              <w:autoSpaceDN w:val="0"/>
              <w:adjustRightInd w:val="0"/>
              <w:spacing w:before="120"/>
              <w:jc w:val="center"/>
              <w:rPr>
                <w:rFonts w:ascii="Times New Roman" w:eastAsia="Times New Roman" w:hAnsi="Times New Roman" w:cs="Times New Roman"/>
                <w:bCs/>
                <w:lang w:val="ru-RU" w:eastAsia="ru-RU"/>
              </w:rPr>
            </w:pPr>
            <w:r w:rsidRPr="00726C35">
              <w:rPr>
                <w:rFonts w:ascii="Times New Roman" w:eastAsia="Times New Roman" w:hAnsi="Times New Roman" w:cs="Times New Roman"/>
                <w:bCs/>
                <w:lang w:val="ru-RU" w:eastAsia="ru-RU"/>
              </w:rPr>
              <w:t>и</w:t>
            </w:r>
          </w:p>
          <w:p w14:paraId="45642FD6" w14:textId="77777777" w:rsidR="00872791" w:rsidRDefault="00872791" w:rsidP="00872791">
            <w:pPr>
              <w:keepNext/>
              <w:widowControl w:val="0"/>
              <w:autoSpaceDE w:val="0"/>
              <w:autoSpaceDN w:val="0"/>
              <w:adjustRightInd w:val="0"/>
              <w:jc w:val="center"/>
              <w:rPr>
                <w:rFonts w:ascii="Times New Roman" w:eastAsia="Times New Roman" w:hAnsi="Times New Roman" w:cs="Times New Roman"/>
                <w:bCs/>
                <w:lang w:val="ru-RU" w:eastAsia="ru-RU"/>
              </w:rPr>
            </w:pPr>
          </w:p>
          <w:p w14:paraId="2F8BFE48" w14:textId="77777777" w:rsidR="008C70BD" w:rsidRDefault="008C70BD" w:rsidP="00872791">
            <w:pPr>
              <w:keepNext/>
              <w:widowControl w:val="0"/>
              <w:autoSpaceDE w:val="0"/>
              <w:autoSpaceDN w:val="0"/>
              <w:adjustRightInd w:val="0"/>
              <w:jc w:val="center"/>
              <w:rPr>
                <w:rFonts w:ascii="Times New Roman" w:eastAsia="Times New Roman" w:hAnsi="Times New Roman" w:cs="Times New Roman"/>
                <w:bCs/>
                <w:lang w:val="ru-RU" w:eastAsia="ru-RU"/>
              </w:rPr>
            </w:pPr>
          </w:p>
          <w:p w14:paraId="28A6EC52" w14:textId="77777777" w:rsidR="008C70BD" w:rsidRPr="00726C35" w:rsidRDefault="008C70BD" w:rsidP="00872791">
            <w:pPr>
              <w:keepNext/>
              <w:widowControl w:val="0"/>
              <w:autoSpaceDE w:val="0"/>
              <w:autoSpaceDN w:val="0"/>
              <w:adjustRightInd w:val="0"/>
              <w:jc w:val="center"/>
              <w:rPr>
                <w:rFonts w:ascii="Times New Roman" w:eastAsia="Times New Roman" w:hAnsi="Times New Roman" w:cs="Times New Roman"/>
                <w:bCs/>
                <w:lang w:val="ru-RU" w:eastAsia="ru-RU"/>
              </w:rPr>
            </w:pPr>
          </w:p>
          <w:p w14:paraId="26C4C94D" w14:textId="77777777" w:rsidR="00872791" w:rsidRPr="00872791" w:rsidRDefault="00872791" w:rsidP="00872791">
            <w:pPr>
              <w:keepNext/>
              <w:widowControl w:val="0"/>
              <w:autoSpaceDE w:val="0"/>
              <w:autoSpaceDN w:val="0"/>
              <w:adjustRightInd w:val="0"/>
              <w:jc w:val="center"/>
              <w:rPr>
                <w:rFonts w:ascii="Times New Roman" w:eastAsia="Times New Roman" w:hAnsi="Times New Roman" w:cs="Times New Roman"/>
                <w:b/>
                <w:caps/>
                <w:lang w:val="ru-RU" w:eastAsia="ru-RU"/>
              </w:rPr>
            </w:pPr>
          </w:p>
          <w:p w14:paraId="666B5BB2" w14:textId="77777777" w:rsidR="008C70BD" w:rsidRDefault="00872791" w:rsidP="00872791">
            <w:pPr>
              <w:keepNext/>
              <w:widowControl w:val="0"/>
              <w:autoSpaceDE w:val="0"/>
              <w:autoSpaceDN w:val="0"/>
              <w:adjustRightInd w:val="0"/>
              <w:jc w:val="center"/>
              <w:rPr>
                <w:rFonts w:ascii="Times New Roman" w:eastAsia="Times New Roman" w:hAnsi="Times New Roman" w:cs="Times New Roman"/>
                <w:b/>
                <w:caps/>
                <w:lang w:val="ru-RU" w:eastAsia="ru-RU"/>
              </w:rPr>
            </w:pPr>
            <w:r w:rsidRPr="00872791">
              <w:rPr>
                <w:rFonts w:ascii="Times New Roman" w:eastAsia="Times New Roman" w:hAnsi="Times New Roman" w:cs="Times New Roman"/>
                <w:b/>
                <w:caps/>
                <w:lang w:val="ru-RU" w:eastAsia="ru-RU"/>
              </w:rPr>
              <w:t xml:space="preserve">ABAGY LIMITED </w:t>
            </w:r>
          </w:p>
          <w:p w14:paraId="3FA9BBDE" w14:textId="77777777" w:rsidR="00872791" w:rsidRPr="00872791" w:rsidRDefault="00872791" w:rsidP="00726C35">
            <w:pPr>
              <w:keepNext/>
              <w:widowControl w:val="0"/>
              <w:autoSpaceDE w:val="0"/>
              <w:autoSpaceDN w:val="0"/>
              <w:adjustRightInd w:val="0"/>
              <w:spacing w:before="120"/>
              <w:jc w:val="center"/>
              <w:rPr>
                <w:rFonts w:ascii="Times New Roman" w:eastAsia="Times New Roman" w:hAnsi="Times New Roman" w:cs="Times New Roman"/>
                <w:b/>
                <w:caps/>
                <w:lang w:val="ru-RU" w:eastAsia="ru-RU"/>
              </w:rPr>
            </w:pPr>
            <w:r w:rsidRPr="00726C35">
              <w:rPr>
                <w:rFonts w:ascii="Times New Roman" w:eastAsia="Times New Roman" w:hAnsi="Times New Roman" w:cs="Times New Roman"/>
                <w:bCs/>
                <w:lang w:val="ru-RU" w:eastAsia="ru-RU"/>
              </w:rPr>
              <w:t>(</w:t>
            </w:r>
            <w:r w:rsidR="00AF5441">
              <w:rPr>
                <w:rFonts w:ascii="Times New Roman" w:eastAsia="Times New Roman" w:hAnsi="Times New Roman" w:cs="Times New Roman"/>
                <w:bCs/>
                <w:lang w:val="ru-RU" w:eastAsia="ru-RU"/>
              </w:rPr>
              <w:t xml:space="preserve">в </w:t>
            </w:r>
            <w:proofErr w:type="gramStart"/>
            <w:r w:rsidR="00AF5441">
              <w:rPr>
                <w:rFonts w:ascii="Times New Roman" w:eastAsia="Times New Roman" w:hAnsi="Times New Roman" w:cs="Times New Roman"/>
                <w:bCs/>
                <w:lang w:val="ru-RU" w:eastAsia="ru-RU"/>
              </w:rPr>
              <w:t>качестве</w:t>
            </w:r>
            <w:proofErr w:type="gramEnd"/>
            <w:r w:rsidRPr="00726C35">
              <w:rPr>
                <w:rFonts w:ascii="Times New Roman" w:eastAsia="Times New Roman" w:hAnsi="Times New Roman" w:cs="Times New Roman"/>
                <w:bCs/>
                <w:lang w:val="ru-RU" w:eastAsia="ru-RU"/>
              </w:rPr>
              <w:t xml:space="preserve"> </w:t>
            </w:r>
            <w:r w:rsidR="004D17EF">
              <w:rPr>
                <w:rFonts w:ascii="Times New Roman" w:eastAsia="Times New Roman" w:hAnsi="Times New Roman" w:cs="Times New Roman"/>
                <w:bCs/>
                <w:lang w:val="ru-RU" w:eastAsia="ru-RU"/>
              </w:rPr>
              <w:t>Заказчик</w:t>
            </w:r>
            <w:r w:rsidR="00AF5441">
              <w:rPr>
                <w:rFonts w:ascii="Times New Roman" w:eastAsia="Times New Roman" w:hAnsi="Times New Roman" w:cs="Times New Roman"/>
                <w:bCs/>
                <w:lang w:val="ru-RU" w:eastAsia="ru-RU"/>
              </w:rPr>
              <w:t>а</w:t>
            </w:r>
            <w:r w:rsidRPr="00726C35">
              <w:rPr>
                <w:rFonts w:ascii="Times New Roman" w:eastAsia="Times New Roman" w:hAnsi="Times New Roman" w:cs="Times New Roman"/>
                <w:bCs/>
                <w:lang w:val="ru-RU" w:eastAsia="ru-RU"/>
              </w:rPr>
              <w:t>)</w:t>
            </w:r>
          </w:p>
          <w:p w14:paraId="6D990551" w14:textId="77777777" w:rsidR="00872791" w:rsidRDefault="00872791" w:rsidP="00872791">
            <w:pPr>
              <w:keepNext/>
              <w:widowControl w:val="0"/>
              <w:autoSpaceDE w:val="0"/>
              <w:autoSpaceDN w:val="0"/>
              <w:adjustRightInd w:val="0"/>
              <w:jc w:val="center"/>
              <w:rPr>
                <w:rFonts w:ascii="Times New Roman" w:eastAsia="Times New Roman" w:hAnsi="Times New Roman" w:cs="Times New Roman"/>
                <w:b/>
                <w:caps/>
                <w:lang w:val="ru-RU" w:eastAsia="ru-RU"/>
              </w:rPr>
            </w:pPr>
          </w:p>
          <w:p w14:paraId="226DF42E" w14:textId="77777777" w:rsidR="008C70BD" w:rsidRDefault="008C70BD" w:rsidP="00872791">
            <w:pPr>
              <w:keepNext/>
              <w:widowControl w:val="0"/>
              <w:autoSpaceDE w:val="0"/>
              <w:autoSpaceDN w:val="0"/>
              <w:adjustRightInd w:val="0"/>
              <w:jc w:val="center"/>
              <w:rPr>
                <w:rFonts w:ascii="Times New Roman" w:eastAsia="Times New Roman" w:hAnsi="Times New Roman" w:cs="Times New Roman"/>
                <w:b/>
                <w:caps/>
                <w:lang w:val="ru-RU" w:eastAsia="ru-RU"/>
              </w:rPr>
            </w:pPr>
          </w:p>
          <w:p w14:paraId="6F3D5702" w14:textId="77777777" w:rsidR="008C70BD" w:rsidRDefault="008C70BD" w:rsidP="00872791">
            <w:pPr>
              <w:keepNext/>
              <w:widowControl w:val="0"/>
              <w:autoSpaceDE w:val="0"/>
              <w:autoSpaceDN w:val="0"/>
              <w:adjustRightInd w:val="0"/>
              <w:jc w:val="center"/>
              <w:rPr>
                <w:rFonts w:ascii="Times New Roman" w:eastAsia="Times New Roman" w:hAnsi="Times New Roman" w:cs="Times New Roman"/>
                <w:b/>
                <w:caps/>
                <w:lang w:val="ru-RU" w:eastAsia="ru-RU"/>
              </w:rPr>
            </w:pPr>
          </w:p>
          <w:p w14:paraId="1F3FE0D0" w14:textId="77777777" w:rsidR="008C70BD" w:rsidRPr="00872791" w:rsidRDefault="008C70BD" w:rsidP="00872791">
            <w:pPr>
              <w:keepNext/>
              <w:widowControl w:val="0"/>
              <w:autoSpaceDE w:val="0"/>
              <w:autoSpaceDN w:val="0"/>
              <w:adjustRightInd w:val="0"/>
              <w:jc w:val="center"/>
              <w:rPr>
                <w:rFonts w:ascii="Times New Roman" w:eastAsia="Times New Roman" w:hAnsi="Times New Roman" w:cs="Times New Roman"/>
                <w:b/>
                <w:caps/>
                <w:lang w:val="ru-RU" w:eastAsia="ru-RU"/>
              </w:rPr>
            </w:pPr>
          </w:p>
          <w:p w14:paraId="70A0536B" w14:textId="77777777" w:rsidR="00872791" w:rsidRPr="00872791" w:rsidRDefault="00872791" w:rsidP="00872791">
            <w:pPr>
              <w:keepNext/>
              <w:widowControl w:val="0"/>
              <w:autoSpaceDE w:val="0"/>
              <w:autoSpaceDN w:val="0"/>
              <w:adjustRightInd w:val="0"/>
              <w:jc w:val="center"/>
              <w:rPr>
                <w:rFonts w:ascii="Times New Roman" w:eastAsia="Times New Roman" w:hAnsi="Times New Roman" w:cs="Times New Roman"/>
                <w:b/>
                <w:caps/>
                <w:lang w:val="ru-RU" w:eastAsia="ru-RU"/>
              </w:rPr>
            </w:pPr>
          </w:p>
          <w:p w14:paraId="51AD1121" w14:textId="77777777" w:rsidR="00A15C39" w:rsidRPr="00872791" w:rsidRDefault="004053C8" w:rsidP="00726C35">
            <w:pPr>
              <w:keepNext/>
              <w:widowControl w:val="0"/>
              <w:autoSpaceDE w:val="0"/>
              <w:autoSpaceDN w:val="0"/>
              <w:adjustRightInd w:val="0"/>
              <w:spacing w:before="120"/>
              <w:jc w:val="center"/>
              <w:rPr>
                <w:rFonts w:ascii="Times New Roman" w:eastAsia="Times New Roman" w:hAnsi="Times New Roman" w:cs="Times New Roman"/>
                <w:b/>
                <w:caps/>
                <w:lang w:val="ru-RU" w:eastAsia="ru-RU"/>
              </w:rPr>
            </w:pPr>
            <w:r>
              <w:rPr>
                <w:rFonts w:ascii="Times New Roman" w:eastAsia="Times New Roman" w:hAnsi="Times New Roman" w:cs="Times New Roman"/>
                <w:b/>
                <w:caps/>
                <w:lang w:val="ru-RU" w:eastAsia="ru-RU"/>
              </w:rPr>
              <w:t>ДОГОВОРА</w:t>
            </w:r>
            <w:r w:rsidR="00872791" w:rsidRPr="00872791">
              <w:rPr>
                <w:rFonts w:ascii="Times New Roman" w:eastAsia="Times New Roman" w:hAnsi="Times New Roman" w:cs="Times New Roman"/>
                <w:b/>
                <w:caps/>
                <w:lang w:val="ru-RU" w:eastAsia="ru-RU"/>
              </w:rPr>
              <w:t xml:space="preserve"> О</w:t>
            </w:r>
            <w:r w:rsidR="00182AC7">
              <w:rPr>
                <w:rFonts w:ascii="Times New Roman" w:eastAsia="Times New Roman" w:hAnsi="Times New Roman" w:cs="Times New Roman"/>
                <w:b/>
                <w:caps/>
                <w:lang w:val="ru-RU" w:eastAsia="ru-RU"/>
              </w:rPr>
              <w:t>КАЗАНИЯ УСЛУГ</w:t>
            </w:r>
          </w:p>
          <w:p w14:paraId="7776F022" w14:textId="77777777" w:rsidR="00A15C39" w:rsidRPr="00872791" w:rsidRDefault="00A15C39" w:rsidP="00BD7E72">
            <w:pPr>
              <w:keepNext/>
              <w:widowControl w:val="0"/>
              <w:autoSpaceDE w:val="0"/>
              <w:autoSpaceDN w:val="0"/>
              <w:adjustRightInd w:val="0"/>
              <w:rPr>
                <w:rFonts w:ascii="Times New Roman" w:eastAsia="Times New Roman" w:hAnsi="Times New Roman" w:cs="Times New Roman"/>
                <w:b/>
                <w:caps/>
                <w:lang w:val="ru-RU" w:eastAsia="ru-RU"/>
              </w:rPr>
            </w:pPr>
          </w:p>
          <w:p w14:paraId="28E73DB1" w14:textId="15B81078" w:rsidR="00A15C39" w:rsidRPr="009F297A" w:rsidRDefault="009F297A" w:rsidP="002F067C">
            <w:pPr>
              <w:keepNext/>
              <w:widowControl w:val="0"/>
              <w:autoSpaceDE w:val="0"/>
              <w:autoSpaceDN w:val="0"/>
              <w:adjustRightInd w:val="0"/>
              <w:spacing w:before="120"/>
              <w:jc w:val="center"/>
              <w:rPr>
                <w:rFonts w:ascii="Times New Roman" w:eastAsia="Times New Roman" w:hAnsi="Times New Roman" w:cs="Times New Roman"/>
                <w:b/>
                <w:caps/>
                <w:lang w:val="ru-RU" w:eastAsia="ru-RU"/>
              </w:rPr>
            </w:pPr>
            <w:r>
              <w:rPr>
                <w:rFonts w:ascii="Times New Roman" w:eastAsia="Times New Roman" w:hAnsi="Times New Roman" w:cs="Times New Roman"/>
                <w:b/>
                <w:caps/>
                <w:lang w:val="ru-RU" w:eastAsia="ru-RU"/>
              </w:rPr>
              <w:t xml:space="preserve">№ </w:t>
            </w:r>
            <w:r w:rsidR="00C9630D" w:rsidRPr="00C9630D">
              <w:rPr>
                <w:rFonts w:ascii="Times New Roman" w:hAnsi="Times New Roman"/>
                <w:b/>
                <w:bCs/>
                <w:caps/>
                <w:color w:val="000000"/>
                <w:sz w:val="24"/>
                <w:szCs w:val="24"/>
                <w:lang w:val="ru-RU"/>
              </w:rPr>
              <w:t>2020-0106-01</w:t>
            </w:r>
          </w:p>
          <w:p w14:paraId="4A367429" w14:textId="77777777" w:rsidR="00A15C39" w:rsidRPr="00872791" w:rsidRDefault="00A15C39" w:rsidP="00BD7E72">
            <w:pPr>
              <w:keepNext/>
              <w:widowControl w:val="0"/>
              <w:autoSpaceDE w:val="0"/>
              <w:autoSpaceDN w:val="0"/>
              <w:adjustRightInd w:val="0"/>
              <w:rPr>
                <w:rFonts w:ascii="Times New Roman" w:eastAsia="Times New Roman" w:hAnsi="Times New Roman" w:cs="Times New Roman"/>
                <w:b/>
                <w:caps/>
                <w:lang w:val="ru-RU" w:eastAsia="ru-RU"/>
              </w:rPr>
            </w:pPr>
          </w:p>
          <w:p w14:paraId="26131FF7" w14:textId="77777777" w:rsidR="00A15C39" w:rsidRPr="00872791" w:rsidRDefault="00A15C39" w:rsidP="00BD7E72">
            <w:pPr>
              <w:keepNext/>
              <w:widowControl w:val="0"/>
              <w:autoSpaceDE w:val="0"/>
              <w:autoSpaceDN w:val="0"/>
              <w:adjustRightInd w:val="0"/>
              <w:rPr>
                <w:rFonts w:ascii="Times New Roman" w:eastAsia="Times New Roman" w:hAnsi="Times New Roman" w:cs="Times New Roman"/>
                <w:b/>
                <w:caps/>
                <w:lang w:val="ru-RU" w:eastAsia="ru-RU"/>
              </w:rPr>
            </w:pPr>
          </w:p>
          <w:p w14:paraId="46BDFCC1" w14:textId="77777777" w:rsidR="00A15C39" w:rsidRPr="00872791" w:rsidRDefault="00A15C39" w:rsidP="00BD7E72">
            <w:pPr>
              <w:keepNext/>
              <w:widowControl w:val="0"/>
              <w:autoSpaceDE w:val="0"/>
              <w:autoSpaceDN w:val="0"/>
              <w:adjustRightInd w:val="0"/>
              <w:rPr>
                <w:rFonts w:ascii="Times New Roman" w:eastAsia="Times New Roman" w:hAnsi="Times New Roman" w:cs="Times New Roman"/>
                <w:b/>
                <w:caps/>
                <w:lang w:val="ru-RU" w:eastAsia="ru-RU"/>
              </w:rPr>
            </w:pPr>
          </w:p>
          <w:p w14:paraId="01965088" w14:textId="77777777" w:rsidR="00A15C39" w:rsidRPr="00872791" w:rsidRDefault="00A15C39" w:rsidP="00BD7E72">
            <w:pPr>
              <w:keepNext/>
              <w:widowControl w:val="0"/>
              <w:autoSpaceDE w:val="0"/>
              <w:autoSpaceDN w:val="0"/>
              <w:adjustRightInd w:val="0"/>
              <w:rPr>
                <w:rFonts w:ascii="Times New Roman" w:eastAsia="Times New Roman" w:hAnsi="Times New Roman" w:cs="Times New Roman"/>
                <w:b/>
                <w:caps/>
                <w:lang w:val="ru-RU" w:eastAsia="ru-RU"/>
              </w:rPr>
            </w:pPr>
          </w:p>
          <w:p w14:paraId="7E9C31C4" w14:textId="77777777" w:rsidR="00306F12" w:rsidRDefault="00306F12" w:rsidP="00BD7E72">
            <w:pPr>
              <w:keepNext/>
              <w:widowControl w:val="0"/>
              <w:autoSpaceDE w:val="0"/>
              <w:autoSpaceDN w:val="0"/>
              <w:adjustRightInd w:val="0"/>
              <w:rPr>
                <w:rFonts w:ascii="Times New Roman" w:eastAsia="Times New Roman" w:hAnsi="Times New Roman" w:cs="Times New Roman"/>
                <w:b/>
                <w:caps/>
                <w:lang w:val="ru-RU" w:eastAsia="ru-RU"/>
              </w:rPr>
            </w:pPr>
          </w:p>
          <w:p w14:paraId="492E2D88" w14:textId="77777777" w:rsidR="00306F12" w:rsidRDefault="00306F12" w:rsidP="00BD7E72">
            <w:pPr>
              <w:keepNext/>
              <w:widowControl w:val="0"/>
              <w:autoSpaceDE w:val="0"/>
              <w:autoSpaceDN w:val="0"/>
              <w:adjustRightInd w:val="0"/>
              <w:rPr>
                <w:rFonts w:ascii="Times New Roman" w:eastAsia="Times New Roman" w:hAnsi="Times New Roman" w:cs="Times New Roman"/>
                <w:b/>
                <w:caps/>
                <w:lang w:val="ru-RU" w:eastAsia="ru-RU"/>
              </w:rPr>
            </w:pPr>
          </w:p>
          <w:p w14:paraId="0B958D0E" w14:textId="77777777" w:rsidR="00306F12" w:rsidRDefault="00306F12" w:rsidP="00BD7E72">
            <w:pPr>
              <w:keepNext/>
              <w:widowControl w:val="0"/>
              <w:autoSpaceDE w:val="0"/>
              <w:autoSpaceDN w:val="0"/>
              <w:adjustRightInd w:val="0"/>
              <w:rPr>
                <w:rFonts w:ascii="Times New Roman" w:eastAsia="Times New Roman" w:hAnsi="Times New Roman" w:cs="Times New Roman"/>
                <w:b/>
                <w:caps/>
                <w:lang w:val="ru-RU" w:eastAsia="ru-RU"/>
              </w:rPr>
            </w:pPr>
          </w:p>
          <w:p w14:paraId="035112FA" w14:textId="77777777" w:rsidR="00306F12" w:rsidRDefault="00306F12" w:rsidP="00BD7E72">
            <w:pPr>
              <w:keepNext/>
              <w:widowControl w:val="0"/>
              <w:autoSpaceDE w:val="0"/>
              <w:autoSpaceDN w:val="0"/>
              <w:adjustRightInd w:val="0"/>
              <w:rPr>
                <w:rFonts w:ascii="Times New Roman" w:eastAsia="Times New Roman" w:hAnsi="Times New Roman" w:cs="Times New Roman"/>
                <w:b/>
                <w:caps/>
                <w:lang w:val="ru-RU" w:eastAsia="ru-RU"/>
              </w:rPr>
            </w:pPr>
          </w:p>
          <w:p w14:paraId="5851BFD5" w14:textId="77777777" w:rsidR="00306F12" w:rsidRDefault="00306F12" w:rsidP="00BD7E72">
            <w:pPr>
              <w:keepNext/>
              <w:widowControl w:val="0"/>
              <w:autoSpaceDE w:val="0"/>
              <w:autoSpaceDN w:val="0"/>
              <w:adjustRightInd w:val="0"/>
              <w:rPr>
                <w:rFonts w:ascii="Times New Roman" w:eastAsia="Times New Roman" w:hAnsi="Times New Roman" w:cs="Times New Roman"/>
                <w:b/>
                <w:caps/>
                <w:lang w:val="ru-RU" w:eastAsia="ru-RU"/>
              </w:rPr>
            </w:pPr>
          </w:p>
          <w:p w14:paraId="5339455E" w14:textId="77777777" w:rsidR="00306F12" w:rsidRDefault="00306F12" w:rsidP="00BD7E72">
            <w:pPr>
              <w:keepNext/>
              <w:widowControl w:val="0"/>
              <w:autoSpaceDE w:val="0"/>
              <w:autoSpaceDN w:val="0"/>
              <w:adjustRightInd w:val="0"/>
              <w:rPr>
                <w:rFonts w:ascii="Times New Roman" w:eastAsia="Times New Roman" w:hAnsi="Times New Roman" w:cs="Times New Roman"/>
                <w:b/>
                <w:caps/>
                <w:lang w:val="ru-RU" w:eastAsia="ru-RU"/>
              </w:rPr>
            </w:pPr>
          </w:p>
          <w:p w14:paraId="572702B6" w14:textId="77777777" w:rsidR="00306F12" w:rsidRDefault="00306F12" w:rsidP="00BD7E72">
            <w:pPr>
              <w:keepNext/>
              <w:widowControl w:val="0"/>
              <w:autoSpaceDE w:val="0"/>
              <w:autoSpaceDN w:val="0"/>
              <w:adjustRightInd w:val="0"/>
              <w:rPr>
                <w:rFonts w:ascii="Times New Roman" w:eastAsia="Times New Roman" w:hAnsi="Times New Roman" w:cs="Times New Roman"/>
                <w:b/>
                <w:caps/>
                <w:lang w:val="ru-RU" w:eastAsia="ru-RU"/>
              </w:rPr>
            </w:pPr>
          </w:p>
          <w:p w14:paraId="0E9FD89C" w14:textId="77777777" w:rsidR="00306F12" w:rsidRDefault="00306F12" w:rsidP="00BD7E72">
            <w:pPr>
              <w:keepNext/>
              <w:widowControl w:val="0"/>
              <w:autoSpaceDE w:val="0"/>
              <w:autoSpaceDN w:val="0"/>
              <w:adjustRightInd w:val="0"/>
              <w:rPr>
                <w:rFonts w:ascii="Times New Roman" w:eastAsia="Times New Roman" w:hAnsi="Times New Roman" w:cs="Times New Roman"/>
                <w:b/>
                <w:caps/>
                <w:lang w:val="ru-RU" w:eastAsia="ru-RU"/>
              </w:rPr>
            </w:pPr>
          </w:p>
          <w:p w14:paraId="2545A001" w14:textId="77777777" w:rsidR="00306F12" w:rsidRDefault="00306F12" w:rsidP="00BD7E72">
            <w:pPr>
              <w:keepNext/>
              <w:widowControl w:val="0"/>
              <w:autoSpaceDE w:val="0"/>
              <w:autoSpaceDN w:val="0"/>
              <w:adjustRightInd w:val="0"/>
              <w:rPr>
                <w:rFonts w:ascii="Times New Roman" w:eastAsia="Times New Roman" w:hAnsi="Times New Roman" w:cs="Times New Roman"/>
                <w:b/>
                <w:caps/>
                <w:lang w:val="ru-RU" w:eastAsia="ru-RU"/>
              </w:rPr>
            </w:pPr>
          </w:p>
          <w:p w14:paraId="7B181D34" w14:textId="77777777" w:rsidR="00306F12" w:rsidRDefault="00306F12" w:rsidP="00BD7E72">
            <w:pPr>
              <w:keepNext/>
              <w:widowControl w:val="0"/>
              <w:autoSpaceDE w:val="0"/>
              <w:autoSpaceDN w:val="0"/>
              <w:adjustRightInd w:val="0"/>
              <w:rPr>
                <w:rFonts w:ascii="Times New Roman" w:eastAsia="Times New Roman" w:hAnsi="Times New Roman" w:cs="Times New Roman"/>
                <w:b/>
                <w:caps/>
                <w:lang w:val="ru-RU" w:eastAsia="ru-RU"/>
              </w:rPr>
            </w:pPr>
          </w:p>
          <w:p w14:paraId="672541BC" w14:textId="77777777" w:rsidR="00306F12" w:rsidRDefault="00306F12" w:rsidP="00BD7E72">
            <w:pPr>
              <w:keepNext/>
              <w:widowControl w:val="0"/>
              <w:autoSpaceDE w:val="0"/>
              <w:autoSpaceDN w:val="0"/>
              <w:adjustRightInd w:val="0"/>
              <w:rPr>
                <w:rFonts w:ascii="Times New Roman" w:eastAsia="Times New Roman" w:hAnsi="Times New Roman" w:cs="Times New Roman"/>
                <w:b/>
                <w:caps/>
                <w:lang w:val="ru-RU" w:eastAsia="ru-RU"/>
              </w:rPr>
            </w:pPr>
          </w:p>
          <w:p w14:paraId="1B57AE3A" w14:textId="77777777" w:rsidR="00306F12" w:rsidRDefault="00306F12" w:rsidP="00BD7E72">
            <w:pPr>
              <w:keepNext/>
              <w:widowControl w:val="0"/>
              <w:autoSpaceDE w:val="0"/>
              <w:autoSpaceDN w:val="0"/>
              <w:adjustRightInd w:val="0"/>
              <w:rPr>
                <w:rFonts w:ascii="Times New Roman" w:eastAsia="Times New Roman" w:hAnsi="Times New Roman" w:cs="Times New Roman"/>
                <w:b/>
                <w:caps/>
                <w:lang w:val="ru-RU" w:eastAsia="ru-RU"/>
              </w:rPr>
            </w:pPr>
          </w:p>
          <w:p w14:paraId="0DC3B440" w14:textId="77777777" w:rsidR="00306F12" w:rsidRDefault="00306F12" w:rsidP="00BD7E72">
            <w:pPr>
              <w:keepNext/>
              <w:widowControl w:val="0"/>
              <w:autoSpaceDE w:val="0"/>
              <w:autoSpaceDN w:val="0"/>
              <w:adjustRightInd w:val="0"/>
              <w:rPr>
                <w:rFonts w:ascii="Times New Roman" w:eastAsia="Times New Roman" w:hAnsi="Times New Roman" w:cs="Times New Roman"/>
                <w:b/>
                <w:caps/>
                <w:lang w:val="ru-RU" w:eastAsia="ru-RU"/>
              </w:rPr>
            </w:pPr>
          </w:p>
          <w:p w14:paraId="27E6B22D" w14:textId="77777777" w:rsidR="00306F12" w:rsidRDefault="00306F12" w:rsidP="00BD7E72">
            <w:pPr>
              <w:keepNext/>
              <w:widowControl w:val="0"/>
              <w:autoSpaceDE w:val="0"/>
              <w:autoSpaceDN w:val="0"/>
              <w:adjustRightInd w:val="0"/>
              <w:rPr>
                <w:rFonts w:ascii="Times New Roman" w:eastAsia="Times New Roman" w:hAnsi="Times New Roman" w:cs="Times New Roman"/>
                <w:b/>
                <w:caps/>
                <w:lang w:val="ru-RU" w:eastAsia="ru-RU"/>
              </w:rPr>
            </w:pPr>
          </w:p>
          <w:p w14:paraId="584E214B" w14:textId="77777777" w:rsidR="00306F12" w:rsidRDefault="00306F12" w:rsidP="00BD7E72">
            <w:pPr>
              <w:keepNext/>
              <w:widowControl w:val="0"/>
              <w:autoSpaceDE w:val="0"/>
              <w:autoSpaceDN w:val="0"/>
              <w:adjustRightInd w:val="0"/>
              <w:rPr>
                <w:rFonts w:ascii="Times New Roman" w:eastAsia="Times New Roman" w:hAnsi="Times New Roman" w:cs="Times New Roman"/>
                <w:b/>
                <w:caps/>
                <w:lang w:val="ru-RU" w:eastAsia="ru-RU"/>
              </w:rPr>
            </w:pPr>
          </w:p>
          <w:p w14:paraId="486015E2" w14:textId="77777777" w:rsidR="00306F12" w:rsidRDefault="00306F12" w:rsidP="00BD7E72">
            <w:pPr>
              <w:keepNext/>
              <w:widowControl w:val="0"/>
              <w:autoSpaceDE w:val="0"/>
              <w:autoSpaceDN w:val="0"/>
              <w:adjustRightInd w:val="0"/>
              <w:rPr>
                <w:rFonts w:ascii="Times New Roman" w:eastAsia="Times New Roman" w:hAnsi="Times New Roman" w:cs="Times New Roman"/>
                <w:b/>
                <w:caps/>
                <w:lang w:val="ru-RU" w:eastAsia="ru-RU"/>
              </w:rPr>
            </w:pPr>
          </w:p>
          <w:p w14:paraId="29345E90" w14:textId="77777777" w:rsidR="00306F12" w:rsidRDefault="00306F12" w:rsidP="00BD7E72">
            <w:pPr>
              <w:keepNext/>
              <w:widowControl w:val="0"/>
              <w:autoSpaceDE w:val="0"/>
              <w:autoSpaceDN w:val="0"/>
              <w:adjustRightInd w:val="0"/>
              <w:rPr>
                <w:rFonts w:ascii="Times New Roman" w:eastAsia="Times New Roman" w:hAnsi="Times New Roman" w:cs="Times New Roman"/>
                <w:b/>
                <w:caps/>
                <w:lang w:val="ru-RU" w:eastAsia="ru-RU"/>
              </w:rPr>
            </w:pPr>
          </w:p>
          <w:p w14:paraId="591C7D86" w14:textId="77777777" w:rsidR="00306F12" w:rsidRDefault="00306F12" w:rsidP="00BD7E72">
            <w:pPr>
              <w:keepNext/>
              <w:widowControl w:val="0"/>
              <w:autoSpaceDE w:val="0"/>
              <w:autoSpaceDN w:val="0"/>
              <w:adjustRightInd w:val="0"/>
              <w:rPr>
                <w:rFonts w:ascii="Times New Roman" w:eastAsia="Times New Roman" w:hAnsi="Times New Roman" w:cs="Times New Roman"/>
                <w:b/>
                <w:caps/>
                <w:lang w:val="ru-RU" w:eastAsia="ru-RU"/>
              </w:rPr>
            </w:pPr>
          </w:p>
          <w:p w14:paraId="350854E6" w14:textId="77777777" w:rsidR="00306F12" w:rsidRDefault="00306F12" w:rsidP="00BD7E72">
            <w:pPr>
              <w:keepNext/>
              <w:widowControl w:val="0"/>
              <w:autoSpaceDE w:val="0"/>
              <w:autoSpaceDN w:val="0"/>
              <w:adjustRightInd w:val="0"/>
              <w:rPr>
                <w:rFonts w:ascii="Times New Roman" w:eastAsia="Times New Roman" w:hAnsi="Times New Roman" w:cs="Times New Roman"/>
                <w:b/>
                <w:caps/>
                <w:lang w:val="ru-RU" w:eastAsia="ru-RU"/>
              </w:rPr>
            </w:pPr>
          </w:p>
          <w:p w14:paraId="1BADBF84" w14:textId="77777777" w:rsidR="00306F12" w:rsidRDefault="00306F12" w:rsidP="00BD7E72">
            <w:pPr>
              <w:keepNext/>
              <w:widowControl w:val="0"/>
              <w:autoSpaceDE w:val="0"/>
              <w:autoSpaceDN w:val="0"/>
              <w:adjustRightInd w:val="0"/>
              <w:rPr>
                <w:rFonts w:ascii="Times New Roman" w:eastAsia="Times New Roman" w:hAnsi="Times New Roman" w:cs="Times New Roman"/>
                <w:b/>
                <w:caps/>
                <w:lang w:val="ru-RU" w:eastAsia="ru-RU"/>
              </w:rPr>
            </w:pPr>
          </w:p>
          <w:p w14:paraId="7398FB20" w14:textId="77777777" w:rsidR="00306F12" w:rsidRDefault="00306F12" w:rsidP="00BD7E72">
            <w:pPr>
              <w:keepNext/>
              <w:widowControl w:val="0"/>
              <w:autoSpaceDE w:val="0"/>
              <w:autoSpaceDN w:val="0"/>
              <w:adjustRightInd w:val="0"/>
              <w:rPr>
                <w:rFonts w:ascii="Times New Roman" w:eastAsia="Times New Roman" w:hAnsi="Times New Roman" w:cs="Times New Roman"/>
                <w:b/>
                <w:caps/>
                <w:lang w:val="ru-RU" w:eastAsia="ru-RU"/>
              </w:rPr>
            </w:pPr>
          </w:p>
          <w:p w14:paraId="4EE6E21A" w14:textId="0C133917" w:rsidR="00B7740A" w:rsidRPr="00962055" w:rsidRDefault="00B7740A" w:rsidP="00B7740A">
            <w:pPr>
              <w:widowControl w:val="0"/>
              <w:shd w:val="clear" w:color="auto" w:fill="FFFFFF"/>
              <w:tabs>
                <w:tab w:val="left" w:pos="712"/>
                <w:tab w:val="left" w:pos="993"/>
              </w:tabs>
              <w:spacing w:line="360" w:lineRule="auto"/>
              <w:ind w:left="145"/>
              <w:jc w:val="both"/>
              <w:rPr>
                <w:rFonts w:ascii="Times New Roman" w:eastAsia="Verdana" w:hAnsi="Times New Roman" w:cs="Times New Roman"/>
                <w:color w:val="000000"/>
                <w:lang w:val="ru-RU"/>
              </w:rPr>
            </w:pPr>
            <w:r w:rsidRPr="00962055">
              <w:rPr>
                <w:rFonts w:ascii="Times New Roman" w:eastAsia="Verdana" w:hAnsi="Times New Roman" w:cs="Times New Roman"/>
                <w:color w:val="000000"/>
                <w:lang w:val="ru-RU"/>
              </w:rPr>
              <w:lastRenderedPageBreak/>
              <w:t xml:space="preserve">Настоящий Договор </w:t>
            </w:r>
            <w:r>
              <w:rPr>
                <w:rFonts w:ascii="Times New Roman" w:eastAsia="Verdana" w:hAnsi="Times New Roman" w:cs="Times New Roman"/>
                <w:color w:val="000000"/>
                <w:lang w:val="ru-RU"/>
              </w:rPr>
              <w:t>оказания услуг</w:t>
            </w:r>
            <w:r w:rsidRPr="00962055">
              <w:rPr>
                <w:rFonts w:ascii="Times New Roman" w:eastAsia="Verdana" w:hAnsi="Times New Roman" w:cs="Times New Roman"/>
                <w:color w:val="000000"/>
                <w:lang w:val="ru-RU"/>
              </w:rPr>
              <w:t xml:space="preserve"> (далее - "Договор") вступает в силу </w:t>
            </w:r>
            <w:r w:rsidR="00C9630D">
              <w:rPr>
                <w:rFonts w:ascii="Times New Roman" w:eastAsia="Verdana" w:hAnsi="Times New Roman" w:cs="Times New Roman"/>
                <w:color w:val="000000"/>
                <w:lang w:val="ru-RU"/>
              </w:rPr>
              <w:t>1 Июня</w:t>
            </w:r>
            <w:r w:rsidRPr="00962055">
              <w:rPr>
                <w:rFonts w:ascii="Times New Roman" w:eastAsia="Verdana" w:hAnsi="Times New Roman" w:cs="Times New Roman"/>
                <w:color w:val="000000"/>
                <w:lang w:val="ru-RU"/>
              </w:rPr>
              <w:t xml:space="preserve"> 2020 года ("Дата вступления в силу") </w:t>
            </w:r>
            <w:proofErr w:type="gramStart"/>
            <w:r w:rsidRPr="00962055">
              <w:rPr>
                <w:rFonts w:ascii="Times New Roman" w:eastAsia="Verdana" w:hAnsi="Times New Roman" w:cs="Times New Roman"/>
                <w:color w:val="000000"/>
                <w:lang w:val="ru-RU"/>
              </w:rPr>
              <w:t>между</w:t>
            </w:r>
            <w:proofErr w:type="gramEnd"/>
          </w:p>
          <w:p w14:paraId="0A7CD372" w14:textId="77777777" w:rsidR="00B7740A" w:rsidRDefault="00B7740A" w:rsidP="002F067C">
            <w:pPr>
              <w:pStyle w:val="a0"/>
              <w:tabs>
                <w:tab w:val="left" w:pos="0"/>
              </w:tabs>
              <w:spacing w:line="360" w:lineRule="auto"/>
              <w:jc w:val="both"/>
              <w:rPr>
                <w:rFonts w:ascii="Times New Roman" w:eastAsia="Verdana" w:hAnsi="Times New Roman" w:cs="Times New Roman"/>
                <w:color w:val="000000"/>
                <w:lang w:val="ru-RU"/>
              </w:rPr>
            </w:pPr>
          </w:p>
          <w:p w14:paraId="3A2DADFD" w14:textId="77777777" w:rsidR="00E44E03" w:rsidRPr="002F067C" w:rsidRDefault="00E44E03" w:rsidP="002F067C">
            <w:pPr>
              <w:pStyle w:val="a0"/>
              <w:tabs>
                <w:tab w:val="left" w:pos="0"/>
              </w:tabs>
              <w:spacing w:line="360" w:lineRule="auto"/>
              <w:jc w:val="both"/>
              <w:rPr>
                <w:rFonts w:ascii="Times New Roman" w:eastAsia="Verdana" w:hAnsi="Times New Roman" w:cs="Times New Roman"/>
                <w:color w:val="000000"/>
                <w:lang w:val="ru-RU"/>
              </w:rPr>
            </w:pPr>
          </w:p>
          <w:p w14:paraId="71C86147" w14:textId="77777777" w:rsidR="00306F12" w:rsidRPr="004C5BA7" w:rsidRDefault="009C7F9D" w:rsidP="004C5BA7">
            <w:pPr>
              <w:pStyle w:val="a0"/>
              <w:numPr>
                <w:ilvl w:val="0"/>
                <w:numId w:val="50"/>
              </w:numPr>
              <w:tabs>
                <w:tab w:val="left" w:pos="0"/>
              </w:tabs>
              <w:spacing w:line="360" w:lineRule="auto"/>
              <w:jc w:val="both"/>
              <w:rPr>
                <w:rFonts w:ascii="Times New Roman" w:eastAsia="Verdana" w:hAnsi="Times New Roman" w:cs="Times New Roman"/>
                <w:color w:val="000000"/>
                <w:lang w:val="ru-RU"/>
              </w:rPr>
            </w:pPr>
            <w:proofErr w:type="gramStart"/>
            <w:r w:rsidRPr="004C5BA7">
              <w:rPr>
                <w:rFonts w:ascii="Times New Roman" w:eastAsia="Times New Roman" w:hAnsi="Times New Roman" w:cs="Times New Roman"/>
                <w:b/>
                <w:caps/>
                <w:lang w:val="ru-RU" w:eastAsia="ru-RU"/>
              </w:rPr>
              <w:t>АЛЕКСАНДР</w:t>
            </w:r>
            <w:r w:rsidRPr="00B7740A">
              <w:rPr>
                <w:rFonts w:ascii="Times New Roman" w:eastAsia="Times New Roman" w:hAnsi="Times New Roman" w:cs="Times New Roman"/>
                <w:b/>
                <w:caps/>
                <w:lang w:val="ru-RU" w:eastAsia="ru-RU"/>
              </w:rPr>
              <w:t xml:space="preserve"> КОЗУСЕВ</w:t>
            </w:r>
            <w:r w:rsidR="00306F12" w:rsidRPr="002F067C">
              <w:rPr>
                <w:rFonts w:ascii="Times New Roman" w:eastAsia="Verdana" w:hAnsi="Times New Roman" w:cs="Times New Roman"/>
                <w:color w:val="000000"/>
                <w:lang w:val="ru-RU"/>
              </w:rPr>
              <w:t xml:space="preserve">, </w:t>
            </w:r>
            <w:r w:rsidR="004C5BA7" w:rsidRPr="002F067C">
              <w:rPr>
                <w:rFonts w:ascii="Times New Roman" w:eastAsia="Verdana" w:hAnsi="Times New Roman" w:cs="Times New Roman"/>
                <w:color w:val="000000"/>
                <w:lang w:val="ru-RU"/>
              </w:rPr>
              <w:t>индивидуальный предприниматель, зарегистрированный и действующий в соответствии с действующим законодательством Украины (Паспорт серии СР 092211, выданный Ровенским Главным управлением МВД Украины в Ровенском районе 28 мая 1996 года, Идентификационный код: 2866312071, Свидетельство о государственной регистрации индивидуального предпринимателя № В03 818892, индивидуальный налоговый номер 2866312071, место регистрации:</w:t>
            </w:r>
            <w:proofErr w:type="gramEnd"/>
            <w:r w:rsidR="004C5BA7" w:rsidRPr="002F067C">
              <w:rPr>
                <w:rFonts w:ascii="Times New Roman" w:eastAsia="Verdana" w:hAnsi="Times New Roman" w:cs="Times New Roman"/>
                <w:color w:val="000000"/>
                <w:lang w:val="ru-RU"/>
              </w:rPr>
              <w:t xml:space="preserve"> </w:t>
            </w:r>
            <w:proofErr w:type="gramStart"/>
            <w:r w:rsidR="004C5BA7" w:rsidRPr="002F067C">
              <w:rPr>
                <w:rFonts w:ascii="Times New Roman" w:eastAsia="Verdana" w:hAnsi="Times New Roman" w:cs="Times New Roman"/>
                <w:color w:val="000000"/>
                <w:lang w:val="ru-RU"/>
              </w:rPr>
              <w:t xml:space="preserve">Днепровский проспект, </w:t>
            </w:r>
            <w:r w:rsidR="00DA0217">
              <w:rPr>
                <w:rFonts w:ascii="Times New Roman" w:eastAsia="Verdana" w:hAnsi="Times New Roman" w:cs="Times New Roman"/>
                <w:color w:val="000000"/>
                <w:lang w:val="ru-RU"/>
              </w:rPr>
              <w:t xml:space="preserve">д. </w:t>
            </w:r>
            <w:r w:rsidR="004C5BA7" w:rsidRPr="00DA0217">
              <w:rPr>
                <w:rFonts w:ascii="Times New Roman" w:eastAsia="Verdana" w:hAnsi="Times New Roman" w:cs="Times New Roman"/>
                <w:color w:val="000000"/>
                <w:lang w:val="ru-RU"/>
              </w:rPr>
              <w:t>22,</w:t>
            </w:r>
            <w:r w:rsidR="006B01A8">
              <w:rPr>
                <w:rFonts w:ascii="Times New Roman" w:eastAsia="Verdana" w:hAnsi="Times New Roman" w:cs="Times New Roman"/>
                <w:color w:val="000000"/>
                <w:lang w:val="ru-RU"/>
              </w:rPr>
              <w:t xml:space="preserve"> кв. 34</w:t>
            </w:r>
            <w:r w:rsidR="004C5BA7" w:rsidRPr="006B01A8">
              <w:rPr>
                <w:rFonts w:ascii="Times New Roman" w:eastAsia="Verdana" w:hAnsi="Times New Roman" w:cs="Times New Roman"/>
                <w:color w:val="000000"/>
                <w:lang w:val="ru-RU"/>
              </w:rPr>
              <w:t xml:space="preserve"> Украин</w:t>
            </w:r>
            <w:r w:rsidR="006B01A8">
              <w:rPr>
                <w:rFonts w:ascii="Times New Roman" w:eastAsia="Verdana" w:hAnsi="Times New Roman" w:cs="Times New Roman"/>
                <w:color w:val="000000"/>
                <w:lang w:val="ru-RU"/>
              </w:rPr>
              <w:t>ка</w:t>
            </w:r>
            <w:r w:rsidR="004C5BA7" w:rsidRPr="006B01A8">
              <w:rPr>
                <w:rFonts w:ascii="Times New Roman" w:eastAsia="Verdana" w:hAnsi="Times New Roman" w:cs="Times New Roman"/>
                <w:color w:val="000000"/>
                <w:lang w:val="ru-RU"/>
              </w:rPr>
              <w:t>, 08720, Украин</w:t>
            </w:r>
            <w:r w:rsidR="006B01A8">
              <w:rPr>
                <w:rFonts w:ascii="Times New Roman" w:eastAsia="Verdana" w:hAnsi="Times New Roman" w:cs="Times New Roman"/>
                <w:color w:val="000000"/>
                <w:lang w:val="ru-RU"/>
              </w:rPr>
              <w:t>а</w:t>
            </w:r>
            <w:r w:rsidR="00E3205B">
              <w:rPr>
                <w:rFonts w:ascii="Times New Roman" w:eastAsia="Verdana" w:hAnsi="Times New Roman" w:cs="Times New Roman"/>
                <w:color w:val="000000"/>
                <w:lang w:val="ru-RU"/>
              </w:rPr>
              <w:t>)</w:t>
            </w:r>
            <w:r w:rsidR="004C5BA7" w:rsidRPr="002F067C">
              <w:rPr>
                <w:rFonts w:ascii="Times New Roman" w:eastAsia="Verdana" w:hAnsi="Times New Roman" w:cs="Times New Roman"/>
                <w:color w:val="000000"/>
                <w:lang w:val="ru-RU"/>
              </w:rPr>
              <w:t>,</w:t>
            </w:r>
            <w:r w:rsidR="00E3205B">
              <w:rPr>
                <w:rFonts w:ascii="Times New Roman" w:eastAsia="Verdana" w:hAnsi="Times New Roman" w:cs="Times New Roman"/>
                <w:color w:val="000000"/>
                <w:lang w:val="ru-RU"/>
              </w:rPr>
              <w:t xml:space="preserve"> </w:t>
            </w:r>
            <w:r w:rsidR="00306F12" w:rsidRPr="002F067C">
              <w:rPr>
                <w:rFonts w:ascii="Times New Roman" w:eastAsia="Verdana" w:hAnsi="Times New Roman" w:cs="Times New Roman"/>
                <w:color w:val="000000"/>
                <w:lang w:val="ru-RU"/>
              </w:rPr>
              <w:t>далее</w:t>
            </w:r>
            <w:r w:rsidR="004C5BA7" w:rsidRPr="002F067C">
              <w:rPr>
                <w:rFonts w:ascii="Times New Roman" w:eastAsia="Verdana" w:hAnsi="Times New Roman" w:cs="Times New Roman"/>
                <w:color w:val="000000"/>
                <w:lang w:val="ru-RU"/>
              </w:rPr>
              <w:t xml:space="preserve"> </w:t>
            </w:r>
            <w:r w:rsidR="004C5BA7">
              <w:rPr>
                <w:rFonts w:ascii="Times New Roman" w:eastAsia="Verdana" w:hAnsi="Times New Roman" w:cs="Times New Roman"/>
                <w:color w:val="000000"/>
                <w:lang w:val="ru-RU"/>
              </w:rPr>
              <w:t>именуемый</w:t>
            </w:r>
            <w:r w:rsidR="00306F12" w:rsidRPr="004C5BA7">
              <w:rPr>
                <w:rFonts w:ascii="Times New Roman" w:eastAsia="Verdana" w:hAnsi="Times New Roman" w:cs="Times New Roman"/>
                <w:color w:val="000000"/>
                <w:lang w:val="ru-RU"/>
              </w:rPr>
              <w:t xml:space="preserve"> "</w:t>
            </w:r>
            <w:r w:rsidR="004C5BA7">
              <w:rPr>
                <w:rFonts w:ascii="Times New Roman" w:eastAsia="Verdana" w:hAnsi="Times New Roman" w:cs="Times New Roman"/>
                <w:b/>
                <w:bCs/>
                <w:color w:val="000000"/>
                <w:lang w:val="ru-RU"/>
              </w:rPr>
              <w:t>Исполнитель</w:t>
            </w:r>
            <w:r w:rsidR="00306F12" w:rsidRPr="004C5BA7">
              <w:rPr>
                <w:rFonts w:ascii="Times New Roman" w:eastAsia="Verdana" w:hAnsi="Times New Roman" w:cs="Times New Roman"/>
                <w:b/>
                <w:bCs/>
                <w:color w:val="000000"/>
                <w:lang w:val="ru-RU"/>
              </w:rPr>
              <w:t>"</w:t>
            </w:r>
            <w:r w:rsidR="00306F12" w:rsidRPr="004C5BA7">
              <w:rPr>
                <w:rFonts w:ascii="Times New Roman" w:eastAsia="Verdana" w:hAnsi="Times New Roman" w:cs="Times New Roman"/>
                <w:color w:val="000000"/>
                <w:lang w:val="ru-RU"/>
              </w:rPr>
              <w:t>, с одной стороны; и</w:t>
            </w:r>
            <w:proofErr w:type="gramEnd"/>
          </w:p>
          <w:p w14:paraId="2F48C8B8" w14:textId="77777777" w:rsidR="009F297A" w:rsidRPr="009F297A" w:rsidRDefault="009F297A" w:rsidP="009F297A">
            <w:pPr>
              <w:pStyle w:val="a0"/>
              <w:tabs>
                <w:tab w:val="left" w:pos="0"/>
              </w:tabs>
              <w:spacing w:before="120" w:line="360" w:lineRule="auto"/>
              <w:jc w:val="both"/>
              <w:rPr>
                <w:rFonts w:ascii="Times New Roman" w:eastAsia="Verdana" w:hAnsi="Times New Roman" w:cs="Times New Roman"/>
                <w:color w:val="000000"/>
                <w:lang w:val="ru-RU"/>
              </w:rPr>
            </w:pPr>
          </w:p>
          <w:p w14:paraId="1649124A" w14:textId="77777777" w:rsidR="00306F12" w:rsidRPr="00B13B35" w:rsidRDefault="00306F12" w:rsidP="00B13B35">
            <w:pPr>
              <w:pStyle w:val="a0"/>
              <w:numPr>
                <w:ilvl w:val="0"/>
                <w:numId w:val="50"/>
              </w:numPr>
              <w:tabs>
                <w:tab w:val="left" w:pos="0"/>
              </w:tabs>
              <w:spacing w:before="120" w:line="360" w:lineRule="auto"/>
              <w:jc w:val="both"/>
              <w:rPr>
                <w:rFonts w:ascii="Times New Roman" w:eastAsia="Verdana" w:hAnsi="Times New Roman" w:cs="Times New Roman"/>
                <w:color w:val="000000"/>
                <w:lang w:val="ru-RU"/>
              </w:rPr>
            </w:pPr>
            <w:r w:rsidRPr="00B13B35">
              <w:rPr>
                <w:rFonts w:ascii="Times New Roman" w:eastAsia="Verdana" w:hAnsi="Times New Roman" w:cs="Times New Roman"/>
                <w:b/>
                <w:bCs/>
                <w:color w:val="000000"/>
                <w:lang w:val="en-US"/>
              </w:rPr>
              <w:t>ABAGY</w:t>
            </w:r>
            <w:r w:rsidRPr="00B13B35">
              <w:rPr>
                <w:rFonts w:ascii="Times New Roman" w:eastAsia="Verdana" w:hAnsi="Times New Roman" w:cs="Times New Roman"/>
                <w:b/>
                <w:bCs/>
                <w:color w:val="000000"/>
                <w:lang w:val="ru-RU"/>
              </w:rPr>
              <w:t xml:space="preserve"> </w:t>
            </w:r>
            <w:r w:rsidRPr="00B13B35">
              <w:rPr>
                <w:rFonts w:ascii="Times New Roman" w:eastAsia="Verdana" w:hAnsi="Times New Roman" w:cs="Times New Roman"/>
                <w:b/>
                <w:bCs/>
                <w:color w:val="000000"/>
                <w:lang w:val="en-US"/>
              </w:rPr>
              <w:t>LIMITED</w:t>
            </w:r>
            <w:r w:rsidRPr="00B13B35">
              <w:rPr>
                <w:rFonts w:ascii="Times New Roman" w:eastAsia="Verdana" w:hAnsi="Times New Roman" w:cs="Times New Roman"/>
                <w:color w:val="000000"/>
                <w:lang w:val="ru-RU"/>
              </w:rPr>
              <w:t>, частн</w:t>
            </w:r>
            <w:r w:rsidR="00590087" w:rsidRPr="00B13B35">
              <w:rPr>
                <w:rFonts w:ascii="Times New Roman" w:eastAsia="Verdana" w:hAnsi="Times New Roman" w:cs="Times New Roman"/>
                <w:color w:val="000000"/>
                <w:lang w:val="ru-RU"/>
              </w:rPr>
              <w:t>ая</w:t>
            </w:r>
            <w:r w:rsidRPr="00B13B35">
              <w:rPr>
                <w:rFonts w:ascii="Times New Roman" w:eastAsia="Verdana" w:hAnsi="Times New Roman" w:cs="Times New Roman"/>
                <w:color w:val="000000"/>
                <w:lang w:val="ru-RU"/>
              </w:rPr>
              <w:t xml:space="preserve"> </w:t>
            </w:r>
            <w:r w:rsidR="00590087" w:rsidRPr="00B13B35">
              <w:rPr>
                <w:rFonts w:ascii="Times New Roman" w:eastAsia="Verdana" w:hAnsi="Times New Roman" w:cs="Times New Roman"/>
                <w:color w:val="000000"/>
                <w:lang w:val="ru-RU"/>
              </w:rPr>
              <w:t xml:space="preserve">акционерная компания </w:t>
            </w:r>
            <w:r w:rsidRPr="00B13B35">
              <w:rPr>
                <w:rFonts w:ascii="Times New Roman" w:eastAsia="Verdana" w:hAnsi="Times New Roman" w:cs="Times New Roman"/>
                <w:color w:val="000000"/>
                <w:lang w:val="ru-RU"/>
              </w:rPr>
              <w:t>с ограниченной ответственностью, зарегистрированн</w:t>
            </w:r>
            <w:r w:rsidR="00590087" w:rsidRPr="00B13B35">
              <w:rPr>
                <w:rFonts w:ascii="Times New Roman" w:eastAsia="Verdana" w:hAnsi="Times New Roman" w:cs="Times New Roman"/>
                <w:color w:val="000000"/>
                <w:lang w:val="ru-RU"/>
              </w:rPr>
              <w:t>ая</w:t>
            </w:r>
            <w:r w:rsidRPr="00B13B35">
              <w:rPr>
                <w:rFonts w:ascii="Times New Roman" w:eastAsia="Verdana" w:hAnsi="Times New Roman" w:cs="Times New Roman"/>
                <w:color w:val="000000"/>
                <w:lang w:val="ru-RU"/>
              </w:rPr>
              <w:t xml:space="preserve"> в соответствии с законодательством Республики Кипр под регистрационным номером </w:t>
            </w:r>
            <w:r w:rsidRPr="00B13B35">
              <w:rPr>
                <w:rFonts w:ascii="Times New Roman" w:eastAsia="Verdana" w:hAnsi="Times New Roman" w:cs="Times New Roman"/>
                <w:color w:val="000000"/>
                <w:lang w:val="en-US"/>
              </w:rPr>
              <w:t>ΗΕ</w:t>
            </w:r>
            <w:r w:rsidRPr="00B13B35">
              <w:rPr>
                <w:rFonts w:ascii="Times New Roman" w:eastAsia="Verdana" w:hAnsi="Times New Roman" w:cs="Times New Roman"/>
                <w:color w:val="000000"/>
                <w:lang w:val="ru-RU"/>
              </w:rPr>
              <w:t xml:space="preserve"> 401087, имеющее юридический адрес: Кипр, Никосия, </w:t>
            </w:r>
            <w:proofErr w:type="spellStart"/>
            <w:r w:rsidRPr="00B13B35">
              <w:rPr>
                <w:rFonts w:ascii="Times New Roman" w:eastAsia="Verdana" w:hAnsi="Times New Roman" w:cs="Times New Roman"/>
                <w:color w:val="000000"/>
                <w:lang w:val="ru-RU"/>
              </w:rPr>
              <w:t>Эгкоми</w:t>
            </w:r>
            <w:proofErr w:type="spellEnd"/>
            <w:r w:rsidRPr="00B13B35">
              <w:rPr>
                <w:rFonts w:ascii="Times New Roman" w:eastAsia="Verdana" w:hAnsi="Times New Roman" w:cs="Times New Roman"/>
                <w:color w:val="000000"/>
                <w:lang w:val="ru-RU"/>
              </w:rPr>
              <w:t xml:space="preserve"> 2406, Бизнес-центр "</w:t>
            </w:r>
            <w:proofErr w:type="spellStart"/>
            <w:r w:rsidRPr="00B13B35">
              <w:rPr>
                <w:rFonts w:ascii="Times New Roman" w:eastAsia="Verdana" w:hAnsi="Times New Roman" w:cs="Times New Roman"/>
                <w:color w:val="000000"/>
                <w:lang w:val="ru-RU"/>
              </w:rPr>
              <w:t>Ледра</w:t>
            </w:r>
            <w:proofErr w:type="spellEnd"/>
            <w:r w:rsidRPr="00B13B35">
              <w:rPr>
                <w:rFonts w:ascii="Times New Roman" w:eastAsia="Verdana" w:hAnsi="Times New Roman" w:cs="Times New Roman"/>
                <w:color w:val="000000"/>
                <w:lang w:val="ru-RU"/>
              </w:rPr>
              <w:t xml:space="preserve">", </w:t>
            </w:r>
            <w:proofErr w:type="spellStart"/>
            <w:r w:rsidRPr="00B13B35">
              <w:rPr>
                <w:rFonts w:ascii="Times New Roman" w:eastAsia="Verdana" w:hAnsi="Times New Roman" w:cs="Times New Roman"/>
                <w:color w:val="000000"/>
                <w:lang w:val="ru-RU"/>
              </w:rPr>
              <w:t>Посейдонос</w:t>
            </w:r>
            <w:proofErr w:type="spellEnd"/>
            <w:r w:rsidRPr="00B13B35">
              <w:rPr>
                <w:rFonts w:ascii="Times New Roman" w:eastAsia="Verdana" w:hAnsi="Times New Roman" w:cs="Times New Roman"/>
                <w:color w:val="000000"/>
                <w:lang w:val="ru-RU"/>
              </w:rPr>
              <w:t xml:space="preserve">, 1 (далее </w:t>
            </w:r>
            <w:r w:rsidRPr="00B13B35">
              <w:rPr>
                <w:rFonts w:ascii="Times New Roman" w:eastAsia="Verdana" w:hAnsi="Times New Roman" w:cs="Times New Roman"/>
                <w:b/>
                <w:bCs/>
                <w:color w:val="000000"/>
                <w:lang w:val="ru-RU"/>
              </w:rPr>
              <w:t>"Заказчик"</w:t>
            </w:r>
            <w:r w:rsidRPr="00B13B35">
              <w:rPr>
                <w:rFonts w:ascii="Times New Roman" w:eastAsia="Verdana" w:hAnsi="Times New Roman" w:cs="Times New Roman"/>
                <w:color w:val="000000"/>
                <w:lang w:val="ru-RU"/>
              </w:rPr>
              <w:t xml:space="preserve">), в лице Директора </w:t>
            </w:r>
            <w:proofErr w:type="spellStart"/>
            <w:r w:rsidRPr="00B13B35">
              <w:rPr>
                <w:rFonts w:ascii="Times New Roman" w:eastAsia="Verdana" w:hAnsi="Times New Roman" w:cs="Times New Roman"/>
                <w:color w:val="000000"/>
                <w:lang w:val="ru-RU"/>
              </w:rPr>
              <w:t>Георгиоса</w:t>
            </w:r>
            <w:proofErr w:type="spellEnd"/>
            <w:r w:rsidRPr="00B13B35">
              <w:rPr>
                <w:rFonts w:ascii="Times New Roman" w:eastAsia="Verdana" w:hAnsi="Times New Roman" w:cs="Times New Roman"/>
                <w:color w:val="000000"/>
                <w:lang w:val="ru-RU"/>
              </w:rPr>
              <w:t xml:space="preserve"> </w:t>
            </w:r>
            <w:r w:rsidR="00F52CEF" w:rsidRPr="00B13B35">
              <w:rPr>
                <w:rFonts w:ascii="Times New Roman" w:eastAsia="Verdana" w:hAnsi="Times New Roman" w:cs="Times New Roman"/>
                <w:color w:val="000000"/>
                <w:lang w:val="ru-RU"/>
              </w:rPr>
              <w:t>Хр.</w:t>
            </w:r>
            <w:r w:rsidRPr="00B13B35">
              <w:rPr>
                <w:rFonts w:ascii="Times New Roman" w:eastAsia="Verdana" w:hAnsi="Times New Roman" w:cs="Times New Roman"/>
                <w:color w:val="000000"/>
                <w:lang w:val="ru-RU"/>
              </w:rPr>
              <w:t xml:space="preserve"> Киру, с другой стороны,</w:t>
            </w:r>
            <w:r w:rsidR="00506004" w:rsidRPr="00506004">
              <w:rPr>
                <w:rFonts w:ascii="Times New Roman" w:eastAsia="Verdana" w:hAnsi="Times New Roman" w:cs="Times New Roman"/>
                <w:color w:val="000000"/>
                <w:lang w:val="ru-RU"/>
              </w:rPr>
              <w:t xml:space="preserve"> индивидуально</w:t>
            </w:r>
            <w:r w:rsidRPr="00B13B35">
              <w:rPr>
                <w:rFonts w:ascii="Times New Roman" w:eastAsia="Verdana" w:hAnsi="Times New Roman" w:cs="Times New Roman"/>
                <w:color w:val="000000"/>
                <w:lang w:val="ru-RU"/>
              </w:rPr>
              <w:t xml:space="preserve"> именуем</w:t>
            </w:r>
            <w:r w:rsidR="00506004">
              <w:rPr>
                <w:rFonts w:ascii="Times New Roman" w:eastAsia="Verdana" w:hAnsi="Times New Roman" w:cs="Times New Roman"/>
                <w:color w:val="000000"/>
                <w:lang w:val="ru-RU"/>
              </w:rPr>
              <w:t>ая</w:t>
            </w:r>
            <w:r w:rsidRPr="00B13B35">
              <w:rPr>
                <w:rFonts w:ascii="Times New Roman" w:eastAsia="Verdana" w:hAnsi="Times New Roman" w:cs="Times New Roman"/>
                <w:color w:val="000000"/>
                <w:lang w:val="ru-RU"/>
              </w:rPr>
              <w:t xml:space="preserve"> </w:t>
            </w:r>
            <w:r w:rsidR="00506004" w:rsidRPr="00506004">
              <w:rPr>
                <w:rFonts w:ascii="Times New Roman" w:eastAsia="Verdana" w:hAnsi="Times New Roman" w:cs="Times New Roman"/>
                <w:b/>
                <w:bCs/>
                <w:color w:val="000000"/>
                <w:lang w:val="ru-RU"/>
              </w:rPr>
              <w:t>"Сторона"</w:t>
            </w:r>
            <w:r w:rsidRPr="00B13B35">
              <w:rPr>
                <w:rFonts w:ascii="Times New Roman" w:eastAsia="Verdana" w:hAnsi="Times New Roman" w:cs="Times New Roman"/>
                <w:color w:val="000000"/>
                <w:lang w:val="ru-RU"/>
              </w:rPr>
              <w:t xml:space="preserve">, и </w:t>
            </w:r>
            <w:r w:rsidR="00506004" w:rsidRPr="00B13B35">
              <w:rPr>
                <w:rFonts w:ascii="Times New Roman" w:eastAsia="Verdana" w:hAnsi="Times New Roman" w:cs="Times New Roman"/>
                <w:color w:val="000000"/>
                <w:lang w:val="ru-RU"/>
              </w:rPr>
              <w:t xml:space="preserve">совместно </w:t>
            </w:r>
            <w:r w:rsidRPr="00B13B35">
              <w:rPr>
                <w:rFonts w:ascii="Times New Roman" w:eastAsia="Verdana" w:hAnsi="Times New Roman" w:cs="Times New Roman"/>
                <w:color w:val="000000"/>
                <w:lang w:val="ru-RU"/>
              </w:rPr>
              <w:t>-</w:t>
            </w:r>
            <w:r w:rsidR="00506004">
              <w:rPr>
                <w:rFonts w:ascii="Times New Roman" w:eastAsia="Verdana" w:hAnsi="Times New Roman" w:cs="Times New Roman"/>
                <w:color w:val="000000"/>
                <w:lang w:val="ru-RU"/>
              </w:rPr>
              <w:t xml:space="preserve"> </w:t>
            </w:r>
            <w:r w:rsidR="00506004" w:rsidRPr="00506004">
              <w:rPr>
                <w:rFonts w:ascii="Times New Roman" w:eastAsia="Verdana" w:hAnsi="Times New Roman" w:cs="Times New Roman"/>
                <w:b/>
                <w:bCs/>
                <w:color w:val="000000"/>
                <w:lang w:val="ru-RU"/>
              </w:rPr>
              <w:lastRenderedPageBreak/>
              <w:t>"Стороны"</w:t>
            </w:r>
            <w:r w:rsidRPr="00B13B35">
              <w:rPr>
                <w:rFonts w:ascii="Times New Roman" w:eastAsia="Verdana" w:hAnsi="Times New Roman" w:cs="Times New Roman"/>
                <w:color w:val="000000"/>
                <w:lang w:val="ru-RU"/>
              </w:rPr>
              <w:t xml:space="preserve">, </w:t>
            </w:r>
            <w:r w:rsidR="00AB778C" w:rsidRPr="002F067C">
              <w:rPr>
                <w:rFonts w:ascii="Times New Roman" w:eastAsia="Verdana" w:hAnsi="Times New Roman" w:cs="Times New Roman"/>
                <w:color w:val="000000"/>
                <w:lang w:val="ru-RU"/>
              </w:rPr>
              <w:t xml:space="preserve"> </w:t>
            </w:r>
            <w:r w:rsidR="00AB778C" w:rsidRPr="00AB778C">
              <w:rPr>
                <w:rFonts w:ascii="Times New Roman" w:eastAsia="Verdana" w:hAnsi="Times New Roman" w:cs="Times New Roman"/>
                <w:color w:val="000000"/>
                <w:lang w:val="ru-RU"/>
              </w:rPr>
              <w:t>о нижеследующем:</w:t>
            </w:r>
          </w:p>
          <w:p w14:paraId="0C4F5363" w14:textId="77777777" w:rsidR="00B13B35" w:rsidRDefault="00B13B35" w:rsidP="00B13B35">
            <w:pPr>
              <w:pStyle w:val="a0"/>
              <w:tabs>
                <w:tab w:val="left" w:pos="0"/>
              </w:tabs>
              <w:spacing w:before="120" w:line="360" w:lineRule="auto"/>
              <w:jc w:val="both"/>
              <w:rPr>
                <w:rFonts w:ascii="Times New Roman" w:eastAsia="Verdana" w:hAnsi="Times New Roman" w:cs="Times New Roman"/>
                <w:color w:val="000000"/>
                <w:lang w:val="ru-RU"/>
              </w:rPr>
            </w:pPr>
          </w:p>
          <w:p w14:paraId="5A3EC0C6" w14:textId="77777777" w:rsidR="008561A3" w:rsidRPr="00962055" w:rsidRDefault="008561A3" w:rsidP="00332D70">
            <w:pPr>
              <w:tabs>
                <w:tab w:val="left" w:pos="0"/>
              </w:tabs>
              <w:spacing w:line="360" w:lineRule="auto"/>
              <w:ind w:left="600" w:hanging="1"/>
              <w:jc w:val="both"/>
              <w:rPr>
                <w:rFonts w:ascii="Times New Roman" w:eastAsia="Verdana" w:hAnsi="Times New Roman" w:cs="Times New Roman"/>
                <w:b/>
                <w:bCs/>
                <w:color w:val="000000"/>
                <w:lang w:val="ru-RU"/>
              </w:rPr>
            </w:pPr>
            <w:r w:rsidRPr="00962055">
              <w:rPr>
                <w:rFonts w:ascii="Times New Roman" w:eastAsia="Verdana" w:hAnsi="Times New Roman" w:cs="Times New Roman"/>
                <w:b/>
                <w:bCs/>
                <w:color w:val="000000"/>
                <w:lang w:val="ru-RU"/>
              </w:rPr>
              <w:t>1.</w:t>
            </w:r>
            <w:r w:rsidR="0004165D">
              <w:rPr>
                <w:rFonts w:ascii="Times New Roman" w:eastAsia="Verdana" w:hAnsi="Times New Roman" w:cs="Times New Roman"/>
                <w:b/>
                <w:bCs/>
                <w:color w:val="000000"/>
                <w:lang w:val="ru-RU"/>
              </w:rPr>
              <w:t xml:space="preserve"> </w:t>
            </w:r>
            <w:r w:rsidR="00E60BB3">
              <w:rPr>
                <w:rFonts w:ascii="Times New Roman" w:eastAsia="Verdana" w:hAnsi="Times New Roman" w:cs="Times New Roman"/>
                <w:b/>
                <w:bCs/>
                <w:color w:val="000000"/>
                <w:lang w:val="ru-RU"/>
              </w:rPr>
              <w:t>Термины и о</w:t>
            </w:r>
            <w:r w:rsidRPr="00962055">
              <w:rPr>
                <w:rFonts w:ascii="Times New Roman" w:eastAsia="Verdana" w:hAnsi="Times New Roman" w:cs="Times New Roman"/>
                <w:b/>
                <w:bCs/>
                <w:color w:val="000000"/>
                <w:lang w:val="ru-RU"/>
              </w:rPr>
              <w:t>пределения</w:t>
            </w:r>
          </w:p>
          <w:p w14:paraId="34765488" w14:textId="77777777" w:rsidR="008561A3" w:rsidRDefault="008561A3" w:rsidP="00332D70">
            <w:pPr>
              <w:tabs>
                <w:tab w:val="left" w:pos="599"/>
              </w:tabs>
              <w:spacing w:line="360" w:lineRule="auto"/>
              <w:ind w:left="599"/>
              <w:jc w:val="both"/>
              <w:rPr>
                <w:rFonts w:ascii="Times New Roman" w:eastAsia="Verdana" w:hAnsi="Times New Roman" w:cs="Times New Roman"/>
                <w:color w:val="000000"/>
                <w:lang w:val="ru-RU"/>
              </w:rPr>
            </w:pPr>
            <w:r w:rsidRPr="008561A3">
              <w:rPr>
                <w:rFonts w:ascii="Times New Roman" w:eastAsia="Verdana" w:hAnsi="Times New Roman" w:cs="Times New Roman"/>
                <w:color w:val="000000"/>
                <w:lang w:val="ru-RU"/>
              </w:rPr>
              <w:t>1.1</w:t>
            </w:r>
            <w:proofErr w:type="gramStart"/>
            <w:r w:rsidRPr="008561A3">
              <w:rPr>
                <w:rFonts w:ascii="Times New Roman" w:eastAsia="Verdana" w:hAnsi="Times New Roman" w:cs="Times New Roman"/>
                <w:color w:val="000000"/>
                <w:lang w:val="ru-RU"/>
              </w:rPr>
              <w:t xml:space="preserve"> В</w:t>
            </w:r>
            <w:proofErr w:type="gramEnd"/>
            <w:r w:rsidRPr="008561A3">
              <w:rPr>
                <w:rFonts w:ascii="Times New Roman" w:eastAsia="Verdana" w:hAnsi="Times New Roman" w:cs="Times New Roman"/>
                <w:color w:val="000000"/>
                <w:lang w:val="ru-RU"/>
              </w:rPr>
              <w:t xml:space="preserve"> настоящем </w:t>
            </w:r>
            <w:r w:rsidR="00862B1A">
              <w:rPr>
                <w:rFonts w:ascii="Times New Roman" w:eastAsia="Verdana" w:hAnsi="Times New Roman" w:cs="Times New Roman"/>
                <w:color w:val="000000"/>
                <w:lang w:val="ru-RU"/>
              </w:rPr>
              <w:t>Договоре</w:t>
            </w:r>
            <w:r w:rsidRPr="008561A3">
              <w:rPr>
                <w:rFonts w:ascii="Times New Roman" w:eastAsia="Verdana" w:hAnsi="Times New Roman" w:cs="Times New Roman"/>
                <w:color w:val="000000"/>
                <w:lang w:val="ru-RU"/>
              </w:rPr>
              <w:t>, за исключением случаев, когда прямо предусмотрено иное:</w:t>
            </w:r>
          </w:p>
          <w:p w14:paraId="3A95AEC3" w14:textId="77777777" w:rsidR="00F33E1F" w:rsidRDefault="00F33E1F" w:rsidP="00332D70">
            <w:pPr>
              <w:tabs>
                <w:tab w:val="left" w:pos="599"/>
              </w:tabs>
              <w:spacing w:line="360" w:lineRule="auto"/>
              <w:ind w:left="599"/>
              <w:jc w:val="both"/>
              <w:rPr>
                <w:rFonts w:ascii="Times New Roman" w:eastAsia="Verdana" w:hAnsi="Times New Roman" w:cs="Times New Roman"/>
                <w:color w:val="000000"/>
                <w:lang w:val="ru-RU"/>
              </w:rPr>
            </w:pPr>
          </w:p>
          <w:p w14:paraId="1B5E4203" w14:textId="77777777" w:rsidR="00E94A43" w:rsidRDefault="00B25FE9" w:rsidP="00E94A43">
            <w:pPr>
              <w:tabs>
                <w:tab w:val="left" w:pos="0"/>
              </w:tabs>
              <w:spacing w:line="360" w:lineRule="auto"/>
              <w:ind w:left="600" w:hanging="600"/>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 xml:space="preserve">          </w:t>
            </w:r>
            <w:r w:rsidR="00E94A43" w:rsidRPr="00632200">
              <w:rPr>
                <w:rFonts w:ascii="Times New Roman" w:eastAsia="Verdana" w:hAnsi="Times New Roman" w:cs="Times New Roman"/>
                <w:b/>
                <w:bCs/>
                <w:color w:val="000000"/>
                <w:lang w:val="ru-RU"/>
              </w:rPr>
              <w:t>"</w:t>
            </w:r>
            <w:r w:rsidRPr="00632200">
              <w:rPr>
                <w:rFonts w:ascii="Times New Roman" w:eastAsia="Verdana" w:hAnsi="Times New Roman" w:cs="Times New Roman"/>
                <w:b/>
                <w:bCs/>
                <w:color w:val="000000"/>
                <w:lang w:val="ru-RU"/>
              </w:rPr>
              <w:t>Договор</w:t>
            </w:r>
            <w:r w:rsidR="00E94A43" w:rsidRPr="00632200">
              <w:rPr>
                <w:rFonts w:ascii="Times New Roman" w:eastAsia="Verdana" w:hAnsi="Times New Roman" w:cs="Times New Roman"/>
                <w:b/>
                <w:bCs/>
                <w:color w:val="000000"/>
                <w:lang w:val="ru-RU"/>
              </w:rPr>
              <w:t>"</w:t>
            </w:r>
            <w:r w:rsidR="00E94A43" w:rsidRPr="00E94A43">
              <w:rPr>
                <w:rFonts w:ascii="Times New Roman" w:eastAsia="Verdana" w:hAnsi="Times New Roman" w:cs="Times New Roman"/>
                <w:color w:val="000000"/>
                <w:lang w:val="ru-RU"/>
              </w:rPr>
              <w:t xml:space="preserve"> означает настоящее соглашение, включающее любые Графики, а также любые поправки к настоящему </w:t>
            </w:r>
            <w:r w:rsidR="007C5DD3">
              <w:rPr>
                <w:rFonts w:ascii="Times New Roman" w:eastAsia="Verdana" w:hAnsi="Times New Roman" w:cs="Times New Roman"/>
                <w:color w:val="000000"/>
                <w:lang w:val="ru-RU"/>
              </w:rPr>
              <w:t>Договору</w:t>
            </w:r>
            <w:r w:rsidR="00E94A43" w:rsidRPr="00E94A43">
              <w:rPr>
                <w:rFonts w:ascii="Times New Roman" w:eastAsia="Verdana" w:hAnsi="Times New Roman" w:cs="Times New Roman"/>
                <w:color w:val="000000"/>
                <w:lang w:val="ru-RU"/>
              </w:rPr>
              <w:t>, вносимые время от времени;</w:t>
            </w:r>
          </w:p>
          <w:p w14:paraId="0A173865" w14:textId="77777777" w:rsidR="000E7238" w:rsidRPr="00E94A43" w:rsidRDefault="000E7238" w:rsidP="00E94A43">
            <w:pPr>
              <w:tabs>
                <w:tab w:val="left" w:pos="0"/>
              </w:tabs>
              <w:spacing w:line="360" w:lineRule="auto"/>
              <w:ind w:left="600" w:hanging="600"/>
              <w:jc w:val="both"/>
              <w:rPr>
                <w:rFonts w:ascii="Times New Roman" w:eastAsia="Verdana" w:hAnsi="Times New Roman" w:cs="Times New Roman"/>
                <w:color w:val="000000"/>
                <w:lang w:val="ru-RU"/>
              </w:rPr>
            </w:pPr>
          </w:p>
          <w:p w14:paraId="5660C6E9" w14:textId="77777777" w:rsidR="00E94A43" w:rsidRDefault="00361C8E" w:rsidP="00E94A43">
            <w:pPr>
              <w:tabs>
                <w:tab w:val="left" w:pos="0"/>
              </w:tabs>
              <w:spacing w:line="360" w:lineRule="auto"/>
              <w:ind w:left="600" w:hanging="600"/>
              <w:jc w:val="both"/>
              <w:rPr>
                <w:rFonts w:ascii="Times New Roman" w:eastAsia="Verdana" w:hAnsi="Times New Roman" w:cs="Times New Roman"/>
                <w:color w:val="000000"/>
                <w:lang w:val="ru-RU"/>
              </w:rPr>
            </w:pPr>
            <w:r w:rsidRPr="00632200">
              <w:rPr>
                <w:rFonts w:ascii="Times New Roman" w:eastAsia="Verdana" w:hAnsi="Times New Roman" w:cs="Times New Roman"/>
                <w:b/>
                <w:bCs/>
                <w:color w:val="000000"/>
                <w:lang w:val="ru-RU"/>
              </w:rPr>
              <w:t xml:space="preserve">           </w:t>
            </w:r>
            <w:r w:rsidR="00E94A43" w:rsidRPr="00632200">
              <w:rPr>
                <w:rFonts w:ascii="Times New Roman" w:eastAsia="Verdana" w:hAnsi="Times New Roman" w:cs="Times New Roman"/>
                <w:b/>
                <w:bCs/>
                <w:color w:val="000000"/>
                <w:lang w:val="ru-RU"/>
              </w:rPr>
              <w:t>"Рабочий день"</w:t>
            </w:r>
            <w:r w:rsidR="00E94A43" w:rsidRPr="00E94A43">
              <w:rPr>
                <w:rFonts w:ascii="Times New Roman" w:eastAsia="Verdana" w:hAnsi="Times New Roman" w:cs="Times New Roman"/>
                <w:color w:val="000000"/>
                <w:lang w:val="ru-RU"/>
              </w:rPr>
              <w:t xml:space="preserve"> означает любой день недели, кроме банковского или государственного праздника на Кипре;</w:t>
            </w:r>
          </w:p>
          <w:p w14:paraId="59BBC391" w14:textId="77777777" w:rsidR="008017B6" w:rsidRPr="00E94A43" w:rsidRDefault="008017B6" w:rsidP="00E94A43">
            <w:pPr>
              <w:tabs>
                <w:tab w:val="left" w:pos="0"/>
              </w:tabs>
              <w:spacing w:line="360" w:lineRule="auto"/>
              <w:ind w:left="600" w:hanging="600"/>
              <w:jc w:val="both"/>
              <w:rPr>
                <w:rFonts w:ascii="Times New Roman" w:eastAsia="Verdana" w:hAnsi="Times New Roman" w:cs="Times New Roman"/>
                <w:color w:val="000000"/>
                <w:lang w:val="ru-RU"/>
              </w:rPr>
            </w:pPr>
          </w:p>
          <w:p w14:paraId="134A733C" w14:textId="77777777" w:rsidR="00E94A43" w:rsidRDefault="003C7875" w:rsidP="00E94A43">
            <w:pPr>
              <w:tabs>
                <w:tab w:val="left" w:pos="0"/>
              </w:tabs>
              <w:spacing w:line="360" w:lineRule="auto"/>
              <w:ind w:left="600" w:hanging="600"/>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 xml:space="preserve">          </w:t>
            </w:r>
            <w:r w:rsidR="00E94A43" w:rsidRPr="00632200">
              <w:rPr>
                <w:rFonts w:ascii="Times New Roman" w:eastAsia="Verdana" w:hAnsi="Times New Roman" w:cs="Times New Roman"/>
                <w:b/>
                <w:bCs/>
                <w:color w:val="000000"/>
                <w:lang w:val="ru-RU"/>
              </w:rPr>
              <w:t>"Рабочие часы"</w:t>
            </w:r>
            <w:r w:rsidR="00E94A43" w:rsidRPr="00E94A43">
              <w:rPr>
                <w:rFonts w:ascii="Times New Roman" w:eastAsia="Verdana" w:hAnsi="Times New Roman" w:cs="Times New Roman"/>
                <w:color w:val="000000"/>
                <w:lang w:val="ru-RU"/>
              </w:rPr>
              <w:t xml:space="preserve"> означают часы с 09:00 до 17:00 по кипрскому времени в Рабочий день;</w:t>
            </w:r>
          </w:p>
          <w:p w14:paraId="2A338B4E" w14:textId="77777777" w:rsidR="00594546" w:rsidRPr="00E94A43" w:rsidRDefault="00594546" w:rsidP="00E94A43">
            <w:pPr>
              <w:tabs>
                <w:tab w:val="left" w:pos="0"/>
              </w:tabs>
              <w:spacing w:line="360" w:lineRule="auto"/>
              <w:ind w:left="600" w:hanging="600"/>
              <w:jc w:val="both"/>
              <w:rPr>
                <w:rFonts w:ascii="Times New Roman" w:eastAsia="Verdana" w:hAnsi="Times New Roman" w:cs="Times New Roman"/>
                <w:color w:val="000000"/>
                <w:lang w:val="ru-RU"/>
              </w:rPr>
            </w:pPr>
          </w:p>
          <w:p w14:paraId="16740641" w14:textId="77777777" w:rsidR="00E94A43" w:rsidRDefault="00877A15" w:rsidP="00E94A43">
            <w:pPr>
              <w:tabs>
                <w:tab w:val="left" w:pos="0"/>
              </w:tabs>
              <w:spacing w:line="360" w:lineRule="auto"/>
              <w:ind w:left="600" w:hanging="600"/>
              <w:jc w:val="both"/>
              <w:rPr>
                <w:rFonts w:ascii="Times New Roman" w:eastAsia="Verdana" w:hAnsi="Times New Roman" w:cs="Times New Roman"/>
                <w:color w:val="000000"/>
                <w:lang w:val="ru-RU"/>
              </w:rPr>
            </w:pPr>
            <w:r w:rsidRPr="00632200">
              <w:rPr>
                <w:rFonts w:ascii="Times New Roman" w:eastAsia="Verdana" w:hAnsi="Times New Roman" w:cs="Times New Roman"/>
                <w:b/>
                <w:bCs/>
                <w:color w:val="000000"/>
                <w:lang w:val="ru-RU"/>
              </w:rPr>
              <w:t xml:space="preserve">           </w:t>
            </w:r>
            <w:r w:rsidR="00E94A43" w:rsidRPr="00632200">
              <w:rPr>
                <w:rFonts w:ascii="Times New Roman" w:eastAsia="Verdana" w:hAnsi="Times New Roman" w:cs="Times New Roman"/>
                <w:b/>
                <w:bCs/>
                <w:color w:val="000000"/>
                <w:lang w:val="ru-RU"/>
              </w:rPr>
              <w:t>"Вознаграждение"</w:t>
            </w:r>
            <w:r w:rsidR="00E94A43" w:rsidRPr="00E94A43">
              <w:rPr>
                <w:rFonts w:ascii="Times New Roman" w:eastAsia="Verdana" w:hAnsi="Times New Roman" w:cs="Times New Roman"/>
                <w:color w:val="000000"/>
                <w:lang w:val="ru-RU"/>
              </w:rPr>
              <w:t xml:space="preserve"> означает суммы, которые должны быть указаны в каждо</w:t>
            </w:r>
            <w:r w:rsidR="00B512FB">
              <w:rPr>
                <w:rFonts w:ascii="Times New Roman" w:eastAsia="Verdana" w:hAnsi="Times New Roman" w:cs="Times New Roman"/>
                <w:color w:val="000000"/>
                <w:lang w:val="ru-RU"/>
              </w:rPr>
              <w:t>м</w:t>
            </w:r>
            <w:r w:rsidR="00E94A43" w:rsidRPr="00E94A43">
              <w:rPr>
                <w:rFonts w:ascii="Times New Roman" w:eastAsia="Verdana" w:hAnsi="Times New Roman" w:cs="Times New Roman"/>
                <w:color w:val="000000"/>
                <w:lang w:val="ru-RU"/>
              </w:rPr>
              <w:t xml:space="preserve"> ново</w:t>
            </w:r>
            <w:r w:rsidR="00B512FB">
              <w:rPr>
                <w:rFonts w:ascii="Times New Roman" w:eastAsia="Verdana" w:hAnsi="Times New Roman" w:cs="Times New Roman"/>
                <w:color w:val="000000"/>
                <w:lang w:val="ru-RU"/>
              </w:rPr>
              <w:t xml:space="preserve">м </w:t>
            </w:r>
            <w:r w:rsidR="00E94A43" w:rsidRPr="00E94A43">
              <w:rPr>
                <w:rFonts w:ascii="Times New Roman" w:eastAsia="Verdana" w:hAnsi="Times New Roman" w:cs="Times New Roman"/>
                <w:color w:val="000000"/>
                <w:lang w:val="ru-RU"/>
              </w:rPr>
              <w:t>задани</w:t>
            </w:r>
            <w:r w:rsidR="00B512FB">
              <w:rPr>
                <w:rFonts w:ascii="Times New Roman" w:eastAsia="Verdana" w:hAnsi="Times New Roman" w:cs="Times New Roman"/>
                <w:color w:val="000000"/>
                <w:lang w:val="ru-RU"/>
              </w:rPr>
              <w:t>и</w:t>
            </w:r>
            <w:r w:rsidR="00E94A43" w:rsidRPr="00E94A43">
              <w:rPr>
                <w:rFonts w:ascii="Times New Roman" w:eastAsia="Verdana" w:hAnsi="Times New Roman" w:cs="Times New Roman"/>
                <w:color w:val="000000"/>
                <w:lang w:val="ru-RU"/>
              </w:rPr>
              <w:t xml:space="preserve">, которое должно содержаться в документе в форме Приложения 1 к настоящему </w:t>
            </w:r>
            <w:r w:rsidR="00133D92">
              <w:rPr>
                <w:rFonts w:ascii="Times New Roman" w:eastAsia="Verdana" w:hAnsi="Times New Roman" w:cs="Times New Roman"/>
                <w:color w:val="000000"/>
                <w:lang w:val="ru-RU"/>
              </w:rPr>
              <w:t>Договору</w:t>
            </w:r>
            <w:r w:rsidR="00E94A43" w:rsidRPr="00E94A43">
              <w:rPr>
                <w:rFonts w:ascii="Times New Roman" w:eastAsia="Verdana" w:hAnsi="Times New Roman" w:cs="Times New Roman"/>
                <w:color w:val="000000"/>
                <w:lang w:val="ru-RU"/>
              </w:rPr>
              <w:t>;</w:t>
            </w:r>
          </w:p>
          <w:p w14:paraId="7C20BA0F" w14:textId="77777777" w:rsidR="004E4847" w:rsidRDefault="004E4847" w:rsidP="00E94A43">
            <w:pPr>
              <w:tabs>
                <w:tab w:val="left" w:pos="0"/>
              </w:tabs>
              <w:spacing w:line="360" w:lineRule="auto"/>
              <w:ind w:left="600" w:hanging="600"/>
              <w:jc w:val="both"/>
              <w:rPr>
                <w:rFonts w:ascii="Times New Roman" w:eastAsia="Verdana" w:hAnsi="Times New Roman" w:cs="Times New Roman"/>
                <w:color w:val="000000"/>
                <w:lang w:val="ru-RU"/>
              </w:rPr>
            </w:pPr>
          </w:p>
          <w:p w14:paraId="0E8ED879" w14:textId="77777777" w:rsidR="00E94A43" w:rsidRDefault="000F4AC5" w:rsidP="00E94A43">
            <w:pPr>
              <w:tabs>
                <w:tab w:val="left" w:pos="0"/>
              </w:tabs>
              <w:spacing w:line="360" w:lineRule="auto"/>
              <w:ind w:left="600" w:hanging="600"/>
              <w:jc w:val="both"/>
              <w:rPr>
                <w:rFonts w:ascii="Times New Roman" w:eastAsia="Verdana" w:hAnsi="Times New Roman" w:cs="Times New Roman"/>
                <w:color w:val="000000"/>
                <w:lang w:val="ru-RU"/>
              </w:rPr>
            </w:pPr>
            <w:r w:rsidRPr="00632200">
              <w:rPr>
                <w:rFonts w:ascii="Times New Roman" w:eastAsia="Verdana" w:hAnsi="Times New Roman" w:cs="Times New Roman"/>
                <w:b/>
                <w:bCs/>
                <w:color w:val="000000"/>
                <w:lang w:val="ru-RU"/>
              </w:rPr>
              <w:t xml:space="preserve">           </w:t>
            </w:r>
            <w:r w:rsidR="00E94A43" w:rsidRPr="00632200">
              <w:rPr>
                <w:rFonts w:ascii="Times New Roman" w:eastAsia="Verdana" w:hAnsi="Times New Roman" w:cs="Times New Roman"/>
                <w:b/>
                <w:bCs/>
                <w:color w:val="000000"/>
                <w:lang w:val="ru-RU"/>
              </w:rPr>
              <w:t>"Услуги"</w:t>
            </w:r>
            <w:r w:rsidR="00E94A43" w:rsidRPr="00E94A43">
              <w:rPr>
                <w:rFonts w:ascii="Times New Roman" w:eastAsia="Verdana" w:hAnsi="Times New Roman" w:cs="Times New Roman"/>
                <w:color w:val="000000"/>
                <w:lang w:val="ru-RU"/>
              </w:rPr>
              <w:t xml:space="preserve"> </w:t>
            </w:r>
            <w:r w:rsidR="00F362B9">
              <w:rPr>
                <w:rFonts w:ascii="Times New Roman" w:eastAsia="Verdana" w:hAnsi="Times New Roman" w:cs="Times New Roman"/>
                <w:color w:val="000000"/>
                <w:lang w:val="ru-RU"/>
              </w:rPr>
              <w:t>–</w:t>
            </w:r>
            <w:r w:rsidR="00E94A43" w:rsidRPr="00E94A43">
              <w:rPr>
                <w:rFonts w:ascii="Times New Roman" w:eastAsia="Verdana" w:hAnsi="Times New Roman" w:cs="Times New Roman"/>
                <w:color w:val="000000"/>
                <w:lang w:val="ru-RU"/>
              </w:rPr>
              <w:t xml:space="preserve"> </w:t>
            </w:r>
            <w:r w:rsidR="00F362B9">
              <w:rPr>
                <w:rFonts w:ascii="Times New Roman" w:eastAsia="Verdana" w:hAnsi="Times New Roman" w:cs="Times New Roman"/>
                <w:color w:val="000000"/>
                <w:lang w:val="ru-RU"/>
              </w:rPr>
              <w:t>услуги</w:t>
            </w:r>
            <w:r w:rsidR="00DF518C">
              <w:rPr>
                <w:rFonts w:ascii="Times New Roman" w:eastAsia="Verdana" w:hAnsi="Times New Roman" w:cs="Times New Roman"/>
                <w:color w:val="000000"/>
                <w:lang w:val="ru-RU"/>
              </w:rPr>
              <w:t>,</w:t>
            </w:r>
            <w:r w:rsidR="00F362B9">
              <w:rPr>
                <w:rFonts w:ascii="Times New Roman" w:eastAsia="Verdana" w:hAnsi="Times New Roman" w:cs="Times New Roman"/>
                <w:color w:val="000000"/>
                <w:lang w:val="ru-RU"/>
              </w:rPr>
              <w:t xml:space="preserve"> </w:t>
            </w:r>
            <w:r w:rsidR="00DF518C" w:rsidRPr="00C5762B">
              <w:rPr>
                <w:rFonts w:ascii="Times New Roman" w:eastAsia="Verdana" w:hAnsi="Times New Roman" w:cs="Times New Roman"/>
                <w:color w:val="000000"/>
                <w:lang w:val="ru-RU"/>
              </w:rPr>
              <w:t xml:space="preserve">которые </w:t>
            </w:r>
            <w:r w:rsidR="00DF518C">
              <w:rPr>
                <w:rFonts w:ascii="Times New Roman" w:eastAsia="Verdana" w:hAnsi="Times New Roman" w:cs="Times New Roman"/>
                <w:color w:val="000000"/>
                <w:lang w:val="ru-RU"/>
              </w:rPr>
              <w:t>Исполнитель</w:t>
            </w:r>
            <w:r w:rsidR="00DF518C" w:rsidRPr="00C5762B">
              <w:rPr>
                <w:rFonts w:ascii="Times New Roman" w:eastAsia="Verdana" w:hAnsi="Times New Roman" w:cs="Times New Roman"/>
                <w:color w:val="000000"/>
                <w:lang w:val="ru-RU"/>
              </w:rPr>
              <w:t xml:space="preserve"> предоставляет Заказчику или обязан предоставлять Заказчику в соответствии с</w:t>
            </w:r>
            <w:r w:rsidR="00B00D10" w:rsidRPr="002F067C">
              <w:rPr>
                <w:rFonts w:ascii="Times New Roman" w:eastAsia="Verdana" w:hAnsi="Times New Roman" w:cs="Times New Roman"/>
                <w:color w:val="000000"/>
                <w:lang w:val="ru-RU"/>
              </w:rPr>
              <w:t xml:space="preserve"> </w:t>
            </w:r>
            <w:r w:rsidR="00DF518C" w:rsidRPr="00C5762B">
              <w:rPr>
                <w:rFonts w:ascii="Times New Roman" w:eastAsia="Verdana" w:hAnsi="Times New Roman" w:cs="Times New Roman"/>
                <w:color w:val="000000"/>
                <w:lang w:val="ru-RU"/>
              </w:rPr>
              <w:t xml:space="preserve"> </w:t>
            </w:r>
            <w:r w:rsidR="00B00D10">
              <w:rPr>
                <w:rFonts w:ascii="Times New Roman" w:eastAsia="Verdana" w:hAnsi="Times New Roman" w:cs="Times New Roman"/>
                <w:color w:val="000000"/>
                <w:lang w:val="ru-RU"/>
              </w:rPr>
              <w:t xml:space="preserve">пунктом 3.1 </w:t>
            </w:r>
            <w:r w:rsidR="00DF518C" w:rsidRPr="00C5762B">
              <w:rPr>
                <w:rFonts w:ascii="Times New Roman" w:eastAsia="Verdana" w:hAnsi="Times New Roman" w:cs="Times New Roman"/>
                <w:color w:val="000000"/>
                <w:lang w:val="ru-RU"/>
              </w:rPr>
              <w:t>настоящ</w:t>
            </w:r>
            <w:r w:rsidR="00B00D10">
              <w:rPr>
                <w:rFonts w:ascii="Times New Roman" w:eastAsia="Verdana" w:hAnsi="Times New Roman" w:cs="Times New Roman"/>
                <w:color w:val="000000"/>
                <w:lang w:val="ru-RU"/>
              </w:rPr>
              <w:t>его</w:t>
            </w:r>
            <w:r w:rsidR="00DF518C" w:rsidRPr="00C5762B">
              <w:rPr>
                <w:rFonts w:ascii="Times New Roman" w:eastAsia="Verdana" w:hAnsi="Times New Roman" w:cs="Times New Roman"/>
                <w:color w:val="000000"/>
                <w:lang w:val="ru-RU"/>
              </w:rPr>
              <w:t xml:space="preserve"> Договор</w:t>
            </w:r>
            <w:r w:rsidR="00B00D10">
              <w:rPr>
                <w:rFonts w:ascii="Times New Roman" w:eastAsia="Verdana" w:hAnsi="Times New Roman" w:cs="Times New Roman"/>
                <w:color w:val="000000"/>
                <w:lang w:val="ru-RU"/>
              </w:rPr>
              <w:t>а</w:t>
            </w:r>
            <w:r w:rsidR="00F362B9">
              <w:rPr>
                <w:rFonts w:ascii="Times New Roman" w:eastAsia="Verdana" w:hAnsi="Times New Roman" w:cs="Times New Roman"/>
                <w:color w:val="000000"/>
                <w:lang w:val="ru-RU"/>
              </w:rPr>
              <w:t xml:space="preserve">, </w:t>
            </w:r>
            <w:r w:rsidR="00E94A43" w:rsidRPr="00E94A43">
              <w:rPr>
                <w:rFonts w:ascii="Times New Roman" w:eastAsia="Verdana" w:hAnsi="Times New Roman" w:cs="Times New Roman"/>
                <w:color w:val="000000"/>
                <w:lang w:val="ru-RU"/>
              </w:rPr>
              <w:t>которые</w:t>
            </w:r>
            <w:r w:rsidR="00162DD1">
              <w:rPr>
                <w:rFonts w:ascii="Times New Roman" w:eastAsia="Verdana" w:hAnsi="Times New Roman" w:cs="Times New Roman"/>
                <w:color w:val="000000"/>
                <w:lang w:val="ru-RU"/>
              </w:rPr>
              <w:t xml:space="preserve"> подробно</w:t>
            </w:r>
            <w:r w:rsidR="00E94A43" w:rsidRPr="00E94A43">
              <w:rPr>
                <w:rFonts w:ascii="Times New Roman" w:eastAsia="Verdana" w:hAnsi="Times New Roman" w:cs="Times New Roman"/>
                <w:color w:val="000000"/>
                <w:lang w:val="ru-RU"/>
              </w:rPr>
              <w:t xml:space="preserve"> определяются в</w:t>
            </w:r>
            <w:r w:rsidR="00555859">
              <w:rPr>
                <w:rFonts w:ascii="Times New Roman" w:eastAsia="Verdana" w:hAnsi="Times New Roman" w:cs="Times New Roman"/>
                <w:color w:val="000000"/>
                <w:lang w:val="ru-RU"/>
              </w:rPr>
              <w:t xml:space="preserve"> </w:t>
            </w:r>
            <w:r w:rsidR="00555859" w:rsidRPr="00555859">
              <w:rPr>
                <w:rFonts w:ascii="Times New Roman" w:eastAsia="Verdana" w:hAnsi="Times New Roman" w:cs="Times New Roman"/>
                <w:color w:val="000000"/>
                <w:lang w:val="ru-RU"/>
              </w:rPr>
              <w:t>каждом новом задании</w:t>
            </w:r>
            <w:r w:rsidR="00E94A43" w:rsidRPr="00E94A43">
              <w:rPr>
                <w:rFonts w:ascii="Times New Roman" w:eastAsia="Verdana" w:hAnsi="Times New Roman" w:cs="Times New Roman"/>
                <w:color w:val="000000"/>
                <w:lang w:val="ru-RU"/>
              </w:rPr>
              <w:t>, содержаще</w:t>
            </w:r>
            <w:r w:rsidR="00555859">
              <w:rPr>
                <w:rFonts w:ascii="Times New Roman" w:eastAsia="Verdana" w:hAnsi="Times New Roman" w:cs="Times New Roman"/>
                <w:color w:val="000000"/>
                <w:lang w:val="ru-RU"/>
              </w:rPr>
              <w:t>м</w:t>
            </w:r>
            <w:r w:rsidR="00E94A43" w:rsidRPr="00E94A43">
              <w:rPr>
                <w:rFonts w:ascii="Times New Roman" w:eastAsia="Verdana" w:hAnsi="Times New Roman" w:cs="Times New Roman"/>
                <w:color w:val="000000"/>
                <w:lang w:val="ru-RU"/>
              </w:rPr>
              <w:t xml:space="preserve">ся в документе в форме </w:t>
            </w:r>
            <w:r w:rsidR="00E94A43" w:rsidRPr="000B014F">
              <w:rPr>
                <w:rFonts w:ascii="Times New Roman" w:eastAsia="Verdana" w:hAnsi="Times New Roman" w:cs="Times New Roman"/>
                <w:b/>
                <w:bCs/>
                <w:color w:val="000000"/>
                <w:lang w:val="ru-RU"/>
              </w:rPr>
              <w:t>Приложения 1</w:t>
            </w:r>
            <w:r w:rsidR="00E94A43" w:rsidRPr="00E94A43">
              <w:rPr>
                <w:rFonts w:ascii="Times New Roman" w:eastAsia="Verdana" w:hAnsi="Times New Roman" w:cs="Times New Roman"/>
                <w:color w:val="000000"/>
                <w:lang w:val="ru-RU"/>
              </w:rPr>
              <w:t xml:space="preserve"> к настоящему Договору;</w:t>
            </w:r>
          </w:p>
          <w:p w14:paraId="191359B9" w14:textId="77777777" w:rsidR="0022475D" w:rsidRPr="00E94A43" w:rsidRDefault="0022475D" w:rsidP="00E94A43">
            <w:pPr>
              <w:tabs>
                <w:tab w:val="left" w:pos="0"/>
              </w:tabs>
              <w:spacing w:line="360" w:lineRule="auto"/>
              <w:ind w:left="600" w:hanging="600"/>
              <w:jc w:val="both"/>
              <w:rPr>
                <w:rFonts w:ascii="Times New Roman" w:eastAsia="Verdana" w:hAnsi="Times New Roman" w:cs="Times New Roman"/>
                <w:color w:val="000000"/>
                <w:lang w:val="ru-RU"/>
              </w:rPr>
            </w:pPr>
          </w:p>
          <w:p w14:paraId="1665D7CA" w14:textId="77777777" w:rsidR="00D46D9A" w:rsidRDefault="00A02DDF" w:rsidP="00D46D9A">
            <w:pPr>
              <w:tabs>
                <w:tab w:val="left" w:pos="0"/>
              </w:tabs>
              <w:spacing w:line="360" w:lineRule="auto"/>
              <w:ind w:left="600" w:hanging="600"/>
              <w:jc w:val="both"/>
              <w:rPr>
                <w:rFonts w:ascii="Times New Roman" w:eastAsia="Verdana" w:hAnsi="Times New Roman" w:cs="Times New Roman"/>
                <w:b/>
                <w:bCs/>
                <w:color w:val="000000"/>
                <w:lang w:val="ru-RU"/>
              </w:rPr>
            </w:pPr>
            <w:r w:rsidRPr="00632200">
              <w:rPr>
                <w:rFonts w:ascii="Times New Roman" w:eastAsia="Verdana" w:hAnsi="Times New Roman" w:cs="Times New Roman"/>
                <w:b/>
                <w:bCs/>
                <w:color w:val="000000"/>
                <w:lang w:val="ru-RU"/>
              </w:rPr>
              <w:lastRenderedPageBreak/>
              <w:t xml:space="preserve">           </w:t>
            </w:r>
            <w:r w:rsidR="00E94A43" w:rsidRPr="00332D70">
              <w:rPr>
                <w:rFonts w:ascii="Times New Roman" w:eastAsia="Verdana" w:hAnsi="Times New Roman" w:cs="Times New Roman"/>
                <w:b/>
                <w:bCs/>
                <w:color w:val="000000"/>
                <w:lang w:val="ru-RU"/>
              </w:rPr>
              <w:t>"Документация"</w:t>
            </w:r>
            <w:r w:rsidR="00E94A43" w:rsidRPr="00332D70">
              <w:rPr>
                <w:rFonts w:ascii="Times New Roman" w:eastAsia="Verdana" w:hAnsi="Times New Roman" w:cs="Times New Roman"/>
                <w:color w:val="000000"/>
                <w:lang w:val="ru-RU"/>
              </w:rPr>
              <w:t xml:space="preserve"> - документация на </w:t>
            </w:r>
            <w:r w:rsidR="00CA6A7B">
              <w:rPr>
                <w:rFonts w:ascii="Times New Roman" w:eastAsia="Verdana" w:hAnsi="Times New Roman" w:cs="Times New Roman"/>
                <w:color w:val="000000"/>
                <w:lang w:val="ru-RU"/>
              </w:rPr>
              <w:t>р</w:t>
            </w:r>
            <w:r w:rsidR="00A404E0">
              <w:rPr>
                <w:rFonts w:ascii="Times New Roman" w:eastAsia="Verdana" w:hAnsi="Times New Roman" w:cs="Times New Roman"/>
                <w:color w:val="000000"/>
                <w:lang w:val="ru-RU"/>
              </w:rPr>
              <w:t>езультаты интеллектуальной деятельности Исполнителя</w:t>
            </w:r>
            <w:r w:rsidR="00E94A43" w:rsidRPr="00332D70">
              <w:rPr>
                <w:rFonts w:ascii="Times New Roman" w:eastAsia="Verdana" w:hAnsi="Times New Roman" w:cs="Times New Roman"/>
                <w:color w:val="000000"/>
                <w:lang w:val="ru-RU"/>
              </w:rPr>
              <w:t>, п</w:t>
            </w:r>
            <w:r w:rsidR="00542C64">
              <w:rPr>
                <w:rFonts w:ascii="Times New Roman" w:eastAsia="Verdana" w:hAnsi="Times New Roman" w:cs="Times New Roman"/>
                <w:color w:val="000000"/>
                <w:lang w:val="ru-RU"/>
              </w:rPr>
              <w:t>ередава</w:t>
            </w:r>
            <w:r w:rsidR="00E94A43" w:rsidRPr="00332D70">
              <w:rPr>
                <w:rFonts w:ascii="Times New Roman" w:eastAsia="Verdana" w:hAnsi="Times New Roman" w:cs="Times New Roman"/>
                <w:color w:val="000000"/>
                <w:lang w:val="ru-RU"/>
              </w:rPr>
              <w:t>ем</w:t>
            </w:r>
            <w:r w:rsidR="00A404E0">
              <w:rPr>
                <w:rFonts w:ascii="Times New Roman" w:eastAsia="Verdana" w:hAnsi="Times New Roman" w:cs="Times New Roman"/>
                <w:color w:val="000000"/>
                <w:lang w:val="ru-RU"/>
              </w:rPr>
              <w:t>ые</w:t>
            </w:r>
            <w:r w:rsidR="00E94A43" w:rsidRPr="00332D70">
              <w:rPr>
                <w:rFonts w:ascii="Times New Roman" w:eastAsia="Verdana" w:hAnsi="Times New Roman" w:cs="Times New Roman"/>
                <w:color w:val="000000"/>
                <w:lang w:val="ru-RU"/>
              </w:rPr>
              <w:t xml:space="preserve"> Заказчику </w:t>
            </w:r>
            <w:r w:rsidR="00EE5EA3" w:rsidRPr="00332D70">
              <w:rPr>
                <w:rFonts w:ascii="Times New Roman" w:eastAsia="Verdana" w:hAnsi="Times New Roman" w:cs="Times New Roman"/>
                <w:color w:val="000000"/>
                <w:lang w:val="ru-RU"/>
              </w:rPr>
              <w:t>на основании соглашения</w:t>
            </w:r>
            <w:r w:rsidR="00E94A43" w:rsidRPr="00332D70">
              <w:rPr>
                <w:rFonts w:ascii="Times New Roman" w:eastAsia="Verdana" w:hAnsi="Times New Roman" w:cs="Times New Roman"/>
                <w:color w:val="000000"/>
                <w:lang w:val="ru-RU"/>
              </w:rPr>
              <w:t xml:space="preserve">, </w:t>
            </w:r>
            <w:r w:rsidR="00EE5EA3" w:rsidRPr="00332D70">
              <w:rPr>
                <w:rFonts w:ascii="Times New Roman" w:eastAsia="Verdana" w:hAnsi="Times New Roman" w:cs="Times New Roman"/>
                <w:color w:val="000000"/>
                <w:lang w:val="ru-RU"/>
              </w:rPr>
              <w:t>подписываемого</w:t>
            </w:r>
            <w:r w:rsidR="00E94A43" w:rsidRPr="00332D70">
              <w:rPr>
                <w:rFonts w:ascii="Times New Roman" w:eastAsia="Verdana" w:hAnsi="Times New Roman" w:cs="Times New Roman"/>
                <w:color w:val="000000"/>
                <w:lang w:val="ru-RU"/>
              </w:rPr>
              <w:t xml:space="preserve"> </w:t>
            </w:r>
            <w:r w:rsidR="00EE5EA3" w:rsidRPr="00332D70">
              <w:rPr>
                <w:rFonts w:ascii="Times New Roman" w:eastAsia="Verdana" w:hAnsi="Times New Roman" w:cs="Times New Roman"/>
                <w:color w:val="000000"/>
                <w:lang w:val="ru-RU"/>
              </w:rPr>
              <w:t>С</w:t>
            </w:r>
            <w:r w:rsidR="00E94A43" w:rsidRPr="00332D70">
              <w:rPr>
                <w:rFonts w:ascii="Times New Roman" w:eastAsia="Verdana" w:hAnsi="Times New Roman" w:cs="Times New Roman"/>
                <w:color w:val="000000"/>
                <w:lang w:val="ru-RU"/>
              </w:rPr>
              <w:t>торонами в форме</w:t>
            </w:r>
            <w:r w:rsidR="00F36252" w:rsidRPr="00332D70">
              <w:rPr>
                <w:rFonts w:ascii="Times New Roman" w:eastAsia="Verdana" w:hAnsi="Times New Roman" w:cs="Times New Roman"/>
                <w:color w:val="000000"/>
                <w:lang w:val="ru-RU"/>
              </w:rPr>
              <w:t xml:space="preserve">, являющейся </w:t>
            </w:r>
            <w:r w:rsidR="00E94A43" w:rsidRPr="00332D70">
              <w:rPr>
                <w:rFonts w:ascii="Times New Roman" w:eastAsia="Verdana" w:hAnsi="Times New Roman" w:cs="Times New Roman"/>
                <w:color w:val="000000"/>
                <w:lang w:val="ru-RU"/>
              </w:rPr>
              <w:t>Приложения 2</w:t>
            </w:r>
            <w:r w:rsidR="00F36252" w:rsidRPr="00332D70">
              <w:rPr>
                <w:rFonts w:ascii="Times New Roman" w:eastAsia="Verdana" w:hAnsi="Times New Roman" w:cs="Times New Roman"/>
                <w:color w:val="000000"/>
                <w:lang w:val="ru-RU"/>
              </w:rPr>
              <w:t xml:space="preserve"> к Договору</w:t>
            </w:r>
            <w:r w:rsidR="00E94A43" w:rsidRPr="00332D70">
              <w:rPr>
                <w:rFonts w:ascii="Times New Roman" w:eastAsia="Verdana" w:hAnsi="Times New Roman" w:cs="Times New Roman"/>
                <w:color w:val="000000"/>
                <w:lang w:val="ru-RU"/>
              </w:rPr>
              <w:t xml:space="preserve">. </w:t>
            </w:r>
            <w:r w:rsidR="00E94A43" w:rsidRPr="00332D70">
              <w:rPr>
                <w:rFonts w:ascii="Times New Roman" w:eastAsia="Verdana" w:hAnsi="Times New Roman" w:cs="Times New Roman"/>
                <w:b/>
                <w:bCs/>
                <w:color w:val="000000"/>
                <w:lang w:val="ru-RU"/>
              </w:rPr>
              <w:t xml:space="preserve">Под этим термином понимаются, в том числе, и </w:t>
            </w:r>
            <w:r w:rsidR="00681AE8" w:rsidRPr="00332D70">
              <w:rPr>
                <w:rFonts w:ascii="Times New Roman" w:eastAsia="Verdana" w:hAnsi="Times New Roman" w:cs="Times New Roman"/>
                <w:b/>
                <w:bCs/>
                <w:color w:val="000000"/>
                <w:lang w:val="ru-RU"/>
              </w:rPr>
              <w:t xml:space="preserve">предусмотренные </w:t>
            </w:r>
            <w:r w:rsidR="004103C9">
              <w:rPr>
                <w:rFonts w:ascii="Times New Roman" w:eastAsia="Verdana" w:hAnsi="Times New Roman" w:cs="Times New Roman"/>
                <w:b/>
                <w:bCs/>
                <w:color w:val="000000"/>
                <w:lang w:val="ru-RU"/>
              </w:rPr>
              <w:t>применимы</w:t>
            </w:r>
            <w:r w:rsidR="00681AE8" w:rsidRPr="00332D70">
              <w:rPr>
                <w:rFonts w:ascii="Times New Roman" w:eastAsia="Verdana" w:hAnsi="Times New Roman" w:cs="Times New Roman"/>
                <w:b/>
                <w:bCs/>
                <w:color w:val="000000"/>
                <w:lang w:val="ru-RU"/>
              </w:rPr>
              <w:t xml:space="preserve">м законодательством </w:t>
            </w:r>
            <w:r w:rsidR="00E94A43" w:rsidRPr="00332D70">
              <w:rPr>
                <w:rFonts w:ascii="Times New Roman" w:eastAsia="Verdana" w:hAnsi="Times New Roman" w:cs="Times New Roman"/>
                <w:b/>
                <w:bCs/>
                <w:color w:val="000000"/>
                <w:lang w:val="ru-RU"/>
              </w:rPr>
              <w:t>Документы (далее по тексту - Документы)</w:t>
            </w:r>
            <w:r w:rsidR="00D46D9A" w:rsidRPr="00332D70">
              <w:rPr>
                <w:rFonts w:ascii="Times New Roman" w:eastAsia="Verdana" w:hAnsi="Times New Roman" w:cs="Times New Roman"/>
                <w:b/>
                <w:bCs/>
                <w:color w:val="000000"/>
                <w:lang w:val="ru-RU"/>
              </w:rPr>
              <w:t>, подтверждающи</w:t>
            </w:r>
            <w:r w:rsidR="00124243" w:rsidRPr="00332D70">
              <w:rPr>
                <w:rFonts w:ascii="Times New Roman" w:eastAsia="Verdana" w:hAnsi="Times New Roman" w:cs="Times New Roman"/>
                <w:b/>
                <w:bCs/>
                <w:color w:val="000000"/>
                <w:lang w:val="ru-RU"/>
              </w:rPr>
              <w:t>е</w:t>
            </w:r>
            <w:r w:rsidR="00D46D9A" w:rsidRPr="00332D70">
              <w:rPr>
                <w:rFonts w:ascii="Times New Roman" w:eastAsia="Verdana" w:hAnsi="Times New Roman" w:cs="Times New Roman"/>
                <w:b/>
                <w:bCs/>
                <w:color w:val="000000"/>
                <w:lang w:val="ru-RU"/>
              </w:rPr>
              <w:t xml:space="preserve"> факт создания и наличие у </w:t>
            </w:r>
            <w:r w:rsidR="00124243" w:rsidRPr="00332D70">
              <w:rPr>
                <w:rFonts w:ascii="Times New Roman" w:eastAsia="Verdana" w:hAnsi="Times New Roman" w:cs="Times New Roman"/>
                <w:b/>
                <w:bCs/>
                <w:color w:val="000000"/>
                <w:lang w:val="ru-RU"/>
              </w:rPr>
              <w:t>Заказчика</w:t>
            </w:r>
            <w:r w:rsidR="00D46D9A" w:rsidRPr="00332D70">
              <w:rPr>
                <w:rFonts w:ascii="Times New Roman" w:eastAsia="Verdana" w:hAnsi="Times New Roman" w:cs="Times New Roman"/>
                <w:b/>
                <w:bCs/>
                <w:color w:val="000000"/>
                <w:lang w:val="ru-RU"/>
              </w:rPr>
              <w:t xml:space="preserve"> исключительного права на</w:t>
            </w:r>
            <w:r w:rsidR="003B5D7F">
              <w:rPr>
                <w:rFonts w:ascii="Times New Roman" w:eastAsia="Verdana" w:hAnsi="Times New Roman" w:cs="Times New Roman"/>
                <w:b/>
                <w:bCs/>
                <w:color w:val="000000"/>
                <w:lang w:val="ru-RU"/>
              </w:rPr>
              <w:t xml:space="preserve"> </w:t>
            </w:r>
            <w:r w:rsidR="003B5D7F" w:rsidRPr="003B5D7F">
              <w:rPr>
                <w:rFonts w:ascii="Times New Roman" w:eastAsia="Verdana" w:hAnsi="Times New Roman" w:cs="Times New Roman"/>
                <w:b/>
                <w:bCs/>
                <w:color w:val="000000"/>
                <w:lang w:val="ru-RU"/>
              </w:rPr>
              <w:t>результат</w:t>
            </w:r>
            <w:r w:rsidR="003B5D7F">
              <w:rPr>
                <w:rFonts w:ascii="Times New Roman" w:eastAsia="Verdana" w:hAnsi="Times New Roman" w:cs="Times New Roman"/>
                <w:b/>
                <w:bCs/>
                <w:color w:val="000000"/>
                <w:lang w:val="ru-RU"/>
              </w:rPr>
              <w:t>ы</w:t>
            </w:r>
            <w:r w:rsidR="003B5D7F" w:rsidRPr="003B5D7F">
              <w:rPr>
                <w:rFonts w:ascii="Times New Roman" w:eastAsia="Verdana" w:hAnsi="Times New Roman" w:cs="Times New Roman"/>
                <w:b/>
                <w:bCs/>
                <w:color w:val="000000"/>
                <w:lang w:val="ru-RU"/>
              </w:rPr>
              <w:t xml:space="preserve"> интеллектуальной деятельности</w:t>
            </w:r>
            <w:r w:rsidR="00D46D9A" w:rsidRPr="00332D70">
              <w:rPr>
                <w:rFonts w:ascii="Times New Roman" w:eastAsia="Verdana" w:hAnsi="Times New Roman" w:cs="Times New Roman"/>
                <w:b/>
                <w:bCs/>
                <w:color w:val="000000"/>
                <w:lang w:val="ru-RU"/>
              </w:rPr>
              <w:t>, в том числе:</w:t>
            </w:r>
          </w:p>
          <w:p w14:paraId="5C142218" w14:textId="77777777" w:rsidR="003B5D7F" w:rsidRPr="00332D70" w:rsidRDefault="003B5D7F" w:rsidP="00D46D9A">
            <w:pPr>
              <w:tabs>
                <w:tab w:val="left" w:pos="0"/>
              </w:tabs>
              <w:spacing w:line="360" w:lineRule="auto"/>
              <w:ind w:left="600" w:hanging="600"/>
              <w:jc w:val="both"/>
              <w:rPr>
                <w:rFonts w:ascii="Times New Roman" w:eastAsia="Verdana" w:hAnsi="Times New Roman" w:cs="Times New Roman"/>
                <w:b/>
                <w:bCs/>
                <w:color w:val="000000"/>
                <w:lang w:val="ru-RU"/>
              </w:rPr>
            </w:pPr>
          </w:p>
          <w:p w14:paraId="0B6CD806" w14:textId="77777777" w:rsidR="00D46D9A" w:rsidRPr="00332D70" w:rsidRDefault="00124243" w:rsidP="00D46D9A">
            <w:pPr>
              <w:tabs>
                <w:tab w:val="left" w:pos="0"/>
              </w:tabs>
              <w:spacing w:line="360" w:lineRule="auto"/>
              <w:ind w:left="600" w:hanging="600"/>
              <w:jc w:val="both"/>
              <w:rPr>
                <w:rFonts w:ascii="Times New Roman" w:eastAsia="Verdana" w:hAnsi="Times New Roman" w:cs="Times New Roman"/>
                <w:b/>
                <w:bCs/>
                <w:color w:val="000000"/>
                <w:lang w:val="ru-RU"/>
              </w:rPr>
            </w:pPr>
            <w:r w:rsidRPr="00332D70">
              <w:rPr>
                <w:rFonts w:ascii="Times New Roman" w:eastAsia="Verdana" w:hAnsi="Times New Roman" w:cs="Times New Roman"/>
                <w:b/>
                <w:bCs/>
                <w:color w:val="000000"/>
                <w:lang w:val="ru-RU"/>
              </w:rPr>
              <w:t xml:space="preserve">          </w:t>
            </w:r>
            <w:r w:rsidR="00D46D9A" w:rsidRPr="00332D70">
              <w:rPr>
                <w:rFonts w:ascii="Times New Roman" w:eastAsia="Verdana" w:hAnsi="Times New Roman" w:cs="Times New Roman"/>
                <w:b/>
                <w:bCs/>
                <w:color w:val="000000"/>
                <w:lang w:val="ru-RU"/>
              </w:rPr>
              <w:t xml:space="preserve">- Договоры, заключаемые </w:t>
            </w:r>
            <w:r w:rsidR="00475234">
              <w:rPr>
                <w:rFonts w:ascii="Times New Roman" w:eastAsia="Verdana" w:hAnsi="Times New Roman" w:cs="Times New Roman"/>
                <w:b/>
                <w:bCs/>
                <w:color w:val="000000"/>
                <w:lang w:val="ru-RU"/>
              </w:rPr>
              <w:t>Исполнителе</w:t>
            </w:r>
            <w:r w:rsidR="009F297A">
              <w:rPr>
                <w:rFonts w:ascii="Times New Roman" w:eastAsia="Verdana" w:hAnsi="Times New Roman" w:cs="Times New Roman"/>
                <w:b/>
                <w:bCs/>
                <w:color w:val="000000"/>
                <w:lang w:val="ru-RU"/>
              </w:rPr>
              <w:t>м</w:t>
            </w:r>
            <w:r w:rsidR="00D46D9A" w:rsidRPr="00332D70">
              <w:rPr>
                <w:rFonts w:ascii="Times New Roman" w:eastAsia="Verdana" w:hAnsi="Times New Roman" w:cs="Times New Roman"/>
                <w:b/>
                <w:bCs/>
                <w:color w:val="000000"/>
                <w:lang w:val="ru-RU"/>
              </w:rPr>
              <w:t xml:space="preserve"> с Субподрядчиками (если таковые имеются); </w:t>
            </w:r>
          </w:p>
          <w:p w14:paraId="69A827D5" w14:textId="77777777" w:rsidR="00D46D9A" w:rsidRPr="00332D70" w:rsidRDefault="00124243" w:rsidP="00D46D9A">
            <w:pPr>
              <w:tabs>
                <w:tab w:val="left" w:pos="0"/>
              </w:tabs>
              <w:spacing w:line="360" w:lineRule="auto"/>
              <w:ind w:left="600" w:hanging="600"/>
              <w:jc w:val="both"/>
              <w:rPr>
                <w:rFonts w:ascii="Times New Roman" w:eastAsia="Verdana" w:hAnsi="Times New Roman" w:cs="Times New Roman"/>
                <w:b/>
                <w:bCs/>
                <w:color w:val="000000"/>
                <w:lang w:val="ru-RU"/>
              </w:rPr>
            </w:pPr>
            <w:r w:rsidRPr="00332D70">
              <w:rPr>
                <w:rFonts w:ascii="Times New Roman" w:eastAsia="Verdana" w:hAnsi="Times New Roman" w:cs="Times New Roman"/>
                <w:b/>
                <w:bCs/>
                <w:color w:val="000000"/>
                <w:lang w:val="ru-RU"/>
              </w:rPr>
              <w:t xml:space="preserve">          </w:t>
            </w:r>
            <w:r w:rsidR="00D46D9A" w:rsidRPr="00332D70">
              <w:rPr>
                <w:rFonts w:ascii="Times New Roman" w:eastAsia="Verdana" w:hAnsi="Times New Roman" w:cs="Times New Roman"/>
                <w:b/>
                <w:bCs/>
                <w:color w:val="000000"/>
                <w:lang w:val="ru-RU"/>
              </w:rPr>
              <w:t xml:space="preserve">- Договоры о порядке совместного создания и использования результатов интеллектуальной деятельности, заключаемые </w:t>
            </w:r>
            <w:r w:rsidR="00CB4209">
              <w:rPr>
                <w:rFonts w:ascii="Times New Roman" w:eastAsia="Verdana" w:hAnsi="Times New Roman" w:cs="Times New Roman"/>
                <w:b/>
                <w:bCs/>
                <w:color w:val="000000"/>
                <w:lang w:val="ru-RU"/>
              </w:rPr>
              <w:t>Исполнителе</w:t>
            </w:r>
            <w:r w:rsidR="00597B91" w:rsidRPr="00332D70">
              <w:rPr>
                <w:rFonts w:ascii="Times New Roman" w:eastAsia="Verdana" w:hAnsi="Times New Roman" w:cs="Times New Roman"/>
                <w:b/>
                <w:bCs/>
                <w:color w:val="000000"/>
                <w:lang w:val="ru-RU"/>
              </w:rPr>
              <w:t>м</w:t>
            </w:r>
            <w:r w:rsidR="00A02C52" w:rsidRPr="00332D70">
              <w:rPr>
                <w:rFonts w:ascii="Times New Roman" w:eastAsia="Verdana" w:hAnsi="Times New Roman" w:cs="Times New Roman"/>
                <w:b/>
                <w:bCs/>
                <w:color w:val="000000"/>
                <w:lang w:val="ru-RU"/>
              </w:rPr>
              <w:t xml:space="preserve"> (работниками и/или субподрядчиками </w:t>
            </w:r>
            <w:r w:rsidR="00CB4209">
              <w:rPr>
                <w:rFonts w:ascii="Times New Roman" w:eastAsia="Verdana" w:hAnsi="Times New Roman" w:cs="Times New Roman"/>
                <w:b/>
                <w:bCs/>
                <w:color w:val="000000"/>
                <w:lang w:val="ru-RU"/>
              </w:rPr>
              <w:t>Исполнителя</w:t>
            </w:r>
            <w:r w:rsidR="00A02C52" w:rsidRPr="00332D70">
              <w:rPr>
                <w:rFonts w:ascii="Times New Roman" w:eastAsia="Verdana" w:hAnsi="Times New Roman" w:cs="Times New Roman"/>
                <w:b/>
                <w:bCs/>
                <w:color w:val="000000"/>
                <w:lang w:val="ru-RU"/>
              </w:rPr>
              <w:t>) с их</w:t>
            </w:r>
            <w:r w:rsidR="00D46D9A" w:rsidRPr="00332D70">
              <w:rPr>
                <w:rFonts w:ascii="Times New Roman" w:eastAsia="Verdana" w:hAnsi="Times New Roman" w:cs="Times New Roman"/>
                <w:b/>
                <w:bCs/>
                <w:color w:val="000000"/>
                <w:lang w:val="ru-RU"/>
              </w:rPr>
              <w:t xml:space="preserve"> соавторами (если таковые имеются);</w:t>
            </w:r>
          </w:p>
          <w:p w14:paraId="730D056B" w14:textId="77777777" w:rsidR="00D46D9A" w:rsidRDefault="008A61CD" w:rsidP="00D46D9A">
            <w:pPr>
              <w:tabs>
                <w:tab w:val="left" w:pos="0"/>
              </w:tabs>
              <w:spacing w:line="360" w:lineRule="auto"/>
              <w:ind w:left="600" w:hanging="600"/>
              <w:jc w:val="both"/>
              <w:rPr>
                <w:rFonts w:ascii="Times New Roman" w:eastAsia="Verdana" w:hAnsi="Times New Roman" w:cs="Times New Roman"/>
                <w:b/>
                <w:bCs/>
                <w:color w:val="000000"/>
                <w:lang w:val="ru-RU"/>
              </w:rPr>
            </w:pPr>
            <w:r w:rsidRPr="00332D70">
              <w:rPr>
                <w:rFonts w:ascii="Times New Roman" w:eastAsia="Verdana" w:hAnsi="Times New Roman" w:cs="Times New Roman"/>
                <w:b/>
                <w:bCs/>
                <w:color w:val="000000"/>
                <w:lang w:val="ru-RU"/>
              </w:rPr>
              <w:t xml:space="preserve">           </w:t>
            </w:r>
            <w:r w:rsidR="00D46D9A" w:rsidRPr="00332D70">
              <w:rPr>
                <w:rFonts w:ascii="Times New Roman" w:eastAsia="Verdana" w:hAnsi="Times New Roman" w:cs="Times New Roman"/>
                <w:b/>
                <w:bCs/>
                <w:color w:val="000000"/>
                <w:lang w:val="ru-RU"/>
              </w:rPr>
              <w:t xml:space="preserve">- Отчеты </w:t>
            </w:r>
            <w:r w:rsidR="00CB4209">
              <w:rPr>
                <w:rFonts w:ascii="Times New Roman" w:eastAsia="Verdana" w:hAnsi="Times New Roman" w:cs="Times New Roman"/>
                <w:b/>
                <w:bCs/>
                <w:color w:val="000000"/>
                <w:lang w:val="ru-RU"/>
              </w:rPr>
              <w:t>Исполнителя</w:t>
            </w:r>
            <w:r w:rsidR="00183CA7" w:rsidRPr="00332D70">
              <w:rPr>
                <w:rFonts w:ascii="Times New Roman" w:eastAsia="Verdana" w:hAnsi="Times New Roman" w:cs="Times New Roman"/>
                <w:b/>
                <w:bCs/>
                <w:color w:val="000000"/>
                <w:lang w:val="ru-RU"/>
              </w:rPr>
              <w:t xml:space="preserve"> (работников и/или субподрядчиков </w:t>
            </w:r>
            <w:r w:rsidR="00CB4209">
              <w:rPr>
                <w:rFonts w:ascii="Times New Roman" w:eastAsia="Verdana" w:hAnsi="Times New Roman" w:cs="Times New Roman"/>
                <w:b/>
                <w:bCs/>
                <w:color w:val="000000"/>
                <w:lang w:val="ru-RU"/>
              </w:rPr>
              <w:t>Исполнителя</w:t>
            </w:r>
            <w:r w:rsidR="00183CA7" w:rsidRPr="00332D70">
              <w:rPr>
                <w:rFonts w:ascii="Times New Roman" w:eastAsia="Verdana" w:hAnsi="Times New Roman" w:cs="Times New Roman"/>
                <w:b/>
                <w:bCs/>
                <w:color w:val="000000"/>
                <w:lang w:val="ru-RU"/>
              </w:rPr>
              <w:t>)</w:t>
            </w:r>
            <w:r w:rsidR="00D46D9A" w:rsidRPr="00332D70">
              <w:rPr>
                <w:rFonts w:ascii="Times New Roman" w:eastAsia="Verdana" w:hAnsi="Times New Roman" w:cs="Times New Roman"/>
                <w:b/>
                <w:bCs/>
                <w:color w:val="000000"/>
                <w:lang w:val="ru-RU"/>
              </w:rPr>
              <w:t xml:space="preserve"> о выполнении каждо</w:t>
            </w:r>
            <w:r w:rsidR="00183CA7" w:rsidRPr="00332D70">
              <w:rPr>
                <w:rFonts w:ascii="Times New Roman" w:eastAsia="Verdana" w:hAnsi="Times New Roman" w:cs="Times New Roman"/>
                <w:b/>
                <w:bCs/>
                <w:color w:val="000000"/>
                <w:lang w:val="ru-RU"/>
              </w:rPr>
              <w:t>го</w:t>
            </w:r>
            <w:r w:rsidR="00D46D9A" w:rsidRPr="00332D70">
              <w:rPr>
                <w:rFonts w:ascii="Times New Roman" w:eastAsia="Verdana" w:hAnsi="Times New Roman" w:cs="Times New Roman"/>
                <w:b/>
                <w:bCs/>
                <w:color w:val="000000"/>
                <w:lang w:val="ru-RU"/>
              </w:rPr>
              <w:t xml:space="preserve"> </w:t>
            </w:r>
            <w:r w:rsidR="00183CA7" w:rsidRPr="00332D70">
              <w:rPr>
                <w:rFonts w:ascii="Times New Roman" w:eastAsia="Verdana" w:hAnsi="Times New Roman" w:cs="Times New Roman"/>
                <w:b/>
                <w:bCs/>
                <w:color w:val="000000"/>
                <w:lang w:val="ru-RU"/>
              </w:rPr>
              <w:t>ЗАДАНИЯ</w:t>
            </w:r>
            <w:r w:rsidR="00D46D9A" w:rsidRPr="00332D70">
              <w:rPr>
                <w:rFonts w:ascii="Times New Roman" w:eastAsia="Verdana" w:hAnsi="Times New Roman" w:cs="Times New Roman"/>
                <w:b/>
                <w:bCs/>
                <w:color w:val="000000"/>
                <w:lang w:val="ru-RU"/>
              </w:rPr>
              <w:t xml:space="preserve"> к настоящему Договору;</w:t>
            </w:r>
          </w:p>
          <w:p w14:paraId="5595E16A" w14:textId="77777777" w:rsidR="00C0783A" w:rsidRDefault="00C0783A" w:rsidP="00D46D9A">
            <w:pPr>
              <w:tabs>
                <w:tab w:val="left" w:pos="0"/>
              </w:tabs>
              <w:spacing w:line="360" w:lineRule="auto"/>
              <w:ind w:left="600" w:hanging="600"/>
              <w:jc w:val="both"/>
              <w:rPr>
                <w:rFonts w:ascii="Times New Roman" w:eastAsia="Verdana" w:hAnsi="Times New Roman" w:cs="Times New Roman"/>
                <w:b/>
                <w:bCs/>
                <w:color w:val="000000"/>
                <w:lang w:val="ru-RU"/>
              </w:rPr>
            </w:pPr>
          </w:p>
          <w:p w14:paraId="71F58FF9" w14:textId="77777777" w:rsidR="00C0783A" w:rsidRPr="00632200" w:rsidRDefault="00AF2075" w:rsidP="00C0783A">
            <w:pPr>
              <w:tabs>
                <w:tab w:val="left" w:pos="0"/>
              </w:tabs>
              <w:spacing w:line="360" w:lineRule="auto"/>
              <w:ind w:left="600" w:hanging="600"/>
              <w:jc w:val="both"/>
              <w:rPr>
                <w:rFonts w:ascii="Times New Roman" w:eastAsia="Verdana" w:hAnsi="Times New Roman" w:cs="Times New Roman"/>
                <w:color w:val="000000"/>
                <w:lang w:val="ru-RU"/>
              </w:rPr>
            </w:pPr>
            <w:r>
              <w:rPr>
                <w:rFonts w:ascii="Times New Roman" w:eastAsia="Verdana" w:hAnsi="Times New Roman" w:cs="Times New Roman"/>
                <w:b/>
                <w:bCs/>
                <w:color w:val="000000"/>
                <w:lang w:val="ru-RU"/>
              </w:rPr>
              <w:t xml:space="preserve">           </w:t>
            </w:r>
            <w:r w:rsidR="00C0783A" w:rsidRPr="00AF2075">
              <w:rPr>
                <w:rFonts w:ascii="Times New Roman" w:eastAsia="Verdana" w:hAnsi="Times New Roman" w:cs="Times New Roman"/>
                <w:b/>
                <w:bCs/>
                <w:color w:val="000000"/>
                <w:lang w:val="ru-RU"/>
              </w:rPr>
              <w:t>"Дата вступления в силу"</w:t>
            </w:r>
            <w:r w:rsidR="00C0783A" w:rsidRPr="00C0783A">
              <w:rPr>
                <w:rFonts w:ascii="Times New Roman" w:eastAsia="Verdana" w:hAnsi="Times New Roman" w:cs="Times New Roman"/>
                <w:b/>
                <w:bCs/>
                <w:color w:val="000000"/>
                <w:lang w:val="ru-RU"/>
              </w:rPr>
              <w:t xml:space="preserve"> </w:t>
            </w:r>
            <w:r w:rsidR="00C0783A" w:rsidRPr="00632200">
              <w:rPr>
                <w:rFonts w:ascii="Times New Roman" w:eastAsia="Verdana" w:hAnsi="Times New Roman" w:cs="Times New Roman"/>
                <w:color w:val="000000"/>
                <w:lang w:val="ru-RU"/>
              </w:rPr>
              <w:t xml:space="preserve">означает дату вступления в силу настоящего </w:t>
            </w:r>
            <w:r>
              <w:rPr>
                <w:rFonts w:ascii="Times New Roman" w:eastAsia="Verdana" w:hAnsi="Times New Roman" w:cs="Times New Roman"/>
                <w:color w:val="000000"/>
                <w:lang w:val="ru-RU"/>
              </w:rPr>
              <w:t>Договора</w:t>
            </w:r>
            <w:r w:rsidR="00C0783A" w:rsidRPr="00632200">
              <w:rPr>
                <w:rFonts w:ascii="Times New Roman" w:eastAsia="Verdana" w:hAnsi="Times New Roman" w:cs="Times New Roman"/>
                <w:color w:val="000000"/>
                <w:lang w:val="ru-RU"/>
              </w:rPr>
              <w:t>;</w:t>
            </w:r>
          </w:p>
          <w:p w14:paraId="74A135F2" w14:textId="77777777" w:rsidR="00C93607" w:rsidRDefault="00C93607" w:rsidP="00C0783A">
            <w:pPr>
              <w:tabs>
                <w:tab w:val="left" w:pos="0"/>
              </w:tabs>
              <w:spacing w:line="360" w:lineRule="auto"/>
              <w:ind w:left="600" w:hanging="600"/>
              <w:jc w:val="both"/>
              <w:rPr>
                <w:rFonts w:ascii="Times New Roman" w:eastAsia="Verdana" w:hAnsi="Times New Roman" w:cs="Times New Roman"/>
                <w:b/>
                <w:bCs/>
                <w:color w:val="000000"/>
                <w:lang w:val="ru-RU"/>
              </w:rPr>
            </w:pPr>
          </w:p>
          <w:p w14:paraId="679F73BB" w14:textId="77777777" w:rsidR="00C0783A" w:rsidRDefault="00C93607" w:rsidP="00C0783A">
            <w:pPr>
              <w:tabs>
                <w:tab w:val="left" w:pos="0"/>
              </w:tabs>
              <w:spacing w:line="360" w:lineRule="auto"/>
              <w:ind w:left="600" w:hanging="600"/>
              <w:jc w:val="both"/>
              <w:rPr>
                <w:rFonts w:ascii="Times New Roman" w:eastAsia="Verdana" w:hAnsi="Times New Roman" w:cs="Times New Roman"/>
                <w:color w:val="000000"/>
                <w:lang w:val="ru-RU"/>
              </w:rPr>
            </w:pPr>
            <w:r>
              <w:rPr>
                <w:rFonts w:ascii="Times New Roman" w:eastAsia="Verdana" w:hAnsi="Times New Roman" w:cs="Times New Roman"/>
                <w:b/>
                <w:bCs/>
                <w:color w:val="000000"/>
                <w:lang w:val="ru-RU"/>
              </w:rPr>
              <w:t xml:space="preserve">           </w:t>
            </w:r>
            <w:proofErr w:type="gramStart"/>
            <w:r w:rsidR="00C0783A" w:rsidRPr="00C0783A">
              <w:rPr>
                <w:rFonts w:ascii="Times New Roman" w:eastAsia="Verdana" w:hAnsi="Times New Roman" w:cs="Times New Roman"/>
                <w:b/>
                <w:bCs/>
                <w:color w:val="000000"/>
                <w:lang w:val="ru-RU"/>
              </w:rPr>
              <w:t xml:space="preserve">"Форс-мажорное обстоятельство" </w:t>
            </w:r>
            <w:r w:rsidR="00C0783A" w:rsidRPr="00632200">
              <w:rPr>
                <w:rFonts w:ascii="Times New Roman" w:eastAsia="Verdana" w:hAnsi="Times New Roman" w:cs="Times New Roman"/>
                <w:color w:val="000000"/>
                <w:lang w:val="ru-RU"/>
              </w:rPr>
              <w:t xml:space="preserve">означает событие или ряд связанных с </w:t>
            </w:r>
            <w:r w:rsidR="00C0783A" w:rsidRPr="00632200">
              <w:rPr>
                <w:rFonts w:ascii="Times New Roman" w:eastAsia="Verdana" w:hAnsi="Times New Roman" w:cs="Times New Roman"/>
                <w:color w:val="000000"/>
                <w:lang w:val="ru-RU"/>
              </w:rPr>
              <w:lastRenderedPageBreak/>
              <w:t>ним событий, которые находятся вне разумного контроля затрагиваемой стороны (включая сбои в работе Интернета или любой общедоступной телекоммуникационной сети, хакерские атаки, атаки типа "отказ в обслуживании", биологический вирус, вирус или другие вредоносные программные атаки или заражения, перебои в электроснабжении, промышленные споры, затрагивающие любую третью сторону, изменения в законодательстве, стихийные бедствия, взрывы, пожары</w:t>
            </w:r>
            <w:proofErr w:type="gramEnd"/>
            <w:r w:rsidR="00C0783A" w:rsidRPr="00632200">
              <w:rPr>
                <w:rFonts w:ascii="Times New Roman" w:eastAsia="Verdana" w:hAnsi="Times New Roman" w:cs="Times New Roman"/>
                <w:color w:val="000000"/>
                <w:lang w:val="ru-RU"/>
              </w:rPr>
              <w:t>, наводнения, беспорядки, террористические акты и войны);</w:t>
            </w:r>
          </w:p>
          <w:p w14:paraId="6B27BFA6" w14:textId="77777777" w:rsidR="003D16F7" w:rsidRDefault="003D16F7" w:rsidP="00C0783A">
            <w:pPr>
              <w:tabs>
                <w:tab w:val="left" w:pos="0"/>
              </w:tabs>
              <w:spacing w:line="360" w:lineRule="auto"/>
              <w:ind w:left="600" w:hanging="600"/>
              <w:jc w:val="both"/>
              <w:rPr>
                <w:rFonts w:ascii="Times New Roman" w:eastAsia="Verdana" w:hAnsi="Times New Roman" w:cs="Times New Roman"/>
                <w:color w:val="000000"/>
                <w:lang w:val="ru-RU"/>
              </w:rPr>
            </w:pPr>
          </w:p>
          <w:p w14:paraId="6EF020AA" w14:textId="77777777" w:rsidR="003D16F7" w:rsidRDefault="005D2115" w:rsidP="00C0783A">
            <w:pPr>
              <w:tabs>
                <w:tab w:val="left" w:pos="0"/>
              </w:tabs>
              <w:spacing w:line="360" w:lineRule="auto"/>
              <w:ind w:left="600" w:hanging="600"/>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 xml:space="preserve">           </w:t>
            </w:r>
            <w:proofErr w:type="gramStart"/>
            <w:r w:rsidR="008D7CC2" w:rsidRPr="00632200">
              <w:rPr>
                <w:rFonts w:ascii="Times New Roman" w:eastAsia="Verdana" w:hAnsi="Times New Roman" w:cs="Times New Roman"/>
                <w:b/>
                <w:bCs/>
                <w:color w:val="000000"/>
                <w:lang w:val="ru-RU"/>
              </w:rPr>
              <w:t>"Права на интеллектуальную собственность"</w:t>
            </w:r>
            <w:r w:rsidR="008D7CC2" w:rsidRPr="008D7CC2">
              <w:rPr>
                <w:rFonts w:ascii="Times New Roman" w:eastAsia="Verdana" w:hAnsi="Times New Roman" w:cs="Times New Roman"/>
                <w:color w:val="000000"/>
                <w:lang w:val="ru-RU"/>
              </w:rPr>
              <w:t xml:space="preserve"> означают все права на интеллектуальную собственность в любой точке мира, независимо от того, подлежат ли они регистрации или не подлежат, регистрируются или не регистрируются, включая любую заявку или право заявки на такие права (а эти "права на интеллектуальную собственность" включают авторское право и смежные права, права на базы данных, конфиденциальную информацию, коммерческ</w:t>
            </w:r>
            <w:r w:rsidR="00C5762B">
              <w:rPr>
                <w:rFonts w:ascii="Times New Roman" w:eastAsia="Verdana" w:hAnsi="Times New Roman" w:cs="Times New Roman"/>
                <w:color w:val="000000"/>
                <w:lang w:val="ru-RU"/>
              </w:rPr>
              <w:t>ую</w:t>
            </w:r>
            <w:r w:rsidR="008D7CC2" w:rsidRPr="008D7CC2">
              <w:rPr>
                <w:rFonts w:ascii="Times New Roman" w:eastAsia="Verdana" w:hAnsi="Times New Roman" w:cs="Times New Roman"/>
                <w:color w:val="000000"/>
                <w:lang w:val="ru-RU"/>
              </w:rPr>
              <w:t xml:space="preserve"> тайн</w:t>
            </w:r>
            <w:r w:rsidR="00C5762B">
              <w:rPr>
                <w:rFonts w:ascii="Times New Roman" w:eastAsia="Verdana" w:hAnsi="Times New Roman" w:cs="Times New Roman"/>
                <w:color w:val="000000"/>
                <w:lang w:val="ru-RU"/>
              </w:rPr>
              <w:t>у</w:t>
            </w:r>
            <w:r w:rsidR="008D7CC2" w:rsidRPr="008D7CC2">
              <w:rPr>
                <w:rFonts w:ascii="Times New Roman" w:eastAsia="Verdana" w:hAnsi="Times New Roman" w:cs="Times New Roman"/>
                <w:color w:val="000000"/>
                <w:lang w:val="ru-RU"/>
              </w:rPr>
              <w:t>, ноу-хау, фирменные наименования</w:t>
            </w:r>
            <w:proofErr w:type="gramEnd"/>
            <w:r w:rsidR="008D7CC2" w:rsidRPr="008D7CC2">
              <w:rPr>
                <w:rFonts w:ascii="Times New Roman" w:eastAsia="Verdana" w:hAnsi="Times New Roman" w:cs="Times New Roman"/>
                <w:color w:val="000000"/>
                <w:lang w:val="ru-RU"/>
              </w:rPr>
              <w:t>, торговые марки, знаки обслуживания, передаваемые права, права на недобросовестную конкуренцию, патенты, мелкие патенты, полезные модели, права на топографию полупроводниковых приборов и права на промышленные образцы);</w:t>
            </w:r>
          </w:p>
          <w:p w14:paraId="0D220030" w14:textId="77777777" w:rsidR="00C5762B" w:rsidRDefault="00C5762B" w:rsidP="00C0783A">
            <w:pPr>
              <w:tabs>
                <w:tab w:val="left" w:pos="0"/>
              </w:tabs>
              <w:spacing w:line="360" w:lineRule="auto"/>
              <w:ind w:left="600" w:hanging="600"/>
              <w:jc w:val="both"/>
              <w:rPr>
                <w:rFonts w:ascii="Times New Roman" w:eastAsia="Verdana" w:hAnsi="Times New Roman" w:cs="Times New Roman"/>
                <w:color w:val="000000"/>
                <w:lang w:val="ru-RU"/>
              </w:rPr>
            </w:pPr>
          </w:p>
          <w:p w14:paraId="6C6DF09A" w14:textId="77777777" w:rsidR="00C5762B" w:rsidRDefault="00C5762B" w:rsidP="00C5762B">
            <w:pPr>
              <w:tabs>
                <w:tab w:val="left" w:pos="0"/>
              </w:tabs>
              <w:spacing w:line="360" w:lineRule="auto"/>
              <w:ind w:left="600" w:hanging="600"/>
              <w:jc w:val="both"/>
              <w:rPr>
                <w:rFonts w:ascii="Times New Roman" w:eastAsia="Verdana" w:hAnsi="Times New Roman" w:cs="Times New Roman"/>
                <w:color w:val="000000"/>
                <w:lang w:val="ru-RU"/>
              </w:rPr>
            </w:pPr>
            <w:r w:rsidRPr="00632200">
              <w:rPr>
                <w:rFonts w:ascii="Times New Roman" w:eastAsia="Verdana" w:hAnsi="Times New Roman" w:cs="Times New Roman"/>
                <w:b/>
                <w:bCs/>
                <w:color w:val="000000"/>
                <w:lang w:val="ru-RU"/>
              </w:rPr>
              <w:t xml:space="preserve">           "Приложение"</w:t>
            </w:r>
            <w:r w:rsidRPr="00C5762B">
              <w:rPr>
                <w:rFonts w:ascii="Times New Roman" w:eastAsia="Verdana" w:hAnsi="Times New Roman" w:cs="Times New Roman"/>
                <w:color w:val="000000"/>
                <w:lang w:val="ru-RU"/>
              </w:rPr>
              <w:t xml:space="preserve"> означает любо</w:t>
            </w:r>
            <w:r>
              <w:rPr>
                <w:rFonts w:ascii="Times New Roman" w:eastAsia="Verdana" w:hAnsi="Times New Roman" w:cs="Times New Roman"/>
                <w:color w:val="000000"/>
                <w:lang w:val="ru-RU"/>
              </w:rPr>
              <w:t>е</w:t>
            </w:r>
            <w:r w:rsidRPr="00C5762B">
              <w:rPr>
                <w:rFonts w:ascii="Times New Roman" w:eastAsia="Verdana" w:hAnsi="Times New Roman" w:cs="Times New Roman"/>
                <w:color w:val="000000"/>
                <w:lang w:val="ru-RU"/>
              </w:rPr>
              <w:t xml:space="preserve"> </w:t>
            </w:r>
            <w:r>
              <w:rPr>
                <w:rFonts w:ascii="Times New Roman" w:eastAsia="Verdana" w:hAnsi="Times New Roman" w:cs="Times New Roman"/>
                <w:color w:val="000000"/>
                <w:lang w:val="ru-RU"/>
              </w:rPr>
              <w:t>приложение</w:t>
            </w:r>
            <w:r w:rsidRPr="00C5762B">
              <w:rPr>
                <w:rFonts w:ascii="Times New Roman" w:eastAsia="Verdana" w:hAnsi="Times New Roman" w:cs="Times New Roman"/>
                <w:color w:val="000000"/>
                <w:lang w:val="ru-RU"/>
              </w:rPr>
              <w:t xml:space="preserve"> к основному тексту настоящего </w:t>
            </w:r>
            <w:r>
              <w:rPr>
                <w:rFonts w:ascii="Times New Roman" w:eastAsia="Verdana" w:hAnsi="Times New Roman" w:cs="Times New Roman"/>
                <w:color w:val="000000"/>
                <w:lang w:val="ru-RU"/>
              </w:rPr>
              <w:t>Договора</w:t>
            </w:r>
            <w:r w:rsidRPr="00C5762B">
              <w:rPr>
                <w:rFonts w:ascii="Times New Roman" w:eastAsia="Verdana" w:hAnsi="Times New Roman" w:cs="Times New Roman"/>
                <w:color w:val="000000"/>
                <w:lang w:val="ru-RU"/>
              </w:rPr>
              <w:t>;</w:t>
            </w:r>
          </w:p>
          <w:p w14:paraId="50B42281" w14:textId="77777777" w:rsidR="00C5762B" w:rsidRPr="00C5762B" w:rsidRDefault="00C5762B" w:rsidP="00C5762B">
            <w:pPr>
              <w:tabs>
                <w:tab w:val="left" w:pos="0"/>
              </w:tabs>
              <w:spacing w:line="360" w:lineRule="auto"/>
              <w:ind w:left="600" w:hanging="600"/>
              <w:jc w:val="both"/>
              <w:rPr>
                <w:rFonts w:ascii="Times New Roman" w:eastAsia="Verdana" w:hAnsi="Times New Roman" w:cs="Times New Roman"/>
                <w:color w:val="000000"/>
                <w:lang w:val="ru-RU"/>
              </w:rPr>
            </w:pPr>
          </w:p>
          <w:p w14:paraId="299C91B2" w14:textId="77777777" w:rsidR="00C5762B" w:rsidRDefault="00847E6B" w:rsidP="00AB6E89">
            <w:pPr>
              <w:tabs>
                <w:tab w:val="left" w:pos="0"/>
              </w:tabs>
              <w:spacing w:line="360" w:lineRule="auto"/>
              <w:ind w:left="600" w:hanging="600"/>
              <w:jc w:val="both"/>
              <w:rPr>
                <w:rFonts w:ascii="Times New Roman" w:eastAsia="Verdana" w:hAnsi="Times New Roman" w:cs="Times New Roman"/>
                <w:color w:val="000000"/>
                <w:lang w:val="ru-RU"/>
              </w:rPr>
            </w:pPr>
            <w:r w:rsidRPr="00632200">
              <w:rPr>
                <w:rFonts w:ascii="Times New Roman" w:eastAsia="Verdana" w:hAnsi="Times New Roman" w:cs="Times New Roman"/>
                <w:b/>
                <w:bCs/>
                <w:color w:val="000000"/>
                <w:lang w:val="ru-RU"/>
              </w:rPr>
              <w:t xml:space="preserve">          </w:t>
            </w:r>
            <w:r w:rsidR="00AB6E89" w:rsidRPr="00632200">
              <w:rPr>
                <w:rFonts w:ascii="Times New Roman" w:eastAsia="Verdana" w:hAnsi="Times New Roman" w:cs="Times New Roman"/>
                <w:b/>
                <w:bCs/>
                <w:color w:val="000000"/>
                <w:lang w:val="ru-RU"/>
              </w:rPr>
              <w:t xml:space="preserve">"Спецификация </w:t>
            </w:r>
            <w:r w:rsidR="00CF3A37">
              <w:rPr>
                <w:rFonts w:ascii="Times New Roman" w:eastAsia="Verdana" w:hAnsi="Times New Roman" w:cs="Times New Roman"/>
                <w:b/>
                <w:bCs/>
                <w:color w:val="000000"/>
                <w:lang w:val="ru-RU"/>
              </w:rPr>
              <w:t>Услуг</w:t>
            </w:r>
            <w:r w:rsidR="00AB6E89" w:rsidRPr="00632200">
              <w:rPr>
                <w:rFonts w:ascii="Times New Roman" w:eastAsia="Verdana" w:hAnsi="Times New Roman" w:cs="Times New Roman"/>
                <w:b/>
                <w:bCs/>
                <w:color w:val="000000"/>
                <w:lang w:val="ru-RU"/>
              </w:rPr>
              <w:t>"</w:t>
            </w:r>
            <w:r w:rsidR="00AB6E89" w:rsidRPr="00AB6E89">
              <w:rPr>
                <w:rFonts w:ascii="Times New Roman" w:eastAsia="Verdana" w:hAnsi="Times New Roman" w:cs="Times New Roman"/>
                <w:color w:val="000000"/>
                <w:lang w:val="ru-RU"/>
              </w:rPr>
              <w:t xml:space="preserve"> означает спецификацию</w:t>
            </w:r>
            <w:r w:rsidR="000C1CBC">
              <w:rPr>
                <w:rFonts w:ascii="Times New Roman" w:eastAsia="Verdana" w:hAnsi="Times New Roman" w:cs="Times New Roman"/>
                <w:color w:val="000000"/>
                <w:lang w:val="ru-RU"/>
              </w:rPr>
              <w:t xml:space="preserve"> Услуг</w:t>
            </w:r>
            <w:r w:rsidR="00AB6E89" w:rsidRPr="00AB6E89">
              <w:rPr>
                <w:rFonts w:ascii="Times New Roman" w:eastAsia="Verdana" w:hAnsi="Times New Roman" w:cs="Times New Roman"/>
                <w:color w:val="000000"/>
                <w:lang w:val="ru-RU"/>
              </w:rPr>
              <w:t xml:space="preserve">, которая должна указываться в </w:t>
            </w:r>
            <w:proofErr w:type="gramStart"/>
            <w:r w:rsidR="00AB6E89" w:rsidRPr="00AB6E89">
              <w:rPr>
                <w:rFonts w:ascii="Times New Roman" w:eastAsia="Verdana" w:hAnsi="Times New Roman" w:cs="Times New Roman"/>
                <w:color w:val="000000"/>
                <w:lang w:val="ru-RU"/>
              </w:rPr>
              <w:t>каждо</w:t>
            </w:r>
            <w:r w:rsidR="000B0F66">
              <w:rPr>
                <w:rFonts w:ascii="Times New Roman" w:eastAsia="Verdana" w:hAnsi="Times New Roman" w:cs="Times New Roman"/>
                <w:color w:val="000000"/>
                <w:lang w:val="ru-RU"/>
              </w:rPr>
              <w:t>м</w:t>
            </w:r>
            <w:proofErr w:type="gramEnd"/>
            <w:r w:rsidR="00AB6E89" w:rsidRPr="00AB6E89">
              <w:rPr>
                <w:rFonts w:ascii="Times New Roman" w:eastAsia="Verdana" w:hAnsi="Times New Roman" w:cs="Times New Roman"/>
                <w:color w:val="000000"/>
                <w:lang w:val="ru-RU"/>
              </w:rPr>
              <w:t xml:space="preserve"> </w:t>
            </w:r>
            <w:r w:rsidR="000B0F66">
              <w:rPr>
                <w:rFonts w:ascii="Times New Roman" w:eastAsia="Verdana" w:hAnsi="Times New Roman" w:cs="Times New Roman"/>
                <w:color w:val="000000"/>
                <w:lang w:val="ru-RU"/>
              </w:rPr>
              <w:t xml:space="preserve">задании </w:t>
            </w:r>
            <w:r w:rsidR="00AB6E89" w:rsidRPr="00AB6E89">
              <w:rPr>
                <w:rFonts w:ascii="Times New Roman" w:eastAsia="Verdana" w:hAnsi="Times New Roman" w:cs="Times New Roman"/>
                <w:color w:val="000000"/>
                <w:lang w:val="ru-RU"/>
              </w:rPr>
              <w:t xml:space="preserve">в форме или по существу в виде Приложения 1 к настоящему </w:t>
            </w:r>
            <w:r w:rsidR="000B0F66">
              <w:rPr>
                <w:rFonts w:ascii="Times New Roman" w:eastAsia="Verdana" w:hAnsi="Times New Roman" w:cs="Times New Roman"/>
                <w:color w:val="000000"/>
                <w:lang w:val="ru-RU"/>
              </w:rPr>
              <w:t>Договору</w:t>
            </w:r>
            <w:r w:rsidR="00AB6E89" w:rsidRPr="00AB6E89">
              <w:rPr>
                <w:rFonts w:ascii="Times New Roman" w:eastAsia="Verdana" w:hAnsi="Times New Roman" w:cs="Times New Roman"/>
                <w:color w:val="000000"/>
                <w:lang w:val="ru-RU"/>
              </w:rPr>
              <w:t>;</w:t>
            </w:r>
          </w:p>
          <w:p w14:paraId="768E238A" w14:textId="77777777" w:rsidR="001452A9" w:rsidRDefault="001452A9" w:rsidP="00AB6E89">
            <w:pPr>
              <w:tabs>
                <w:tab w:val="left" w:pos="0"/>
              </w:tabs>
              <w:spacing w:line="360" w:lineRule="auto"/>
              <w:ind w:left="600" w:hanging="600"/>
              <w:jc w:val="both"/>
              <w:rPr>
                <w:rFonts w:ascii="Times New Roman" w:eastAsia="Verdana" w:hAnsi="Times New Roman" w:cs="Times New Roman"/>
                <w:color w:val="000000"/>
                <w:lang w:val="ru-RU"/>
              </w:rPr>
            </w:pPr>
          </w:p>
          <w:p w14:paraId="45F66915" w14:textId="77777777" w:rsidR="001452A9" w:rsidRDefault="00BE7A61" w:rsidP="001452A9">
            <w:pPr>
              <w:tabs>
                <w:tab w:val="left" w:pos="0"/>
              </w:tabs>
              <w:spacing w:line="360" w:lineRule="auto"/>
              <w:ind w:left="600" w:hanging="600"/>
              <w:jc w:val="both"/>
              <w:rPr>
                <w:rFonts w:ascii="Times New Roman" w:eastAsia="Verdana" w:hAnsi="Times New Roman" w:cs="Times New Roman"/>
                <w:color w:val="000000"/>
                <w:lang w:val="ru-RU"/>
              </w:rPr>
            </w:pPr>
            <w:r w:rsidRPr="000B014F">
              <w:rPr>
                <w:rFonts w:ascii="Times New Roman" w:eastAsia="Verdana" w:hAnsi="Times New Roman" w:cs="Times New Roman"/>
                <w:b/>
                <w:bCs/>
                <w:color w:val="000000"/>
                <w:lang w:val="ru-RU"/>
              </w:rPr>
              <w:t xml:space="preserve">           </w:t>
            </w:r>
            <w:r w:rsidR="001452A9" w:rsidRPr="000B014F">
              <w:rPr>
                <w:rFonts w:ascii="Times New Roman" w:eastAsia="Verdana" w:hAnsi="Times New Roman" w:cs="Times New Roman"/>
                <w:b/>
                <w:bCs/>
                <w:color w:val="000000"/>
                <w:lang w:val="ru-RU"/>
              </w:rPr>
              <w:t>"Срок"</w:t>
            </w:r>
            <w:r w:rsidR="001452A9" w:rsidRPr="001452A9">
              <w:rPr>
                <w:rFonts w:ascii="Times New Roman" w:eastAsia="Verdana" w:hAnsi="Times New Roman" w:cs="Times New Roman"/>
                <w:color w:val="000000"/>
                <w:lang w:val="ru-RU"/>
              </w:rPr>
              <w:t xml:space="preserve"> означает срок действия настоящего </w:t>
            </w:r>
            <w:r w:rsidR="00BC5E25">
              <w:rPr>
                <w:rFonts w:ascii="Times New Roman" w:eastAsia="Verdana" w:hAnsi="Times New Roman" w:cs="Times New Roman"/>
                <w:color w:val="000000"/>
                <w:lang w:val="ru-RU"/>
              </w:rPr>
              <w:t>Договора</w:t>
            </w:r>
            <w:r w:rsidR="001452A9" w:rsidRPr="001452A9">
              <w:rPr>
                <w:rFonts w:ascii="Times New Roman" w:eastAsia="Verdana" w:hAnsi="Times New Roman" w:cs="Times New Roman"/>
                <w:color w:val="000000"/>
                <w:lang w:val="ru-RU"/>
              </w:rPr>
              <w:t>, начинающийся в соответствии с пункт</w:t>
            </w:r>
            <w:r w:rsidR="00696622">
              <w:rPr>
                <w:rFonts w:ascii="Times New Roman" w:eastAsia="Verdana" w:hAnsi="Times New Roman" w:cs="Times New Roman"/>
                <w:color w:val="000000"/>
                <w:lang w:val="ru-RU"/>
              </w:rPr>
              <w:t>ами</w:t>
            </w:r>
            <w:r w:rsidR="001452A9" w:rsidRPr="001452A9">
              <w:rPr>
                <w:rFonts w:ascii="Times New Roman" w:eastAsia="Verdana" w:hAnsi="Times New Roman" w:cs="Times New Roman"/>
                <w:color w:val="000000"/>
                <w:lang w:val="ru-RU"/>
              </w:rPr>
              <w:t xml:space="preserve"> 2.1</w:t>
            </w:r>
            <w:r w:rsidR="00696622">
              <w:rPr>
                <w:rFonts w:ascii="Times New Roman" w:eastAsia="Verdana" w:hAnsi="Times New Roman" w:cs="Times New Roman"/>
                <w:color w:val="000000"/>
                <w:lang w:val="ru-RU"/>
              </w:rPr>
              <w:t xml:space="preserve"> </w:t>
            </w:r>
            <w:r w:rsidR="001452A9" w:rsidRPr="001452A9">
              <w:rPr>
                <w:rFonts w:ascii="Times New Roman" w:eastAsia="Verdana" w:hAnsi="Times New Roman" w:cs="Times New Roman"/>
                <w:color w:val="000000"/>
                <w:lang w:val="ru-RU"/>
              </w:rPr>
              <w:t>и заканчивающийся в соответствии с пунктом 2.2;</w:t>
            </w:r>
          </w:p>
          <w:p w14:paraId="192A1F86" w14:textId="77777777" w:rsidR="00BC5E25" w:rsidRPr="001452A9" w:rsidRDefault="00BC5E25" w:rsidP="001452A9">
            <w:pPr>
              <w:tabs>
                <w:tab w:val="left" w:pos="0"/>
              </w:tabs>
              <w:spacing w:line="360" w:lineRule="auto"/>
              <w:ind w:left="600" w:hanging="600"/>
              <w:jc w:val="both"/>
              <w:rPr>
                <w:rFonts w:ascii="Times New Roman" w:eastAsia="Verdana" w:hAnsi="Times New Roman" w:cs="Times New Roman"/>
                <w:color w:val="000000"/>
                <w:lang w:val="ru-RU"/>
              </w:rPr>
            </w:pPr>
          </w:p>
          <w:p w14:paraId="000829CE" w14:textId="77777777" w:rsidR="001452A9" w:rsidRDefault="00BC5E25" w:rsidP="001452A9">
            <w:pPr>
              <w:tabs>
                <w:tab w:val="left" w:pos="0"/>
              </w:tabs>
              <w:spacing w:line="360" w:lineRule="auto"/>
              <w:ind w:left="600" w:hanging="600"/>
              <w:jc w:val="both"/>
              <w:rPr>
                <w:rFonts w:ascii="Times New Roman" w:eastAsia="Verdana" w:hAnsi="Times New Roman" w:cs="Times New Roman"/>
                <w:color w:val="000000"/>
                <w:lang w:val="ru-RU"/>
              </w:rPr>
            </w:pPr>
            <w:r w:rsidRPr="000B014F">
              <w:rPr>
                <w:rFonts w:ascii="Times New Roman" w:eastAsia="Verdana" w:hAnsi="Times New Roman" w:cs="Times New Roman"/>
                <w:b/>
                <w:bCs/>
                <w:color w:val="000000"/>
                <w:lang w:val="ru-RU"/>
              </w:rPr>
              <w:t xml:space="preserve">           </w:t>
            </w:r>
            <w:r w:rsidR="001452A9" w:rsidRPr="000B014F">
              <w:rPr>
                <w:rFonts w:ascii="Times New Roman" w:eastAsia="Verdana" w:hAnsi="Times New Roman" w:cs="Times New Roman"/>
                <w:b/>
                <w:bCs/>
                <w:color w:val="000000"/>
                <w:lang w:val="ru-RU"/>
              </w:rPr>
              <w:t>"Материалы третьих лиц"</w:t>
            </w:r>
            <w:r w:rsidR="001452A9" w:rsidRPr="001452A9">
              <w:rPr>
                <w:rFonts w:ascii="Times New Roman" w:eastAsia="Verdana" w:hAnsi="Times New Roman" w:cs="Times New Roman"/>
                <w:color w:val="000000"/>
                <w:lang w:val="ru-RU"/>
              </w:rPr>
              <w:t xml:space="preserve"> - любые работы и/или материалы и/или любые права интеллектуальной собственности, принадлежащие третьим лицам, за исключением </w:t>
            </w:r>
            <w:r w:rsidR="00F15695">
              <w:rPr>
                <w:rFonts w:ascii="Times New Roman" w:eastAsia="Verdana" w:hAnsi="Times New Roman" w:cs="Times New Roman"/>
                <w:color w:val="000000"/>
                <w:lang w:val="ru-RU"/>
              </w:rPr>
              <w:t>Исполнителя</w:t>
            </w:r>
            <w:r w:rsidR="001452A9" w:rsidRPr="001452A9">
              <w:rPr>
                <w:rFonts w:ascii="Times New Roman" w:eastAsia="Verdana" w:hAnsi="Times New Roman" w:cs="Times New Roman"/>
                <w:color w:val="000000"/>
                <w:lang w:val="ru-RU"/>
              </w:rPr>
              <w:t xml:space="preserve"> или Заказчика, которые могут быть включены в</w:t>
            </w:r>
            <w:r w:rsidR="00F15695">
              <w:rPr>
                <w:rFonts w:ascii="Times New Roman" w:eastAsia="Verdana" w:hAnsi="Times New Roman" w:cs="Times New Roman"/>
                <w:color w:val="000000"/>
                <w:lang w:val="ru-RU"/>
              </w:rPr>
              <w:t xml:space="preserve"> результаты интеллектуальной деятельности</w:t>
            </w:r>
            <w:r w:rsidR="00215538">
              <w:rPr>
                <w:rFonts w:ascii="Times New Roman" w:eastAsia="Verdana" w:hAnsi="Times New Roman" w:cs="Times New Roman"/>
                <w:color w:val="000000"/>
                <w:lang w:val="ru-RU"/>
              </w:rPr>
              <w:t xml:space="preserve"> Исполнителя</w:t>
            </w:r>
            <w:r w:rsidR="00F15695">
              <w:rPr>
                <w:rFonts w:ascii="Times New Roman" w:eastAsia="Verdana" w:hAnsi="Times New Roman" w:cs="Times New Roman"/>
                <w:color w:val="000000"/>
                <w:lang w:val="ru-RU"/>
              </w:rPr>
              <w:t xml:space="preserve"> (оказанных Услуг)</w:t>
            </w:r>
            <w:r w:rsidR="001452A9" w:rsidRPr="001452A9">
              <w:rPr>
                <w:rFonts w:ascii="Times New Roman" w:eastAsia="Verdana" w:hAnsi="Times New Roman" w:cs="Times New Roman"/>
                <w:color w:val="000000"/>
                <w:lang w:val="ru-RU"/>
              </w:rPr>
              <w:t xml:space="preserve"> в соответствии с </w:t>
            </w:r>
            <w:r w:rsidR="006909D6">
              <w:rPr>
                <w:rFonts w:ascii="Times New Roman" w:eastAsia="Verdana" w:hAnsi="Times New Roman" w:cs="Times New Roman"/>
                <w:color w:val="000000"/>
                <w:lang w:val="ru-RU"/>
              </w:rPr>
              <w:t>у</w:t>
            </w:r>
            <w:r w:rsidR="001452A9" w:rsidRPr="001452A9">
              <w:rPr>
                <w:rFonts w:ascii="Times New Roman" w:eastAsia="Verdana" w:hAnsi="Times New Roman" w:cs="Times New Roman"/>
                <w:color w:val="000000"/>
                <w:lang w:val="ru-RU"/>
              </w:rPr>
              <w:t>словиями</w:t>
            </w:r>
            <w:r w:rsidR="006909D6">
              <w:rPr>
                <w:rFonts w:ascii="Times New Roman" w:eastAsia="Verdana" w:hAnsi="Times New Roman" w:cs="Times New Roman"/>
                <w:color w:val="000000"/>
                <w:lang w:val="ru-RU"/>
              </w:rPr>
              <w:t xml:space="preserve"> любого</w:t>
            </w:r>
            <w:r w:rsidR="001452A9" w:rsidRPr="001452A9">
              <w:rPr>
                <w:rFonts w:ascii="Times New Roman" w:eastAsia="Verdana" w:hAnsi="Times New Roman" w:cs="Times New Roman"/>
                <w:color w:val="000000"/>
                <w:lang w:val="ru-RU"/>
              </w:rPr>
              <w:t xml:space="preserve"> </w:t>
            </w:r>
            <w:r w:rsidR="006909D6">
              <w:rPr>
                <w:rFonts w:ascii="Times New Roman" w:eastAsia="Verdana" w:hAnsi="Times New Roman" w:cs="Times New Roman"/>
                <w:color w:val="000000"/>
                <w:lang w:val="ru-RU"/>
              </w:rPr>
              <w:t>«</w:t>
            </w:r>
            <w:r w:rsidR="000021E6">
              <w:rPr>
                <w:rFonts w:ascii="Times New Roman" w:eastAsia="Verdana" w:hAnsi="Times New Roman" w:cs="Times New Roman"/>
                <w:color w:val="000000"/>
                <w:lang w:val="ru-RU"/>
              </w:rPr>
              <w:t>З</w:t>
            </w:r>
            <w:r w:rsidR="006909D6">
              <w:rPr>
                <w:rFonts w:ascii="Times New Roman" w:eastAsia="Verdana" w:hAnsi="Times New Roman" w:cs="Times New Roman"/>
                <w:color w:val="000000"/>
                <w:lang w:val="ru-RU"/>
              </w:rPr>
              <w:t>адания</w:t>
            </w:r>
            <w:r w:rsidR="00E66D4B">
              <w:rPr>
                <w:rFonts w:ascii="Times New Roman" w:eastAsia="Verdana" w:hAnsi="Times New Roman" w:cs="Times New Roman"/>
                <w:color w:val="000000"/>
                <w:lang w:val="ru-RU"/>
              </w:rPr>
              <w:t>» к Договору</w:t>
            </w:r>
            <w:r w:rsidR="001452A9" w:rsidRPr="001452A9">
              <w:rPr>
                <w:rFonts w:ascii="Times New Roman" w:eastAsia="Verdana" w:hAnsi="Times New Roman" w:cs="Times New Roman"/>
                <w:color w:val="000000"/>
                <w:lang w:val="ru-RU"/>
              </w:rPr>
              <w:t>,</w:t>
            </w:r>
            <w:r w:rsidR="00E66D4B">
              <w:rPr>
                <w:rFonts w:ascii="Times New Roman" w:eastAsia="Verdana" w:hAnsi="Times New Roman" w:cs="Times New Roman"/>
                <w:color w:val="000000"/>
                <w:lang w:val="ru-RU"/>
              </w:rPr>
              <w:t xml:space="preserve"> подписываемого</w:t>
            </w:r>
            <w:r w:rsidR="001452A9" w:rsidRPr="001452A9">
              <w:rPr>
                <w:rFonts w:ascii="Times New Roman" w:eastAsia="Verdana" w:hAnsi="Times New Roman" w:cs="Times New Roman"/>
                <w:color w:val="000000"/>
                <w:lang w:val="ru-RU"/>
              </w:rPr>
              <w:t xml:space="preserve"> Сторонами. </w:t>
            </w:r>
          </w:p>
          <w:p w14:paraId="54387A4F" w14:textId="77777777" w:rsidR="00EF7BCC" w:rsidRPr="001452A9" w:rsidRDefault="00EF7BCC" w:rsidP="001452A9">
            <w:pPr>
              <w:tabs>
                <w:tab w:val="left" w:pos="0"/>
              </w:tabs>
              <w:spacing w:line="360" w:lineRule="auto"/>
              <w:ind w:left="600" w:hanging="600"/>
              <w:jc w:val="both"/>
              <w:rPr>
                <w:rFonts w:ascii="Times New Roman" w:eastAsia="Verdana" w:hAnsi="Times New Roman" w:cs="Times New Roman"/>
                <w:color w:val="000000"/>
                <w:lang w:val="ru-RU"/>
              </w:rPr>
            </w:pPr>
          </w:p>
          <w:p w14:paraId="15B90491" w14:textId="77777777" w:rsidR="001452A9" w:rsidRDefault="001452A9" w:rsidP="00AF49BA">
            <w:pPr>
              <w:tabs>
                <w:tab w:val="left" w:pos="0"/>
              </w:tabs>
              <w:spacing w:line="360" w:lineRule="auto"/>
              <w:ind w:left="600" w:hanging="1"/>
              <w:jc w:val="both"/>
              <w:rPr>
                <w:rFonts w:ascii="Times New Roman" w:eastAsia="Verdana" w:hAnsi="Times New Roman" w:cs="Times New Roman"/>
                <w:color w:val="000000"/>
                <w:lang w:val="ru-RU"/>
              </w:rPr>
            </w:pPr>
            <w:r w:rsidRPr="001452A9">
              <w:rPr>
                <w:rFonts w:ascii="Times New Roman" w:eastAsia="Verdana" w:hAnsi="Times New Roman" w:cs="Times New Roman"/>
                <w:color w:val="000000"/>
                <w:lang w:val="ru-RU"/>
              </w:rPr>
              <w:t>1.2 Приложение 1 к настоящему Договору регулируется и подчиняется всем условиям, содержащимся в настоящем Договоре, без необходимости повторять то же самое в каком-либо документе в форме Приложения 1, который будет заключен Сторонами в будущем.</w:t>
            </w:r>
          </w:p>
          <w:p w14:paraId="75F0E3F2" w14:textId="77777777" w:rsidR="00D730B0" w:rsidRDefault="00D730B0" w:rsidP="00AF49BA">
            <w:pPr>
              <w:tabs>
                <w:tab w:val="left" w:pos="0"/>
              </w:tabs>
              <w:spacing w:line="360" w:lineRule="auto"/>
              <w:ind w:left="600" w:hanging="1"/>
              <w:jc w:val="both"/>
              <w:rPr>
                <w:rFonts w:ascii="Times New Roman" w:eastAsia="Verdana" w:hAnsi="Times New Roman" w:cs="Times New Roman"/>
                <w:color w:val="000000"/>
                <w:lang w:val="ru-RU"/>
              </w:rPr>
            </w:pPr>
          </w:p>
          <w:p w14:paraId="3565C0BD" w14:textId="77777777" w:rsidR="00D730B0" w:rsidRPr="000B014F" w:rsidRDefault="00D730B0" w:rsidP="00D730B0">
            <w:pPr>
              <w:tabs>
                <w:tab w:val="left" w:pos="0"/>
              </w:tabs>
              <w:spacing w:line="360" w:lineRule="auto"/>
              <w:ind w:left="600" w:hanging="1"/>
              <w:jc w:val="both"/>
              <w:rPr>
                <w:rFonts w:ascii="Times New Roman" w:eastAsia="Verdana" w:hAnsi="Times New Roman" w:cs="Times New Roman"/>
                <w:b/>
                <w:bCs/>
                <w:color w:val="000000"/>
                <w:lang w:val="ru-RU"/>
              </w:rPr>
            </w:pPr>
            <w:r w:rsidRPr="000B014F">
              <w:rPr>
                <w:rFonts w:ascii="Times New Roman" w:eastAsia="Verdana" w:hAnsi="Times New Roman" w:cs="Times New Roman"/>
                <w:b/>
                <w:bCs/>
                <w:color w:val="000000"/>
                <w:lang w:val="ru-RU"/>
              </w:rPr>
              <w:t>2.</w:t>
            </w:r>
            <w:r w:rsidR="003376C5">
              <w:rPr>
                <w:rFonts w:ascii="Times New Roman" w:eastAsia="Verdana" w:hAnsi="Times New Roman" w:cs="Times New Roman"/>
                <w:b/>
                <w:bCs/>
                <w:color w:val="000000"/>
                <w:lang w:val="ru-RU"/>
              </w:rPr>
              <w:t xml:space="preserve"> </w:t>
            </w:r>
            <w:r w:rsidRPr="000B014F">
              <w:rPr>
                <w:rFonts w:ascii="Times New Roman" w:eastAsia="Verdana" w:hAnsi="Times New Roman" w:cs="Times New Roman"/>
                <w:b/>
                <w:bCs/>
                <w:color w:val="000000"/>
                <w:lang w:val="ru-RU"/>
              </w:rPr>
              <w:t>Срок</w:t>
            </w:r>
          </w:p>
          <w:p w14:paraId="1B9FD606" w14:textId="77777777" w:rsidR="00D730B0" w:rsidRPr="00D730B0" w:rsidRDefault="00D730B0" w:rsidP="00D730B0">
            <w:pPr>
              <w:tabs>
                <w:tab w:val="left" w:pos="0"/>
              </w:tabs>
              <w:spacing w:line="360" w:lineRule="auto"/>
              <w:ind w:left="600" w:hanging="1"/>
              <w:jc w:val="both"/>
              <w:rPr>
                <w:rFonts w:ascii="Times New Roman" w:eastAsia="Verdana" w:hAnsi="Times New Roman" w:cs="Times New Roman"/>
                <w:color w:val="000000"/>
                <w:lang w:val="ru-RU"/>
              </w:rPr>
            </w:pPr>
            <w:r w:rsidRPr="00D730B0">
              <w:rPr>
                <w:rFonts w:ascii="Times New Roman" w:eastAsia="Verdana" w:hAnsi="Times New Roman" w:cs="Times New Roman"/>
                <w:color w:val="000000"/>
                <w:lang w:val="ru-RU"/>
              </w:rPr>
              <w:t>2.1 Настоящ</w:t>
            </w:r>
            <w:r w:rsidR="007822EA">
              <w:rPr>
                <w:rFonts w:ascii="Times New Roman" w:eastAsia="Verdana" w:hAnsi="Times New Roman" w:cs="Times New Roman"/>
                <w:color w:val="000000"/>
                <w:lang w:val="ru-RU"/>
              </w:rPr>
              <w:t>ий</w:t>
            </w:r>
            <w:r w:rsidRPr="00D730B0">
              <w:rPr>
                <w:rFonts w:ascii="Times New Roman" w:eastAsia="Verdana" w:hAnsi="Times New Roman" w:cs="Times New Roman"/>
                <w:color w:val="000000"/>
                <w:lang w:val="ru-RU"/>
              </w:rPr>
              <w:t xml:space="preserve"> </w:t>
            </w:r>
            <w:r w:rsidR="007822EA">
              <w:rPr>
                <w:rFonts w:ascii="Times New Roman" w:eastAsia="Verdana" w:hAnsi="Times New Roman" w:cs="Times New Roman"/>
                <w:color w:val="000000"/>
                <w:lang w:val="ru-RU"/>
              </w:rPr>
              <w:t xml:space="preserve">Договор </w:t>
            </w:r>
            <w:r w:rsidRPr="00D730B0">
              <w:rPr>
                <w:rFonts w:ascii="Times New Roman" w:eastAsia="Verdana" w:hAnsi="Times New Roman" w:cs="Times New Roman"/>
                <w:color w:val="000000"/>
                <w:lang w:val="ru-RU"/>
              </w:rPr>
              <w:t xml:space="preserve">вступает в силу </w:t>
            </w:r>
            <w:proofErr w:type="gramStart"/>
            <w:r w:rsidRPr="00D730B0">
              <w:rPr>
                <w:rFonts w:ascii="Times New Roman" w:eastAsia="Verdana" w:hAnsi="Times New Roman" w:cs="Times New Roman"/>
                <w:color w:val="000000"/>
                <w:lang w:val="ru-RU"/>
              </w:rPr>
              <w:t>с даты</w:t>
            </w:r>
            <w:proofErr w:type="gramEnd"/>
            <w:r w:rsidRPr="00D730B0">
              <w:rPr>
                <w:rFonts w:ascii="Times New Roman" w:eastAsia="Verdana" w:hAnsi="Times New Roman" w:cs="Times New Roman"/>
                <w:color w:val="000000"/>
                <w:lang w:val="ru-RU"/>
              </w:rPr>
              <w:t xml:space="preserve"> его вступления в силу.</w:t>
            </w:r>
          </w:p>
          <w:p w14:paraId="5DE262F8" w14:textId="77777777" w:rsidR="00D730B0" w:rsidRPr="00D730B0" w:rsidRDefault="00D730B0" w:rsidP="00D730B0">
            <w:pPr>
              <w:tabs>
                <w:tab w:val="left" w:pos="0"/>
              </w:tabs>
              <w:spacing w:line="360" w:lineRule="auto"/>
              <w:ind w:left="600" w:hanging="1"/>
              <w:jc w:val="both"/>
              <w:rPr>
                <w:rFonts w:ascii="Times New Roman" w:eastAsia="Verdana" w:hAnsi="Times New Roman" w:cs="Times New Roman"/>
                <w:color w:val="000000"/>
                <w:lang w:val="ru-RU"/>
              </w:rPr>
            </w:pPr>
            <w:r w:rsidRPr="00D730B0">
              <w:rPr>
                <w:rFonts w:ascii="Times New Roman" w:eastAsia="Verdana" w:hAnsi="Times New Roman" w:cs="Times New Roman"/>
                <w:color w:val="000000"/>
                <w:lang w:val="ru-RU"/>
              </w:rPr>
              <w:t>2.2 Настоящ</w:t>
            </w:r>
            <w:r w:rsidR="007822EA">
              <w:rPr>
                <w:rFonts w:ascii="Times New Roman" w:eastAsia="Verdana" w:hAnsi="Times New Roman" w:cs="Times New Roman"/>
                <w:color w:val="000000"/>
                <w:lang w:val="ru-RU"/>
              </w:rPr>
              <w:t>ий</w:t>
            </w:r>
            <w:r w:rsidRPr="00D730B0">
              <w:rPr>
                <w:rFonts w:ascii="Times New Roman" w:eastAsia="Verdana" w:hAnsi="Times New Roman" w:cs="Times New Roman"/>
                <w:color w:val="000000"/>
                <w:lang w:val="ru-RU"/>
              </w:rPr>
              <w:t xml:space="preserve"> </w:t>
            </w:r>
            <w:r w:rsidR="007822EA">
              <w:rPr>
                <w:rFonts w:ascii="Times New Roman" w:eastAsia="Verdana" w:hAnsi="Times New Roman" w:cs="Times New Roman"/>
                <w:color w:val="000000"/>
                <w:lang w:val="ru-RU"/>
              </w:rPr>
              <w:t>Договор</w:t>
            </w:r>
            <w:r w:rsidRPr="00D730B0">
              <w:rPr>
                <w:rFonts w:ascii="Times New Roman" w:eastAsia="Verdana" w:hAnsi="Times New Roman" w:cs="Times New Roman"/>
                <w:color w:val="000000"/>
                <w:lang w:val="ru-RU"/>
              </w:rPr>
              <w:t xml:space="preserve"> действует</w:t>
            </w:r>
            <w:r w:rsidR="001C1704" w:rsidRPr="002F067C">
              <w:rPr>
                <w:rFonts w:ascii="Times New Roman" w:eastAsia="Verdana" w:hAnsi="Times New Roman" w:cs="Times New Roman"/>
                <w:color w:val="000000"/>
                <w:lang w:val="ru-RU"/>
              </w:rPr>
              <w:t xml:space="preserve"> </w:t>
            </w:r>
            <w:r w:rsidR="001C1704">
              <w:rPr>
                <w:rFonts w:ascii="Times New Roman" w:eastAsia="Verdana" w:hAnsi="Times New Roman" w:cs="Times New Roman"/>
                <w:color w:val="000000"/>
                <w:lang w:val="ru-RU"/>
              </w:rPr>
              <w:t xml:space="preserve">в течение одного года </w:t>
            </w:r>
            <w:proofErr w:type="gramStart"/>
            <w:r w:rsidR="001C1704">
              <w:rPr>
                <w:rFonts w:ascii="Times New Roman" w:eastAsia="Verdana" w:hAnsi="Times New Roman" w:cs="Times New Roman"/>
                <w:color w:val="000000"/>
                <w:lang w:val="ru-RU"/>
              </w:rPr>
              <w:t>с даты</w:t>
            </w:r>
            <w:proofErr w:type="gramEnd"/>
            <w:r w:rsidR="001C1704">
              <w:rPr>
                <w:rFonts w:ascii="Times New Roman" w:eastAsia="Verdana" w:hAnsi="Times New Roman" w:cs="Times New Roman"/>
                <w:color w:val="000000"/>
                <w:lang w:val="ru-RU"/>
              </w:rPr>
              <w:t xml:space="preserve"> его вступления в силу и </w:t>
            </w:r>
            <w:r w:rsidRPr="00D730B0">
              <w:rPr>
                <w:rFonts w:ascii="Times New Roman" w:eastAsia="Verdana" w:hAnsi="Times New Roman" w:cs="Times New Roman"/>
                <w:color w:val="000000"/>
                <w:lang w:val="ru-RU"/>
              </w:rPr>
              <w:t>до тех пор, пока:</w:t>
            </w:r>
          </w:p>
          <w:p w14:paraId="50FBA62D" w14:textId="77777777" w:rsidR="00D730B0" w:rsidRPr="00D730B0" w:rsidRDefault="00D730B0" w:rsidP="00D730B0">
            <w:pPr>
              <w:tabs>
                <w:tab w:val="left" w:pos="0"/>
              </w:tabs>
              <w:spacing w:line="360" w:lineRule="auto"/>
              <w:ind w:left="600" w:hanging="1"/>
              <w:jc w:val="both"/>
              <w:rPr>
                <w:rFonts w:ascii="Times New Roman" w:eastAsia="Verdana" w:hAnsi="Times New Roman" w:cs="Times New Roman"/>
                <w:color w:val="000000"/>
                <w:lang w:val="ru-RU"/>
              </w:rPr>
            </w:pPr>
            <w:r w:rsidRPr="00D730B0">
              <w:rPr>
                <w:rFonts w:ascii="Times New Roman" w:eastAsia="Verdana" w:hAnsi="Times New Roman" w:cs="Times New Roman"/>
                <w:color w:val="000000"/>
                <w:lang w:val="ru-RU"/>
              </w:rPr>
              <w:t xml:space="preserve">(a) все Услуги </w:t>
            </w:r>
            <w:r w:rsidR="000078E8">
              <w:rPr>
                <w:rFonts w:ascii="Times New Roman" w:eastAsia="Verdana" w:hAnsi="Times New Roman" w:cs="Times New Roman"/>
                <w:color w:val="000000"/>
                <w:lang w:val="ru-RU"/>
              </w:rPr>
              <w:t>оказа</w:t>
            </w:r>
            <w:r w:rsidRPr="00D730B0">
              <w:rPr>
                <w:rFonts w:ascii="Times New Roman" w:eastAsia="Verdana" w:hAnsi="Times New Roman" w:cs="Times New Roman"/>
                <w:color w:val="000000"/>
                <w:lang w:val="ru-RU"/>
              </w:rPr>
              <w:t xml:space="preserve">ны для полного удовлетворения </w:t>
            </w:r>
            <w:r w:rsidR="000078E8">
              <w:rPr>
                <w:rFonts w:ascii="Times New Roman" w:eastAsia="Verdana" w:hAnsi="Times New Roman" w:cs="Times New Roman"/>
                <w:color w:val="000000"/>
                <w:lang w:val="ru-RU"/>
              </w:rPr>
              <w:t>Заказчика</w:t>
            </w:r>
            <w:r w:rsidRPr="00D730B0">
              <w:rPr>
                <w:rFonts w:ascii="Times New Roman" w:eastAsia="Verdana" w:hAnsi="Times New Roman" w:cs="Times New Roman"/>
                <w:color w:val="000000"/>
                <w:lang w:val="ru-RU"/>
              </w:rPr>
              <w:t>; и,</w:t>
            </w:r>
          </w:p>
          <w:p w14:paraId="6122DD45" w14:textId="77777777" w:rsidR="00D730B0" w:rsidRPr="00D730B0" w:rsidRDefault="00D730B0" w:rsidP="00D730B0">
            <w:pPr>
              <w:tabs>
                <w:tab w:val="left" w:pos="0"/>
              </w:tabs>
              <w:spacing w:line="360" w:lineRule="auto"/>
              <w:ind w:left="600" w:hanging="1"/>
              <w:jc w:val="both"/>
              <w:rPr>
                <w:rFonts w:ascii="Times New Roman" w:eastAsia="Verdana" w:hAnsi="Times New Roman" w:cs="Times New Roman"/>
                <w:color w:val="000000"/>
                <w:lang w:val="ru-RU"/>
              </w:rPr>
            </w:pPr>
            <w:r w:rsidRPr="00D730B0">
              <w:rPr>
                <w:rFonts w:ascii="Times New Roman" w:eastAsia="Verdana" w:hAnsi="Times New Roman" w:cs="Times New Roman"/>
                <w:color w:val="000000"/>
                <w:lang w:val="ru-RU"/>
              </w:rPr>
              <w:t xml:space="preserve">(b) все </w:t>
            </w:r>
            <w:r w:rsidR="002E236A" w:rsidRPr="002E236A">
              <w:rPr>
                <w:rFonts w:ascii="Times New Roman" w:eastAsia="Verdana" w:hAnsi="Times New Roman" w:cs="Times New Roman"/>
                <w:color w:val="000000"/>
                <w:lang w:val="ru-RU"/>
              </w:rPr>
              <w:t>результаты интеллектуальной деятельности Исполнителя (оказанных Услуг)</w:t>
            </w:r>
            <w:r w:rsidR="002E236A">
              <w:rPr>
                <w:rFonts w:ascii="Times New Roman" w:eastAsia="Verdana" w:hAnsi="Times New Roman" w:cs="Times New Roman"/>
                <w:color w:val="000000"/>
                <w:lang w:val="ru-RU"/>
              </w:rPr>
              <w:t xml:space="preserve"> </w:t>
            </w:r>
            <w:r w:rsidRPr="00D730B0">
              <w:rPr>
                <w:rFonts w:ascii="Times New Roman" w:eastAsia="Verdana" w:hAnsi="Times New Roman" w:cs="Times New Roman"/>
                <w:color w:val="000000"/>
                <w:lang w:val="ru-RU"/>
              </w:rPr>
              <w:t>был</w:t>
            </w:r>
            <w:r w:rsidR="002E236A">
              <w:rPr>
                <w:rFonts w:ascii="Times New Roman" w:eastAsia="Verdana" w:hAnsi="Times New Roman" w:cs="Times New Roman"/>
                <w:color w:val="000000"/>
                <w:lang w:val="ru-RU"/>
              </w:rPr>
              <w:t>и</w:t>
            </w:r>
            <w:r w:rsidRPr="00D730B0">
              <w:rPr>
                <w:rFonts w:ascii="Times New Roman" w:eastAsia="Verdana" w:hAnsi="Times New Roman" w:cs="Times New Roman"/>
                <w:color w:val="000000"/>
                <w:lang w:val="ru-RU"/>
              </w:rPr>
              <w:t xml:space="preserve"> должным образом </w:t>
            </w:r>
            <w:r w:rsidR="000078E8">
              <w:rPr>
                <w:rFonts w:ascii="Times New Roman" w:eastAsia="Verdana" w:hAnsi="Times New Roman" w:cs="Times New Roman"/>
                <w:color w:val="000000"/>
                <w:lang w:val="ru-RU"/>
              </w:rPr>
              <w:t>пре</w:t>
            </w:r>
            <w:r w:rsidRPr="00D730B0">
              <w:rPr>
                <w:rFonts w:ascii="Times New Roman" w:eastAsia="Verdana" w:hAnsi="Times New Roman" w:cs="Times New Roman"/>
                <w:color w:val="000000"/>
                <w:lang w:val="ru-RU"/>
              </w:rPr>
              <w:t>доставлен</w:t>
            </w:r>
            <w:r w:rsidR="002E236A">
              <w:rPr>
                <w:rFonts w:ascii="Times New Roman" w:eastAsia="Verdana" w:hAnsi="Times New Roman" w:cs="Times New Roman"/>
                <w:color w:val="000000"/>
                <w:lang w:val="ru-RU"/>
              </w:rPr>
              <w:t>ы</w:t>
            </w:r>
            <w:r w:rsidRPr="00D730B0">
              <w:rPr>
                <w:rFonts w:ascii="Times New Roman" w:eastAsia="Verdana" w:hAnsi="Times New Roman" w:cs="Times New Roman"/>
                <w:color w:val="000000"/>
                <w:lang w:val="ru-RU"/>
              </w:rPr>
              <w:t xml:space="preserve"> </w:t>
            </w:r>
            <w:r w:rsidR="000078E8">
              <w:rPr>
                <w:rFonts w:ascii="Times New Roman" w:eastAsia="Verdana" w:hAnsi="Times New Roman" w:cs="Times New Roman"/>
                <w:color w:val="000000"/>
                <w:lang w:val="ru-RU"/>
              </w:rPr>
              <w:t>Заказчик</w:t>
            </w:r>
            <w:r w:rsidRPr="00D730B0">
              <w:rPr>
                <w:rFonts w:ascii="Times New Roman" w:eastAsia="Verdana" w:hAnsi="Times New Roman" w:cs="Times New Roman"/>
                <w:color w:val="000000"/>
                <w:lang w:val="ru-RU"/>
              </w:rPr>
              <w:t>у; и</w:t>
            </w:r>
          </w:p>
          <w:p w14:paraId="118F8081" w14:textId="77777777" w:rsidR="00D730B0" w:rsidRPr="00D730B0" w:rsidRDefault="00D730B0" w:rsidP="00D730B0">
            <w:pPr>
              <w:tabs>
                <w:tab w:val="left" w:pos="0"/>
              </w:tabs>
              <w:spacing w:line="360" w:lineRule="auto"/>
              <w:ind w:left="600" w:hanging="1"/>
              <w:jc w:val="both"/>
              <w:rPr>
                <w:rFonts w:ascii="Times New Roman" w:eastAsia="Verdana" w:hAnsi="Times New Roman" w:cs="Times New Roman"/>
                <w:color w:val="000000"/>
                <w:lang w:val="ru-RU"/>
              </w:rPr>
            </w:pPr>
            <w:r w:rsidRPr="00D730B0">
              <w:rPr>
                <w:rFonts w:ascii="Times New Roman" w:eastAsia="Verdana" w:hAnsi="Times New Roman" w:cs="Times New Roman"/>
                <w:color w:val="000000"/>
                <w:lang w:val="ru-RU"/>
              </w:rPr>
              <w:t xml:space="preserve">(c) все вознаграждения были выплачены в </w:t>
            </w:r>
            <w:proofErr w:type="gramStart"/>
            <w:r w:rsidRPr="00D730B0">
              <w:rPr>
                <w:rFonts w:ascii="Times New Roman" w:eastAsia="Verdana" w:hAnsi="Times New Roman" w:cs="Times New Roman"/>
                <w:color w:val="000000"/>
                <w:lang w:val="ru-RU"/>
              </w:rPr>
              <w:t>виде</w:t>
            </w:r>
            <w:proofErr w:type="gramEnd"/>
            <w:r w:rsidRPr="00D730B0">
              <w:rPr>
                <w:rFonts w:ascii="Times New Roman" w:eastAsia="Verdana" w:hAnsi="Times New Roman" w:cs="Times New Roman"/>
                <w:color w:val="000000"/>
                <w:lang w:val="ru-RU"/>
              </w:rPr>
              <w:t xml:space="preserve"> </w:t>
            </w:r>
            <w:r w:rsidR="00754416">
              <w:rPr>
                <w:rFonts w:ascii="Times New Roman" w:eastAsia="Verdana" w:hAnsi="Times New Roman" w:cs="Times New Roman"/>
                <w:color w:val="000000"/>
                <w:lang w:val="ru-RU"/>
              </w:rPr>
              <w:t>денеж</w:t>
            </w:r>
            <w:r w:rsidRPr="00D730B0">
              <w:rPr>
                <w:rFonts w:ascii="Times New Roman" w:eastAsia="Verdana" w:hAnsi="Times New Roman" w:cs="Times New Roman"/>
                <w:color w:val="000000"/>
                <w:lang w:val="ru-RU"/>
              </w:rPr>
              <w:t>ных средств,</w:t>
            </w:r>
          </w:p>
          <w:p w14:paraId="49417F92" w14:textId="77777777" w:rsidR="00D730B0" w:rsidRDefault="00D730B0" w:rsidP="00D730B0">
            <w:pPr>
              <w:tabs>
                <w:tab w:val="left" w:pos="0"/>
              </w:tabs>
              <w:spacing w:line="360" w:lineRule="auto"/>
              <w:ind w:left="600" w:hanging="1"/>
              <w:jc w:val="both"/>
              <w:rPr>
                <w:rFonts w:ascii="Times New Roman" w:eastAsia="Verdana" w:hAnsi="Times New Roman" w:cs="Times New Roman"/>
                <w:color w:val="000000"/>
                <w:lang w:val="ru-RU"/>
              </w:rPr>
            </w:pPr>
            <w:r w:rsidRPr="00D730B0">
              <w:rPr>
                <w:rFonts w:ascii="Times New Roman" w:eastAsia="Verdana" w:hAnsi="Times New Roman" w:cs="Times New Roman"/>
                <w:color w:val="000000"/>
                <w:lang w:val="ru-RU"/>
              </w:rPr>
              <w:tab/>
              <w:t>После выполнения всех вышеуказанных условий настоящ</w:t>
            </w:r>
            <w:r w:rsidR="00754416">
              <w:rPr>
                <w:rFonts w:ascii="Times New Roman" w:eastAsia="Verdana" w:hAnsi="Times New Roman" w:cs="Times New Roman"/>
                <w:color w:val="000000"/>
                <w:lang w:val="ru-RU"/>
              </w:rPr>
              <w:t>ий</w:t>
            </w:r>
            <w:r w:rsidRPr="00D730B0">
              <w:rPr>
                <w:rFonts w:ascii="Times New Roman" w:eastAsia="Verdana" w:hAnsi="Times New Roman" w:cs="Times New Roman"/>
                <w:color w:val="000000"/>
                <w:lang w:val="ru-RU"/>
              </w:rPr>
              <w:t xml:space="preserve"> </w:t>
            </w:r>
            <w:r w:rsidR="00754416">
              <w:rPr>
                <w:rFonts w:ascii="Times New Roman" w:eastAsia="Verdana" w:hAnsi="Times New Roman" w:cs="Times New Roman"/>
                <w:color w:val="000000"/>
                <w:lang w:val="ru-RU"/>
              </w:rPr>
              <w:t>Договор</w:t>
            </w:r>
            <w:r w:rsidRPr="00D730B0">
              <w:rPr>
                <w:rFonts w:ascii="Times New Roman" w:eastAsia="Verdana" w:hAnsi="Times New Roman" w:cs="Times New Roman"/>
                <w:color w:val="000000"/>
                <w:lang w:val="ru-RU"/>
              </w:rPr>
              <w:t xml:space="preserve"> прекращает свое действие без ущерба для положений Статьи 13.</w:t>
            </w:r>
          </w:p>
          <w:p w14:paraId="70C7F268" w14:textId="77777777" w:rsidR="0011503F" w:rsidRDefault="0011503F" w:rsidP="00D730B0">
            <w:pPr>
              <w:tabs>
                <w:tab w:val="left" w:pos="0"/>
              </w:tabs>
              <w:spacing w:line="360" w:lineRule="auto"/>
              <w:ind w:left="600" w:hanging="1"/>
              <w:jc w:val="both"/>
              <w:rPr>
                <w:rFonts w:ascii="Times New Roman" w:eastAsia="Verdana" w:hAnsi="Times New Roman" w:cs="Times New Roman"/>
                <w:color w:val="000000"/>
                <w:lang w:val="ru-RU"/>
              </w:rPr>
            </w:pPr>
          </w:p>
          <w:p w14:paraId="41AB6EFA" w14:textId="77777777" w:rsidR="00D730B0" w:rsidRPr="000B014F" w:rsidRDefault="00D730B0" w:rsidP="00C516E0">
            <w:pPr>
              <w:tabs>
                <w:tab w:val="left" w:pos="0"/>
              </w:tabs>
              <w:spacing w:line="360" w:lineRule="auto"/>
              <w:ind w:left="600" w:hanging="1"/>
              <w:jc w:val="both"/>
              <w:rPr>
                <w:rFonts w:ascii="Times New Roman" w:eastAsia="Verdana" w:hAnsi="Times New Roman" w:cs="Times New Roman"/>
                <w:b/>
                <w:bCs/>
                <w:color w:val="000000"/>
                <w:lang w:val="ru-RU"/>
              </w:rPr>
            </w:pPr>
            <w:r w:rsidRPr="000B014F">
              <w:rPr>
                <w:rFonts w:ascii="Times New Roman" w:eastAsia="Verdana" w:hAnsi="Times New Roman" w:cs="Times New Roman"/>
                <w:b/>
                <w:bCs/>
                <w:color w:val="000000"/>
                <w:lang w:val="ru-RU"/>
              </w:rPr>
              <w:t>3.</w:t>
            </w:r>
            <w:r w:rsidR="000B5C38">
              <w:rPr>
                <w:rFonts w:ascii="Times New Roman" w:eastAsia="Verdana" w:hAnsi="Times New Roman" w:cs="Times New Roman"/>
                <w:b/>
                <w:bCs/>
                <w:color w:val="000000"/>
                <w:lang w:val="ru-RU"/>
              </w:rPr>
              <w:t xml:space="preserve">  </w:t>
            </w:r>
            <w:r w:rsidRPr="000B014F">
              <w:rPr>
                <w:rFonts w:ascii="Times New Roman" w:eastAsia="Verdana" w:hAnsi="Times New Roman" w:cs="Times New Roman"/>
                <w:b/>
                <w:bCs/>
                <w:color w:val="000000"/>
                <w:lang w:val="ru-RU"/>
              </w:rPr>
              <w:t>Услуги</w:t>
            </w:r>
          </w:p>
          <w:p w14:paraId="68CD3593" w14:textId="77777777" w:rsidR="00465D4F" w:rsidRDefault="00D730B0" w:rsidP="000B014F">
            <w:pPr>
              <w:tabs>
                <w:tab w:val="left" w:pos="0"/>
              </w:tabs>
              <w:spacing w:before="120" w:line="360" w:lineRule="auto"/>
              <w:ind w:left="600" w:hanging="1"/>
              <w:jc w:val="both"/>
              <w:rPr>
                <w:rFonts w:ascii="Times New Roman" w:eastAsia="Verdana" w:hAnsi="Times New Roman" w:cs="Times New Roman"/>
                <w:color w:val="000000"/>
                <w:lang w:val="ru-RU"/>
              </w:rPr>
            </w:pPr>
            <w:r w:rsidRPr="00D730B0">
              <w:rPr>
                <w:rFonts w:ascii="Times New Roman" w:eastAsia="Verdana" w:hAnsi="Times New Roman" w:cs="Times New Roman"/>
                <w:color w:val="000000"/>
                <w:lang w:val="ru-RU"/>
              </w:rPr>
              <w:t xml:space="preserve">3.1 </w:t>
            </w:r>
            <w:r w:rsidR="005F1EA1">
              <w:rPr>
                <w:rFonts w:ascii="Times New Roman" w:eastAsia="Verdana" w:hAnsi="Times New Roman" w:cs="Times New Roman"/>
                <w:color w:val="000000"/>
                <w:lang w:val="ru-RU"/>
              </w:rPr>
              <w:t>Исполнитель</w:t>
            </w:r>
            <w:r w:rsidRPr="00D730B0">
              <w:rPr>
                <w:rFonts w:ascii="Times New Roman" w:eastAsia="Verdana" w:hAnsi="Times New Roman" w:cs="Times New Roman"/>
                <w:color w:val="000000"/>
                <w:lang w:val="ru-RU"/>
              </w:rPr>
              <w:t xml:space="preserve"> оказывает Заказчику Услуги</w:t>
            </w:r>
            <w:r w:rsidR="008D3BBC">
              <w:rPr>
                <w:rFonts w:ascii="Times New Roman" w:eastAsia="Verdana" w:hAnsi="Times New Roman" w:cs="Times New Roman"/>
                <w:color w:val="000000"/>
                <w:lang w:val="ru-RU"/>
              </w:rPr>
              <w:t>,</w:t>
            </w:r>
            <w:r w:rsidRPr="00D730B0">
              <w:rPr>
                <w:rFonts w:ascii="Times New Roman" w:eastAsia="Verdana" w:hAnsi="Times New Roman" w:cs="Times New Roman"/>
                <w:color w:val="000000"/>
                <w:lang w:val="ru-RU"/>
              </w:rPr>
              <w:t xml:space="preserve"> </w:t>
            </w:r>
            <w:r w:rsidR="008D3BBC" w:rsidRPr="008D3BBC">
              <w:rPr>
                <w:rFonts w:ascii="Times New Roman" w:eastAsia="Verdana" w:hAnsi="Times New Roman" w:cs="Times New Roman"/>
                <w:color w:val="000000"/>
                <w:lang w:val="ru-RU"/>
              </w:rPr>
              <w:t xml:space="preserve">включающие в себя  консультации и управление проектом по использованию программного обеспечения </w:t>
            </w:r>
            <w:proofErr w:type="spellStart"/>
            <w:r w:rsidR="008D3BBC" w:rsidRPr="008D3BBC">
              <w:rPr>
                <w:rFonts w:ascii="Times New Roman" w:eastAsia="Verdana" w:hAnsi="Times New Roman" w:cs="Times New Roman"/>
                <w:color w:val="000000"/>
                <w:lang w:val="ru-RU"/>
              </w:rPr>
              <w:t>Abagy</w:t>
            </w:r>
            <w:proofErr w:type="spellEnd"/>
            <w:r w:rsidR="008D3BBC" w:rsidRPr="008D3BBC">
              <w:rPr>
                <w:rFonts w:ascii="Times New Roman" w:eastAsia="Verdana" w:hAnsi="Times New Roman" w:cs="Times New Roman"/>
                <w:color w:val="000000"/>
                <w:lang w:val="ru-RU"/>
              </w:rPr>
              <w:t xml:space="preserve"> в качестве </w:t>
            </w:r>
            <w:r w:rsidR="00A31DF4">
              <w:rPr>
                <w:rFonts w:ascii="Times New Roman" w:eastAsia="Verdana" w:hAnsi="Times New Roman" w:cs="Times New Roman"/>
                <w:color w:val="000000"/>
                <w:lang w:val="ru-RU"/>
              </w:rPr>
              <w:t xml:space="preserve">облачного </w:t>
            </w:r>
            <w:r w:rsidR="008D3BBC" w:rsidRPr="008D3BBC">
              <w:rPr>
                <w:rFonts w:ascii="Times New Roman" w:eastAsia="Verdana" w:hAnsi="Times New Roman" w:cs="Times New Roman"/>
                <w:color w:val="000000"/>
                <w:lang w:val="ru-RU"/>
              </w:rPr>
              <w:t xml:space="preserve">инструмента </w:t>
            </w:r>
            <w:proofErr w:type="spellStart"/>
            <w:r w:rsidR="008D3BBC" w:rsidRPr="008D3BBC">
              <w:rPr>
                <w:rFonts w:ascii="Times New Roman" w:eastAsia="Verdana" w:hAnsi="Times New Roman" w:cs="Times New Roman"/>
                <w:color w:val="000000"/>
                <w:lang w:val="ru-RU"/>
              </w:rPr>
              <w:t>оффлайн</w:t>
            </w:r>
            <w:proofErr w:type="spellEnd"/>
            <w:r w:rsidR="008D3BBC" w:rsidRPr="008D3BBC">
              <w:rPr>
                <w:rFonts w:ascii="Times New Roman" w:eastAsia="Verdana" w:hAnsi="Times New Roman" w:cs="Times New Roman"/>
                <w:color w:val="000000"/>
                <w:lang w:val="ru-RU"/>
              </w:rPr>
              <w:t xml:space="preserve">-программирования, в том числе, </w:t>
            </w:r>
            <w:proofErr w:type="gramStart"/>
            <w:r w:rsidR="008D3BBC" w:rsidRPr="008D3BBC">
              <w:rPr>
                <w:rFonts w:ascii="Times New Roman" w:eastAsia="Verdana" w:hAnsi="Times New Roman" w:cs="Times New Roman"/>
                <w:color w:val="000000"/>
                <w:lang w:val="ru-RU"/>
              </w:rPr>
              <w:t>но</w:t>
            </w:r>
            <w:proofErr w:type="gramEnd"/>
            <w:r w:rsidR="008D3BBC" w:rsidRPr="008D3BBC">
              <w:rPr>
                <w:rFonts w:ascii="Times New Roman" w:eastAsia="Verdana" w:hAnsi="Times New Roman" w:cs="Times New Roman"/>
                <w:color w:val="000000"/>
                <w:lang w:val="ru-RU"/>
              </w:rPr>
              <w:t xml:space="preserve"> не ограничиваясь: исследования, анализ, создание стратегии развития проекта,  планирование и др.</w:t>
            </w:r>
          </w:p>
          <w:p w14:paraId="238D308E" w14:textId="77777777" w:rsidR="00D2742C" w:rsidRDefault="00D2742C" w:rsidP="00465D4F">
            <w:pPr>
              <w:tabs>
                <w:tab w:val="left" w:pos="0"/>
              </w:tabs>
              <w:spacing w:line="360" w:lineRule="auto"/>
              <w:ind w:left="600" w:hanging="1"/>
              <w:jc w:val="both"/>
              <w:rPr>
                <w:rFonts w:ascii="Times New Roman" w:eastAsia="Verdana" w:hAnsi="Times New Roman" w:cs="Times New Roman"/>
                <w:color w:val="000000"/>
                <w:lang w:val="ru-RU"/>
              </w:rPr>
            </w:pPr>
          </w:p>
          <w:p w14:paraId="7A8C7D7E" w14:textId="77777777" w:rsidR="00D730B0" w:rsidRDefault="00D730B0" w:rsidP="00465D4F">
            <w:pPr>
              <w:tabs>
                <w:tab w:val="left" w:pos="0"/>
              </w:tabs>
              <w:spacing w:line="360" w:lineRule="auto"/>
              <w:ind w:left="600" w:hanging="1"/>
              <w:jc w:val="both"/>
              <w:rPr>
                <w:rFonts w:ascii="Times New Roman" w:eastAsia="Verdana" w:hAnsi="Times New Roman" w:cs="Times New Roman"/>
                <w:color w:val="000000"/>
                <w:lang w:val="ru-RU"/>
              </w:rPr>
            </w:pPr>
            <w:proofErr w:type="gramStart"/>
            <w:r w:rsidRPr="00D730B0">
              <w:rPr>
                <w:rFonts w:ascii="Times New Roman" w:eastAsia="Verdana" w:hAnsi="Times New Roman" w:cs="Times New Roman"/>
                <w:color w:val="000000"/>
                <w:lang w:val="ru-RU"/>
              </w:rPr>
              <w:t xml:space="preserve">3.2 </w:t>
            </w:r>
            <w:r w:rsidR="00B21C4B">
              <w:rPr>
                <w:rFonts w:ascii="Times New Roman" w:eastAsia="Verdana" w:hAnsi="Times New Roman" w:cs="Times New Roman"/>
                <w:color w:val="000000"/>
                <w:lang w:val="ru-RU"/>
              </w:rPr>
              <w:t>Исполнитель</w:t>
            </w:r>
            <w:r w:rsidRPr="00D730B0">
              <w:rPr>
                <w:rFonts w:ascii="Times New Roman" w:eastAsia="Verdana" w:hAnsi="Times New Roman" w:cs="Times New Roman"/>
                <w:color w:val="000000"/>
                <w:lang w:val="ru-RU"/>
              </w:rPr>
              <w:t xml:space="preserve"> оказывает Услуги в соответствии с графиком, который должен быть включен в люб</w:t>
            </w:r>
            <w:r w:rsidR="008B2DE0">
              <w:rPr>
                <w:rFonts w:ascii="Times New Roman" w:eastAsia="Verdana" w:hAnsi="Times New Roman" w:cs="Times New Roman"/>
                <w:color w:val="000000"/>
                <w:lang w:val="ru-RU"/>
              </w:rPr>
              <w:t>ое</w:t>
            </w:r>
            <w:r w:rsidRPr="00D730B0">
              <w:rPr>
                <w:rFonts w:ascii="Times New Roman" w:eastAsia="Verdana" w:hAnsi="Times New Roman" w:cs="Times New Roman"/>
                <w:color w:val="000000"/>
                <w:lang w:val="ru-RU"/>
              </w:rPr>
              <w:t xml:space="preserve"> "</w:t>
            </w:r>
            <w:r w:rsidR="000021E6">
              <w:rPr>
                <w:rFonts w:ascii="Times New Roman" w:eastAsia="Verdana" w:hAnsi="Times New Roman" w:cs="Times New Roman"/>
                <w:color w:val="000000"/>
                <w:lang w:val="ru-RU"/>
              </w:rPr>
              <w:t>З</w:t>
            </w:r>
            <w:r w:rsidR="008B2DE0">
              <w:rPr>
                <w:rFonts w:ascii="Times New Roman" w:eastAsia="Verdana" w:hAnsi="Times New Roman" w:cs="Times New Roman"/>
                <w:color w:val="000000"/>
                <w:lang w:val="ru-RU"/>
              </w:rPr>
              <w:t>адание</w:t>
            </w:r>
            <w:r w:rsidRPr="00D730B0">
              <w:rPr>
                <w:rFonts w:ascii="Times New Roman" w:eastAsia="Verdana" w:hAnsi="Times New Roman" w:cs="Times New Roman"/>
                <w:color w:val="000000"/>
                <w:lang w:val="ru-RU"/>
              </w:rPr>
              <w:t xml:space="preserve">", </w:t>
            </w:r>
            <w:r w:rsidR="008B2DE0">
              <w:rPr>
                <w:rFonts w:ascii="Times New Roman" w:eastAsia="Verdana" w:hAnsi="Times New Roman" w:cs="Times New Roman"/>
                <w:color w:val="000000"/>
                <w:lang w:val="ru-RU"/>
              </w:rPr>
              <w:t>подписываемое</w:t>
            </w:r>
            <w:r w:rsidRPr="00D730B0">
              <w:rPr>
                <w:rFonts w:ascii="Times New Roman" w:eastAsia="Verdana" w:hAnsi="Times New Roman" w:cs="Times New Roman"/>
                <w:color w:val="000000"/>
                <w:lang w:val="ru-RU"/>
              </w:rPr>
              <w:t xml:space="preserve"> Сторонами, и </w:t>
            </w:r>
            <w:r w:rsidR="008B2DE0">
              <w:rPr>
                <w:rFonts w:ascii="Times New Roman" w:eastAsia="Verdana" w:hAnsi="Times New Roman" w:cs="Times New Roman"/>
                <w:color w:val="000000"/>
                <w:lang w:val="ru-RU"/>
              </w:rPr>
              <w:lastRenderedPageBreak/>
              <w:t>пре</w:t>
            </w:r>
            <w:r w:rsidRPr="00D730B0">
              <w:rPr>
                <w:rFonts w:ascii="Times New Roman" w:eastAsia="Verdana" w:hAnsi="Times New Roman" w:cs="Times New Roman"/>
                <w:color w:val="000000"/>
                <w:lang w:val="ru-RU"/>
              </w:rPr>
              <w:t xml:space="preserve">доставляет </w:t>
            </w:r>
            <w:r w:rsidR="005C3F74">
              <w:rPr>
                <w:rFonts w:ascii="Times New Roman" w:eastAsia="Verdana" w:hAnsi="Times New Roman" w:cs="Times New Roman"/>
                <w:color w:val="000000"/>
                <w:lang w:val="ru-RU"/>
              </w:rPr>
              <w:t xml:space="preserve">Заказчику указанный в соответствующем Задании результат оказанных Услуг </w:t>
            </w:r>
            <w:r w:rsidRPr="00B869EC">
              <w:rPr>
                <w:rFonts w:ascii="Times New Roman" w:eastAsia="Verdana" w:hAnsi="Times New Roman" w:cs="Times New Roman"/>
                <w:color w:val="000000"/>
                <w:lang w:val="ru-RU"/>
              </w:rPr>
              <w:t xml:space="preserve">путем </w:t>
            </w:r>
            <w:r w:rsidR="00105FA4">
              <w:rPr>
                <w:rFonts w:ascii="Times New Roman" w:eastAsia="Verdana" w:hAnsi="Times New Roman" w:cs="Times New Roman"/>
                <w:color w:val="000000"/>
                <w:lang w:val="ru-RU"/>
              </w:rPr>
              <w:t xml:space="preserve">направления в электронном виде посредством электронной почты по адресу: </w:t>
            </w:r>
            <w:hyperlink r:id="rId8" w:history="1">
              <w:r w:rsidR="00105FA4" w:rsidRPr="00B76E19">
                <w:rPr>
                  <w:rStyle w:val="af2"/>
                  <w:rFonts w:ascii="Times New Roman" w:eastAsia="Verdana" w:hAnsi="Times New Roman" w:cs="Times New Roman"/>
                  <w:lang w:val="ru-RU"/>
                </w:rPr>
                <w:t>maxim@abagy.com</w:t>
              </w:r>
            </w:hyperlink>
            <w:r w:rsidR="00105FA4" w:rsidRPr="002F067C">
              <w:rPr>
                <w:rFonts w:ascii="Times New Roman" w:eastAsia="Verdana" w:hAnsi="Times New Roman" w:cs="Times New Roman"/>
                <w:color w:val="000000"/>
                <w:lang w:val="ru-RU"/>
              </w:rPr>
              <w:t xml:space="preserve"> </w:t>
            </w:r>
            <w:r w:rsidRPr="00C516E0">
              <w:rPr>
                <w:rFonts w:ascii="Times New Roman" w:eastAsia="Verdana" w:hAnsi="Times New Roman" w:cs="Times New Roman"/>
                <w:color w:val="000000"/>
                <w:lang w:val="ru-RU"/>
              </w:rPr>
              <w:t>в соответствии с указанным графиком</w:t>
            </w:r>
            <w:r w:rsidRPr="00B869EC">
              <w:rPr>
                <w:rFonts w:ascii="Times New Roman" w:eastAsia="Verdana" w:hAnsi="Times New Roman" w:cs="Times New Roman"/>
                <w:color w:val="000000"/>
                <w:lang w:val="ru-RU"/>
              </w:rPr>
              <w:t>.</w:t>
            </w:r>
            <w:proofErr w:type="gramEnd"/>
          </w:p>
          <w:p w14:paraId="7AB736AB" w14:textId="77777777" w:rsidR="0091692F" w:rsidRDefault="0091692F" w:rsidP="00465D4F">
            <w:pPr>
              <w:tabs>
                <w:tab w:val="left" w:pos="0"/>
              </w:tabs>
              <w:spacing w:line="360" w:lineRule="auto"/>
              <w:ind w:left="600" w:hanging="1"/>
              <w:jc w:val="both"/>
              <w:rPr>
                <w:rFonts w:ascii="Times New Roman" w:eastAsia="Verdana" w:hAnsi="Times New Roman" w:cs="Times New Roman"/>
                <w:color w:val="000000"/>
                <w:lang w:val="ru-RU"/>
              </w:rPr>
            </w:pPr>
          </w:p>
          <w:p w14:paraId="61B92D8A" w14:textId="77777777" w:rsidR="0091692F" w:rsidRDefault="0091692F" w:rsidP="0091692F">
            <w:pPr>
              <w:tabs>
                <w:tab w:val="left" w:pos="0"/>
              </w:tabs>
              <w:spacing w:line="360" w:lineRule="auto"/>
              <w:ind w:left="600" w:hanging="1"/>
              <w:jc w:val="both"/>
              <w:rPr>
                <w:rFonts w:ascii="Times New Roman" w:eastAsia="Verdana" w:hAnsi="Times New Roman" w:cs="Times New Roman"/>
                <w:color w:val="000000"/>
                <w:lang w:val="ru-RU"/>
              </w:rPr>
            </w:pPr>
            <w:r w:rsidRPr="0091692F">
              <w:rPr>
                <w:rFonts w:ascii="Times New Roman" w:eastAsia="Verdana" w:hAnsi="Times New Roman" w:cs="Times New Roman"/>
                <w:color w:val="000000"/>
                <w:lang w:val="ru-RU"/>
              </w:rPr>
              <w:t xml:space="preserve">3.3 Заказчик признает, что задержка в </w:t>
            </w:r>
            <w:proofErr w:type="gramStart"/>
            <w:r w:rsidRPr="0091692F">
              <w:rPr>
                <w:rFonts w:ascii="Times New Roman" w:eastAsia="Verdana" w:hAnsi="Times New Roman" w:cs="Times New Roman"/>
                <w:color w:val="000000"/>
                <w:lang w:val="ru-RU"/>
              </w:rPr>
              <w:t>выполнении</w:t>
            </w:r>
            <w:proofErr w:type="gramEnd"/>
            <w:r w:rsidRPr="0091692F">
              <w:rPr>
                <w:rFonts w:ascii="Times New Roman" w:eastAsia="Verdana" w:hAnsi="Times New Roman" w:cs="Times New Roman"/>
                <w:color w:val="000000"/>
                <w:lang w:val="ru-RU"/>
              </w:rPr>
              <w:t xml:space="preserve"> Заказчиком своих обязательств по Договору может привести к задержке</w:t>
            </w:r>
            <w:r w:rsidR="0051764A" w:rsidRPr="002F067C">
              <w:rPr>
                <w:rFonts w:ascii="Times New Roman" w:eastAsia="Verdana" w:hAnsi="Times New Roman" w:cs="Times New Roman"/>
                <w:color w:val="000000"/>
                <w:lang w:val="ru-RU"/>
              </w:rPr>
              <w:t xml:space="preserve"> </w:t>
            </w:r>
            <w:r w:rsidR="0051764A">
              <w:rPr>
                <w:rFonts w:ascii="Times New Roman" w:eastAsia="Verdana" w:hAnsi="Times New Roman" w:cs="Times New Roman"/>
                <w:color w:val="000000"/>
                <w:lang w:val="ru-RU"/>
              </w:rPr>
              <w:t>оказания</w:t>
            </w:r>
            <w:r w:rsidRPr="0091692F">
              <w:rPr>
                <w:rFonts w:ascii="Times New Roman" w:eastAsia="Verdana" w:hAnsi="Times New Roman" w:cs="Times New Roman"/>
                <w:color w:val="000000"/>
                <w:lang w:val="ru-RU"/>
              </w:rPr>
              <w:t xml:space="preserve"> Услуг, и с учетом пункта 10.1 </w:t>
            </w:r>
            <w:r w:rsidR="0051764A">
              <w:rPr>
                <w:rFonts w:ascii="Times New Roman" w:eastAsia="Verdana" w:hAnsi="Times New Roman" w:cs="Times New Roman"/>
                <w:color w:val="000000"/>
                <w:lang w:val="ru-RU"/>
              </w:rPr>
              <w:t>Исполнитель</w:t>
            </w:r>
            <w:r w:rsidRPr="0091692F">
              <w:rPr>
                <w:rFonts w:ascii="Times New Roman" w:eastAsia="Verdana" w:hAnsi="Times New Roman" w:cs="Times New Roman"/>
                <w:color w:val="000000"/>
                <w:lang w:val="ru-RU"/>
              </w:rPr>
              <w:t xml:space="preserve"> не несет ответственности за невыполнение графика </w:t>
            </w:r>
            <w:r w:rsidR="0051764A">
              <w:rPr>
                <w:rFonts w:ascii="Times New Roman" w:eastAsia="Verdana" w:hAnsi="Times New Roman" w:cs="Times New Roman"/>
                <w:color w:val="000000"/>
                <w:lang w:val="ru-RU"/>
              </w:rPr>
              <w:t>оказа</w:t>
            </w:r>
            <w:r w:rsidRPr="0091692F">
              <w:rPr>
                <w:rFonts w:ascii="Times New Roman" w:eastAsia="Verdana" w:hAnsi="Times New Roman" w:cs="Times New Roman"/>
                <w:color w:val="000000"/>
                <w:lang w:val="ru-RU"/>
              </w:rPr>
              <w:t>ния Услуг в той мере, в какой эта задержка обусловлена задержкой в выполнении Заказчиком своих обязательств по Договору.</w:t>
            </w:r>
          </w:p>
          <w:p w14:paraId="1814E4DF" w14:textId="77777777" w:rsidR="001C4E57" w:rsidRDefault="001C4E57" w:rsidP="0091692F">
            <w:pPr>
              <w:tabs>
                <w:tab w:val="left" w:pos="0"/>
              </w:tabs>
              <w:spacing w:line="360" w:lineRule="auto"/>
              <w:ind w:left="600" w:hanging="1"/>
              <w:jc w:val="both"/>
              <w:rPr>
                <w:rFonts w:ascii="Times New Roman" w:eastAsia="Verdana" w:hAnsi="Times New Roman" w:cs="Times New Roman"/>
                <w:color w:val="000000"/>
                <w:lang w:val="ru-RU"/>
              </w:rPr>
            </w:pPr>
          </w:p>
          <w:p w14:paraId="749CFB67" w14:textId="77777777" w:rsidR="0091692F" w:rsidRDefault="0091692F" w:rsidP="0091692F">
            <w:pPr>
              <w:tabs>
                <w:tab w:val="left" w:pos="0"/>
              </w:tabs>
              <w:spacing w:line="360" w:lineRule="auto"/>
              <w:ind w:left="600" w:hanging="1"/>
              <w:jc w:val="both"/>
              <w:rPr>
                <w:rFonts w:ascii="Times New Roman" w:eastAsia="Verdana" w:hAnsi="Times New Roman" w:cs="Times New Roman"/>
                <w:color w:val="000000"/>
                <w:lang w:val="ru-RU"/>
              </w:rPr>
            </w:pPr>
            <w:r w:rsidRPr="0091692F">
              <w:rPr>
                <w:rFonts w:ascii="Times New Roman" w:eastAsia="Verdana" w:hAnsi="Times New Roman" w:cs="Times New Roman"/>
                <w:color w:val="000000"/>
                <w:lang w:val="ru-RU"/>
              </w:rPr>
              <w:t xml:space="preserve">3.4 </w:t>
            </w:r>
            <w:r w:rsidR="00D84622">
              <w:rPr>
                <w:rFonts w:ascii="Times New Roman" w:eastAsia="Verdana" w:hAnsi="Times New Roman" w:cs="Times New Roman"/>
                <w:color w:val="000000"/>
                <w:lang w:val="ru-RU"/>
              </w:rPr>
              <w:t>Исполнитель</w:t>
            </w:r>
            <w:r w:rsidRPr="0091692F">
              <w:rPr>
                <w:rFonts w:ascii="Times New Roman" w:eastAsia="Verdana" w:hAnsi="Times New Roman" w:cs="Times New Roman"/>
                <w:color w:val="000000"/>
                <w:lang w:val="ru-RU"/>
              </w:rPr>
              <w:t xml:space="preserve"> обязан обеспечить, чтобы оказ</w:t>
            </w:r>
            <w:r w:rsidR="00D84622">
              <w:rPr>
                <w:rFonts w:ascii="Times New Roman" w:eastAsia="Verdana" w:hAnsi="Times New Roman" w:cs="Times New Roman"/>
                <w:color w:val="000000"/>
                <w:lang w:val="ru-RU"/>
              </w:rPr>
              <w:t>ываемые им</w:t>
            </w:r>
            <w:r w:rsidRPr="0091692F">
              <w:rPr>
                <w:rFonts w:ascii="Times New Roman" w:eastAsia="Verdana" w:hAnsi="Times New Roman" w:cs="Times New Roman"/>
                <w:color w:val="000000"/>
                <w:lang w:val="ru-RU"/>
              </w:rPr>
              <w:t xml:space="preserve"> Услуг</w:t>
            </w:r>
            <w:r w:rsidR="00D84622">
              <w:rPr>
                <w:rFonts w:ascii="Times New Roman" w:eastAsia="Verdana" w:hAnsi="Times New Roman" w:cs="Times New Roman"/>
                <w:color w:val="000000"/>
                <w:lang w:val="ru-RU"/>
              </w:rPr>
              <w:t>и</w:t>
            </w:r>
            <w:r w:rsidR="007F4417">
              <w:rPr>
                <w:rFonts w:ascii="Times New Roman" w:eastAsia="Verdana" w:hAnsi="Times New Roman" w:cs="Times New Roman"/>
                <w:color w:val="000000"/>
                <w:lang w:val="ru-RU"/>
              </w:rPr>
              <w:t xml:space="preserve"> </w:t>
            </w:r>
            <w:r w:rsidRPr="0091692F">
              <w:rPr>
                <w:rFonts w:ascii="Times New Roman" w:eastAsia="Verdana" w:hAnsi="Times New Roman" w:cs="Times New Roman"/>
                <w:color w:val="000000"/>
                <w:lang w:val="ru-RU"/>
              </w:rPr>
              <w:t>соответств</w:t>
            </w:r>
            <w:r w:rsidR="00D84622">
              <w:rPr>
                <w:rFonts w:ascii="Times New Roman" w:eastAsia="Verdana" w:hAnsi="Times New Roman" w:cs="Times New Roman"/>
                <w:color w:val="000000"/>
                <w:lang w:val="ru-RU"/>
              </w:rPr>
              <w:t>овали</w:t>
            </w:r>
            <w:r w:rsidRPr="0091692F">
              <w:rPr>
                <w:rFonts w:ascii="Times New Roman" w:eastAsia="Verdana" w:hAnsi="Times New Roman" w:cs="Times New Roman"/>
                <w:color w:val="000000"/>
                <w:lang w:val="ru-RU"/>
              </w:rPr>
              <w:t xml:space="preserve"> отраслевым стандарт</w:t>
            </w:r>
            <w:r w:rsidR="00D84622">
              <w:rPr>
                <w:rFonts w:ascii="Times New Roman" w:eastAsia="Verdana" w:hAnsi="Times New Roman" w:cs="Times New Roman"/>
                <w:color w:val="000000"/>
                <w:lang w:val="ru-RU"/>
              </w:rPr>
              <w:t>а</w:t>
            </w:r>
            <w:r w:rsidRPr="0091692F">
              <w:rPr>
                <w:rFonts w:ascii="Times New Roman" w:eastAsia="Verdana" w:hAnsi="Times New Roman" w:cs="Times New Roman"/>
                <w:color w:val="000000"/>
                <w:lang w:val="ru-RU"/>
              </w:rPr>
              <w:t>м, соответствовал</w:t>
            </w:r>
            <w:r w:rsidR="00D84622">
              <w:rPr>
                <w:rFonts w:ascii="Times New Roman" w:eastAsia="Verdana" w:hAnsi="Times New Roman" w:cs="Times New Roman"/>
                <w:color w:val="000000"/>
                <w:lang w:val="ru-RU"/>
              </w:rPr>
              <w:t>и</w:t>
            </w:r>
            <w:r w:rsidRPr="0091692F">
              <w:rPr>
                <w:rFonts w:ascii="Times New Roman" w:eastAsia="Verdana" w:hAnsi="Times New Roman" w:cs="Times New Roman"/>
                <w:color w:val="000000"/>
                <w:lang w:val="ru-RU"/>
              </w:rPr>
              <w:t xml:space="preserve"> любому </w:t>
            </w:r>
            <w:r w:rsidR="008209D1">
              <w:rPr>
                <w:rFonts w:ascii="Times New Roman" w:eastAsia="Verdana" w:hAnsi="Times New Roman" w:cs="Times New Roman"/>
                <w:color w:val="000000"/>
                <w:lang w:val="ru-RU"/>
              </w:rPr>
              <w:t xml:space="preserve">иному </w:t>
            </w:r>
            <w:r w:rsidRPr="0091692F">
              <w:rPr>
                <w:rFonts w:ascii="Times New Roman" w:eastAsia="Verdana" w:hAnsi="Times New Roman" w:cs="Times New Roman"/>
                <w:color w:val="000000"/>
                <w:lang w:val="ru-RU"/>
              </w:rPr>
              <w:t>согласованному между сторонами стандарт</w:t>
            </w:r>
            <w:r w:rsidR="008209D1">
              <w:rPr>
                <w:rFonts w:ascii="Times New Roman" w:eastAsia="Verdana" w:hAnsi="Times New Roman" w:cs="Times New Roman"/>
                <w:color w:val="000000"/>
                <w:lang w:val="ru-RU"/>
              </w:rPr>
              <w:t>у</w:t>
            </w:r>
            <w:r w:rsidRPr="0091692F">
              <w:rPr>
                <w:rFonts w:ascii="Times New Roman" w:eastAsia="Verdana" w:hAnsi="Times New Roman" w:cs="Times New Roman"/>
                <w:color w:val="000000"/>
                <w:lang w:val="ru-RU"/>
              </w:rPr>
              <w:t xml:space="preserve"> и включал</w:t>
            </w:r>
            <w:r w:rsidR="008209D1">
              <w:rPr>
                <w:rFonts w:ascii="Times New Roman" w:eastAsia="Verdana" w:hAnsi="Times New Roman" w:cs="Times New Roman"/>
                <w:color w:val="000000"/>
                <w:lang w:val="ru-RU"/>
              </w:rPr>
              <w:t>и</w:t>
            </w:r>
            <w:r w:rsidRPr="0091692F">
              <w:rPr>
                <w:rFonts w:ascii="Times New Roman" w:eastAsia="Verdana" w:hAnsi="Times New Roman" w:cs="Times New Roman"/>
                <w:color w:val="000000"/>
                <w:lang w:val="ru-RU"/>
              </w:rPr>
              <w:t xml:space="preserve"> в себя достаточные комментарии, позволяющие компетентному третьему лицу понять, адаптировать, поддерживать и обновлять </w:t>
            </w:r>
            <w:r w:rsidR="008209D1">
              <w:rPr>
                <w:rFonts w:ascii="Times New Roman" w:eastAsia="Verdana" w:hAnsi="Times New Roman" w:cs="Times New Roman"/>
                <w:color w:val="000000"/>
                <w:lang w:val="ru-RU"/>
              </w:rPr>
              <w:t>результат оказанных Услуг</w:t>
            </w:r>
            <w:r w:rsidRPr="0091692F">
              <w:rPr>
                <w:rFonts w:ascii="Times New Roman" w:eastAsia="Verdana" w:hAnsi="Times New Roman" w:cs="Times New Roman"/>
                <w:color w:val="000000"/>
                <w:lang w:val="ru-RU"/>
              </w:rPr>
              <w:t>.</w:t>
            </w:r>
          </w:p>
          <w:p w14:paraId="456587B1" w14:textId="77777777" w:rsidR="001315B8" w:rsidRDefault="001315B8" w:rsidP="0091692F">
            <w:pPr>
              <w:tabs>
                <w:tab w:val="left" w:pos="0"/>
              </w:tabs>
              <w:spacing w:line="360" w:lineRule="auto"/>
              <w:ind w:left="600" w:hanging="1"/>
              <w:jc w:val="both"/>
              <w:rPr>
                <w:rFonts w:ascii="Times New Roman" w:eastAsia="Verdana" w:hAnsi="Times New Roman" w:cs="Times New Roman"/>
                <w:color w:val="000000"/>
                <w:lang w:val="ru-RU"/>
              </w:rPr>
            </w:pPr>
          </w:p>
          <w:p w14:paraId="63137315" w14:textId="77777777" w:rsidR="001315B8" w:rsidRDefault="001315B8" w:rsidP="001315B8">
            <w:pPr>
              <w:tabs>
                <w:tab w:val="left" w:pos="0"/>
              </w:tabs>
              <w:spacing w:line="360" w:lineRule="auto"/>
              <w:ind w:left="600" w:hanging="1"/>
              <w:jc w:val="both"/>
              <w:rPr>
                <w:rFonts w:ascii="Times New Roman" w:eastAsia="Verdana" w:hAnsi="Times New Roman" w:cs="Times New Roman"/>
                <w:color w:val="000000"/>
                <w:lang w:val="ru-RU"/>
              </w:rPr>
            </w:pPr>
            <w:r w:rsidRPr="001315B8">
              <w:rPr>
                <w:rFonts w:ascii="Times New Roman" w:eastAsia="Verdana" w:hAnsi="Times New Roman" w:cs="Times New Roman"/>
                <w:color w:val="000000"/>
                <w:lang w:val="ru-RU"/>
              </w:rPr>
              <w:t xml:space="preserve">3.5 </w:t>
            </w:r>
            <w:r w:rsidR="003569A5">
              <w:rPr>
                <w:rFonts w:ascii="Times New Roman" w:eastAsia="Verdana" w:hAnsi="Times New Roman" w:cs="Times New Roman"/>
                <w:color w:val="000000"/>
                <w:lang w:val="ru-RU"/>
              </w:rPr>
              <w:t>Исполнитель</w:t>
            </w:r>
            <w:r w:rsidRPr="001315B8">
              <w:rPr>
                <w:rFonts w:ascii="Times New Roman" w:eastAsia="Verdana" w:hAnsi="Times New Roman" w:cs="Times New Roman"/>
                <w:color w:val="000000"/>
                <w:lang w:val="ru-RU"/>
              </w:rPr>
              <w:t xml:space="preserve"> обязан разумно информировать Заказчика о ходе </w:t>
            </w:r>
            <w:r w:rsidR="00044D12">
              <w:rPr>
                <w:rFonts w:ascii="Times New Roman" w:eastAsia="Verdana" w:hAnsi="Times New Roman" w:cs="Times New Roman"/>
                <w:color w:val="000000"/>
                <w:lang w:val="ru-RU"/>
              </w:rPr>
              <w:t>оказа</w:t>
            </w:r>
            <w:r w:rsidRPr="001315B8">
              <w:rPr>
                <w:rFonts w:ascii="Times New Roman" w:eastAsia="Verdana" w:hAnsi="Times New Roman" w:cs="Times New Roman"/>
                <w:color w:val="000000"/>
                <w:lang w:val="ru-RU"/>
              </w:rPr>
              <w:t xml:space="preserve">ния Услуг и, в частности, информировать Заказчика о любых существенных препятствиях или возможных задержках в </w:t>
            </w:r>
            <w:r w:rsidR="00044D12">
              <w:rPr>
                <w:rFonts w:ascii="Times New Roman" w:eastAsia="Verdana" w:hAnsi="Times New Roman" w:cs="Times New Roman"/>
                <w:color w:val="000000"/>
                <w:lang w:val="ru-RU"/>
              </w:rPr>
              <w:t>оказа</w:t>
            </w:r>
            <w:r w:rsidRPr="001315B8">
              <w:rPr>
                <w:rFonts w:ascii="Times New Roman" w:eastAsia="Verdana" w:hAnsi="Times New Roman" w:cs="Times New Roman"/>
                <w:color w:val="000000"/>
                <w:lang w:val="ru-RU"/>
              </w:rPr>
              <w:t>нии Услуг.</w:t>
            </w:r>
          </w:p>
          <w:p w14:paraId="7C32C80A" w14:textId="77777777" w:rsidR="00EC199E" w:rsidRPr="001315B8" w:rsidRDefault="00EC199E" w:rsidP="001315B8">
            <w:pPr>
              <w:tabs>
                <w:tab w:val="left" w:pos="0"/>
              </w:tabs>
              <w:spacing w:line="360" w:lineRule="auto"/>
              <w:ind w:left="600" w:hanging="1"/>
              <w:jc w:val="both"/>
              <w:rPr>
                <w:rFonts w:ascii="Times New Roman" w:eastAsia="Verdana" w:hAnsi="Times New Roman" w:cs="Times New Roman"/>
                <w:color w:val="000000"/>
                <w:lang w:val="ru-RU"/>
              </w:rPr>
            </w:pPr>
          </w:p>
          <w:p w14:paraId="4331188D" w14:textId="77777777" w:rsidR="001315B8" w:rsidRDefault="001315B8" w:rsidP="001315B8">
            <w:pPr>
              <w:tabs>
                <w:tab w:val="left" w:pos="0"/>
              </w:tabs>
              <w:spacing w:line="360" w:lineRule="auto"/>
              <w:ind w:left="600" w:hanging="1"/>
              <w:jc w:val="both"/>
              <w:rPr>
                <w:rFonts w:ascii="Times New Roman" w:eastAsia="Verdana" w:hAnsi="Times New Roman" w:cs="Times New Roman"/>
                <w:color w:val="000000"/>
                <w:lang w:val="ru-RU"/>
              </w:rPr>
            </w:pPr>
            <w:r w:rsidRPr="001315B8">
              <w:rPr>
                <w:rFonts w:ascii="Times New Roman" w:eastAsia="Verdana" w:hAnsi="Times New Roman" w:cs="Times New Roman"/>
                <w:color w:val="000000"/>
                <w:lang w:val="ru-RU"/>
              </w:rPr>
              <w:t>3.6</w:t>
            </w:r>
            <w:proofErr w:type="gramStart"/>
            <w:r w:rsidRPr="001315B8">
              <w:rPr>
                <w:rFonts w:ascii="Times New Roman" w:eastAsia="Verdana" w:hAnsi="Times New Roman" w:cs="Times New Roman"/>
                <w:color w:val="000000"/>
                <w:lang w:val="ru-RU"/>
              </w:rPr>
              <w:t xml:space="preserve"> В</w:t>
            </w:r>
            <w:proofErr w:type="gramEnd"/>
            <w:r w:rsidRPr="001315B8">
              <w:rPr>
                <w:rFonts w:ascii="Times New Roman" w:eastAsia="Verdana" w:hAnsi="Times New Roman" w:cs="Times New Roman"/>
                <w:color w:val="000000"/>
                <w:lang w:val="ru-RU"/>
              </w:rPr>
              <w:t xml:space="preserve"> процессе оказания Услуг</w:t>
            </w:r>
            <w:r w:rsidR="00A024B2">
              <w:rPr>
                <w:rFonts w:ascii="Times New Roman" w:eastAsia="Verdana" w:hAnsi="Times New Roman" w:cs="Times New Roman"/>
                <w:color w:val="000000"/>
                <w:lang w:val="ru-RU"/>
              </w:rPr>
              <w:t xml:space="preserve"> </w:t>
            </w:r>
            <w:r w:rsidR="00C3652E">
              <w:rPr>
                <w:rFonts w:ascii="Times New Roman" w:eastAsia="Verdana" w:hAnsi="Times New Roman" w:cs="Times New Roman"/>
                <w:color w:val="000000"/>
                <w:lang w:val="ru-RU"/>
              </w:rPr>
              <w:t>Исполнитель</w:t>
            </w:r>
            <w:r w:rsidRPr="001315B8">
              <w:rPr>
                <w:rFonts w:ascii="Times New Roman" w:eastAsia="Verdana" w:hAnsi="Times New Roman" w:cs="Times New Roman"/>
                <w:color w:val="000000"/>
                <w:lang w:val="ru-RU"/>
              </w:rPr>
              <w:t xml:space="preserve"> обязан по требованию Заказчика предоставить Заказчику ИЛИ сделать доступной для Заказчика текущую версию </w:t>
            </w:r>
            <w:r w:rsidR="00C3652E">
              <w:rPr>
                <w:rFonts w:ascii="Times New Roman" w:eastAsia="Verdana" w:hAnsi="Times New Roman" w:cs="Times New Roman"/>
                <w:color w:val="000000"/>
                <w:lang w:val="ru-RU"/>
              </w:rPr>
              <w:t xml:space="preserve">результатов оказываемых Услуг </w:t>
            </w:r>
            <w:r w:rsidRPr="001315B8">
              <w:rPr>
                <w:rFonts w:ascii="Times New Roman" w:eastAsia="Verdana" w:hAnsi="Times New Roman" w:cs="Times New Roman"/>
                <w:color w:val="000000"/>
                <w:lang w:val="ru-RU"/>
              </w:rPr>
              <w:t>для того, чтобы</w:t>
            </w:r>
            <w:r>
              <w:rPr>
                <w:rFonts w:ascii="Times New Roman" w:eastAsia="Verdana" w:hAnsi="Times New Roman" w:cs="Times New Roman"/>
                <w:color w:val="000000"/>
                <w:lang w:val="ru-RU"/>
              </w:rPr>
              <w:t xml:space="preserve"> п</w:t>
            </w:r>
            <w:r w:rsidRPr="001315B8">
              <w:rPr>
                <w:rFonts w:ascii="Times New Roman" w:eastAsia="Verdana" w:hAnsi="Times New Roman" w:cs="Times New Roman"/>
                <w:color w:val="000000"/>
                <w:lang w:val="ru-RU"/>
              </w:rPr>
              <w:t>озволить Заказчику оценить ход оказания Услуг</w:t>
            </w:r>
            <w:r w:rsidR="00A024B2">
              <w:rPr>
                <w:rFonts w:ascii="Times New Roman" w:eastAsia="Verdana" w:hAnsi="Times New Roman" w:cs="Times New Roman"/>
                <w:color w:val="000000"/>
                <w:lang w:val="ru-RU"/>
              </w:rPr>
              <w:t xml:space="preserve"> </w:t>
            </w:r>
            <w:r w:rsidRPr="001315B8">
              <w:rPr>
                <w:rFonts w:ascii="Times New Roman" w:eastAsia="Verdana" w:hAnsi="Times New Roman" w:cs="Times New Roman"/>
                <w:color w:val="000000"/>
                <w:lang w:val="ru-RU"/>
              </w:rPr>
              <w:t xml:space="preserve">и обеспечить обратную связь с </w:t>
            </w:r>
            <w:r w:rsidR="00C3652E">
              <w:rPr>
                <w:rFonts w:ascii="Times New Roman" w:eastAsia="Verdana" w:hAnsi="Times New Roman" w:cs="Times New Roman"/>
                <w:color w:val="000000"/>
                <w:lang w:val="ru-RU"/>
              </w:rPr>
              <w:t>Исполнителе</w:t>
            </w:r>
            <w:r w:rsidRPr="001315B8">
              <w:rPr>
                <w:rFonts w:ascii="Times New Roman" w:eastAsia="Verdana" w:hAnsi="Times New Roman" w:cs="Times New Roman"/>
                <w:color w:val="000000"/>
                <w:lang w:val="ru-RU"/>
              </w:rPr>
              <w:t>м по вопросам, касающимся</w:t>
            </w:r>
            <w:r w:rsidR="00251F43">
              <w:rPr>
                <w:rFonts w:ascii="Times New Roman" w:eastAsia="Verdana" w:hAnsi="Times New Roman" w:cs="Times New Roman"/>
                <w:color w:val="000000"/>
                <w:lang w:val="ru-RU"/>
              </w:rPr>
              <w:t xml:space="preserve"> оказываемых</w:t>
            </w:r>
            <w:r w:rsidR="00C3652E">
              <w:rPr>
                <w:rFonts w:ascii="Times New Roman" w:eastAsia="Verdana" w:hAnsi="Times New Roman" w:cs="Times New Roman"/>
                <w:color w:val="000000"/>
                <w:lang w:val="ru-RU"/>
              </w:rPr>
              <w:t xml:space="preserve"> Услуг</w:t>
            </w:r>
            <w:r w:rsidRPr="001315B8">
              <w:rPr>
                <w:rFonts w:ascii="Times New Roman" w:eastAsia="Verdana" w:hAnsi="Times New Roman" w:cs="Times New Roman"/>
                <w:color w:val="000000"/>
                <w:lang w:val="ru-RU"/>
              </w:rPr>
              <w:t>.</w:t>
            </w:r>
          </w:p>
          <w:p w14:paraId="4D87A8DF" w14:textId="77777777" w:rsidR="00B70A43" w:rsidRDefault="00B70A43" w:rsidP="001315B8">
            <w:pPr>
              <w:tabs>
                <w:tab w:val="left" w:pos="0"/>
              </w:tabs>
              <w:spacing w:line="360" w:lineRule="auto"/>
              <w:ind w:left="600" w:hanging="1"/>
              <w:jc w:val="both"/>
              <w:rPr>
                <w:rFonts w:ascii="Times New Roman" w:eastAsia="Verdana" w:hAnsi="Times New Roman" w:cs="Times New Roman"/>
                <w:color w:val="000000"/>
                <w:lang w:val="ru-RU"/>
              </w:rPr>
            </w:pPr>
          </w:p>
          <w:p w14:paraId="0219EF26" w14:textId="5AE689B2" w:rsidR="00415603" w:rsidRPr="000B014F" w:rsidRDefault="00410578" w:rsidP="00332D70">
            <w:pPr>
              <w:tabs>
                <w:tab w:val="left" w:pos="0"/>
              </w:tabs>
              <w:spacing w:line="360" w:lineRule="auto"/>
              <w:ind w:left="600" w:hanging="1"/>
              <w:jc w:val="both"/>
              <w:rPr>
                <w:rFonts w:ascii="Times New Roman" w:eastAsia="Verdana" w:hAnsi="Times New Roman" w:cs="Times New Roman"/>
                <w:b/>
                <w:bCs/>
                <w:color w:val="000000"/>
                <w:lang w:val="ru-RU"/>
              </w:rPr>
            </w:pPr>
            <w:r>
              <w:rPr>
                <w:rFonts w:ascii="Times New Roman" w:eastAsia="Verdana" w:hAnsi="Times New Roman" w:cs="Times New Roman"/>
                <w:b/>
                <w:bCs/>
                <w:color w:val="000000"/>
                <w:lang w:val="ru-RU"/>
              </w:rPr>
              <w:t>4</w:t>
            </w:r>
            <w:r w:rsidR="00415603" w:rsidRPr="000B014F">
              <w:rPr>
                <w:rFonts w:ascii="Times New Roman" w:eastAsia="Verdana" w:hAnsi="Times New Roman" w:cs="Times New Roman"/>
                <w:b/>
                <w:bCs/>
                <w:color w:val="000000"/>
                <w:lang w:val="ru-RU"/>
              </w:rPr>
              <w:t>.</w:t>
            </w:r>
            <w:r w:rsidR="00320484">
              <w:rPr>
                <w:rFonts w:ascii="Times New Roman" w:eastAsia="Verdana" w:hAnsi="Times New Roman" w:cs="Times New Roman"/>
                <w:b/>
                <w:bCs/>
                <w:color w:val="000000"/>
                <w:lang w:val="ru-RU"/>
              </w:rPr>
              <w:t xml:space="preserve">    </w:t>
            </w:r>
            <w:r w:rsidR="00415603" w:rsidRPr="000B014F">
              <w:rPr>
                <w:rFonts w:ascii="Times New Roman" w:eastAsia="Verdana" w:hAnsi="Times New Roman" w:cs="Times New Roman"/>
                <w:b/>
                <w:bCs/>
                <w:color w:val="000000"/>
                <w:lang w:val="ru-RU"/>
              </w:rPr>
              <w:t>Обязательства Заказчика</w:t>
            </w:r>
          </w:p>
          <w:p w14:paraId="37F8385B" w14:textId="593D6188" w:rsidR="00415603" w:rsidRPr="00415603" w:rsidRDefault="00410578" w:rsidP="00415603">
            <w:pPr>
              <w:tabs>
                <w:tab w:val="left" w:pos="0"/>
              </w:tabs>
              <w:spacing w:before="120" w:line="360" w:lineRule="auto"/>
              <w:ind w:left="600" w:hanging="1"/>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4</w:t>
            </w:r>
            <w:r w:rsidR="00415603" w:rsidRPr="00415603">
              <w:rPr>
                <w:rFonts w:ascii="Times New Roman" w:eastAsia="Verdana" w:hAnsi="Times New Roman" w:cs="Times New Roman"/>
                <w:color w:val="000000"/>
                <w:lang w:val="ru-RU"/>
              </w:rPr>
              <w:t xml:space="preserve">.1 Заказчик, за исключением случаев, когда Стороны в письменной форме договорились об ином, обязан предоставить </w:t>
            </w:r>
            <w:r w:rsidR="00DB4C61">
              <w:rPr>
                <w:rFonts w:ascii="Times New Roman" w:eastAsia="Verdana" w:hAnsi="Times New Roman" w:cs="Times New Roman"/>
                <w:color w:val="000000"/>
                <w:lang w:val="ru-RU"/>
              </w:rPr>
              <w:t>Исполнителю</w:t>
            </w:r>
            <w:r w:rsidR="00415603" w:rsidRPr="00415603">
              <w:rPr>
                <w:rFonts w:ascii="Times New Roman" w:eastAsia="Verdana" w:hAnsi="Times New Roman" w:cs="Times New Roman"/>
                <w:color w:val="000000"/>
                <w:lang w:val="ru-RU"/>
              </w:rPr>
              <w:t>:</w:t>
            </w:r>
          </w:p>
          <w:p w14:paraId="4896D3B3" w14:textId="77777777" w:rsidR="00415603" w:rsidRPr="00415603" w:rsidRDefault="00415603" w:rsidP="00415603">
            <w:pPr>
              <w:tabs>
                <w:tab w:val="left" w:pos="0"/>
              </w:tabs>
              <w:spacing w:before="120" w:line="360" w:lineRule="auto"/>
              <w:ind w:left="600" w:hanging="1"/>
              <w:jc w:val="both"/>
              <w:rPr>
                <w:rFonts w:ascii="Times New Roman" w:eastAsia="Verdana" w:hAnsi="Times New Roman" w:cs="Times New Roman"/>
                <w:color w:val="000000"/>
                <w:lang w:val="ru-RU"/>
              </w:rPr>
            </w:pPr>
            <w:r w:rsidRPr="00415603">
              <w:rPr>
                <w:rFonts w:ascii="Times New Roman" w:eastAsia="Verdana" w:hAnsi="Times New Roman" w:cs="Times New Roman"/>
                <w:color w:val="000000"/>
                <w:lang w:val="ru-RU"/>
              </w:rPr>
              <w:t>(a) сотрудничество, поддержку и совет; и</w:t>
            </w:r>
          </w:p>
          <w:p w14:paraId="5D44664C" w14:textId="77777777" w:rsidR="00415603" w:rsidRPr="00415603" w:rsidRDefault="00415603" w:rsidP="00415603">
            <w:pPr>
              <w:tabs>
                <w:tab w:val="left" w:pos="0"/>
              </w:tabs>
              <w:spacing w:before="120" w:line="360" w:lineRule="auto"/>
              <w:ind w:left="600" w:hanging="1"/>
              <w:jc w:val="both"/>
              <w:rPr>
                <w:rFonts w:ascii="Times New Roman" w:eastAsia="Verdana" w:hAnsi="Times New Roman" w:cs="Times New Roman"/>
                <w:color w:val="000000"/>
                <w:lang w:val="ru-RU"/>
              </w:rPr>
            </w:pPr>
            <w:r w:rsidRPr="00415603">
              <w:rPr>
                <w:rFonts w:ascii="Times New Roman" w:eastAsia="Verdana" w:hAnsi="Times New Roman" w:cs="Times New Roman"/>
                <w:color w:val="000000"/>
                <w:lang w:val="ru-RU"/>
              </w:rPr>
              <w:t>(b) информаци</w:t>
            </w:r>
            <w:r w:rsidR="00DB4C61">
              <w:rPr>
                <w:rFonts w:ascii="Times New Roman" w:eastAsia="Verdana" w:hAnsi="Times New Roman" w:cs="Times New Roman"/>
                <w:color w:val="000000"/>
                <w:lang w:val="ru-RU"/>
              </w:rPr>
              <w:t>ю</w:t>
            </w:r>
            <w:r w:rsidRPr="00415603">
              <w:rPr>
                <w:rFonts w:ascii="Times New Roman" w:eastAsia="Verdana" w:hAnsi="Times New Roman" w:cs="Times New Roman"/>
                <w:color w:val="000000"/>
                <w:lang w:val="ru-RU"/>
              </w:rPr>
              <w:t xml:space="preserve"> и документаци</w:t>
            </w:r>
            <w:r w:rsidR="00DB4C61">
              <w:rPr>
                <w:rFonts w:ascii="Times New Roman" w:eastAsia="Verdana" w:hAnsi="Times New Roman" w:cs="Times New Roman"/>
                <w:color w:val="000000"/>
                <w:lang w:val="ru-RU"/>
              </w:rPr>
              <w:t>ю</w:t>
            </w:r>
            <w:r w:rsidRPr="00415603">
              <w:rPr>
                <w:rFonts w:ascii="Times New Roman" w:eastAsia="Verdana" w:hAnsi="Times New Roman" w:cs="Times New Roman"/>
                <w:color w:val="000000"/>
                <w:lang w:val="ru-RU"/>
              </w:rPr>
              <w:t>,</w:t>
            </w:r>
          </w:p>
          <w:p w14:paraId="24155D82" w14:textId="77777777" w:rsidR="00415603" w:rsidRDefault="00415603" w:rsidP="00415603">
            <w:pPr>
              <w:tabs>
                <w:tab w:val="left" w:pos="0"/>
              </w:tabs>
              <w:spacing w:before="120" w:line="360" w:lineRule="auto"/>
              <w:ind w:left="600" w:hanging="1"/>
              <w:jc w:val="both"/>
              <w:rPr>
                <w:rFonts w:ascii="Times New Roman" w:eastAsia="Verdana" w:hAnsi="Times New Roman" w:cs="Times New Roman"/>
                <w:color w:val="000000"/>
                <w:lang w:val="ru-RU"/>
              </w:rPr>
            </w:pPr>
            <w:r w:rsidRPr="00415603">
              <w:rPr>
                <w:rFonts w:ascii="Times New Roman" w:eastAsia="Verdana" w:hAnsi="Times New Roman" w:cs="Times New Roman"/>
                <w:color w:val="000000"/>
                <w:lang w:val="ru-RU"/>
              </w:rPr>
              <w:tab/>
              <w:t xml:space="preserve">которые разумно необходимы для того, чтобы </w:t>
            </w:r>
            <w:r w:rsidR="00DB4C61">
              <w:rPr>
                <w:rFonts w:ascii="Times New Roman" w:eastAsia="Verdana" w:hAnsi="Times New Roman" w:cs="Times New Roman"/>
                <w:color w:val="000000"/>
                <w:lang w:val="ru-RU"/>
              </w:rPr>
              <w:t>Исполнитель</w:t>
            </w:r>
            <w:r w:rsidRPr="00415603">
              <w:rPr>
                <w:rFonts w:ascii="Times New Roman" w:eastAsia="Verdana" w:hAnsi="Times New Roman" w:cs="Times New Roman"/>
                <w:color w:val="000000"/>
                <w:lang w:val="ru-RU"/>
              </w:rPr>
              <w:t xml:space="preserve"> мог выполнять свои обязательства по данному Договору.</w:t>
            </w:r>
          </w:p>
          <w:p w14:paraId="62B10D48" w14:textId="77777777" w:rsidR="001216BE" w:rsidRPr="00415603" w:rsidRDefault="001216BE" w:rsidP="00415603">
            <w:pPr>
              <w:tabs>
                <w:tab w:val="left" w:pos="0"/>
              </w:tabs>
              <w:spacing w:before="120" w:line="360" w:lineRule="auto"/>
              <w:ind w:left="600" w:hanging="1"/>
              <w:jc w:val="both"/>
              <w:rPr>
                <w:rFonts w:ascii="Times New Roman" w:eastAsia="Verdana" w:hAnsi="Times New Roman" w:cs="Times New Roman"/>
                <w:color w:val="000000"/>
                <w:lang w:val="ru-RU"/>
              </w:rPr>
            </w:pPr>
          </w:p>
          <w:p w14:paraId="3D5760D1" w14:textId="22D37F84" w:rsidR="00415603" w:rsidRPr="000B014F" w:rsidRDefault="005D7BBE" w:rsidP="000B014F">
            <w:pPr>
              <w:tabs>
                <w:tab w:val="left" w:pos="0"/>
              </w:tabs>
              <w:spacing w:line="360" w:lineRule="auto"/>
              <w:ind w:left="600" w:hanging="1"/>
              <w:jc w:val="both"/>
              <w:rPr>
                <w:rFonts w:ascii="Times New Roman" w:eastAsia="Verdana" w:hAnsi="Times New Roman" w:cs="Times New Roman"/>
                <w:b/>
                <w:bCs/>
                <w:color w:val="000000"/>
                <w:lang w:val="ru-RU"/>
              </w:rPr>
            </w:pPr>
            <w:r>
              <w:rPr>
                <w:rFonts w:ascii="Times New Roman" w:eastAsia="Verdana" w:hAnsi="Times New Roman" w:cs="Times New Roman"/>
                <w:b/>
                <w:bCs/>
                <w:color w:val="000000"/>
                <w:lang w:val="ru-RU"/>
              </w:rPr>
              <w:t>5</w:t>
            </w:r>
            <w:r w:rsidR="00415603" w:rsidRPr="000B014F">
              <w:rPr>
                <w:rFonts w:ascii="Times New Roman" w:eastAsia="Verdana" w:hAnsi="Times New Roman" w:cs="Times New Roman"/>
                <w:b/>
                <w:bCs/>
                <w:color w:val="000000"/>
                <w:lang w:val="ru-RU"/>
              </w:rPr>
              <w:t>.</w:t>
            </w:r>
            <w:r w:rsidR="001216BE">
              <w:rPr>
                <w:rFonts w:ascii="Times New Roman" w:eastAsia="Verdana" w:hAnsi="Times New Roman" w:cs="Times New Roman"/>
                <w:b/>
                <w:bCs/>
                <w:color w:val="000000"/>
                <w:lang w:val="ru-RU"/>
              </w:rPr>
              <w:t xml:space="preserve">  </w:t>
            </w:r>
            <w:r w:rsidR="00CB6661">
              <w:rPr>
                <w:rFonts w:ascii="Times New Roman" w:eastAsia="Verdana" w:hAnsi="Times New Roman" w:cs="Times New Roman"/>
                <w:b/>
                <w:bCs/>
                <w:color w:val="000000"/>
                <w:lang w:val="ru-RU"/>
              </w:rPr>
              <w:t>Вознаграждение</w:t>
            </w:r>
          </w:p>
          <w:p w14:paraId="5C2A0DB6" w14:textId="26CFAE04" w:rsidR="00415603" w:rsidRDefault="005D7BBE" w:rsidP="001216BE">
            <w:pPr>
              <w:tabs>
                <w:tab w:val="left" w:pos="0"/>
              </w:tabs>
              <w:spacing w:before="120" w:line="360" w:lineRule="auto"/>
              <w:ind w:left="600" w:hanging="1"/>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5</w:t>
            </w:r>
            <w:r w:rsidR="00415603" w:rsidRPr="00415603">
              <w:rPr>
                <w:rFonts w:ascii="Times New Roman" w:eastAsia="Verdana" w:hAnsi="Times New Roman" w:cs="Times New Roman"/>
                <w:color w:val="000000"/>
                <w:lang w:val="ru-RU"/>
              </w:rPr>
              <w:t>.1 Заказчик выплачивает</w:t>
            </w:r>
            <w:r w:rsidR="00E13698">
              <w:rPr>
                <w:rFonts w:ascii="Times New Roman" w:eastAsia="Verdana" w:hAnsi="Times New Roman" w:cs="Times New Roman"/>
                <w:color w:val="000000"/>
                <w:lang w:val="ru-RU"/>
              </w:rPr>
              <w:t xml:space="preserve"> Исполнителю</w:t>
            </w:r>
            <w:r w:rsidR="00415603" w:rsidRPr="00415603">
              <w:rPr>
                <w:rFonts w:ascii="Times New Roman" w:eastAsia="Verdana" w:hAnsi="Times New Roman" w:cs="Times New Roman"/>
                <w:color w:val="000000"/>
                <w:lang w:val="ru-RU"/>
              </w:rPr>
              <w:t xml:space="preserve"> Вознаграждение в </w:t>
            </w:r>
            <w:proofErr w:type="gramStart"/>
            <w:r w:rsidR="00415603" w:rsidRPr="00415603">
              <w:rPr>
                <w:rFonts w:ascii="Times New Roman" w:eastAsia="Verdana" w:hAnsi="Times New Roman" w:cs="Times New Roman"/>
                <w:color w:val="000000"/>
                <w:lang w:val="ru-RU"/>
              </w:rPr>
              <w:t>соответствии</w:t>
            </w:r>
            <w:proofErr w:type="gramEnd"/>
            <w:r w:rsidR="00415603" w:rsidRPr="00415603">
              <w:rPr>
                <w:rFonts w:ascii="Times New Roman" w:eastAsia="Verdana" w:hAnsi="Times New Roman" w:cs="Times New Roman"/>
                <w:color w:val="000000"/>
                <w:lang w:val="ru-RU"/>
              </w:rPr>
              <w:t xml:space="preserve"> с условиями, которые должны быть включены в кажд</w:t>
            </w:r>
            <w:r w:rsidR="001216BE">
              <w:rPr>
                <w:rFonts w:ascii="Times New Roman" w:eastAsia="Verdana" w:hAnsi="Times New Roman" w:cs="Times New Roman"/>
                <w:color w:val="000000"/>
                <w:lang w:val="ru-RU"/>
              </w:rPr>
              <w:t>ое</w:t>
            </w:r>
            <w:r w:rsidR="00415603" w:rsidRPr="00415603">
              <w:rPr>
                <w:rFonts w:ascii="Times New Roman" w:eastAsia="Verdana" w:hAnsi="Times New Roman" w:cs="Times New Roman"/>
                <w:color w:val="000000"/>
                <w:lang w:val="ru-RU"/>
              </w:rPr>
              <w:t xml:space="preserve"> </w:t>
            </w:r>
            <w:r w:rsidR="001216BE">
              <w:rPr>
                <w:rFonts w:ascii="Times New Roman" w:eastAsia="Verdana" w:hAnsi="Times New Roman" w:cs="Times New Roman"/>
                <w:color w:val="000000"/>
                <w:lang w:val="ru-RU"/>
              </w:rPr>
              <w:t>подписыв</w:t>
            </w:r>
            <w:r w:rsidR="00415603" w:rsidRPr="00415603">
              <w:rPr>
                <w:rFonts w:ascii="Times New Roman" w:eastAsia="Verdana" w:hAnsi="Times New Roman" w:cs="Times New Roman"/>
                <w:color w:val="000000"/>
                <w:lang w:val="ru-RU"/>
              </w:rPr>
              <w:t>аем</w:t>
            </w:r>
            <w:r w:rsidR="001216BE">
              <w:rPr>
                <w:rFonts w:ascii="Times New Roman" w:eastAsia="Verdana" w:hAnsi="Times New Roman" w:cs="Times New Roman"/>
                <w:color w:val="000000"/>
                <w:lang w:val="ru-RU"/>
              </w:rPr>
              <w:t>ое</w:t>
            </w:r>
            <w:r w:rsidR="00415603" w:rsidRPr="00415603">
              <w:rPr>
                <w:rFonts w:ascii="Times New Roman" w:eastAsia="Verdana" w:hAnsi="Times New Roman" w:cs="Times New Roman"/>
                <w:color w:val="000000"/>
                <w:lang w:val="ru-RU"/>
              </w:rPr>
              <w:t xml:space="preserve"> Сторонами </w:t>
            </w:r>
            <w:r w:rsidR="004D01EA">
              <w:rPr>
                <w:rFonts w:ascii="Times New Roman" w:eastAsia="Verdana" w:hAnsi="Times New Roman" w:cs="Times New Roman"/>
                <w:color w:val="000000"/>
                <w:lang w:val="ru-RU"/>
              </w:rPr>
              <w:t>З</w:t>
            </w:r>
            <w:r w:rsidR="001216BE">
              <w:rPr>
                <w:rFonts w:ascii="Times New Roman" w:eastAsia="Verdana" w:hAnsi="Times New Roman" w:cs="Times New Roman"/>
                <w:color w:val="000000"/>
                <w:lang w:val="ru-RU"/>
              </w:rPr>
              <w:t xml:space="preserve">адание </w:t>
            </w:r>
            <w:r w:rsidR="00415603" w:rsidRPr="00415603">
              <w:rPr>
                <w:rFonts w:ascii="Times New Roman" w:eastAsia="Verdana" w:hAnsi="Times New Roman" w:cs="Times New Roman"/>
                <w:color w:val="000000"/>
                <w:lang w:val="ru-RU"/>
              </w:rPr>
              <w:t>в форме Приложения 1 к настоящему Договору.</w:t>
            </w:r>
          </w:p>
          <w:p w14:paraId="545CEC83" w14:textId="77777777" w:rsidR="00552626" w:rsidRDefault="00552626" w:rsidP="00552626">
            <w:pPr>
              <w:tabs>
                <w:tab w:val="left" w:pos="0"/>
              </w:tabs>
              <w:spacing w:line="360" w:lineRule="auto"/>
              <w:ind w:left="600" w:hanging="1"/>
              <w:jc w:val="both"/>
              <w:rPr>
                <w:rFonts w:ascii="Times New Roman" w:eastAsia="Verdana" w:hAnsi="Times New Roman" w:cs="Times New Roman"/>
                <w:color w:val="000000"/>
                <w:lang w:val="ru-RU"/>
              </w:rPr>
            </w:pPr>
          </w:p>
          <w:p w14:paraId="0BEA3EED" w14:textId="6E49B675" w:rsidR="00552626" w:rsidRDefault="005D7BBE" w:rsidP="00801458">
            <w:pPr>
              <w:tabs>
                <w:tab w:val="left" w:pos="0"/>
              </w:tabs>
              <w:spacing w:before="120" w:line="360" w:lineRule="auto"/>
              <w:ind w:left="601"/>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5</w:t>
            </w:r>
            <w:r w:rsidR="00552626" w:rsidRPr="00552626">
              <w:rPr>
                <w:rFonts w:ascii="Times New Roman" w:eastAsia="Verdana" w:hAnsi="Times New Roman" w:cs="Times New Roman"/>
                <w:color w:val="000000"/>
                <w:lang w:val="ru-RU"/>
              </w:rPr>
              <w:t xml:space="preserve">.2. Если Вознаграждение полностью или частично основано на времени, потраченном </w:t>
            </w:r>
            <w:r w:rsidR="00611456">
              <w:rPr>
                <w:rFonts w:ascii="Times New Roman" w:eastAsia="Verdana" w:hAnsi="Times New Roman" w:cs="Times New Roman"/>
                <w:color w:val="000000"/>
                <w:lang w:val="ru-RU"/>
              </w:rPr>
              <w:t>Исполнителе</w:t>
            </w:r>
            <w:r w:rsidR="00552626" w:rsidRPr="00552626">
              <w:rPr>
                <w:rFonts w:ascii="Times New Roman" w:eastAsia="Verdana" w:hAnsi="Times New Roman" w:cs="Times New Roman"/>
                <w:color w:val="000000"/>
                <w:lang w:val="ru-RU"/>
              </w:rPr>
              <w:t xml:space="preserve">м на </w:t>
            </w:r>
            <w:r w:rsidR="00B17545">
              <w:rPr>
                <w:rFonts w:ascii="Times New Roman" w:eastAsia="Verdana" w:hAnsi="Times New Roman" w:cs="Times New Roman"/>
                <w:color w:val="000000"/>
                <w:lang w:val="ru-RU"/>
              </w:rPr>
              <w:t>оказа</w:t>
            </w:r>
            <w:r w:rsidR="00552626" w:rsidRPr="00552626">
              <w:rPr>
                <w:rFonts w:ascii="Times New Roman" w:eastAsia="Verdana" w:hAnsi="Times New Roman" w:cs="Times New Roman"/>
                <w:color w:val="000000"/>
                <w:lang w:val="ru-RU"/>
              </w:rPr>
              <w:t xml:space="preserve">ние </w:t>
            </w:r>
            <w:r w:rsidR="00552626" w:rsidRPr="00552626">
              <w:rPr>
                <w:rFonts w:ascii="Times New Roman" w:eastAsia="Verdana" w:hAnsi="Times New Roman" w:cs="Times New Roman"/>
                <w:color w:val="000000"/>
                <w:lang w:val="ru-RU"/>
              </w:rPr>
              <w:lastRenderedPageBreak/>
              <w:t xml:space="preserve">Услуг, </w:t>
            </w:r>
            <w:r w:rsidR="00611456">
              <w:rPr>
                <w:rFonts w:ascii="Times New Roman" w:eastAsia="Verdana" w:hAnsi="Times New Roman" w:cs="Times New Roman"/>
                <w:color w:val="000000"/>
                <w:lang w:val="ru-RU"/>
              </w:rPr>
              <w:t xml:space="preserve">Исполнитель </w:t>
            </w:r>
            <w:r w:rsidR="00552626" w:rsidRPr="00552626">
              <w:rPr>
                <w:rFonts w:ascii="Times New Roman" w:eastAsia="Verdana" w:hAnsi="Times New Roman" w:cs="Times New Roman"/>
                <w:color w:val="000000"/>
                <w:lang w:val="ru-RU"/>
              </w:rPr>
              <w:t xml:space="preserve">должен получить письменное согласие Заказчика до </w:t>
            </w:r>
            <w:r w:rsidR="00B17545">
              <w:rPr>
                <w:rFonts w:ascii="Times New Roman" w:eastAsia="Verdana" w:hAnsi="Times New Roman" w:cs="Times New Roman"/>
                <w:color w:val="000000"/>
                <w:lang w:val="ru-RU"/>
              </w:rPr>
              <w:t>начала оказа</w:t>
            </w:r>
            <w:r w:rsidR="00552626" w:rsidRPr="00552626">
              <w:rPr>
                <w:rFonts w:ascii="Times New Roman" w:eastAsia="Verdana" w:hAnsi="Times New Roman" w:cs="Times New Roman"/>
                <w:color w:val="000000"/>
                <w:lang w:val="ru-RU"/>
              </w:rPr>
              <w:t xml:space="preserve">ния Услуг, </w:t>
            </w:r>
            <w:r w:rsidR="00190BB1">
              <w:rPr>
                <w:rFonts w:ascii="Times New Roman" w:eastAsia="Verdana" w:hAnsi="Times New Roman" w:cs="Times New Roman"/>
                <w:color w:val="000000"/>
                <w:lang w:val="ru-RU"/>
              </w:rPr>
              <w:t xml:space="preserve">в случае если предварительно письменно согласованный Заказчиком размер вознаграждения </w:t>
            </w:r>
            <w:r w:rsidR="00552626" w:rsidRPr="00552626">
              <w:rPr>
                <w:rFonts w:ascii="Times New Roman" w:eastAsia="Verdana" w:hAnsi="Times New Roman" w:cs="Times New Roman"/>
                <w:color w:val="000000"/>
                <w:lang w:val="ru-RU"/>
              </w:rPr>
              <w:t xml:space="preserve"> превыш</w:t>
            </w:r>
            <w:r w:rsidR="00190BB1">
              <w:rPr>
                <w:rFonts w:ascii="Times New Roman" w:eastAsia="Verdana" w:hAnsi="Times New Roman" w:cs="Times New Roman"/>
                <w:color w:val="000000"/>
                <w:lang w:val="ru-RU"/>
              </w:rPr>
              <w:t>ен</w:t>
            </w:r>
            <w:r w:rsidR="00552626" w:rsidRPr="00552626">
              <w:rPr>
                <w:rFonts w:ascii="Times New Roman" w:eastAsia="Verdana" w:hAnsi="Times New Roman" w:cs="Times New Roman"/>
                <w:color w:val="000000"/>
                <w:lang w:val="ru-RU"/>
              </w:rPr>
              <w:t xml:space="preserve">; и если Заказчик письменно не </w:t>
            </w:r>
            <w:r w:rsidR="00190BB1">
              <w:rPr>
                <w:rFonts w:ascii="Times New Roman" w:eastAsia="Verdana" w:hAnsi="Times New Roman" w:cs="Times New Roman"/>
                <w:color w:val="000000"/>
                <w:lang w:val="ru-RU"/>
              </w:rPr>
              <w:t xml:space="preserve">давал </w:t>
            </w:r>
            <w:r w:rsidR="00552626" w:rsidRPr="00552626">
              <w:rPr>
                <w:rFonts w:ascii="Times New Roman" w:eastAsia="Verdana" w:hAnsi="Times New Roman" w:cs="Times New Roman"/>
                <w:color w:val="000000"/>
                <w:lang w:val="ru-RU"/>
              </w:rPr>
              <w:t>соглас</w:t>
            </w:r>
            <w:r w:rsidR="00190BB1">
              <w:rPr>
                <w:rFonts w:ascii="Times New Roman" w:eastAsia="Verdana" w:hAnsi="Times New Roman" w:cs="Times New Roman"/>
                <w:color w:val="000000"/>
                <w:lang w:val="ru-RU"/>
              </w:rPr>
              <w:t>ие</w:t>
            </w:r>
            <w:r w:rsidR="00552626" w:rsidRPr="00552626">
              <w:rPr>
                <w:rFonts w:ascii="Times New Roman" w:eastAsia="Verdana" w:hAnsi="Times New Roman" w:cs="Times New Roman"/>
                <w:color w:val="000000"/>
                <w:lang w:val="ru-RU"/>
              </w:rPr>
              <w:t xml:space="preserve"> </w:t>
            </w:r>
            <w:r w:rsidR="00190BB1">
              <w:rPr>
                <w:rFonts w:ascii="Times New Roman" w:eastAsia="Verdana" w:hAnsi="Times New Roman" w:cs="Times New Roman"/>
                <w:color w:val="000000"/>
                <w:lang w:val="ru-RU"/>
              </w:rPr>
              <w:t>на выплату</w:t>
            </w:r>
            <w:r w:rsidR="00190BB1" w:rsidRPr="00552626">
              <w:rPr>
                <w:rFonts w:ascii="Times New Roman" w:eastAsia="Verdana" w:hAnsi="Times New Roman" w:cs="Times New Roman"/>
                <w:color w:val="000000"/>
                <w:lang w:val="ru-RU"/>
              </w:rPr>
              <w:t xml:space="preserve"> </w:t>
            </w:r>
            <w:r w:rsidR="00B17545">
              <w:rPr>
                <w:rFonts w:ascii="Times New Roman" w:eastAsia="Verdana" w:hAnsi="Times New Roman" w:cs="Times New Roman"/>
                <w:color w:val="000000"/>
                <w:lang w:val="ru-RU"/>
              </w:rPr>
              <w:t>ин</w:t>
            </w:r>
            <w:r w:rsidR="00190BB1">
              <w:rPr>
                <w:rFonts w:ascii="Times New Roman" w:eastAsia="Verdana" w:hAnsi="Times New Roman" w:cs="Times New Roman"/>
                <w:color w:val="000000"/>
                <w:lang w:val="ru-RU"/>
              </w:rPr>
              <w:t>ого</w:t>
            </w:r>
            <w:r w:rsidR="00B17545">
              <w:rPr>
                <w:rFonts w:ascii="Times New Roman" w:eastAsia="Verdana" w:hAnsi="Times New Roman" w:cs="Times New Roman"/>
                <w:color w:val="000000"/>
                <w:lang w:val="ru-RU"/>
              </w:rPr>
              <w:t xml:space="preserve"> размер</w:t>
            </w:r>
            <w:r w:rsidR="00190BB1">
              <w:rPr>
                <w:rFonts w:ascii="Times New Roman" w:eastAsia="Verdana" w:hAnsi="Times New Roman" w:cs="Times New Roman"/>
                <w:color w:val="000000"/>
                <w:lang w:val="ru-RU"/>
              </w:rPr>
              <w:t>а</w:t>
            </w:r>
            <w:r w:rsidR="00B17545">
              <w:rPr>
                <w:rFonts w:ascii="Times New Roman" w:eastAsia="Verdana" w:hAnsi="Times New Roman" w:cs="Times New Roman"/>
                <w:color w:val="000000"/>
                <w:lang w:val="ru-RU"/>
              </w:rPr>
              <w:t xml:space="preserve"> Вознаграждения</w:t>
            </w:r>
            <w:r w:rsidR="00552626" w:rsidRPr="00552626">
              <w:rPr>
                <w:rFonts w:ascii="Times New Roman" w:eastAsia="Verdana" w:hAnsi="Times New Roman" w:cs="Times New Roman"/>
                <w:color w:val="000000"/>
                <w:lang w:val="ru-RU"/>
              </w:rPr>
              <w:t xml:space="preserve">, Заказчик не обязан выплачивать </w:t>
            </w:r>
            <w:r w:rsidR="008524F0">
              <w:rPr>
                <w:rFonts w:ascii="Times New Roman" w:eastAsia="Verdana" w:hAnsi="Times New Roman" w:cs="Times New Roman"/>
                <w:color w:val="000000"/>
                <w:lang w:val="ru-RU"/>
              </w:rPr>
              <w:t xml:space="preserve">Исполнителю </w:t>
            </w:r>
            <w:r w:rsidR="00552626" w:rsidRPr="00552626">
              <w:rPr>
                <w:rFonts w:ascii="Times New Roman" w:eastAsia="Verdana" w:hAnsi="Times New Roman" w:cs="Times New Roman"/>
                <w:color w:val="000000"/>
                <w:lang w:val="ru-RU"/>
              </w:rPr>
              <w:t>какое-либо</w:t>
            </w:r>
            <w:r w:rsidR="00065980">
              <w:rPr>
                <w:rFonts w:ascii="Times New Roman" w:eastAsia="Verdana" w:hAnsi="Times New Roman" w:cs="Times New Roman"/>
                <w:color w:val="000000"/>
                <w:lang w:val="ru-RU"/>
              </w:rPr>
              <w:t xml:space="preserve"> </w:t>
            </w:r>
            <w:r w:rsidR="00552626" w:rsidRPr="00552626">
              <w:rPr>
                <w:rFonts w:ascii="Times New Roman" w:eastAsia="Verdana" w:hAnsi="Times New Roman" w:cs="Times New Roman"/>
                <w:color w:val="000000"/>
                <w:lang w:val="ru-RU"/>
              </w:rPr>
              <w:t>Вознаграждение за Услуги</w:t>
            </w:r>
            <w:r w:rsidR="00065980">
              <w:rPr>
                <w:rFonts w:ascii="Times New Roman" w:eastAsia="Verdana" w:hAnsi="Times New Roman" w:cs="Times New Roman"/>
                <w:color w:val="000000"/>
                <w:lang w:val="ru-RU"/>
              </w:rPr>
              <w:t xml:space="preserve"> в </w:t>
            </w:r>
            <w:proofErr w:type="gramStart"/>
            <w:r w:rsidR="00065980">
              <w:rPr>
                <w:rFonts w:ascii="Times New Roman" w:eastAsia="Verdana" w:hAnsi="Times New Roman" w:cs="Times New Roman"/>
                <w:color w:val="000000"/>
                <w:lang w:val="ru-RU"/>
              </w:rPr>
              <w:t>ином</w:t>
            </w:r>
            <w:proofErr w:type="gramEnd"/>
            <w:r w:rsidR="00065980">
              <w:rPr>
                <w:rFonts w:ascii="Times New Roman" w:eastAsia="Verdana" w:hAnsi="Times New Roman" w:cs="Times New Roman"/>
                <w:color w:val="000000"/>
                <w:lang w:val="ru-RU"/>
              </w:rPr>
              <w:t xml:space="preserve"> размере, чем оно было предварительно письменно согласовано Сторонами</w:t>
            </w:r>
            <w:r w:rsidR="00552626" w:rsidRPr="00552626">
              <w:rPr>
                <w:rFonts w:ascii="Times New Roman" w:eastAsia="Verdana" w:hAnsi="Times New Roman" w:cs="Times New Roman"/>
                <w:color w:val="000000"/>
                <w:lang w:val="ru-RU"/>
              </w:rPr>
              <w:t>.</w:t>
            </w:r>
          </w:p>
          <w:p w14:paraId="347CBBB4" w14:textId="77777777" w:rsidR="00BC183B" w:rsidRPr="00552626" w:rsidRDefault="00BC183B" w:rsidP="002F067C">
            <w:pPr>
              <w:tabs>
                <w:tab w:val="left" w:pos="0"/>
              </w:tabs>
              <w:spacing w:line="360" w:lineRule="auto"/>
              <w:ind w:left="601"/>
              <w:jc w:val="both"/>
              <w:rPr>
                <w:rFonts w:ascii="Times New Roman" w:eastAsia="Verdana" w:hAnsi="Times New Roman" w:cs="Times New Roman"/>
                <w:color w:val="000000"/>
                <w:lang w:val="ru-RU"/>
              </w:rPr>
            </w:pPr>
          </w:p>
          <w:p w14:paraId="3039A54F" w14:textId="1CE9A5E2" w:rsidR="00552626" w:rsidRDefault="005D7BBE" w:rsidP="00801458">
            <w:pPr>
              <w:tabs>
                <w:tab w:val="left" w:pos="0"/>
              </w:tabs>
              <w:spacing w:before="120" w:line="360" w:lineRule="auto"/>
              <w:ind w:left="601"/>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5</w:t>
            </w:r>
            <w:r w:rsidR="00552626" w:rsidRPr="00552626">
              <w:rPr>
                <w:rFonts w:ascii="Times New Roman" w:eastAsia="Verdana" w:hAnsi="Times New Roman" w:cs="Times New Roman"/>
                <w:color w:val="000000"/>
                <w:lang w:val="ru-RU"/>
              </w:rPr>
              <w:t xml:space="preserve">.3. </w:t>
            </w:r>
            <w:proofErr w:type="gramStart"/>
            <w:r w:rsidR="00552626" w:rsidRPr="00552626">
              <w:rPr>
                <w:rFonts w:ascii="Times New Roman" w:eastAsia="Verdana" w:hAnsi="Times New Roman" w:cs="Times New Roman"/>
                <w:color w:val="000000"/>
                <w:lang w:val="ru-RU"/>
              </w:rPr>
              <w:t>Все суммы, указанные в Договоре или в связи с Договором, если контекст не требует иного, указаны с учетом всех применимых налогов на добавленную стоимость и включают все расходы</w:t>
            </w:r>
            <w:r w:rsidR="008524DD">
              <w:rPr>
                <w:rFonts w:ascii="Times New Roman" w:eastAsia="Verdana" w:hAnsi="Times New Roman" w:cs="Times New Roman"/>
                <w:color w:val="000000"/>
                <w:lang w:val="ru-RU"/>
              </w:rPr>
              <w:t xml:space="preserve"> Исполнителя</w:t>
            </w:r>
            <w:r w:rsidR="00552626" w:rsidRPr="00552626">
              <w:rPr>
                <w:rFonts w:ascii="Times New Roman" w:eastAsia="Verdana" w:hAnsi="Times New Roman" w:cs="Times New Roman"/>
                <w:color w:val="000000"/>
                <w:lang w:val="ru-RU"/>
              </w:rPr>
              <w:t>, необходимые для оказания Услуг в соответствии с Договором</w:t>
            </w:r>
            <w:r w:rsidR="00580305">
              <w:rPr>
                <w:rFonts w:ascii="Times New Roman" w:eastAsia="Verdana" w:hAnsi="Times New Roman" w:cs="Times New Roman"/>
                <w:color w:val="000000"/>
                <w:lang w:val="ru-RU"/>
              </w:rPr>
              <w:t>, если Сторонами письменно не согласованы дополнительные расходы, предусмотренные пунктом 5.4.</w:t>
            </w:r>
            <w:proofErr w:type="gramEnd"/>
            <w:r w:rsidR="00580305">
              <w:rPr>
                <w:rFonts w:ascii="Times New Roman" w:eastAsia="Verdana" w:hAnsi="Times New Roman" w:cs="Times New Roman"/>
                <w:color w:val="000000"/>
                <w:lang w:val="ru-RU"/>
              </w:rPr>
              <w:t xml:space="preserve"> Договора</w:t>
            </w:r>
            <w:r w:rsidR="00552626" w:rsidRPr="00552626">
              <w:rPr>
                <w:rFonts w:ascii="Times New Roman" w:eastAsia="Verdana" w:hAnsi="Times New Roman" w:cs="Times New Roman"/>
                <w:color w:val="000000"/>
                <w:lang w:val="ru-RU"/>
              </w:rPr>
              <w:t>.</w:t>
            </w:r>
          </w:p>
          <w:p w14:paraId="614C0F73" w14:textId="432F6DC2" w:rsidR="001579BA" w:rsidRDefault="001579BA" w:rsidP="00801458">
            <w:pPr>
              <w:tabs>
                <w:tab w:val="left" w:pos="0"/>
              </w:tabs>
              <w:spacing w:before="120" w:line="360" w:lineRule="auto"/>
              <w:ind w:left="601"/>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 xml:space="preserve">5.4. </w:t>
            </w:r>
            <w:r w:rsidR="00C51E37">
              <w:rPr>
                <w:rFonts w:ascii="Times New Roman" w:eastAsia="Verdana" w:hAnsi="Times New Roman" w:cs="Times New Roman"/>
                <w:color w:val="000000"/>
                <w:lang w:val="ru-RU"/>
              </w:rPr>
              <w:t xml:space="preserve">Предварительно письменно согласованные Исполнителем с Заказчиком дополнительные расходы, необходимые для надлежащего выполнения обязательств </w:t>
            </w:r>
            <w:r w:rsidR="00C47CE7">
              <w:rPr>
                <w:rFonts w:ascii="Times New Roman" w:eastAsia="Verdana" w:hAnsi="Times New Roman" w:cs="Times New Roman"/>
                <w:color w:val="000000"/>
                <w:lang w:val="ru-RU"/>
              </w:rPr>
              <w:t>И</w:t>
            </w:r>
            <w:r w:rsidR="00C51E37">
              <w:rPr>
                <w:rFonts w:ascii="Times New Roman" w:eastAsia="Verdana" w:hAnsi="Times New Roman" w:cs="Times New Roman"/>
                <w:color w:val="000000"/>
                <w:lang w:val="ru-RU"/>
              </w:rPr>
              <w:t xml:space="preserve">сполнителя по настоящему Договору, подлежат возмещению Заказчиком </w:t>
            </w:r>
            <w:r w:rsidR="00C47CE7" w:rsidRPr="00C47CE7">
              <w:rPr>
                <w:rFonts w:ascii="Times New Roman" w:eastAsia="Verdana" w:hAnsi="Times New Roman" w:cs="Times New Roman"/>
                <w:color w:val="000000"/>
                <w:lang w:val="ru-RU"/>
              </w:rPr>
              <w:t>на основании предоставленных Исполнителем подтверждающих такие понесенные Исполнителем расходы документов</w:t>
            </w:r>
            <w:r w:rsidR="00C47CE7">
              <w:rPr>
                <w:rFonts w:ascii="Times New Roman" w:eastAsia="Verdana" w:hAnsi="Times New Roman" w:cs="Times New Roman"/>
                <w:color w:val="000000"/>
                <w:lang w:val="ru-RU"/>
              </w:rPr>
              <w:t xml:space="preserve"> </w:t>
            </w:r>
            <w:r w:rsidR="00C51E37">
              <w:rPr>
                <w:rFonts w:ascii="Times New Roman" w:eastAsia="Verdana" w:hAnsi="Times New Roman" w:cs="Times New Roman"/>
                <w:color w:val="000000"/>
                <w:lang w:val="ru-RU"/>
              </w:rPr>
              <w:t xml:space="preserve">в порядке, установленном Статьей 6 </w:t>
            </w:r>
            <w:r w:rsidR="00C51E37">
              <w:rPr>
                <w:rFonts w:ascii="Times New Roman" w:eastAsia="Verdana" w:hAnsi="Times New Roman" w:cs="Times New Roman"/>
                <w:color w:val="000000"/>
                <w:lang w:val="ru-RU"/>
              </w:rPr>
              <w:lastRenderedPageBreak/>
              <w:t xml:space="preserve">Договора. </w:t>
            </w:r>
          </w:p>
          <w:p w14:paraId="2E879507" w14:textId="0D928013" w:rsidR="004946BF" w:rsidRDefault="004946BF" w:rsidP="004946BF">
            <w:pPr>
              <w:tabs>
                <w:tab w:val="left" w:pos="0"/>
              </w:tabs>
              <w:spacing w:line="360" w:lineRule="auto"/>
              <w:ind w:left="600" w:hanging="1"/>
              <w:jc w:val="both"/>
              <w:rPr>
                <w:rFonts w:ascii="Times New Roman" w:eastAsia="Verdana" w:hAnsi="Times New Roman" w:cs="Times New Roman"/>
                <w:b/>
                <w:bCs/>
                <w:color w:val="000000"/>
                <w:lang w:val="ru-RU"/>
              </w:rPr>
            </w:pPr>
          </w:p>
          <w:p w14:paraId="226CF267" w14:textId="4A8DA0D9" w:rsidR="00552626" w:rsidRPr="00EE4409" w:rsidRDefault="001131BE" w:rsidP="00552626">
            <w:pPr>
              <w:tabs>
                <w:tab w:val="left" w:pos="0"/>
              </w:tabs>
              <w:spacing w:before="120" w:line="360" w:lineRule="auto"/>
              <w:ind w:left="600" w:hanging="1"/>
              <w:jc w:val="both"/>
              <w:rPr>
                <w:rFonts w:ascii="Times New Roman" w:eastAsia="Verdana" w:hAnsi="Times New Roman" w:cs="Times New Roman"/>
                <w:b/>
                <w:bCs/>
                <w:color w:val="000000"/>
                <w:lang w:val="ru-RU"/>
              </w:rPr>
            </w:pPr>
            <w:r>
              <w:rPr>
                <w:rFonts w:ascii="Times New Roman" w:eastAsia="Verdana" w:hAnsi="Times New Roman" w:cs="Times New Roman"/>
                <w:b/>
                <w:bCs/>
                <w:color w:val="000000"/>
                <w:lang w:val="ru-RU"/>
              </w:rPr>
              <w:t>6</w:t>
            </w:r>
            <w:r w:rsidR="00552626" w:rsidRPr="00EE4409">
              <w:rPr>
                <w:rFonts w:ascii="Times New Roman" w:eastAsia="Verdana" w:hAnsi="Times New Roman" w:cs="Times New Roman"/>
                <w:b/>
                <w:bCs/>
                <w:color w:val="000000"/>
                <w:lang w:val="ru-RU"/>
              </w:rPr>
              <w:t>.</w:t>
            </w:r>
            <w:r w:rsidR="006F0DD3" w:rsidRPr="00EE4409">
              <w:rPr>
                <w:rFonts w:ascii="Times New Roman" w:eastAsia="Verdana" w:hAnsi="Times New Roman" w:cs="Times New Roman"/>
                <w:b/>
                <w:bCs/>
                <w:color w:val="000000"/>
                <w:lang w:val="ru-RU"/>
              </w:rPr>
              <w:t xml:space="preserve">  </w:t>
            </w:r>
            <w:r w:rsidR="00CB6661">
              <w:rPr>
                <w:rFonts w:ascii="Times New Roman" w:eastAsia="Verdana" w:hAnsi="Times New Roman" w:cs="Times New Roman"/>
                <w:b/>
                <w:bCs/>
                <w:color w:val="000000"/>
                <w:lang w:val="ru-RU"/>
              </w:rPr>
              <w:t>Платежи</w:t>
            </w:r>
          </w:p>
          <w:p w14:paraId="489C307C" w14:textId="36608531" w:rsidR="00FA4164" w:rsidRDefault="001131BE" w:rsidP="00552626">
            <w:pPr>
              <w:tabs>
                <w:tab w:val="left" w:pos="0"/>
              </w:tabs>
              <w:spacing w:before="120" w:line="360" w:lineRule="auto"/>
              <w:ind w:left="600" w:hanging="1"/>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6</w:t>
            </w:r>
            <w:r w:rsidR="00552626" w:rsidRPr="00552626">
              <w:rPr>
                <w:rFonts w:ascii="Times New Roman" w:eastAsia="Verdana" w:hAnsi="Times New Roman" w:cs="Times New Roman"/>
                <w:color w:val="000000"/>
                <w:lang w:val="ru-RU"/>
              </w:rPr>
              <w:t xml:space="preserve">.1 </w:t>
            </w:r>
            <w:r w:rsidR="003031C5">
              <w:rPr>
                <w:rFonts w:ascii="Times New Roman" w:eastAsia="Verdana" w:hAnsi="Times New Roman" w:cs="Times New Roman"/>
                <w:color w:val="000000"/>
                <w:lang w:val="ru-RU"/>
              </w:rPr>
              <w:t xml:space="preserve">Исполнитель </w:t>
            </w:r>
            <w:r w:rsidR="00552626" w:rsidRPr="00552626">
              <w:rPr>
                <w:rFonts w:ascii="Times New Roman" w:eastAsia="Verdana" w:hAnsi="Times New Roman" w:cs="Times New Roman"/>
                <w:color w:val="000000"/>
                <w:lang w:val="ru-RU"/>
              </w:rPr>
              <w:t>выставляет Заказчику счета за Вознаграждение в сроки</w:t>
            </w:r>
            <w:r w:rsidR="003D0133">
              <w:rPr>
                <w:rFonts w:ascii="Times New Roman" w:eastAsia="Verdana" w:hAnsi="Times New Roman" w:cs="Times New Roman"/>
                <w:color w:val="000000"/>
                <w:lang w:val="ru-RU"/>
              </w:rPr>
              <w:t xml:space="preserve"> или после наступления сроков</w:t>
            </w:r>
            <w:r w:rsidR="00552626" w:rsidRPr="00552626">
              <w:rPr>
                <w:rFonts w:ascii="Times New Roman" w:eastAsia="Verdana" w:hAnsi="Times New Roman" w:cs="Times New Roman"/>
                <w:color w:val="000000"/>
                <w:lang w:val="ru-RU"/>
              </w:rPr>
              <w:t>, указанны</w:t>
            </w:r>
            <w:r w:rsidR="003D0133">
              <w:rPr>
                <w:rFonts w:ascii="Times New Roman" w:eastAsia="Verdana" w:hAnsi="Times New Roman" w:cs="Times New Roman"/>
                <w:color w:val="000000"/>
                <w:lang w:val="ru-RU"/>
              </w:rPr>
              <w:t>х</w:t>
            </w:r>
            <w:r w:rsidR="00552626" w:rsidRPr="00552626">
              <w:rPr>
                <w:rFonts w:ascii="Times New Roman" w:eastAsia="Verdana" w:hAnsi="Times New Roman" w:cs="Times New Roman"/>
                <w:color w:val="000000"/>
                <w:lang w:val="ru-RU"/>
              </w:rPr>
              <w:t xml:space="preserve"> в </w:t>
            </w:r>
            <w:proofErr w:type="gramStart"/>
            <w:r w:rsidR="00552626" w:rsidRPr="00552626">
              <w:rPr>
                <w:rFonts w:ascii="Times New Roman" w:eastAsia="Verdana" w:hAnsi="Times New Roman" w:cs="Times New Roman"/>
                <w:color w:val="000000"/>
                <w:lang w:val="ru-RU"/>
              </w:rPr>
              <w:t>каждом</w:t>
            </w:r>
            <w:proofErr w:type="gramEnd"/>
            <w:r w:rsidR="00552626" w:rsidRPr="00552626">
              <w:rPr>
                <w:rFonts w:ascii="Times New Roman" w:eastAsia="Verdana" w:hAnsi="Times New Roman" w:cs="Times New Roman"/>
                <w:color w:val="000000"/>
                <w:lang w:val="ru-RU"/>
              </w:rPr>
              <w:t xml:space="preserve"> </w:t>
            </w:r>
            <w:r w:rsidR="004F043C">
              <w:rPr>
                <w:rFonts w:ascii="Times New Roman" w:eastAsia="Verdana" w:hAnsi="Times New Roman" w:cs="Times New Roman"/>
                <w:color w:val="000000"/>
                <w:lang w:val="ru-RU"/>
              </w:rPr>
              <w:t>подписыв</w:t>
            </w:r>
            <w:r w:rsidR="00552626" w:rsidRPr="00552626">
              <w:rPr>
                <w:rFonts w:ascii="Times New Roman" w:eastAsia="Verdana" w:hAnsi="Times New Roman" w:cs="Times New Roman"/>
                <w:color w:val="000000"/>
                <w:lang w:val="ru-RU"/>
              </w:rPr>
              <w:t>аемом Сторонами</w:t>
            </w:r>
            <w:r w:rsidR="004F043C">
              <w:rPr>
                <w:rFonts w:ascii="Times New Roman" w:eastAsia="Verdana" w:hAnsi="Times New Roman" w:cs="Times New Roman"/>
                <w:color w:val="000000"/>
                <w:lang w:val="ru-RU"/>
              </w:rPr>
              <w:t xml:space="preserve"> </w:t>
            </w:r>
            <w:r w:rsidR="004F043C" w:rsidRPr="00552626">
              <w:rPr>
                <w:rFonts w:ascii="Times New Roman" w:eastAsia="Verdana" w:hAnsi="Times New Roman" w:cs="Times New Roman"/>
                <w:color w:val="000000"/>
                <w:lang w:val="ru-RU"/>
              </w:rPr>
              <w:t>в форме Приложения 1 к настоящему Договору</w:t>
            </w:r>
            <w:r w:rsidR="00552626" w:rsidRPr="00552626">
              <w:rPr>
                <w:rFonts w:ascii="Times New Roman" w:eastAsia="Verdana" w:hAnsi="Times New Roman" w:cs="Times New Roman"/>
                <w:color w:val="000000"/>
                <w:lang w:val="ru-RU"/>
              </w:rPr>
              <w:t xml:space="preserve"> </w:t>
            </w:r>
            <w:r w:rsidR="005401B2">
              <w:rPr>
                <w:rFonts w:ascii="Times New Roman" w:eastAsia="Verdana" w:hAnsi="Times New Roman" w:cs="Times New Roman"/>
                <w:color w:val="000000"/>
                <w:lang w:val="ru-RU"/>
              </w:rPr>
              <w:t>З</w:t>
            </w:r>
            <w:r w:rsidR="004F043C">
              <w:rPr>
                <w:rFonts w:ascii="Times New Roman" w:eastAsia="Verdana" w:hAnsi="Times New Roman" w:cs="Times New Roman"/>
                <w:color w:val="000000"/>
                <w:lang w:val="ru-RU"/>
              </w:rPr>
              <w:t>адании</w:t>
            </w:r>
            <w:r w:rsidR="00552626" w:rsidRPr="00552626">
              <w:rPr>
                <w:rFonts w:ascii="Times New Roman" w:eastAsia="Verdana" w:hAnsi="Times New Roman" w:cs="Times New Roman"/>
                <w:color w:val="000000"/>
                <w:lang w:val="ru-RU"/>
              </w:rPr>
              <w:t>.</w:t>
            </w:r>
          </w:p>
          <w:p w14:paraId="2AFCE16F" w14:textId="77777777" w:rsidR="00552626" w:rsidRPr="00552626" w:rsidRDefault="00552626" w:rsidP="005B3664">
            <w:pPr>
              <w:tabs>
                <w:tab w:val="left" w:pos="0"/>
              </w:tabs>
              <w:spacing w:line="360" w:lineRule="auto"/>
              <w:ind w:left="600" w:hanging="1"/>
              <w:jc w:val="both"/>
              <w:rPr>
                <w:rFonts w:ascii="Times New Roman" w:eastAsia="Verdana" w:hAnsi="Times New Roman" w:cs="Times New Roman"/>
                <w:color w:val="000000"/>
                <w:lang w:val="ru-RU"/>
              </w:rPr>
            </w:pPr>
            <w:r w:rsidRPr="00552626">
              <w:rPr>
                <w:rFonts w:ascii="Times New Roman" w:eastAsia="Verdana" w:hAnsi="Times New Roman" w:cs="Times New Roman"/>
                <w:color w:val="000000"/>
                <w:lang w:val="ru-RU"/>
              </w:rPr>
              <w:t xml:space="preserve"> </w:t>
            </w:r>
          </w:p>
          <w:p w14:paraId="426137BD" w14:textId="5FB95699" w:rsidR="00552626" w:rsidRDefault="001131BE" w:rsidP="005B3664">
            <w:pPr>
              <w:tabs>
                <w:tab w:val="left" w:pos="0"/>
              </w:tabs>
              <w:spacing w:line="360" w:lineRule="auto"/>
              <w:ind w:left="600" w:hanging="1"/>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6</w:t>
            </w:r>
            <w:r w:rsidR="00552626" w:rsidRPr="00552626">
              <w:rPr>
                <w:rFonts w:ascii="Times New Roman" w:eastAsia="Verdana" w:hAnsi="Times New Roman" w:cs="Times New Roman"/>
                <w:color w:val="000000"/>
                <w:lang w:val="ru-RU"/>
              </w:rPr>
              <w:t>.2</w:t>
            </w:r>
            <w:r w:rsidR="007A5EFC">
              <w:rPr>
                <w:rFonts w:ascii="Times New Roman" w:eastAsia="Verdana" w:hAnsi="Times New Roman" w:cs="Times New Roman"/>
                <w:color w:val="000000"/>
                <w:lang w:val="ru-RU"/>
              </w:rPr>
              <w:t xml:space="preserve"> </w:t>
            </w:r>
            <w:r w:rsidR="00552626" w:rsidRPr="00552626">
              <w:rPr>
                <w:rFonts w:ascii="Times New Roman" w:eastAsia="Verdana" w:hAnsi="Times New Roman" w:cs="Times New Roman"/>
                <w:color w:val="000000"/>
                <w:lang w:val="ru-RU"/>
              </w:rPr>
              <w:t xml:space="preserve">Заказчик обязан выплатить Вознаграждение </w:t>
            </w:r>
            <w:r w:rsidR="00F60E32">
              <w:rPr>
                <w:rFonts w:ascii="Times New Roman" w:eastAsia="Verdana" w:hAnsi="Times New Roman" w:cs="Times New Roman"/>
                <w:color w:val="000000"/>
                <w:lang w:val="ru-RU"/>
              </w:rPr>
              <w:t xml:space="preserve">Исполнителю </w:t>
            </w:r>
            <w:r w:rsidR="00552626" w:rsidRPr="00552626">
              <w:rPr>
                <w:rFonts w:ascii="Times New Roman" w:eastAsia="Verdana" w:hAnsi="Times New Roman" w:cs="Times New Roman"/>
                <w:color w:val="000000"/>
                <w:lang w:val="ru-RU"/>
              </w:rPr>
              <w:t>в течение 10 рабочих дней с момента получения счета, выставленного в соответствии с настоящ</w:t>
            </w:r>
            <w:r w:rsidR="00BA5262">
              <w:rPr>
                <w:rFonts w:ascii="Times New Roman" w:eastAsia="Verdana" w:hAnsi="Times New Roman" w:cs="Times New Roman"/>
                <w:color w:val="000000"/>
                <w:lang w:val="ru-RU"/>
              </w:rPr>
              <w:t>им</w:t>
            </w:r>
            <w:r w:rsidR="00552626" w:rsidRPr="00552626">
              <w:rPr>
                <w:rFonts w:ascii="Times New Roman" w:eastAsia="Verdana" w:hAnsi="Times New Roman" w:cs="Times New Roman"/>
                <w:color w:val="000000"/>
                <w:lang w:val="ru-RU"/>
              </w:rPr>
              <w:t xml:space="preserve"> пунктом </w:t>
            </w:r>
            <w:r w:rsidR="00BA5262">
              <w:rPr>
                <w:rFonts w:ascii="Times New Roman" w:eastAsia="Verdana" w:hAnsi="Times New Roman" w:cs="Times New Roman"/>
                <w:color w:val="000000"/>
                <w:lang w:val="ru-RU"/>
              </w:rPr>
              <w:t>6</w:t>
            </w:r>
            <w:r w:rsidR="00552626" w:rsidRPr="00552626">
              <w:rPr>
                <w:rFonts w:ascii="Times New Roman" w:eastAsia="Verdana" w:hAnsi="Times New Roman" w:cs="Times New Roman"/>
                <w:color w:val="000000"/>
                <w:lang w:val="ru-RU"/>
              </w:rPr>
              <w:t>.</w:t>
            </w:r>
          </w:p>
          <w:p w14:paraId="26A43464" w14:textId="71604719" w:rsidR="0056081F" w:rsidRPr="0056081F" w:rsidRDefault="00BA5262" w:rsidP="0056081F">
            <w:pPr>
              <w:tabs>
                <w:tab w:val="left" w:pos="0"/>
              </w:tabs>
              <w:spacing w:before="120" w:line="360" w:lineRule="auto"/>
              <w:ind w:left="600" w:hanging="1"/>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6</w:t>
            </w:r>
            <w:r w:rsidR="0056081F" w:rsidRPr="0056081F">
              <w:rPr>
                <w:rFonts w:ascii="Times New Roman" w:eastAsia="Verdana" w:hAnsi="Times New Roman" w:cs="Times New Roman"/>
                <w:color w:val="000000"/>
                <w:lang w:val="ru-RU"/>
              </w:rPr>
              <w:t xml:space="preserve">.3 Заказчик обязан выплачивать Вознаграждение банковским переводом (с использованием платежных реквизитов, указанных в </w:t>
            </w:r>
            <w:proofErr w:type="gramStart"/>
            <w:r w:rsidR="0056081F" w:rsidRPr="0056081F">
              <w:rPr>
                <w:rFonts w:ascii="Times New Roman" w:eastAsia="Verdana" w:hAnsi="Times New Roman" w:cs="Times New Roman"/>
                <w:color w:val="000000"/>
                <w:lang w:val="ru-RU"/>
              </w:rPr>
              <w:t>настоящем</w:t>
            </w:r>
            <w:proofErr w:type="gramEnd"/>
            <w:r w:rsidR="0056081F" w:rsidRPr="0056081F">
              <w:rPr>
                <w:rFonts w:ascii="Times New Roman" w:eastAsia="Verdana" w:hAnsi="Times New Roman" w:cs="Times New Roman"/>
                <w:color w:val="000000"/>
                <w:lang w:val="ru-RU"/>
              </w:rPr>
              <w:t xml:space="preserve"> Договоре).</w:t>
            </w:r>
          </w:p>
          <w:p w14:paraId="047A94EF" w14:textId="1594747C" w:rsidR="00462B49" w:rsidRDefault="00BA5262" w:rsidP="0056081F">
            <w:pPr>
              <w:tabs>
                <w:tab w:val="left" w:pos="0"/>
              </w:tabs>
              <w:spacing w:before="120" w:line="360" w:lineRule="auto"/>
              <w:ind w:left="600" w:hanging="1"/>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6</w:t>
            </w:r>
            <w:r w:rsidR="0056081F" w:rsidRPr="0056081F">
              <w:rPr>
                <w:rFonts w:ascii="Times New Roman" w:eastAsia="Verdana" w:hAnsi="Times New Roman" w:cs="Times New Roman"/>
                <w:color w:val="000000"/>
                <w:lang w:val="ru-RU"/>
              </w:rPr>
              <w:t>.4</w:t>
            </w:r>
            <w:proofErr w:type="gramStart"/>
            <w:r w:rsidR="0056081F" w:rsidRPr="0056081F">
              <w:rPr>
                <w:rFonts w:ascii="Times New Roman" w:eastAsia="Verdana" w:hAnsi="Times New Roman" w:cs="Times New Roman"/>
                <w:color w:val="000000"/>
                <w:lang w:val="ru-RU"/>
              </w:rPr>
              <w:t xml:space="preserve"> Е</w:t>
            </w:r>
            <w:proofErr w:type="gramEnd"/>
            <w:r w:rsidR="0056081F" w:rsidRPr="0056081F">
              <w:rPr>
                <w:rFonts w:ascii="Times New Roman" w:eastAsia="Verdana" w:hAnsi="Times New Roman" w:cs="Times New Roman"/>
                <w:color w:val="000000"/>
                <w:lang w:val="ru-RU"/>
              </w:rPr>
              <w:t>сли Заказчик не выплачивает</w:t>
            </w:r>
            <w:r w:rsidR="00471418">
              <w:rPr>
                <w:rFonts w:ascii="Times New Roman" w:eastAsia="Verdana" w:hAnsi="Times New Roman" w:cs="Times New Roman"/>
                <w:color w:val="000000"/>
                <w:lang w:val="ru-RU"/>
              </w:rPr>
              <w:t xml:space="preserve"> </w:t>
            </w:r>
            <w:r w:rsidR="0056081F" w:rsidRPr="0056081F">
              <w:rPr>
                <w:rFonts w:ascii="Times New Roman" w:eastAsia="Verdana" w:hAnsi="Times New Roman" w:cs="Times New Roman"/>
                <w:color w:val="000000"/>
                <w:lang w:val="ru-RU"/>
              </w:rPr>
              <w:t>Вознаграждение,</w:t>
            </w:r>
            <w:r w:rsidR="00471418">
              <w:rPr>
                <w:rFonts w:ascii="Times New Roman" w:eastAsia="Verdana" w:hAnsi="Times New Roman" w:cs="Times New Roman"/>
                <w:color w:val="000000"/>
                <w:lang w:val="ru-RU"/>
              </w:rPr>
              <w:t xml:space="preserve"> </w:t>
            </w:r>
            <w:r w:rsidR="0056081F" w:rsidRPr="0056081F">
              <w:rPr>
                <w:rFonts w:ascii="Times New Roman" w:eastAsia="Verdana" w:hAnsi="Times New Roman" w:cs="Times New Roman"/>
                <w:color w:val="000000"/>
                <w:lang w:val="ru-RU"/>
              </w:rPr>
              <w:t xml:space="preserve">причитающееся </w:t>
            </w:r>
            <w:r w:rsidR="00DE316A">
              <w:rPr>
                <w:rFonts w:ascii="Times New Roman" w:eastAsia="Verdana" w:hAnsi="Times New Roman" w:cs="Times New Roman"/>
                <w:color w:val="000000"/>
                <w:lang w:val="ru-RU"/>
              </w:rPr>
              <w:t xml:space="preserve">Исполнителю </w:t>
            </w:r>
            <w:r w:rsidR="0056081F" w:rsidRPr="0056081F">
              <w:rPr>
                <w:rFonts w:ascii="Times New Roman" w:eastAsia="Verdana" w:hAnsi="Times New Roman" w:cs="Times New Roman"/>
                <w:color w:val="000000"/>
                <w:lang w:val="ru-RU"/>
              </w:rPr>
              <w:t xml:space="preserve">в соответствии с условиями, которые должны быть </w:t>
            </w:r>
            <w:r w:rsidR="00471418">
              <w:rPr>
                <w:rFonts w:ascii="Times New Roman" w:eastAsia="Verdana" w:hAnsi="Times New Roman" w:cs="Times New Roman"/>
                <w:color w:val="000000"/>
                <w:lang w:val="ru-RU"/>
              </w:rPr>
              <w:t xml:space="preserve">указаны в </w:t>
            </w:r>
            <w:r w:rsidR="005401B2">
              <w:rPr>
                <w:rFonts w:ascii="Times New Roman" w:eastAsia="Verdana" w:hAnsi="Times New Roman" w:cs="Times New Roman"/>
                <w:color w:val="000000"/>
                <w:lang w:val="ru-RU"/>
              </w:rPr>
              <w:t>З</w:t>
            </w:r>
            <w:r w:rsidR="00471418">
              <w:rPr>
                <w:rFonts w:ascii="Times New Roman" w:eastAsia="Verdana" w:hAnsi="Times New Roman" w:cs="Times New Roman"/>
                <w:color w:val="000000"/>
                <w:lang w:val="ru-RU"/>
              </w:rPr>
              <w:t>аданиях</w:t>
            </w:r>
            <w:r w:rsidR="0056081F" w:rsidRPr="0056081F">
              <w:rPr>
                <w:rFonts w:ascii="Times New Roman" w:eastAsia="Verdana" w:hAnsi="Times New Roman" w:cs="Times New Roman"/>
                <w:color w:val="000000"/>
                <w:lang w:val="ru-RU"/>
              </w:rPr>
              <w:t xml:space="preserve">, </w:t>
            </w:r>
            <w:r w:rsidR="00471418">
              <w:rPr>
                <w:rFonts w:ascii="Times New Roman" w:eastAsia="Verdana" w:hAnsi="Times New Roman" w:cs="Times New Roman"/>
                <w:color w:val="000000"/>
                <w:lang w:val="ru-RU"/>
              </w:rPr>
              <w:t>подписыв</w:t>
            </w:r>
            <w:r w:rsidR="0056081F" w:rsidRPr="0056081F">
              <w:rPr>
                <w:rFonts w:ascii="Times New Roman" w:eastAsia="Verdana" w:hAnsi="Times New Roman" w:cs="Times New Roman"/>
                <w:color w:val="000000"/>
                <w:lang w:val="ru-RU"/>
              </w:rPr>
              <w:t>аемых Сторонами</w:t>
            </w:r>
            <w:r w:rsidR="00471418">
              <w:rPr>
                <w:rFonts w:ascii="Times New Roman" w:eastAsia="Verdana" w:hAnsi="Times New Roman" w:cs="Times New Roman"/>
                <w:color w:val="000000"/>
                <w:lang w:val="ru-RU"/>
              </w:rPr>
              <w:t>,</w:t>
            </w:r>
            <w:r w:rsidR="0056081F" w:rsidRPr="0056081F">
              <w:rPr>
                <w:rFonts w:ascii="Times New Roman" w:eastAsia="Verdana" w:hAnsi="Times New Roman" w:cs="Times New Roman"/>
                <w:color w:val="000000"/>
                <w:lang w:val="ru-RU"/>
              </w:rPr>
              <w:t xml:space="preserve"> в установленный срок, </w:t>
            </w:r>
            <w:r w:rsidR="00DE316A">
              <w:rPr>
                <w:rFonts w:ascii="Times New Roman" w:eastAsia="Verdana" w:hAnsi="Times New Roman" w:cs="Times New Roman"/>
                <w:color w:val="000000"/>
                <w:lang w:val="ru-RU"/>
              </w:rPr>
              <w:t xml:space="preserve">Исполнитель </w:t>
            </w:r>
            <w:r w:rsidR="0056081F" w:rsidRPr="0056081F">
              <w:rPr>
                <w:rFonts w:ascii="Times New Roman" w:eastAsia="Verdana" w:hAnsi="Times New Roman" w:cs="Times New Roman"/>
                <w:color w:val="000000"/>
                <w:lang w:val="ru-RU"/>
              </w:rPr>
              <w:t>может удержать с Заказчика проценты на просроченную сумму в размере, равном действующей справочной процентной ставке, которая публикуется Центральным банком Кипра в соответствии с Законом о борьбе с несвоевременными платежами в коммерческих сделках</w:t>
            </w:r>
            <w:r w:rsidR="00471418">
              <w:rPr>
                <w:rFonts w:ascii="Times New Roman" w:eastAsia="Verdana" w:hAnsi="Times New Roman" w:cs="Times New Roman"/>
                <w:color w:val="000000"/>
                <w:lang w:val="ru-RU"/>
              </w:rPr>
              <w:t xml:space="preserve"> (</w:t>
            </w:r>
            <w:r w:rsidR="0056081F" w:rsidRPr="0056081F">
              <w:rPr>
                <w:rFonts w:ascii="Times New Roman" w:eastAsia="Verdana" w:hAnsi="Times New Roman" w:cs="Times New Roman"/>
                <w:color w:val="000000"/>
                <w:lang w:val="ru-RU"/>
              </w:rPr>
              <w:t>Закон 123(I)/ 2012</w:t>
            </w:r>
            <w:r w:rsidR="00471418">
              <w:rPr>
                <w:rFonts w:ascii="Times New Roman" w:eastAsia="Verdana" w:hAnsi="Times New Roman" w:cs="Times New Roman"/>
                <w:color w:val="000000"/>
                <w:lang w:val="ru-RU"/>
              </w:rPr>
              <w:t>)</w:t>
            </w:r>
            <w:r w:rsidR="0056081F" w:rsidRPr="0056081F">
              <w:rPr>
                <w:rFonts w:ascii="Times New Roman" w:eastAsia="Verdana" w:hAnsi="Times New Roman" w:cs="Times New Roman"/>
                <w:color w:val="000000"/>
                <w:lang w:val="ru-RU"/>
              </w:rPr>
              <w:t xml:space="preserve">. </w:t>
            </w:r>
            <w:proofErr w:type="gramStart"/>
            <w:r w:rsidR="0056081F" w:rsidRPr="0056081F">
              <w:rPr>
                <w:rFonts w:ascii="Times New Roman" w:eastAsia="Verdana" w:hAnsi="Times New Roman" w:cs="Times New Roman"/>
                <w:color w:val="000000"/>
                <w:lang w:val="ru-RU"/>
              </w:rPr>
              <w:t xml:space="preserve">Любая такая процентная ставка может быть начислена без </w:t>
            </w:r>
            <w:r w:rsidR="0056081F" w:rsidRPr="0056081F">
              <w:rPr>
                <w:rFonts w:ascii="Times New Roman" w:eastAsia="Verdana" w:hAnsi="Times New Roman" w:cs="Times New Roman"/>
                <w:color w:val="000000"/>
                <w:lang w:val="ru-RU"/>
              </w:rPr>
              <w:lastRenderedPageBreak/>
              <w:t xml:space="preserve">предварительного уведомления Заказчика только в тех случаях, когда </w:t>
            </w:r>
            <w:r w:rsidR="00DE316A">
              <w:rPr>
                <w:rFonts w:ascii="Times New Roman" w:eastAsia="Verdana" w:hAnsi="Times New Roman" w:cs="Times New Roman"/>
                <w:color w:val="000000"/>
                <w:lang w:val="ru-RU"/>
              </w:rPr>
              <w:t xml:space="preserve">Исполнитель </w:t>
            </w:r>
            <w:r w:rsidR="0056081F" w:rsidRPr="0056081F">
              <w:rPr>
                <w:rFonts w:ascii="Times New Roman" w:eastAsia="Verdana" w:hAnsi="Times New Roman" w:cs="Times New Roman"/>
                <w:color w:val="000000"/>
                <w:lang w:val="ru-RU"/>
              </w:rPr>
              <w:t>выполнил все свои договорные и юридические обязательства, связанные с настоящим Договором, и в дальнейшем, при условии, что он не получил вовремя причитающееся ему вознаграждение (если только причина такой задержки не связана с виной Заказчика).</w:t>
            </w:r>
            <w:proofErr w:type="gramEnd"/>
          </w:p>
          <w:p w14:paraId="6DB03591" w14:textId="77777777" w:rsidR="001337E2" w:rsidRDefault="001337E2" w:rsidP="00591BF9">
            <w:pPr>
              <w:tabs>
                <w:tab w:val="left" w:pos="0"/>
              </w:tabs>
              <w:spacing w:line="360" w:lineRule="auto"/>
              <w:ind w:left="600" w:hanging="1"/>
              <w:jc w:val="both"/>
              <w:rPr>
                <w:rFonts w:ascii="Times New Roman" w:eastAsia="Verdana" w:hAnsi="Times New Roman" w:cs="Times New Roman"/>
                <w:color w:val="000000"/>
                <w:lang w:val="ru-RU"/>
              </w:rPr>
            </w:pPr>
          </w:p>
          <w:p w14:paraId="1C03E3FA" w14:textId="7B4569D2" w:rsidR="00462B49" w:rsidRPr="00EE4409" w:rsidRDefault="0056081F" w:rsidP="005B3664">
            <w:pPr>
              <w:tabs>
                <w:tab w:val="left" w:pos="0"/>
              </w:tabs>
              <w:spacing w:line="360" w:lineRule="auto"/>
              <w:ind w:left="600" w:hanging="1"/>
              <w:jc w:val="both"/>
              <w:rPr>
                <w:rFonts w:ascii="Times New Roman" w:eastAsia="Verdana" w:hAnsi="Times New Roman" w:cs="Times New Roman"/>
                <w:b/>
                <w:bCs/>
                <w:color w:val="000000"/>
                <w:lang w:val="ru-RU"/>
              </w:rPr>
            </w:pPr>
            <w:r w:rsidRPr="00EE4409">
              <w:rPr>
                <w:rFonts w:ascii="Times New Roman" w:eastAsia="Verdana" w:hAnsi="Times New Roman" w:cs="Times New Roman"/>
                <w:b/>
                <w:bCs/>
                <w:color w:val="000000"/>
                <w:lang w:val="ru-RU"/>
              </w:rPr>
              <w:t xml:space="preserve"> </w:t>
            </w:r>
            <w:r w:rsidR="001A01EA">
              <w:rPr>
                <w:rFonts w:ascii="Times New Roman" w:eastAsia="Verdana" w:hAnsi="Times New Roman" w:cs="Times New Roman"/>
                <w:b/>
                <w:bCs/>
                <w:color w:val="000000"/>
                <w:lang w:val="ru-RU"/>
              </w:rPr>
              <w:t>7</w:t>
            </w:r>
            <w:r w:rsidR="00462B49" w:rsidRPr="00EE4409">
              <w:rPr>
                <w:rFonts w:ascii="Times New Roman" w:eastAsia="Verdana" w:hAnsi="Times New Roman" w:cs="Times New Roman"/>
                <w:b/>
                <w:bCs/>
                <w:color w:val="000000"/>
                <w:lang w:val="ru-RU"/>
              </w:rPr>
              <w:t>.</w:t>
            </w:r>
            <w:r w:rsidR="00C63675">
              <w:rPr>
                <w:rFonts w:ascii="Times New Roman" w:eastAsia="Verdana" w:hAnsi="Times New Roman" w:cs="Times New Roman"/>
                <w:b/>
                <w:bCs/>
                <w:color w:val="000000"/>
                <w:lang w:val="ru-RU"/>
              </w:rPr>
              <w:t xml:space="preserve">  </w:t>
            </w:r>
            <w:r w:rsidR="00CB6661">
              <w:rPr>
                <w:rFonts w:ascii="Times New Roman" w:eastAsia="Verdana" w:hAnsi="Times New Roman" w:cs="Times New Roman"/>
                <w:b/>
                <w:bCs/>
                <w:color w:val="000000"/>
                <w:lang w:val="ru-RU"/>
              </w:rPr>
              <w:t>Гарантии</w:t>
            </w:r>
          </w:p>
          <w:p w14:paraId="5C4DC1AA" w14:textId="30F9A702" w:rsidR="00462B49" w:rsidRPr="00462B49" w:rsidRDefault="001A01EA" w:rsidP="00462B49">
            <w:pPr>
              <w:tabs>
                <w:tab w:val="left" w:pos="0"/>
              </w:tabs>
              <w:spacing w:before="120" w:line="360" w:lineRule="auto"/>
              <w:ind w:left="600" w:hanging="1"/>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7</w:t>
            </w:r>
            <w:r w:rsidR="00462B49" w:rsidRPr="00462B49">
              <w:rPr>
                <w:rFonts w:ascii="Times New Roman" w:eastAsia="Verdana" w:hAnsi="Times New Roman" w:cs="Times New Roman"/>
                <w:color w:val="000000"/>
                <w:lang w:val="ru-RU"/>
              </w:rPr>
              <w:t xml:space="preserve">.1 </w:t>
            </w:r>
            <w:r w:rsidR="00BB0F01">
              <w:rPr>
                <w:rFonts w:ascii="Times New Roman" w:eastAsia="Verdana" w:hAnsi="Times New Roman" w:cs="Times New Roman"/>
                <w:color w:val="000000"/>
                <w:lang w:val="ru-RU"/>
              </w:rPr>
              <w:t xml:space="preserve">Исполнитель </w:t>
            </w:r>
            <w:r w:rsidR="00462B49" w:rsidRPr="00462B49">
              <w:rPr>
                <w:rFonts w:ascii="Times New Roman" w:eastAsia="Verdana" w:hAnsi="Times New Roman" w:cs="Times New Roman"/>
                <w:color w:val="000000"/>
                <w:lang w:val="ru-RU"/>
              </w:rPr>
              <w:t>гарантирует Заказчику, что:</w:t>
            </w:r>
          </w:p>
          <w:p w14:paraId="2E0B7A6A" w14:textId="77777777" w:rsidR="00462B49" w:rsidRPr="00462B49" w:rsidRDefault="00462B49" w:rsidP="00462B49">
            <w:pPr>
              <w:tabs>
                <w:tab w:val="left" w:pos="0"/>
              </w:tabs>
              <w:spacing w:before="120" w:line="360" w:lineRule="auto"/>
              <w:ind w:left="600" w:hanging="1"/>
              <w:jc w:val="both"/>
              <w:rPr>
                <w:rFonts w:ascii="Times New Roman" w:eastAsia="Verdana" w:hAnsi="Times New Roman" w:cs="Times New Roman"/>
                <w:color w:val="000000"/>
                <w:lang w:val="ru-RU"/>
              </w:rPr>
            </w:pPr>
            <w:r w:rsidRPr="00462B49">
              <w:rPr>
                <w:rFonts w:ascii="Times New Roman" w:eastAsia="Verdana" w:hAnsi="Times New Roman" w:cs="Times New Roman"/>
                <w:color w:val="000000"/>
                <w:lang w:val="ru-RU"/>
              </w:rPr>
              <w:t xml:space="preserve">(a) </w:t>
            </w:r>
            <w:r w:rsidR="00AA5A79">
              <w:rPr>
                <w:rFonts w:ascii="Times New Roman" w:eastAsia="Verdana" w:hAnsi="Times New Roman" w:cs="Times New Roman"/>
                <w:color w:val="000000"/>
                <w:lang w:val="ru-RU"/>
              </w:rPr>
              <w:t>Исполнитель</w:t>
            </w:r>
            <w:r w:rsidR="00AA5A79" w:rsidRPr="00462B49" w:rsidDel="00AA5A79">
              <w:rPr>
                <w:rFonts w:ascii="Times New Roman" w:eastAsia="Verdana" w:hAnsi="Times New Roman" w:cs="Times New Roman"/>
                <w:color w:val="000000"/>
                <w:lang w:val="ru-RU"/>
              </w:rPr>
              <w:t xml:space="preserve"> </w:t>
            </w:r>
            <w:r w:rsidRPr="00462B49">
              <w:rPr>
                <w:rFonts w:ascii="Times New Roman" w:eastAsia="Verdana" w:hAnsi="Times New Roman" w:cs="Times New Roman"/>
                <w:color w:val="000000"/>
                <w:lang w:val="ru-RU"/>
              </w:rPr>
              <w:t>имеет законное право и полномочия заключить настоящий Договор и выполнять свои обязательства по Договору;</w:t>
            </w:r>
          </w:p>
          <w:p w14:paraId="0963FE51" w14:textId="77777777" w:rsidR="00462B49" w:rsidRPr="00462B49" w:rsidRDefault="00462B49" w:rsidP="00462B49">
            <w:pPr>
              <w:tabs>
                <w:tab w:val="left" w:pos="0"/>
              </w:tabs>
              <w:spacing w:before="120" w:line="360" w:lineRule="auto"/>
              <w:ind w:left="600" w:hanging="1"/>
              <w:jc w:val="both"/>
              <w:rPr>
                <w:rFonts w:ascii="Times New Roman" w:eastAsia="Verdana" w:hAnsi="Times New Roman" w:cs="Times New Roman"/>
                <w:color w:val="000000"/>
                <w:lang w:val="ru-RU"/>
              </w:rPr>
            </w:pPr>
            <w:r w:rsidRPr="00462B49">
              <w:rPr>
                <w:rFonts w:ascii="Times New Roman" w:eastAsia="Verdana" w:hAnsi="Times New Roman" w:cs="Times New Roman"/>
                <w:color w:val="000000"/>
                <w:lang w:val="ru-RU"/>
              </w:rPr>
              <w:t xml:space="preserve">(b) </w:t>
            </w:r>
            <w:r w:rsidR="00AA5A79">
              <w:rPr>
                <w:rFonts w:ascii="Times New Roman" w:eastAsia="Verdana" w:hAnsi="Times New Roman" w:cs="Times New Roman"/>
                <w:color w:val="000000"/>
                <w:lang w:val="ru-RU"/>
              </w:rPr>
              <w:t>Исполнитель</w:t>
            </w:r>
            <w:r w:rsidR="00AA5A79" w:rsidRPr="00462B49" w:rsidDel="00AA5A79">
              <w:rPr>
                <w:rFonts w:ascii="Times New Roman" w:eastAsia="Verdana" w:hAnsi="Times New Roman" w:cs="Times New Roman"/>
                <w:color w:val="000000"/>
                <w:lang w:val="ru-RU"/>
              </w:rPr>
              <w:t xml:space="preserve"> </w:t>
            </w:r>
            <w:r w:rsidRPr="00462B49">
              <w:rPr>
                <w:rFonts w:ascii="Times New Roman" w:eastAsia="Verdana" w:hAnsi="Times New Roman" w:cs="Times New Roman"/>
                <w:color w:val="000000"/>
                <w:lang w:val="ru-RU"/>
              </w:rPr>
              <w:t xml:space="preserve">будет соблюдать все правовые и нормативные требования, применимые к осуществлению прав </w:t>
            </w:r>
            <w:r w:rsidR="00AA5A79">
              <w:rPr>
                <w:rFonts w:ascii="Times New Roman" w:eastAsia="Verdana" w:hAnsi="Times New Roman" w:cs="Times New Roman"/>
                <w:color w:val="000000"/>
                <w:lang w:val="ru-RU"/>
              </w:rPr>
              <w:t>Исполнителя</w:t>
            </w:r>
            <w:r w:rsidR="00AA5A79" w:rsidRPr="00462B49" w:rsidDel="00AA5A79">
              <w:rPr>
                <w:rFonts w:ascii="Times New Roman" w:eastAsia="Verdana" w:hAnsi="Times New Roman" w:cs="Times New Roman"/>
                <w:color w:val="000000"/>
                <w:lang w:val="ru-RU"/>
              </w:rPr>
              <w:t xml:space="preserve"> </w:t>
            </w:r>
            <w:r w:rsidRPr="00462B49">
              <w:rPr>
                <w:rFonts w:ascii="Times New Roman" w:eastAsia="Verdana" w:hAnsi="Times New Roman" w:cs="Times New Roman"/>
                <w:color w:val="000000"/>
                <w:lang w:val="ru-RU"/>
              </w:rPr>
              <w:t xml:space="preserve">и выполнению обязательств </w:t>
            </w:r>
            <w:r w:rsidR="00AA5A79">
              <w:rPr>
                <w:rFonts w:ascii="Times New Roman" w:eastAsia="Verdana" w:hAnsi="Times New Roman" w:cs="Times New Roman"/>
                <w:color w:val="000000"/>
                <w:lang w:val="ru-RU"/>
              </w:rPr>
              <w:t>Исполнителя</w:t>
            </w:r>
            <w:r w:rsidR="00AA5A79" w:rsidRPr="00462B49" w:rsidDel="00AA5A79">
              <w:rPr>
                <w:rFonts w:ascii="Times New Roman" w:eastAsia="Verdana" w:hAnsi="Times New Roman" w:cs="Times New Roman"/>
                <w:color w:val="000000"/>
                <w:lang w:val="ru-RU"/>
              </w:rPr>
              <w:t xml:space="preserve"> </w:t>
            </w:r>
            <w:r w:rsidRPr="00462B49">
              <w:rPr>
                <w:rFonts w:ascii="Times New Roman" w:eastAsia="Verdana" w:hAnsi="Times New Roman" w:cs="Times New Roman"/>
                <w:color w:val="000000"/>
                <w:lang w:val="ru-RU"/>
              </w:rPr>
              <w:t>по настоящему Договору; и</w:t>
            </w:r>
          </w:p>
          <w:p w14:paraId="5C2019AE" w14:textId="77777777" w:rsidR="00462B49" w:rsidRDefault="00462B49" w:rsidP="00462B49">
            <w:pPr>
              <w:tabs>
                <w:tab w:val="left" w:pos="0"/>
              </w:tabs>
              <w:spacing w:before="120" w:line="360" w:lineRule="auto"/>
              <w:ind w:left="600" w:hanging="1"/>
              <w:jc w:val="both"/>
              <w:rPr>
                <w:rFonts w:ascii="Times New Roman" w:eastAsia="Verdana" w:hAnsi="Times New Roman" w:cs="Times New Roman"/>
                <w:color w:val="000000"/>
                <w:lang w:val="ru-RU"/>
              </w:rPr>
            </w:pPr>
            <w:r w:rsidRPr="00462B49">
              <w:rPr>
                <w:rFonts w:ascii="Times New Roman" w:eastAsia="Verdana" w:hAnsi="Times New Roman" w:cs="Times New Roman"/>
                <w:color w:val="000000"/>
                <w:lang w:val="ru-RU"/>
              </w:rPr>
              <w:t xml:space="preserve">(c) </w:t>
            </w:r>
            <w:r w:rsidR="00AA5A79">
              <w:rPr>
                <w:rFonts w:ascii="Times New Roman" w:eastAsia="Verdana" w:hAnsi="Times New Roman" w:cs="Times New Roman"/>
                <w:color w:val="000000"/>
                <w:lang w:val="ru-RU"/>
              </w:rPr>
              <w:t>Исполнитель</w:t>
            </w:r>
            <w:r w:rsidR="00AA5A79" w:rsidRPr="00462B49" w:rsidDel="00AA5A79">
              <w:rPr>
                <w:rFonts w:ascii="Times New Roman" w:eastAsia="Verdana" w:hAnsi="Times New Roman" w:cs="Times New Roman"/>
                <w:color w:val="000000"/>
                <w:lang w:val="ru-RU"/>
              </w:rPr>
              <w:t xml:space="preserve"> </w:t>
            </w:r>
            <w:r w:rsidR="004841D2">
              <w:rPr>
                <w:rFonts w:ascii="Times New Roman" w:eastAsia="Verdana" w:hAnsi="Times New Roman" w:cs="Times New Roman"/>
                <w:color w:val="000000"/>
                <w:lang w:val="ru-RU"/>
              </w:rPr>
              <w:t>обладает или имеет доступ ко</w:t>
            </w:r>
            <w:r w:rsidRPr="00462B49">
              <w:rPr>
                <w:rFonts w:ascii="Times New Roman" w:eastAsia="Verdana" w:hAnsi="Times New Roman" w:cs="Times New Roman"/>
                <w:color w:val="000000"/>
                <w:lang w:val="ru-RU"/>
              </w:rPr>
              <w:t xml:space="preserve"> всем необходимым ноу-хау, знаниям и опыту для выполнения своих обязательств по настоящему </w:t>
            </w:r>
            <w:r w:rsidR="004841D2">
              <w:rPr>
                <w:rFonts w:ascii="Times New Roman" w:eastAsia="Verdana" w:hAnsi="Times New Roman" w:cs="Times New Roman"/>
                <w:color w:val="000000"/>
                <w:lang w:val="ru-RU"/>
              </w:rPr>
              <w:t>Договору</w:t>
            </w:r>
            <w:r w:rsidRPr="00462B49">
              <w:rPr>
                <w:rFonts w:ascii="Times New Roman" w:eastAsia="Verdana" w:hAnsi="Times New Roman" w:cs="Times New Roman"/>
                <w:color w:val="000000"/>
                <w:lang w:val="ru-RU"/>
              </w:rPr>
              <w:t>.</w:t>
            </w:r>
          </w:p>
          <w:p w14:paraId="56860126" w14:textId="77777777" w:rsidR="00F12934" w:rsidRPr="00462B49" w:rsidRDefault="00F12934" w:rsidP="00F12934">
            <w:pPr>
              <w:tabs>
                <w:tab w:val="left" w:pos="0"/>
              </w:tabs>
              <w:spacing w:line="360" w:lineRule="auto"/>
              <w:ind w:left="600" w:hanging="1"/>
              <w:jc w:val="both"/>
              <w:rPr>
                <w:rFonts w:ascii="Times New Roman" w:eastAsia="Verdana" w:hAnsi="Times New Roman" w:cs="Times New Roman"/>
                <w:color w:val="000000"/>
                <w:lang w:val="ru-RU"/>
              </w:rPr>
            </w:pPr>
          </w:p>
          <w:p w14:paraId="6DE6FFF2" w14:textId="7488CC05" w:rsidR="00462B49" w:rsidRPr="00462B49" w:rsidRDefault="001A01EA" w:rsidP="002F067C">
            <w:pPr>
              <w:tabs>
                <w:tab w:val="left" w:pos="0"/>
              </w:tabs>
              <w:spacing w:line="360" w:lineRule="auto"/>
              <w:ind w:left="600" w:hanging="1"/>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7</w:t>
            </w:r>
            <w:r w:rsidR="00462B49" w:rsidRPr="00462B49">
              <w:rPr>
                <w:rFonts w:ascii="Times New Roman" w:eastAsia="Verdana" w:hAnsi="Times New Roman" w:cs="Times New Roman"/>
                <w:color w:val="000000"/>
                <w:lang w:val="ru-RU"/>
              </w:rPr>
              <w:t>.2</w:t>
            </w:r>
            <w:proofErr w:type="gramStart"/>
            <w:r w:rsidR="00462B49" w:rsidRPr="00462B49">
              <w:rPr>
                <w:rFonts w:ascii="Times New Roman" w:eastAsia="Verdana" w:hAnsi="Times New Roman" w:cs="Times New Roman"/>
                <w:color w:val="000000"/>
                <w:lang w:val="ru-RU"/>
              </w:rPr>
              <w:t xml:space="preserve"> </w:t>
            </w:r>
            <w:r w:rsidR="00685084">
              <w:rPr>
                <w:rFonts w:ascii="Times New Roman" w:eastAsia="Verdana" w:hAnsi="Times New Roman" w:cs="Times New Roman"/>
                <w:color w:val="000000"/>
                <w:lang w:val="ru-RU"/>
              </w:rPr>
              <w:t>Т</w:t>
            </w:r>
            <w:proofErr w:type="gramEnd"/>
            <w:r w:rsidR="00685084">
              <w:rPr>
                <w:rFonts w:ascii="Times New Roman" w:eastAsia="Verdana" w:hAnsi="Times New Roman" w:cs="Times New Roman"/>
                <w:color w:val="000000"/>
                <w:lang w:val="ru-RU"/>
              </w:rPr>
              <w:t xml:space="preserve">акже </w:t>
            </w:r>
            <w:r w:rsidR="00F244AA">
              <w:rPr>
                <w:rFonts w:ascii="Times New Roman" w:eastAsia="Verdana" w:hAnsi="Times New Roman" w:cs="Times New Roman"/>
                <w:color w:val="000000"/>
                <w:lang w:val="ru-RU"/>
              </w:rPr>
              <w:t>Исполнитель</w:t>
            </w:r>
            <w:r w:rsidR="00F244AA" w:rsidRPr="00462B49" w:rsidDel="00F244AA">
              <w:rPr>
                <w:rFonts w:ascii="Times New Roman" w:eastAsia="Verdana" w:hAnsi="Times New Roman" w:cs="Times New Roman"/>
                <w:color w:val="000000"/>
                <w:lang w:val="ru-RU"/>
              </w:rPr>
              <w:t xml:space="preserve"> </w:t>
            </w:r>
            <w:r w:rsidR="00462B49" w:rsidRPr="00462B49">
              <w:rPr>
                <w:rFonts w:ascii="Times New Roman" w:eastAsia="Verdana" w:hAnsi="Times New Roman" w:cs="Times New Roman"/>
                <w:color w:val="000000"/>
                <w:lang w:val="ru-RU"/>
              </w:rPr>
              <w:t>гарантирует Заказчику</w:t>
            </w:r>
            <w:r w:rsidR="00685084">
              <w:rPr>
                <w:rFonts w:ascii="Times New Roman" w:eastAsia="Verdana" w:hAnsi="Times New Roman" w:cs="Times New Roman"/>
                <w:color w:val="000000"/>
                <w:lang w:val="ru-RU"/>
              </w:rPr>
              <w:t>, что</w:t>
            </w:r>
            <w:r w:rsidR="00F244AA">
              <w:rPr>
                <w:rFonts w:ascii="Times New Roman" w:eastAsia="Verdana" w:hAnsi="Times New Roman" w:cs="Times New Roman"/>
                <w:color w:val="000000"/>
                <w:lang w:val="ru-RU"/>
              </w:rPr>
              <w:t xml:space="preserve"> Результаты интеллектуальной деятельности</w:t>
            </w:r>
            <w:r w:rsidR="00214640">
              <w:rPr>
                <w:rFonts w:ascii="Times New Roman" w:eastAsia="Verdana" w:hAnsi="Times New Roman" w:cs="Times New Roman"/>
                <w:color w:val="000000"/>
                <w:lang w:val="ru-RU"/>
              </w:rPr>
              <w:t xml:space="preserve"> Исполнителя </w:t>
            </w:r>
            <w:r w:rsidR="00F244AA">
              <w:rPr>
                <w:rFonts w:ascii="Times New Roman" w:eastAsia="Verdana" w:hAnsi="Times New Roman" w:cs="Times New Roman"/>
                <w:color w:val="000000"/>
                <w:lang w:val="ru-RU"/>
              </w:rPr>
              <w:t>(результаты</w:t>
            </w:r>
            <w:r w:rsidR="004215BC">
              <w:rPr>
                <w:rFonts w:ascii="Times New Roman" w:eastAsia="Verdana" w:hAnsi="Times New Roman" w:cs="Times New Roman"/>
                <w:color w:val="000000"/>
                <w:lang w:val="ru-RU"/>
              </w:rPr>
              <w:t xml:space="preserve"> оказанных</w:t>
            </w:r>
            <w:r w:rsidR="00F244AA">
              <w:rPr>
                <w:rFonts w:ascii="Times New Roman" w:eastAsia="Verdana" w:hAnsi="Times New Roman" w:cs="Times New Roman"/>
                <w:color w:val="000000"/>
                <w:lang w:val="ru-RU"/>
              </w:rPr>
              <w:t xml:space="preserve"> Услуг) </w:t>
            </w:r>
            <w:r w:rsidR="00462B49" w:rsidRPr="00462B49">
              <w:rPr>
                <w:rFonts w:ascii="Times New Roman" w:eastAsia="Verdana" w:hAnsi="Times New Roman" w:cs="Times New Roman"/>
                <w:color w:val="000000"/>
                <w:lang w:val="ru-RU"/>
              </w:rPr>
              <w:t>в том виде, в котором он</w:t>
            </w:r>
            <w:r w:rsidR="00F244AA">
              <w:rPr>
                <w:rFonts w:ascii="Times New Roman" w:eastAsia="Verdana" w:hAnsi="Times New Roman" w:cs="Times New Roman"/>
                <w:color w:val="000000"/>
                <w:lang w:val="ru-RU"/>
              </w:rPr>
              <w:t>и</w:t>
            </w:r>
            <w:r w:rsidR="00462B49" w:rsidRPr="00462B49">
              <w:rPr>
                <w:rFonts w:ascii="Times New Roman" w:eastAsia="Verdana" w:hAnsi="Times New Roman" w:cs="Times New Roman"/>
                <w:color w:val="000000"/>
                <w:lang w:val="ru-RU"/>
              </w:rPr>
              <w:t xml:space="preserve"> предоставлен</w:t>
            </w:r>
            <w:r w:rsidR="00F244AA">
              <w:rPr>
                <w:rFonts w:ascii="Times New Roman" w:eastAsia="Verdana" w:hAnsi="Times New Roman" w:cs="Times New Roman"/>
                <w:color w:val="000000"/>
                <w:lang w:val="ru-RU"/>
              </w:rPr>
              <w:t>ы</w:t>
            </w:r>
            <w:r w:rsidR="00462B49" w:rsidRPr="00462B49">
              <w:rPr>
                <w:rFonts w:ascii="Times New Roman" w:eastAsia="Verdana" w:hAnsi="Times New Roman" w:cs="Times New Roman"/>
                <w:color w:val="000000"/>
                <w:lang w:val="ru-RU"/>
              </w:rPr>
              <w:t>, буд</w:t>
            </w:r>
            <w:r w:rsidR="00F244AA">
              <w:rPr>
                <w:rFonts w:ascii="Times New Roman" w:eastAsia="Verdana" w:hAnsi="Times New Roman" w:cs="Times New Roman"/>
                <w:color w:val="000000"/>
                <w:lang w:val="ru-RU"/>
              </w:rPr>
              <w:t>у</w:t>
            </w:r>
            <w:r w:rsidR="00462B49" w:rsidRPr="00462B49">
              <w:rPr>
                <w:rFonts w:ascii="Times New Roman" w:eastAsia="Verdana" w:hAnsi="Times New Roman" w:cs="Times New Roman"/>
                <w:color w:val="000000"/>
                <w:lang w:val="ru-RU"/>
              </w:rPr>
              <w:t>т соответствовать во всех отношениях Спецификации</w:t>
            </w:r>
            <w:r w:rsidR="00F244AA">
              <w:rPr>
                <w:rFonts w:ascii="Times New Roman" w:eastAsia="Verdana" w:hAnsi="Times New Roman" w:cs="Times New Roman"/>
                <w:color w:val="000000"/>
                <w:lang w:val="ru-RU"/>
              </w:rPr>
              <w:t xml:space="preserve"> Услуг.</w:t>
            </w:r>
          </w:p>
          <w:p w14:paraId="51F5CB64" w14:textId="77777777" w:rsidR="007B59A6" w:rsidRPr="004215BC" w:rsidRDefault="007B59A6" w:rsidP="005D39D0">
            <w:pPr>
              <w:tabs>
                <w:tab w:val="left" w:pos="0"/>
              </w:tabs>
              <w:spacing w:line="360" w:lineRule="auto"/>
              <w:ind w:left="600" w:hanging="1"/>
              <w:jc w:val="both"/>
              <w:rPr>
                <w:rFonts w:ascii="Times New Roman" w:eastAsia="Verdana" w:hAnsi="Times New Roman" w:cs="Times New Roman"/>
                <w:color w:val="000000"/>
                <w:lang w:val="ru-RU"/>
              </w:rPr>
            </w:pPr>
          </w:p>
          <w:p w14:paraId="5D88AB7F" w14:textId="3F07C2EB" w:rsidR="00BF7DE2" w:rsidRDefault="001A01EA" w:rsidP="00BF7DE2">
            <w:pPr>
              <w:tabs>
                <w:tab w:val="left" w:pos="0"/>
              </w:tabs>
              <w:spacing w:line="360" w:lineRule="auto"/>
              <w:ind w:left="600" w:hanging="1"/>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lastRenderedPageBreak/>
              <w:t>7</w:t>
            </w:r>
            <w:r w:rsidR="00BF7DE2" w:rsidRPr="00BF7DE2">
              <w:rPr>
                <w:rFonts w:ascii="Times New Roman" w:eastAsia="Verdana" w:hAnsi="Times New Roman" w:cs="Times New Roman"/>
                <w:color w:val="000000"/>
                <w:lang w:val="ru-RU"/>
              </w:rPr>
              <w:t xml:space="preserve">.3 </w:t>
            </w:r>
            <w:r w:rsidR="008B7F4D">
              <w:rPr>
                <w:rFonts w:ascii="Times New Roman" w:eastAsia="Verdana" w:hAnsi="Times New Roman" w:cs="Times New Roman"/>
                <w:color w:val="000000"/>
                <w:lang w:val="ru-RU"/>
              </w:rPr>
              <w:t>Исполнитель</w:t>
            </w:r>
            <w:r w:rsidR="008B7F4D" w:rsidRPr="00BF7DE2" w:rsidDel="008B7F4D">
              <w:rPr>
                <w:rFonts w:ascii="Times New Roman" w:eastAsia="Verdana" w:hAnsi="Times New Roman" w:cs="Times New Roman"/>
                <w:color w:val="000000"/>
                <w:lang w:val="ru-RU"/>
              </w:rPr>
              <w:t xml:space="preserve"> </w:t>
            </w:r>
            <w:r w:rsidR="00BF7DE2" w:rsidRPr="00BF7DE2">
              <w:rPr>
                <w:rFonts w:ascii="Times New Roman" w:eastAsia="Verdana" w:hAnsi="Times New Roman" w:cs="Times New Roman"/>
                <w:color w:val="000000"/>
                <w:lang w:val="ru-RU"/>
              </w:rPr>
              <w:t xml:space="preserve">гарантирует </w:t>
            </w:r>
            <w:r w:rsidR="00355C9A">
              <w:rPr>
                <w:rFonts w:ascii="Times New Roman" w:eastAsia="Verdana" w:hAnsi="Times New Roman" w:cs="Times New Roman"/>
                <w:color w:val="000000"/>
                <w:lang w:val="ru-RU"/>
              </w:rPr>
              <w:t>Заказчик</w:t>
            </w:r>
            <w:r w:rsidR="00BF7DE2" w:rsidRPr="00BF7DE2">
              <w:rPr>
                <w:rFonts w:ascii="Times New Roman" w:eastAsia="Verdana" w:hAnsi="Times New Roman" w:cs="Times New Roman"/>
                <w:color w:val="000000"/>
                <w:lang w:val="ru-RU"/>
              </w:rPr>
              <w:t>у, что</w:t>
            </w:r>
            <w:r w:rsidR="008B7F4D" w:rsidRPr="002F067C">
              <w:rPr>
                <w:rFonts w:ascii="Times New Roman" w:eastAsia="Verdana" w:hAnsi="Times New Roman" w:cs="Times New Roman"/>
                <w:color w:val="000000"/>
                <w:lang w:val="ru-RU"/>
              </w:rPr>
              <w:t xml:space="preserve"> </w:t>
            </w:r>
            <w:r w:rsidR="008B7F4D">
              <w:rPr>
                <w:rFonts w:ascii="Times New Roman" w:eastAsia="Verdana" w:hAnsi="Times New Roman" w:cs="Times New Roman"/>
                <w:color w:val="000000"/>
                <w:lang w:val="ru-RU"/>
              </w:rPr>
              <w:t>Результаты интеллектуальной деятельности Исполнителя (результаты оказанных Услуг)</w:t>
            </w:r>
            <w:r w:rsidR="00BF7DE2" w:rsidRPr="00BF7DE2">
              <w:rPr>
                <w:rFonts w:ascii="Times New Roman" w:eastAsia="Verdana" w:hAnsi="Times New Roman" w:cs="Times New Roman"/>
                <w:color w:val="000000"/>
                <w:lang w:val="ru-RU"/>
              </w:rPr>
              <w:t xml:space="preserve"> и Документация, когда они используются </w:t>
            </w:r>
            <w:r w:rsidR="00355C9A">
              <w:rPr>
                <w:rFonts w:ascii="Times New Roman" w:eastAsia="Verdana" w:hAnsi="Times New Roman" w:cs="Times New Roman"/>
                <w:color w:val="000000"/>
                <w:lang w:val="ru-RU"/>
              </w:rPr>
              <w:t>Заказчик</w:t>
            </w:r>
            <w:r w:rsidR="00BF7DE2" w:rsidRPr="00BF7DE2">
              <w:rPr>
                <w:rFonts w:ascii="Times New Roman" w:eastAsia="Verdana" w:hAnsi="Times New Roman" w:cs="Times New Roman"/>
                <w:color w:val="000000"/>
                <w:lang w:val="ru-RU"/>
              </w:rPr>
              <w:t>ом в соответствии с настоящим Договором, не будут нарушать никаких законов</w:t>
            </w:r>
            <w:r w:rsidR="00355C9A">
              <w:rPr>
                <w:rFonts w:ascii="Times New Roman" w:eastAsia="Verdana" w:hAnsi="Times New Roman" w:cs="Times New Roman"/>
                <w:color w:val="000000"/>
                <w:lang w:val="ru-RU"/>
              </w:rPr>
              <w:t xml:space="preserve"> </w:t>
            </w:r>
            <w:r w:rsidR="00BF7DE2" w:rsidRPr="00BF7DE2">
              <w:rPr>
                <w:rFonts w:ascii="Times New Roman" w:eastAsia="Verdana" w:hAnsi="Times New Roman" w:cs="Times New Roman"/>
                <w:color w:val="000000"/>
                <w:lang w:val="ru-RU"/>
              </w:rPr>
              <w:t>или постановлений в любой юрисдикции и в соответствии с любым применимым законом.</w:t>
            </w:r>
          </w:p>
          <w:p w14:paraId="5F27FDC1" w14:textId="77777777" w:rsidR="0064495C" w:rsidRPr="00BF7DE2" w:rsidRDefault="0064495C" w:rsidP="00BF7DE2">
            <w:pPr>
              <w:tabs>
                <w:tab w:val="left" w:pos="0"/>
              </w:tabs>
              <w:spacing w:line="360" w:lineRule="auto"/>
              <w:ind w:left="600" w:hanging="1"/>
              <w:jc w:val="both"/>
              <w:rPr>
                <w:rFonts w:ascii="Times New Roman" w:eastAsia="Verdana" w:hAnsi="Times New Roman" w:cs="Times New Roman"/>
                <w:color w:val="000000"/>
                <w:lang w:val="ru-RU"/>
              </w:rPr>
            </w:pPr>
          </w:p>
          <w:p w14:paraId="1C3EAE0E" w14:textId="27CD88D0" w:rsidR="00BF7DE2" w:rsidRDefault="001A01EA" w:rsidP="00BF7DE2">
            <w:pPr>
              <w:tabs>
                <w:tab w:val="left" w:pos="0"/>
              </w:tabs>
              <w:spacing w:line="360" w:lineRule="auto"/>
              <w:ind w:left="600" w:hanging="1"/>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7</w:t>
            </w:r>
            <w:r w:rsidR="00BF7DE2" w:rsidRPr="00BF7DE2">
              <w:rPr>
                <w:rFonts w:ascii="Times New Roman" w:eastAsia="Verdana" w:hAnsi="Times New Roman" w:cs="Times New Roman"/>
                <w:color w:val="000000"/>
                <w:lang w:val="ru-RU"/>
              </w:rPr>
              <w:t xml:space="preserve">.4 </w:t>
            </w:r>
            <w:r w:rsidR="00453D6B">
              <w:rPr>
                <w:rFonts w:ascii="Times New Roman" w:eastAsia="Verdana" w:hAnsi="Times New Roman" w:cs="Times New Roman"/>
                <w:color w:val="000000"/>
                <w:lang w:val="ru-RU"/>
              </w:rPr>
              <w:t>Исполнитель</w:t>
            </w:r>
            <w:r w:rsidR="00453D6B" w:rsidRPr="00BF7DE2" w:rsidDel="00453D6B">
              <w:rPr>
                <w:rFonts w:ascii="Times New Roman" w:eastAsia="Verdana" w:hAnsi="Times New Roman" w:cs="Times New Roman"/>
                <w:color w:val="000000"/>
                <w:lang w:val="ru-RU"/>
              </w:rPr>
              <w:t xml:space="preserve"> </w:t>
            </w:r>
            <w:r w:rsidR="00BF7DE2" w:rsidRPr="00BF7DE2">
              <w:rPr>
                <w:rFonts w:ascii="Times New Roman" w:eastAsia="Verdana" w:hAnsi="Times New Roman" w:cs="Times New Roman"/>
                <w:color w:val="000000"/>
                <w:lang w:val="ru-RU"/>
              </w:rPr>
              <w:t xml:space="preserve">гарантирует </w:t>
            </w:r>
            <w:r w:rsidR="00945DB4">
              <w:rPr>
                <w:rFonts w:ascii="Times New Roman" w:eastAsia="Verdana" w:hAnsi="Times New Roman" w:cs="Times New Roman"/>
                <w:color w:val="000000"/>
                <w:lang w:val="ru-RU"/>
              </w:rPr>
              <w:t>Заказчик</w:t>
            </w:r>
            <w:r w:rsidR="00BF7DE2" w:rsidRPr="00BF7DE2">
              <w:rPr>
                <w:rFonts w:ascii="Times New Roman" w:eastAsia="Verdana" w:hAnsi="Times New Roman" w:cs="Times New Roman"/>
                <w:color w:val="000000"/>
                <w:lang w:val="ru-RU"/>
              </w:rPr>
              <w:t xml:space="preserve">у, что </w:t>
            </w:r>
            <w:r w:rsidR="00453D6B">
              <w:rPr>
                <w:rFonts w:ascii="Times New Roman" w:eastAsia="Verdana" w:hAnsi="Times New Roman" w:cs="Times New Roman"/>
                <w:color w:val="000000"/>
                <w:lang w:val="ru-RU"/>
              </w:rPr>
              <w:t>Результаты интеллектуальной деятельности Исполнителя (результаты оказанных Услуг)</w:t>
            </w:r>
            <w:r w:rsidR="00453D6B" w:rsidRPr="002F067C">
              <w:rPr>
                <w:rFonts w:ascii="Times New Roman" w:eastAsia="Verdana" w:hAnsi="Times New Roman" w:cs="Times New Roman"/>
                <w:color w:val="000000"/>
                <w:lang w:val="ru-RU"/>
              </w:rPr>
              <w:t xml:space="preserve"> </w:t>
            </w:r>
            <w:r w:rsidR="00BF7DE2" w:rsidRPr="00BF7DE2">
              <w:rPr>
                <w:rFonts w:ascii="Times New Roman" w:eastAsia="Verdana" w:hAnsi="Times New Roman" w:cs="Times New Roman"/>
                <w:color w:val="000000"/>
                <w:lang w:val="ru-RU"/>
              </w:rPr>
              <w:t xml:space="preserve">и Документация, когда они используются </w:t>
            </w:r>
            <w:r w:rsidR="00945DB4">
              <w:rPr>
                <w:rFonts w:ascii="Times New Roman" w:eastAsia="Verdana" w:hAnsi="Times New Roman" w:cs="Times New Roman"/>
                <w:color w:val="000000"/>
                <w:lang w:val="ru-RU"/>
              </w:rPr>
              <w:t>Заказчик</w:t>
            </w:r>
            <w:r w:rsidR="00BF7DE2" w:rsidRPr="00BF7DE2">
              <w:rPr>
                <w:rFonts w:ascii="Times New Roman" w:eastAsia="Verdana" w:hAnsi="Times New Roman" w:cs="Times New Roman"/>
                <w:color w:val="000000"/>
                <w:lang w:val="ru-RU"/>
              </w:rPr>
              <w:t>ом в соответствии с настоящим Договором, не будут нарушать права интеллектуальной собственности какого-либо лица в какой-либо юрисдикции и в соответствии с каким-либо действующим законодательством.</w:t>
            </w:r>
          </w:p>
          <w:p w14:paraId="2BA819DE" w14:textId="77777777" w:rsidR="00777535" w:rsidRPr="00BF7DE2" w:rsidRDefault="00777535" w:rsidP="00BF7DE2">
            <w:pPr>
              <w:tabs>
                <w:tab w:val="left" w:pos="0"/>
              </w:tabs>
              <w:spacing w:line="360" w:lineRule="auto"/>
              <w:ind w:left="600" w:hanging="1"/>
              <w:jc w:val="both"/>
              <w:rPr>
                <w:rFonts w:ascii="Times New Roman" w:eastAsia="Verdana" w:hAnsi="Times New Roman" w:cs="Times New Roman"/>
                <w:color w:val="000000"/>
                <w:lang w:val="ru-RU"/>
              </w:rPr>
            </w:pPr>
          </w:p>
          <w:p w14:paraId="6AF517C3" w14:textId="13066C6E" w:rsidR="007B59A6" w:rsidRDefault="001A01EA" w:rsidP="00BF7DE2">
            <w:pPr>
              <w:tabs>
                <w:tab w:val="left" w:pos="0"/>
              </w:tabs>
              <w:spacing w:line="360" w:lineRule="auto"/>
              <w:ind w:left="600" w:hanging="1"/>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7</w:t>
            </w:r>
            <w:r w:rsidR="00BF7DE2" w:rsidRPr="00BF7DE2">
              <w:rPr>
                <w:rFonts w:ascii="Times New Roman" w:eastAsia="Verdana" w:hAnsi="Times New Roman" w:cs="Times New Roman"/>
                <w:color w:val="000000"/>
                <w:lang w:val="ru-RU"/>
              </w:rPr>
              <w:t>.5</w:t>
            </w:r>
            <w:proofErr w:type="gramStart"/>
            <w:r w:rsidR="00BF7DE2" w:rsidRPr="00BF7DE2">
              <w:rPr>
                <w:rFonts w:ascii="Times New Roman" w:eastAsia="Verdana" w:hAnsi="Times New Roman" w:cs="Times New Roman"/>
                <w:color w:val="000000"/>
                <w:lang w:val="ru-RU"/>
              </w:rPr>
              <w:t xml:space="preserve"> Е</w:t>
            </w:r>
            <w:proofErr w:type="gramEnd"/>
            <w:r w:rsidR="00BF7DE2" w:rsidRPr="00BF7DE2">
              <w:rPr>
                <w:rFonts w:ascii="Times New Roman" w:eastAsia="Verdana" w:hAnsi="Times New Roman" w:cs="Times New Roman"/>
                <w:color w:val="000000"/>
                <w:lang w:val="ru-RU"/>
              </w:rPr>
              <w:t xml:space="preserve">сли </w:t>
            </w:r>
            <w:r w:rsidR="00BB39B2">
              <w:rPr>
                <w:rFonts w:ascii="Times New Roman" w:eastAsia="Verdana" w:hAnsi="Times New Roman" w:cs="Times New Roman"/>
                <w:color w:val="000000"/>
                <w:lang w:val="ru-RU"/>
              </w:rPr>
              <w:t>Исполнитель</w:t>
            </w:r>
            <w:r w:rsidR="00BB39B2" w:rsidDel="00BB39B2">
              <w:rPr>
                <w:rFonts w:ascii="Times New Roman" w:eastAsia="Verdana" w:hAnsi="Times New Roman" w:cs="Times New Roman"/>
                <w:color w:val="000000"/>
                <w:lang w:val="ru-RU"/>
              </w:rPr>
              <w:t xml:space="preserve"> </w:t>
            </w:r>
            <w:r w:rsidR="00BF7DE2" w:rsidRPr="00BF7DE2">
              <w:rPr>
                <w:rFonts w:ascii="Times New Roman" w:eastAsia="Verdana" w:hAnsi="Times New Roman" w:cs="Times New Roman"/>
                <w:color w:val="000000"/>
                <w:lang w:val="ru-RU"/>
              </w:rPr>
              <w:t xml:space="preserve">обоснованно установит, или какое-либо третье лицо заявит, что использование </w:t>
            </w:r>
            <w:r w:rsidR="00BB39B2">
              <w:rPr>
                <w:rFonts w:ascii="Times New Roman" w:eastAsia="Verdana" w:hAnsi="Times New Roman" w:cs="Times New Roman"/>
                <w:color w:val="000000"/>
                <w:lang w:val="ru-RU"/>
              </w:rPr>
              <w:t>Результаты интеллектуальной деятельности Исполнителя (результаты оказанных Услуг)</w:t>
            </w:r>
            <w:r w:rsidR="00BB39B2" w:rsidRPr="002F067C">
              <w:rPr>
                <w:rFonts w:ascii="Times New Roman" w:eastAsia="Verdana" w:hAnsi="Times New Roman" w:cs="Times New Roman"/>
                <w:color w:val="000000"/>
                <w:lang w:val="ru-RU"/>
              </w:rPr>
              <w:t xml:space="preserve"> </w:t>
            </w:r>
            <w:r w:rsidR="00F5740E">
              <w:rPr>
                <w:rFonts w:ascii="Times New Roman" w:eastAsia="Verdana" w:hAnsi="Times New Roman" w:cs="Times New Roman"/>
                <w:color w:val="000000"/>
                <w:lang w:val="ru-RU"/>
              </w:rPr>
              <w:t>Заказчик</w:t>
            </w:r>
            <w:r w:rsidR="00BF7DE2" w:rsidRPr="00BF7DE2">
              <w:rPr>
                <w:rFonts w:ascii="Times New Roman" w:eastAsia="Verdana" w:hAnsi="Times New Roman" w:cs="Times New Roman"/>
                <w:color w:val="000000"/>
                <w:lang w:val="ru-RU"/>
              </w:rPr>
              <w:t xml:space="preserve">ом в соответствии с настоящим Договором нарушает права интеллектуальной собственности какого-либо лица, </w:t>
            </w:r>
            <w:r w:rsidR="00BB39B2">
              <w:rPr>
                <w:rFonts w:ascii="Times New Roman" w:eastAsia="Verdana" w:hAnsi="Times New Roman" w:cs="Times New Roman"/>
                <w:color w:val="000000"/>
                <w:lang w:val="ru-RU"/>
              </w:rPr>
              <w:t>Исполнитель</w:t>
            </w:r>
            <w:r w:rsidR="00BB39B2" w:rsidDel="00BB39B2">
              <w:rPr>
                <w:rFonts w:ascii="Times New Roman" w:eastAsia="Verdana" w:hAnsi="Times New Roman" w:cs="Times New Roman"/>
                <w:color w:val="000000"/>
                <w:lang w:val="ru-RU"/>
              </w:rPr>
              <w:t xml:space="preserve"> </w:t>
            </w:r>
            <w:r w:rsidR="00BF7DE2" w:rsidRPr="00BF7DE2">
              <w:rPr>
                <w:rFonts w:ascii="Times New Roman" w:eastAsia="Verdana" w:hAnsi="Times New Roman" w:cs="Times New Roman"/>
                <w:color w:val="000000"/>
                <w:lang w:val="ru-RU"/>
              </w:rPr>
              <w:t xml:space="preserve">обязан немедленно сообщить об этом </w:t>
            </w:r>
            <w:r w:rsidR="00F5740E">
              <w:rPr>
                <w:rFonts w:ascii="Times New Roman" w:eastAsia="Verdana" w:hAnsi="Times New Roman" w:cs="Times New Roman"/>
                <w:color w:val="000000"/>
                <w:lang w:val="ru-RU"/>
              </w:rPr>
              <w:t>Заказчик</w:t>
            </w:r>
            <w:r w:rsidR="00BF7DE2" w:rsidRPr="00BF7DE2">
              <w:rPr>
                <w:rFonts w:ascii="Times New Roman" w:eastAsia="Verdana" w:hAnsi="Times New Roman" w:cs="Times New Roman"/>
                <w:color w:val="000000"/>
                <w:lang w:val="ru-RU"/>
              </w:rPr>
              <w:t xml:space="preserve">у, и </w:t>
            </w:r>
            <w:r w:rsidR="00BB39B2">
              <w:rPr>
                <w:rFonts w:ascii="Times New Roman" w:eastAsia="Verdana" w:hAnsi="Times New Roman" w:cs="Times New Roman"/>
                <w:color w:val="000000"/>
                <w:lang w:val="ru-RU"/>
              </w:rPr>
              <w:t>Исполнитель</w:t>
            </w:r>
            <w:r w:rsidR="00BB39B2" w:rsidDel="00BB39B2">
              <w:rPr>
                <w:rFonts w:ascii="Times New Roman" w:eastAsia="Verdana" w:hAnsi="Times New Roman" w:cs="Times New Roman"/>
                <w:color w:val="000000"/>
                <w:lang w:val="ru-RU"/>
              </w:rPr>
              <w:t xml:space="preserve"> </w:t>
            </w:r>
            <w:r w:rsidR="00BF7DE2" w:rsidRPr="00BF7DE2">
              <w:rPr>
                <w:rFonts w:ascii="Times New Roman" w:eastAsia="Verdana" w:hAnsi="Times New Roman" w:cs="Times New Roman"/>
                <w:color w:val="000000"/>
                <w:lang w:val="ru-RU"/>
              </w:rPr>
              <w:t xml:space="preserve">обязан, если этого потребует </w:t>
            </w:r>
            <w:r w:rsidR="00F5740E">
              <w:rPr>
                <w:rFonts w:ascii="Times New Roman" w:eastAsia="Verdana" w:hAnsi="Times New Roman" w:cs="Times New Roman"/>
                <w:color w:val="000000"/>
                <w:lang w:val="ru-RU"/>
              </w:rPr>
              <w:t>Заказчик</w:t>
            </w:r>
            <w:r w:rsidR="00BF7DE2" w:rsidRPr="00BF7DE2">
              <w:rPr>
                <w:rFonts w:ascii="Times New Roman" w:eastAsia="Verdana" w:hAnsi="Times New Roman" w:cs="Times New Roman"/>
                <w:color w:val="000000"/>
                <w:lang w:val="ru-RU"/>
              </w:rPr>
              <w:t xml:space="preserve">, </w:t>
            </w:r>
            <w:r w:rsidR="00F5740E">
              <w:rPr>
                <w:rFonts w:ascii="Times New Roman" w:eastAsia="Verdana" w:hAnsi="Times New Roman" w:cs="Times New Roman"/>
                <w:color w:val="000000"/>
                <w:lang w:val="ru-RU"/>
              </w:rPr>
              <w:t xml:space="preserve">своими силами и </w:t>
            </w:r>
            <w:r w:rsidR="00BF7DE2" w:rsidRPr="00BF7DE2">
              <w:rPr>
                <w:rFonts w:ascii="Times New Roman" w:eastAsia="Verdana" w:hAnsi="Times New Roman" w:cs="Times New Roman"/>
                <w:color w:val="000000"/>
                <w:lang w:val="ru-RU"/>
              </w:rPr>
              <w:t>за свой счет:</w:t>
            </w:r>
          </w:p>
          <w:p w14:paraId="579D83EE" w14:textId="77777777" w:rsidR="00BF5C4A" w:rsidRPr="00BF5C4A" w:rsidRDefault="00BF5C4A" w:rsidP="00BF5C4A">
            <w:pPr>
              <w:tabs>
                <w:tab w:val="left" w:pos="0"/>
              </w:tabs>
              <w:spacing w:line="360" w:lineRule="auto"/>
              <w:ind w:left="600" w:hanging="1"/>
              <w:jc w:val="both"/>
              <w:rPr>
                <w:rFonts w:ascii="Times New Roman" w:eastAsia="Verdana" w:hAnsi="Times New Roman" w:cs="Times New Roman"/>
                <w:color w:val="000000"/>
                <w:lang w:val="ru-RU"/>
              </w:rPr>
            </w:pPr>
            <w:r w:rsidRPr="00BF5C4A">
              <w:rPr>
                <w:rFonts w:ascii="Times New Roman" w:eastAsia="Verdana" w:hAnsi="Times New Roman" w:cs="Times New Roman"/>
                <w:color w:val="000000"/>
                <w:lang w:val="ru-RU"/>
              </w:rPr>
              <w:lastRenderedPageBreak/>
              <w:t xml:space="preserve">(a) оперативно модифицировать </w:t>
            </w:r>
            <w:r w:rsidR="00BB646D">
              <w:rPr>
                <w:rFonts w:ascii="Times New Roman" w:eastAsia="Verdana" w:hAnsi="Times New Roman" w:cs="Times New Roman"/>
                <w:color w:val="000000"/>
                <w:lang w:val="ru-RU"/>
              </w:rPr>
              <w:t>Результаты интеллектуальной деятельности Исполнителя (результаты оказанных Услуг)</w:t>
            </w:r>
            <w:r w:rsidR="00BB646D" w:rsidRPr="002F067C">
              <w:rPr>
                <w:rFonts w:ascii="Times New Roman" w:eastAsia="Verdana" w:hAnsi="Times New Roman" w:cs="Times New Roman"/>
                <w:color w:val="000000"/>
                <w:lang w:val="ru-RU"/>
              </w:rPr>
              <w:t xml:space="preserve"> </w:t>
            </w:r>
            <w:r w:rsidRPr="00BF5C4A">
              <w:rPr>
                <w:rFonts w:ascii="Times New Roman" w:eastAsia="Verdana" w:hAnsi="Times New Roman" w:cs="Times New Roman"/>
                <w:color w:val="000000"/>
                <w:lang w:val="ru-RU"/>
              </w:rPr>
              <w:t xml:space="preserve">таким образом, чтобы оно больше не нарушало соответствующие Права интеллектуальной собственности, при условии, что любая такая модификация не должна приводить к несоответствию </w:t>
            </w:r>
            <w:r w:rsidR="00BB646D">
              <w:rPr>
                <w:rFonts w:ascii="Times New Roman" w:eastAsia="Verdana" w:hAnsi="Times New Roman" w:cs="Times New Roman"/>
                <w:color w:val="000000"/>
                <w:lang w:val="ru-RU"/>
              </w:rPr>
              <w:t>Результаты интеллектуальной деятельности Исполнителя (результаты оказанных Услуг)</w:t>
            </w:r>
            <w:r w:rsidR="00BB646D" w:rsidRPr="002F067C">
              <w:rPr>
                <w:rFonts w:ascii="Times New Roman" w:eastAsia="Verdana" w:hAnsi="Times New Roman" w:cs="Times New Roman"/>
                <w:color w:val="000000"/>
                <w:lang w:val="ru-RU"/>
              </w:rPr>
              <w:t xml:space="preserve"> </w:t>
            </w:r>
            <w:r w:rsidRPr="00BF5C4A">
              <w:rPr>
                <w:rFonts w:ascii="Times New Roman" w:eastAsia="Verdana" w:hAnsi="Times New Roman" w:cs="Times New Roman"/>
                <w:color w:val="000000"/>
                <w:lang w:val="ru-RU"/>
              </w:rPr>
              <w:t>Спецификации</w:t>
            </w:r>
            <w:r w:rsidR="00BB646D" w:rsidRPr="002F067C">
              <w:rPr>
                <w:rFonts w:ascii="Times New Roman" w:eastAsia="Verdana" w:hAnsi="Times New Roman" w:cs="Times New Roman"/>
                <w:color w:val="000000"/>
                <w:lang w:val="ru-RU"/>
              </w:rPr>
              <w:t xml:space="preserve"> </w:t>
            </w:r>
            <w:r w:rsidR="00BB646D">
              <w:rPr>
                <w:rFonts w:ascii="Times New Roman" w:eastAsia="Verdana" w:hAnsi="Times New Roman" w:cs="Times New Roman"/>
                <w:color w:val="000000"/>
                <w:lang w:val="ru-RU"/>
              </w:rPr>
              <w:t>Услуг</w:t>
            </w:r>
            <w:r w:rsidRPr="00BF5C4A">
              <w:rPr>
                <w:rFonts w:ascii="Times New Roman" w:eastAsia="Verdana" w:hAnsi="Times New Roman" w:cs="Times New Roman"/>
                <w:color w:val="000000"/>
                <w:lang w:val="ru-RU"/>
              </w:rPr>
              <w:t>; или</w:t>
            </w:r>
          </w:p>
          <w:p w14:paraId="50DB3779" w14:textId="77777777" w:rsidR="00BF5C4A" w:rsidRDefault="00BF5C4A" w:rsidP="00BF5C4A">
            <w:pPr>
              <w:tabs>
                <w:tab w:val="left" w:pos="0"/>
              </w:tabs>
              <w:spacing w:line="360" w:lineRule="auto"/>
              <w:ind w:left="600" w:hanging="1"/>
              <w:jc w:val="both"/>
              <w:rPr>
                <w:rFonts w:ascii="Times New Roman" w:eastAsia="Verdana" w:hAnsi="Times New Roman" w:cs="Times New Roman"/>
                <w:color w:val="000000"/>
                <w:lang w:val="ru-RU"/>
              </w:rPr>
            </w:pPr>
            <w:r w:rsidRPr="00BF5C4A">
              <w:rPr>
                <w:rFonts w:ascii="Times New Roman" w:eastAsia="Verdana" w:hAnsi="Times New Roman" w:cs="Times New Roman"/>
                <w:color w:val="000000"/>
                <w:lang w:val="ru-RU"/>
              </w:rPr>
              <w:t xml:space="preserve">(b) принять все необходимые меры для успешного предоставления </w:t>
            </w:r>
            <w:r w:rsidR="000916CF">
              <w:rPr>
                <w:rFonts w:ascii="Times New Roman" w:eastAsia="Verdana" w:hAnsi="Times New Roman" w:cs="Times New Roman"/>
                <w:color w:val="000000"/>
                <w:lang w:val="ru-RU"/>
              </w:rPr>
              <w:t>Заказчик</w:t>
            </w:r>
            <w:r w:rsidRPr="00BF5C4A">
              <w:rPr>
                <w:rFonts w:ascii="Times New Roman" w:eastAsia="Verdana" w:hAnsi="Times New Roman" w:cs="Times New Roman"/>
                <w:color w:val="000000"/>
                <w:lang w:val="ru-RU"/>
              </w:rPr>
              <w:t xml:space="preserve">у права на использование </w:t>
            </w:r>
            <w:r w:rsidR="00516A2F">
              <w:rPr>
                <w:rFonts w:ascii="Times New Roman" w:eastAsia="Verdana" w:hAnsi="Times New Roman" w:cs="Times New Roman"/>
                <w:color w:val="000000"/>
                <w:lang w:val="ru-RU"/>
              </w:rPr>
              <w:t xml:space="preserve">Результаты интеллектуальной деятельности Исполнителя (результаты оказанных Услуг) </w:t>
            </w:r>
            <w:r w:rsidRPr="00BF5C4A">
              <w:rPr>
                <w:rFonts w:ascii="Times New Roman" w:eastAsia="Verdana" w:hAnsi="Times New Roman" w:cs="Times New Roman"/>
                <w:color w:val="000000"/>
                <w:lang w:val="ru-RU"/>
              </w:rPr>
              <w:t>в соответствии с настоящим Договором.</w:t>
            </w:r>
          </w:p>
          <w:p w14:paraId="04EBFA06" w14:textId="77777777" w:rsidR="00AD1E2A" w:rsidRPr="00BF5C4A" w:rsidRDefault="00AD1E2A" w:rsidP="00BF5C4A">
            <w:pPr>
              <w:tabs>
                <w:tab w:val="left" w:pos="0"/>
              </w:tabs>
              <w:spacing w:line="360" w:lineRule="auto"/>
              <w:ind w:left="600" w:hanging="1"/>
              <w:jc w:val="both"/>
              <w:rPr>
                <w:rFonts w:ascii="Times New Roman" w:eastAsia="Verdana" w:hAnsi="Times New Roman" w:cs="Times New Roman"/>
                <w:color w:val="000000"/>
                <w:lang w:val="ru-RU"/>
              </w:rPr>
            </w:pPr>
          </w:p>
          <w:p w14:paraId="6BE35C38" w14:textId="45743040" w:rsidR="002112BA" w:rsidRDefault="001A01EA" w:rsidP="00BF5C4A">
            <w:pPr>
              <w:tabs>
                <w:tab w:val="left" w:pos="0"/>
              </w:tabs>
              <w:spacing w:line="360" w:lineRule="auto"/>
              <w:ind w:left="600" w:hanging="1"/>
              <w:jc w:val="both"/>
              <w:rPr>
                <w:rFonts w:ascii="Times New Roman" w:eastAsia="Verdana" w:hAnsi="Times New Roman" w:cs="Times New Roman"/>
                <w:color w:val="000000"/>
                <w:lang w:val="ru-RU"/>
              </w:rPr>
            </w:pPr>
            <w:proofErr w:type="gramStart"/>
            <w:r>
              <w:rPr>
                <w:rFonts w:ascii="Times New Roman" w:eastAsia="Verdana" w:hAnsi="Times New Roman" w:cs="Times New Roman"/>
                <w:color w:val="000000"/>
                <w:lang w:val="ru-RU"/>
              </w:rPr>
              <w:t>7</w:t>
            </w:r>
            <w:r w:rsidR="00BF5C4A" w:rsidRPr="00BF5C4A">
              <w:rPr>
                <w:rFonts w:ascii="Times New Roman" w:eastAsia="Verdana" w:hAnsi="Times New Roman" w:cs="Times New Roman"/>
                <w:color w:val="000000"/>
                <w:lang w:val="ru-RU"/>
              </w:rPr>
              <w:t xml:space="preserve">.6 </w:t>
            </w:r>
            <w:r w:rsidR="00CB623B">
              <w:rPr>
                <w:rFonts w:ascii="Times New Roman" w:eastAsia="Verdana" w:hAnsi="Times New Roman" w:cs="Times New Roman"/>
                <w:color w:val="000000"/>
                <w:lang w:val="ru-RU"/>
              </w:rPr>
              <w:t>Исполнитель</w:t>
            </w:r>
            <w:r w:rsidR="00CB623B" w:rsidRPr="00BF5C4A" w:rsidDel="00CB623B">
              <w:rPr>
                <w:rFonts w:ascii="Times New Roman" w:eastAsia="Verdana" w:hAnsi="Times New Roman" w:cs="Times New Roman"/>
                <w:color w:val="000000"/>
                <w:lang w:val="ru-RU"/>
              </w:rPr>
              <w:t xml:space="preserve"> </w:t>
            </w:r>
            <w:r w:rsidR="00BF5C4A" w:rsidRPr="00BF5C4A">
              <w:rPr>
                <w:rFonts w:ascii="Times New Roman" w:eastAsia="Verdana" w:hAnsi="Times New Roman" w:cs="Times New Roman"/>
                <w:color w:val="000000"/>
                <w:lang w:val="ru-RU"/>
              </w:rPr>
              <w:t xml:space="preserve">обязуется полностью освободить Заказчика от всех претензий третьих лиц и возникших в результате этого обязательств, убытков, ущерба, затрат и расходов (включая обоснованные внешние и внутренние юридические издержки), возникших в связи с претензиями о нарушении прав третьих лиц в отношении </w:t>
            </w:r>
            <w:r w:rsidR="008631D1">
              <w:rPr>
                <w:rFonts w:ascii="Times New Roman" w:eastAsia="Verdana" w:hAnsi="Times New Roman" w:cs="Times New Roman"/>
                <w:color w:val="000000"/>
                <w:lang w:val="ru-RU"/>
              </w:rPr>
              <w:t>Результатов</w:t>
            </w:r>
            <w:r w:rsidR="0047760F">
              <w:rPr>
                <w:rFonts w:ascii="Times New Roman" w:eastAsia="Verdana" w:hAnsi="Times New Roman" w:cs="Times New Roman"/>
                <w:color w:val="000000"/>
                <w:lang w:val="ru-RU"/>
              </w:rPr>
              <w:t xml:space="preserve"> интеллектуальной деятельности Исполнителя (результаты оказанных Услуг) </w:t>
            </w:r>
            <w:r w:rsidR="00BF5C4A" w:rsidRPr="00BF5C4A">
              <w:rPr>
                <w:rFonts w:ascii="Times New Roman" w:eastAsia="Verdana" w:hAnsi="Times New Roman" w:cs="Times New Roman"/>
                <w:color w:val="000000"/>
                <w:lang w:val="ru-RU"/>
              </w:rPr>
              <w:t xml:space="preserve">и/или его аспектов, </w:t>
            </w:r>
            <w:r w:rsidR="00CB623B">
              <w:rPr>
                <w:rFonts w:ascii="Times New Roman" w:eastAsia="Verdana" w:hAnsi="Times New Roman" w:cs="Times New Roman"/>
                <w:color w:val="000000"/>
                <w:lang w:val="ru-RU"/>
              </w:rPr>
              <w:t>созд</w:t>
            </w:r>
            <w:r w:rsidR="00BF5C4A" w:rsidRPr="00BF5C4A">
              <w:rPr>
                <w:rFonts w:ascii="Times New Roman" w:eastAsia="Verdana" w:hAnsi="Times New Roman" w:cs="Times New Roman"/>
                <w:color w:val="000000"/>
                <w:lang w:val="ru-RU"/>
              </w:rPr>
              <w:t xml:space="preserve">анных </w:t>
            </w:r>
            <w:r w:rsidR="00CB623B">
              <w:rPr>
                <w:rFonts w:ascii="Times New Roman" w:eastAsia="Verdana" w:hAnsi="Times New Roman" w:cs="Times New Roman"/>
                <w:color w:val="000000"/>
                <w:lang w:val="ru-RU"/>
              </w:rPr>
              <w:t>Исполнителем</w:t>
            </w:r>
            <w:r w:rsidR="00CB623B" w:rsidRPr="00BF5C4A" w:rsidDel="00CB623B">
              <w:rPr>
                <w:rFonts w:ascii="Times New Roman" w:eastAsia="Verdana" w:hAnsi="Times New Roman" w:cs="Times New Roman"/>
                <w:color w:val="000000"/>
                <w:lang w:val="ru-RU"/>
              </w:rPr>
              <w:t xml:space="preserve"> </w:t>
            </w:r>
            <w:r w:rsidR="00BF5C4A" w:rsidRPr="00BF5C4A">
              <w:rPr>
                <w:rFonts w:ascii="Times New Roman" w:eastAsia="Verdana" w:hAnsi="Times New Roman" w:cs="Times New Roman"/>
                <w:color w:val="000000"/>
                <w:lang w:val="ru-RU"/>
              </w:rPr>
              <w:t>в соответствии с настоящим Договором, а</w:t>
            </w:r>
            <w:proofErr w:type="gramEnd"/>
            <w:r w:rsidR="00BF5C4A" w:rsidRPr="00BF5C4A">
              <w:rPr>
                <w:rFonts w:ascii="Times New Roman" w:eastAsia="Verdana" w:hAnsi="Times New Roman" w:cs="Times New Roman"/>
                <w:color w:val="000000"/>
                <w:lang w:val="ru-RU"/>
              </w:rPr>
              <w:t xml:space="preserve"> также любых </w:t>
            </w:r>
            <w:r w:rsidR="0047760F">
              <w:rPr>
                <w:rFonts w:ascii="Times New Roman" w:eastAsia="Verdana" w:hAnsi="Times New Roman" w:cs="Times New Roman"/>
                <w:color w:val="000000"/>
                <w:lang w:val="ru-RU"/>
              </w:rPr>
              <w:t>З</w:t>
            </w:r>
            <w:r w:rsidR="00FE4F5F">
              <w:rPr>
                <w:rFonts w:ascii="Times New Roman" w:eastAsia="Verdana" w:hAnsi="Times New Roman" w:cs="Times New Roman"/>
                <w:color w:val="000000"/>
                <w:lang w:val="ru-RU"/>
              </w:rPr>
              <w:t>аданий</w:t>
            </w:r>
            <w:r w:rsidR="00BF5C4A" w:rsidRPr="00BF5C4A">
              <w:rPr>
                <w:rFonts w:ascii="Times New Roman" w:eastAsia="Verdana" w:hAnsi="Times New Roman" w:cs="Times New Roman"/>
                <w:color w:val="000000"/>
                <w:lang w:val="ru-RU"/>
              </w:rPr>
              <w:t xml:space="preserve">, которые будут </w:t>
            </w:r>
            <w:r w:rsidR="00FE4F5F">
              <w:rPr>
                <w:rFonts w:ascii="Times New Roman" w:eastAsia="Verdana" w:hAnsi="Times New Roman" w:cs="Times New Roman"/>
                <w:color w:val="000000"/>
                <w:lang w:val="ru-RU"/>
              </w:rPr>
              <w:t>подписан</w:t>
            </w:r>
            <w:r w:rsidR="00BF5C4A" w:rsidRPr="00BF5C4A">
              <w:rPr>
                <w:rFonts w:ascii="Times New Roman" w:eastAsia="Verdana" w:hAnsi="Times New Roman" w:cs="Times New Roman"/>
                <w:color w:val="000000"/>
                <w:lang w:val="ru-RU"/>
              </w:rPr>
              <w:t xml:space="preserve">ы </w:t>
            </w:r>
            <w:r w:rsidR="00BF5C4A" w:rsidRPr="00BF5C4A">
              <w:rPr>
                <w:rFonts w:ascii="Times New Roman" w:eastAsia="Verdana" w:hAnsi="Times New Roman" w:cs="Times New Roman"/>
                <w:color w:val="000000"/>
                <w:lang w:val="ru-RU"/>
              </w:rPr>
              <w:lastRenderedPageBreak/>
              <w:t>Сторонами.</w:t>
            </w:r>
          </w:p>
          <w:p w14:paraId="0C55B859" w14:textId="77777777" w:rsidR="00BF5C4A" w:rsidRPr="00BF5C4A" w:rsidRDefault="00BF5C4A" w:rsidP="00BF5C4A">
            <w:pPr>
              <w:tabs>
                <w:tab w:val="left" w:pos="0"/>
              </w:tabs>
              <w:spacing w:line="360" w:lineRule="auto"/>
              <w:ind w:left="600" w:hanging="1"/>
              <w:jc w:val="both"/>
              <w:rPr>
                <w:rFonts w:ascii="Times New Roman" w:eastAsia="Verdana" w:hAnsi="Times New Roman" w:cs="Times New Roman"/>
                <w:color w:val="000000"/>
                <w:lang w:val="ru-RU"/>
              </w:rPr>
            </w:pPr>
            <w:r w:rsidRPr="00BF5C4A">
              <w:rPr>
                <w:rFonts w:ascii="Times New Roman" w:eastAsia="Verdana" w:hAnsi="Times New Roman" w:cs="Times New Roman"/>
                <w:color w:val="000000"/>
                <w:lang w:val="ru-RU"/>
              </w:rPr>
              <w:t xml:space="preserve"> </w:t>
            </w:r>
          </w:p>
          <w:p w14:paraId="4F8DE64E" w14:textId="00C4841F" w:rsidR="00BF5C4A" w:rsidRDefault="001A01EA" w:rsidP="00BF5C4A">
            <w:pPr>
              <w:tabs>
                <w:tab w:val="left" w:pos="0"/>
              </w:tabs>
              <w:spacing w:line="360" w:lineRule="auto"/>
              <w:ind w:left="600" w:hanging="1"/>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7</w:t>
            </w:r>
            <w:r w:rsidR="00BF5C4A" w:rsidRPr="00BF5C4A">
              <w:rPr>
                <w:rFonts w:ascii="Times New Roman" w:eastAsia="Verdana" w:hAnsi="Times New Roman" w:cs="Times New Roman"/>
                <w:color w:val="000000"/>
                <w:lang w:val="ru-RU"/>
              </w:rPr>
              <w:t>.7 Заказчик гарантирует</w:t>
            </w:r>
            <w:r w:rsidR="00CB623B">
              <w:rPr>
                <w:rFonts w:ascii="Times New Roman" w:eastAsia="Verdana" w:hAnsi="Times New Roman" w:cs="Times New Roman"/>
                <w:color w:val="000000"/>
                <w:lang w:val="ru-RU"/>
              </w:rPr>
              <w:t xml:space="preserve"> </w:t>
            </w:r>
            <w:r w:rsidR="008631D1">
              <w:rPr>
                <w:rFonts w:ascii="Times New Roman" w:eastAsia="Verdana" w:hAnsi="Times New Roman" w:cs="Times New Roman"/>
                <w:color w:val="000000"/>
                <w:lang w:val="ru-RU"/>
              </w:rPr>
              <w:t>Исполнителю</w:t>
            </w:r>
            <w:r w:rsidR="00BF5C4A" w:rsidRPr="00BF5C4A">
              <w:rPr>
                <w:rFonts w:ascii="Times New Roman" w:eastAsia="Verdana" w:hAnsi="Times New Roman" w:cs="Times New Roman"/>
                <w:color w:val="000000"/>
                <w:lang w:val="ru-RU"/>
              </w:rPr>
              <w:t>, что он имеет законное право и полномочия заключать настоящий Договор и выполнять свои обязательства по настоящему Договору.</w:t>
            </w:r>
          </w:p>
          <w:p w14:paraId="11C90C1D" w14:textId="77777777" w:rsidR="00250A47" w:rsidRDefault="00250A47" w:rsidP="00BF5C4A">
            <w:pPr>
              <w:tabs>
                <w:tab w:val="left" w:pos="0"/>
              </w:tabs>
              <w:spacing w:line="360" w:lineRule="auto"/>
              <w:ind w:left="600" w:hanging="1"/>
              <w:jc w:val="both"/>
              <w:rPr>
                <w:rFonts w:ascii="Times New Roman" w:eastAsia="Verdana" w:hAnsi="Times New Roman" w:cs="Times New Roman"/>
                <w:color w:val="000000"/>
                <w:lang w:val="ru-RU"/>
              </w:rPr>
            </w:pPr>
          </w:p>
          <w:p w14:paraId="68E27CD7" w14:textId="0FCAC3FB" w:rsidR="00250A47" w:rsidRPr="00996EF5" w:rsidRDefault="004B2F1B" w:rsidP="00250A47">
            <w:pPr>
              <w:tabs>
                <w:tab w:val="left" w:pos="0"/>
              </w:tabs>
              <w:spacing w:line="360" w:lineRule="auto"/>
              <w:ind w:left="600" w:hanging="1"/>
              <w:jc w:val="both"/>
              <w:rPr>
                <w:rFonts w:ascii="Times New Roman" w:eastAsia="Verdana" w:hAnsi="Times New Roman" w:cs="Times New Roman"/>
                <w:b/>
                <w:bCs/>
                <w:color w:val="000000"/>
                <w:lang w:val="ru-RU"/>
              </w:rPr>
            </w:pPr>
            <w:r>
              <w:rPr>
                <w:rFonts w:ascii="Times New Roman" w:eastAsia="Verdana" w:hAnsi="Times New Roman" w:cs="Times New Roman"/>
                <w:b/>
                <w:bCs/>
                <w:color w:val="000000"/>
                <w:lang w:val="ru-RU"/>
              </w:rPr>
              <w:t>8</w:t>
            </w:r>
            <w:r w:rsidR="00250A47" w:rsidRPr="00996EF5">
              <w:rPr>
                <w:rFonts w:ascii="Times New Roman" w:eastAsia="Verdana" w:hAnsi="Times New Roman" w:cs="Times New Roman"/>
                <w:b/>
                <w:bCs/>
                <w:color w:val="000000"/>
                <w:lang w:val="ru-RU"/>
              </w:rPr>
              <w:t>.</w:t>
            </w:r>
            <w:r w:rsidR="00A73949" w:rsidRPr="00996EF5">
              <w:rPr>
                <w:rFonts w:ascii="Times New Roman" w:eastAsia="Verdana" w:hAnsi="Times New Roman" w:cs="Times New Roman"/>
                <w:b/>
                <w:bCs/>
                <w:color w:val="000000"/>
                <w:lang w:val="ru-RU"/>
              </w:rPr>
              <w:t xml:space="preserve"> </w:t>
            </w:r>
            <w:r w:rsidR="00250A47" w:rsidRPr="00996EF5">
              <w:rPr>
                <w:rFonts w:ascii="Times New Roman" w:eastAsia="Verdana" w:hAnsi="Times New Roman" w:cs="Times New Roman"/>
                <w:b/>
                <w:bCs/>
                <w:color w:val="000000"/>
                <w:lang w:val="ru-RU"/>
              </w:rPr>
              <w:t xml:space="preserve">Ограничения и </w:t>
            </w:r>
            <w:r w:rsidR="00A73949" w:rsidRPr="00996EF5">
              <w:rPr>
                <w:rFonts w:ascii="Times New Roman" w:eastAsia="Verdana" w:hAnsi="Times New Roman" w:cs="Times New Roman"/>
                <w:b/>
                <w:bCs/>
                <w:color w:val="000000"/>
                <w:lang w:val="ru-RU"/>
              </w:rPr>
              <w:t>освобождение от</w:t>
            </w:r>
            <w:r w:rsidR="00250A47" w:rsidRPr="00996EF5">
              <w:rPr>
                <w:rFonts w:ascii="Times New Roman" w:eastAsia="Verdana" w:hAnsi="Times New Roman" w:cs="Times New Roman"/>
                <w:b/>
                <w:bCs/>
                <w:color w:val="000000"/>
                <w:lang w:val="ru-RU"/>
              </w:rPr>
              <w:t xml:space="preserve"> ответственности</w:t>
            </w:r>
          </w:p>
          <w:p w14:paraId="53DC28CF" w14:textId="70CD20FD" w:rsidR="00250A47" w:rsidRPr="00250A47" w:rsidRDefault="00DA1078" w:rsidP="00C93737">
            <w:pPr>
              <w:tabs>
                <w:tab w:val="left" w:pos="0"/>
              </w:tabs>
              <w:spacing w:before="120" w:line="360" w:lineRule="auto"/>
              <w:ind w:left="600" w:hanging="1"/>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8</w:t>
            </w:r>
            <w:r w:rsidR="00250A47" w:rsidRPr="00250A47">
              <w:rPr>
                <w:rFonts w:ascii="Times New Roman" w:eastAsia="Verdana" w:hAnsi="Times New Roman" w:cs="Times New Roman"/>
                <w:color w:val="000000"/>
                <w:lang w:val="ru-RU"/>
              </w:rPr>
              <w:t xml:space="preserve">.1 Ничего в </w:t>
            </w:r>
            <w:proofErr w:type="gramStart"/>
            <w:r w:rsidR="00250A47" w:rsidRPr="00250A47">
              <w:rPr>
                <w:rFonts w:ascii="Times New Roman" w:eastAsia="Verdana" w:hAnsi="Times New Roman" w:cs="Times New Roman"/>
                <w:color w:val="000000"/>
                <w:lang w:val="ru-RU"/>
              </w:rPr>
              <w:t>настоящем</w:t>
            </w:r>
            <w:proofErr w:type="gramEnd"/>
            <w:r w:rsidR="00250A47" w:rsidRPr="00250A47">
              <w:rPr>
                <w:rFonts w:ascii="Times New Roman" w:eastAsia="Verdana" w:hAnsi="Times New Roman" w:cs="Times New Roman"/>
                <w:color w:val="000000"/>
                <w:lang w:val="ru-RU"/>
              </w:rPr>
              <w:t xml:space="preserve"> </w:t>
            </w:r>
            <w:r w:rsidR="00315C6E">
              <w:rPr>
                <w:rFonts w:ascii="Times New Roman" w:eastAsia="Verdana" w:hAnsi="Times New Roman" w:cs="Times New Roman"/>
                <w:color w:val="000000"/>
                <w:lang w:val="ru-RU"/>
              </w:rPr>
              <w:t>Договоре</w:t>
            </w:r>
            <w:r w:rsidR="00250A47" w:rsidRPr="00250A47">
              <w:rPr>
                <w:rFonts w:ascii="Times New Roman" w:eastAsia="Verdana" w:hAnsi="Times New Roman" w:cs="Times New Roman"/>
                <w:color w:val="000000"/>
                <w:lang w:val="ru-RU"/>
              </w:rPr>
              <w:t xml:space="preserve"> не будет:</w:t>
            </w:r>
          </w:p>
          <w:p w14:paraId="40166BD5" w14:textId="77777777" w:rsidR="00250A47" w:rsidRPr="00250A47" w:rsidRDefault="00250A47" w:rsidP="00250A47">
            <w:pPr>
              <w:tabs>
                <w:tab w:val="left" w:pos="0"/>
              </w:tabs>
              <w:spacing w:line="360" w:lineRule="auto"/>
              <w:ind w:left="600" w:hanging="1"/>
              <w:jc w:val="both"/>
              <w:rPr>
                <w:rFonts w:ascii="Times New Roman" w:eastAsia="Verdana" w:hAnsi="Times New Roman" w:cs="Times New Roman"/>
                <w:color w:val="000000"/>
                <w:lang w:val="ru-RU"/>
              </w:rPr>
            </w:pPr>
            <w:r w:rsidRPr="00250A47">
              <w:rPr>
                <w:rFonts w:ascii="Times New Roman" w:eastAsia="Verdana" w:hAnsi="Times New Roman" w:cs="Times New Roman"/>
                <w:color w:val="000000"/>
                <w:lang w:val="ru-RU"/>
              </w:rPr>
              <w:t xml:space="preserve">(a) ограничивать или исключать любую ответственность за смерть или телесные повреждения в </w:t>
            </w:r>
            <w:proofErr w:type="gramStart"/>
            <w:r w:rsidRPr="00250A47">
              <w:rPr>
                <w:rFonts w:ascii="Times New Roman" w:eastAsia="Verdana" w:hAnsi="Times New Roman" w:cs="Times New Roman"/>
                <w:color w:val="000000"/>
                <w:lang w:val="ru-RU"/>
              </w:rPr>
              <w:t>результате</w:t>
            </w:r>
            <w:proofErr w:type="gramEnd"/>
            <w:r w:rsidRPr="00250A47">
              <w:rPr>
                <w:rFonts w:ascii="Times New Roman" w:eastAsia="Verdana" w:hAnsi="Times New Roman" w:cs="Times New Roman"/>
                <w:color w:val="000000"/>
                <w:lang w:val="ru-RU"/>
              </w:rPr>
              <w:t xml:space="preserve"> небрежности;</w:t>
            </w:r>
          </w:p>
          <w:p w14:paraId="3733B407" w14:textId="77777777" w:rsidR="00250A47" w:rsidRPr="00250A47" w:rsidRDefault="00250A47" w:rsidP="00250A47">
            <w:pPr>
              <w:tabs>
                <w:tab w:val="left" w:pos="0"/>
              </w:tabs>
              <w:spacing w:line="360" w:lineRule="auto"/>
              <w:ind w:left="600" w:hanging="1"/>
              <w:jc w:val="both"/>
              <w:rPr>
                <w:rFonts w:ascii="Times New Roman" w:eastAsia="Verdana" w:hAnsi="Times New Roman" w:cs="Times New Roman"/>
                <w:color w:val="000000"/>
                <w:lang w:val="ru-RU"/>
              </w:rPr>
            </w:pPr>
            <w:r w:rsidRPr="00250A47">
              <w:rPr>
                <w:rFonts w:ascii="Times New Roman" w:eastAsia="Verdana" w:hAnsi="Times New Roman" w:cs="Times New Roman"/>
                <w:color w:val="000000"/>
                <w:lang w:val="ru-RU"/>
              </w:rPr>
              <w:t>(b) ограничивать или исключать любую ответственность за мошенничество или намеренное введение в заблуждение;</w:t>
            </w:r>
          </w:p>
          <w:p w14:paraId="558E4EBA" w14:textId="77777777" w:rsidR="00250A47" w:rsidRPr="00250A47" w:rsidRDefault="00250A47" w:rsidP="00250A47">
            <w:pPr>
              <w:tabs>
                <w:tab w:val="left" w:pos="0"/>
              </w:tabs>
              <w:spacing w:line="360" w:lineRule="auto"/>
              <w:ind w:left="600" w:hanging="1"/>
              <w:jc w:val="both"/>
              <w:rPr>
                <w:rFonts w:ascii="Times New Roman" w:eastAsia="Verdana" w:hAnsi="Times New Roman" w:cs="Times New Roman"/>
                <w:color w:val="000000"/>
                <w:lang w:val="ru-RU"/>
              </w:rPr>
            </w:pPr>
            <w:r w:rsidRPr="00250A47">
              <w:rPr>
                <w:rFonts w:ascii="Times New Roman" w:eastAsia="Verdana" w:hAnsi="Times New Roman" w:cs="Times New Roman"/>
                <w:color w:val="000000"/>
                <w:lang w:val="ru-RU"/>
              </w:rPr>
              <w:t>(c) ограничивать любую ответственность любым способом, не разрешенным применимым законодательством; или</w:t>
            </w:r>
          </w:p>
          <w:p w14:paraId="4F6F1BC6" w14:textId="77777777" w:rsidR="00250A47" w:rsidRDefault="00250A47" w:rsidP="00250A47">
            <w:pPr>
              <w:tabs>
                <w:tab w:val="left" w:pos="0"/>
              </w:tabs>
              <w:spacing w:line="360" w:lineRule="auto"/>
              <w:ind w:left="600" w:hanging="1"/>
              <w:jc w:val="both"/>
              <w:rPr>
                <w:rFonts w:ascii="Times New Roman" w:eastAsia="Verdana" w:hAnsi="Times New Roman" w:cs="Times New Roman"/>
                <w:color w:val="000000"/>
                <w:lang w:val="ru-RU"/>
              </w:rPr>
            </w:pPr>
            <w:r w:rsidRPr="00250A47">
              <w:rPr>
                <w:rFonts w:ascii="Times New Roman" w:eastAsia="Verdana" w:hAnsi="Times New Roman" w:cs="Times New Roman"/>
                <w:color w:val="000000"/>
                <w:lang w:val="ru-RU"/>
              </w:rPr>
              <w:t>(d) исключат</w:t>
            </w:r>
            <w:r w:rsidR="00864C26">
              <w:rPr>
                <w:rFonts w:ascii="Times New Roman" w:eastAsia="Verdana" w:hAnsi="Times New Roman" w:cs="Times New Roman"/>
                <w:color w:val="000000"/>
                <w:lang w:val="ru-RU"/>
              </w:rPr>
              <w:t>ь</w:t>
            </w:r>
            <w:r w:rsidRPr="00250A47">
              <w:rPr>
                <w:rFonts w:ascii="Times New Roman" w:eastAsia="Verdana" w:hAnsi="Times New Roman" w:cs="Times New Roman"/>
                <w:color w:val="000000"/>
                <w:lang w:val="ru-RU"/>
              </w:rPr>
              <w:t xml:space="preserve"> любые обязательства, которые не могут быть исключены в </w:t>
            </w:r>
            <w:proofErr w:type="gramStart"/>
            <w:r w:rsidRPr="00250A47">
              <w:rPr>
                <w:rFonts w:ascii="Times New Roman" w:eastAsia="Verdana" w:hAnsi="Times New Roman" w:cs="Times New Roman"/>
                <w:color w:val="000000"/>
                <w:lang w:val="ru-RU"/>
              </w:rPr>
              <w:t>соответствии</w:t>
            </w:r>
            <w:proofErr w:type="gramEnd"/>
            <w:r w:rsidRPr="00250A47">
              <w:rPr>
                <w:rFonts w:ascii="Times New Roman" w:eastAsia="Verdana" w:hAnsi="Times New Roman" w:cs="Times New Roman"/>
                <w:color w:val="000000"/>
                <w:lang w:val="ru-RU"/>
              </w:rPr>
              <w:t xml:space="preserve"> с применимым законодательством.</w:t>
            </w:r>
          </w:p>
          <w:p w14:paraId="74894B7A" w14:textId="77777777" w:rsidR="00E15D18" w:rsidRPr="00250A47" w:rsidRDefault="00E15D18" w:rsidP="00250A47">
            <w:pPr>
              <w:tabs>
                <w:tab w:val="left" w:pos="0"/>
              </w:tabs>
              <w:spacing w:line="360" w:lineRule="auto"/>
              <w:ind w:left="600" w:hanging="1"/>
              <w:jc w:val="both"/>
              <w:rPr>
                <w:rFonts w:ascii="Times New Roman" w:eastAsia="Verdana" w:hAnsi="Times New Roman" w:cs="Times New Roman"/>
                <w:color w:val="000000"/>
                <w:lang w:val="ru-RU"/>
              </w:rPr>
            </w:pPr>
          </w:p>
          <w:p w14:paraId="52216B46" w14:textId="47F107BA" w:rsidR="00250A47" w:rsidRPr="00250A47" w:rsidRDefault="00DA1078" w:rsidP="00250A47">
            <w:pPr>
              <w:tabs>
                <w:tab w:val="left" w:pos="0"/>
              </w:tabs>
              <w:spacing w:line="360" w:lineRule="auto"/>
              <w:ind w:left="600" w:hanging="1"/>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8</w:t>
            </w:r>
            <w:r w:rsidR="00250A47" w:rsidRPr="00250A47">
              <w:rPr>
                <w:rFonts w:ascii="Times New Roman" w:eastAsia="Verdana" w:hAnsi="Times New Roman" w:cs="Times New Roman"/>
                <w:color w:val="000000"/>
                <w:lang w:val="ru-RU"/>
              </w:rPr>
              <w:t xml:space="preserve">.2 Ограничения и </w:t>
            </w:r>
            <w:r w:rsidR="009026DF">
              <w:rPr>
                <w:rFonts w:ascii="Times New Roman" w:eastAsia="Verdana" w:hAnsi="Times New Roman" w:cs="Times New Roman"/>
                <w:color w:val="000000"/>
                <w:lang w:val="ru-RU"/>
              </w:rPr>
              <w:t>освобождение от</w:t>
            </w:r>
            <w:r w:rsidR="00250A47" w:rsidRPr="00250A47">
              <w:rPr>
                <w:rFonts w:ascii="Times New Roman" w:eastAsia="Verdana" w:hAnsi="Times New Roman" w:cs="Times New Roman"/>
                <w:color w:val="000000"/>
                <w:lang w:val="ru-RU"/>
              </w:rPr>
              <w:t xml:space="preserve"> ответственности, изложенные в </w:t>
            </w:r>
            <w:proofErr w:type="gramStart"/>
            <w:r w:rsidR="00250A47" w:rsidRPr="00250A47">
              <w:rPr>
                <w:rFonts w:ascii="Times New Roman" w:eastAsia="Verdana" w:hAnsi="Times New Roman" w:cs="Times New Roman"/>
                <w:color w:val="000000"/>
                <w:lang w:val="ru-RU"/>
              </w:rPr>
              <w:t>настояще</w:t>
            </w:r>
            <w:r>
              <w:rPr>
                <w:rFonts w:ascii="Times New Roman" w:eastAsia="Verdana" w:hAnsi="Times New Roman" w:cs="Times New Roman"/>
                <w:color w:val="000000"/>
                <w:lang w:val="ru-RU"/>
              </w:rPr>
              <w:t>м</w:t>
            </w:r>
            <w:proofErr w:type="gramEnd"/>
            <w:r>
              <w:rPr>
                <w:rFonts w:ascii="Times New Roman" w:eastAsia="Verdana" w:hAnsi="Times New Roman" w:cs="Times New Roman"/>
                <w:color w:val="000000"/>
                <w:lang w:val="ru-RU"/>
              </w:rPr>
              <w:t xml:space="preserve"> Пункте</w:t>
            </w:r>
            <w:r w:rsidR="00250A47" w:rsidRPr="00250A47">
              <w:rPr>
                <w:rFonts w:ascii="Times New Roman" w:eastAsia="Verdana" w:hAnsi="Times New Roman" w:cs="Times New Roman"/>
                <w:color w:val="000000"/>
                <w:lang w:val="ru-RU"/>
              </w:rPr>
              <w:t xml:space="preserve"> </w:t>
            </w:r>
            <w:r>
              <w:rPr>
                <w:rFonts w:ascii="Times New Roman" w:eastAsia="Verdana" w:hAnsi="Times New Roman" w:cs="Times New Roman"/>
                <w:color w:val="000000"/>
                <w:lang w:val="ru-RU"/>
              </w:rPr>
              <w:t>8</w:t>
            </w:r>
            <w:r w:rsidR="00250A47" w:rsidRPr="00250A47">
              <w:rPr>
                <w:rFonts w:ascii="Times New Roman" w:eastAsia="Verdana" w:hAnsi="Times New Roman" w:cs="Times New Roman"/>
                <w:color w:val="000000"/>
                <w:lang w:val="ru-RU"/>
              </w:rPr>
              <w:t xml:space="preserve"> и в других разделах настоящего</w:t>
            </w:r>
            <w:r w:rsidR="009026DF">
              <w:rPr>
                <w:rFonts w:ascii="Times New Roman" w:eastAsia="Verdana" w:hAnsi="Times New Roman" w:cs="Times New Roman"/>
                <w:color w:val="000000"/>
                <w:lang w:val="ru-RU"/>
              </w:rPr>
              <w:t xml:space="preserve"> Договора</w:t>
            </w:r>
            <w:r w:rsidR="00250A47" w:rsidRPr="00250A47">
              <w:rPr>
                <w:rFonts w:ascii="Times New Roman" w:eastAsia="Verdana" w:hAnsi="Times New Roman" w:cs="Times New Roman"/>
                <w:color w:val="000000"/>
                <w:lang w:val="ru-RU"/>
              </w:rPr>
              <w:t xml:space="preserve">: </w:t>
            </w:r>
          </w:p>
          <w:p w14:paraId="671D4241" w14:textId="04C238B9" w:rsidR="00250A47" w:rsidRPr="00250A47" w:rsidRDefault="00250A47" w:rsidP="00250A47">
            <w:pPr>
              <w:tabs>
                <w:tab w:val="left" w:pos="0"/>
              </w:tabs>
              <w:spacing w:line="360" w:lineRule="auto"/>
              <w:ind w:left="600" w:hanging="1"/>
              <w:jc w:val="both"/>
              <w:rPr>
                <w:rFonts w:ascii="Times New Roman" w:eastAsia="Verdana" w:hAnsi="Times New Roman" w:cs="Times New Roman"/>
                <w:color w:val="000000"/>
                <w:lang w:val="ru-RU"/>
              </w:rPr>
            </w:pPr>
            <w:r w:rsidRPr="00250A47">
              <w:rPr>
                <w:rFonts w:ascii="Times New Roman" w:eastAsia="Verdana" w:hAnsi="Times New Roman" w:cs="Times New Roman"/>
                <w:color w:val="000000"/>
                <w:lang w:val="ru-RU"/>
              </w:rPr>
              <w:t xml:space="preserve">(a) подпадают под действие пункта </w:t>
            </w:r>
            <w:r w:rsidR="00DA1078">
              <w:rPr>
                <w:rFonts w:ascii="Times New Roman" w:eastAsia="Verdana" w:hAnsi="Times New Roman" w:cs="Times New Roman"/>
                <w:color w:val="000000"/>
                <w:lang w:val="ru-RU"/>
              </w:rPr>
              <w:t>8</w:t>
            </w:r>
            <w:r w:rsidRPr="00250A47">
              <w:rPr>
                <w:rFonts w:ascii="Times New Roman" w:eastAsia="Verdana" w:hAnsi="Times New Roman" w:cs="Times New Roman"/>
                <w:color w:val="000000"/>
                <w:lang w:val="ru-RU"/>
              </w:rPr>
              <w:t>.1; и</w:t>
            </w:r>
          </w:p>
          <w:p w14:paraId="6883B20B" w14:textId="77777777" w:rsidR="00250A47" w:rsidRDefault="00250A47" w:rsidP="00250A47">
            <w:pPr>
              <w:tabs>
                <w:tab w:val="left" w:pos="0"/>
              </w:tabs>
              <w:spacing w:line="360" w:lineRule="auto"/>
              <w:ind w:left="600" w:hanging="1"/>
              <w:jc w:val="both"/>
              <w:rPr>
                <w:rFonts w:ascii="Times New Roman" w:eastAsia="Verdana" w:hAnsi="Times New Roman" w:cs="Times New Roman"/>
                <w:color w:val="000000"/>
                <w:lang w:val="ru-RU"/>
              </w:rPr>
            </w:pPr>
            <w:r w:rsidRPr="00250A47">
              <w:rPr>
                <w:rFonts w:ascii="Times New Roman" w:eastAsia="Verdana" w:hAnsi="Times New Roman" w:cs="Times New Roman"/>
                <w:color w:val="000000"/>
                <w:lang w:val="ru-RU"/>
              </w:rPr>
              <w:t>(b) регулируют все обязательства, вытекающие из настоящего</w:t>
            </w:r>
            <w:r w:rsidR="00E6004B">
              <w:rPr>
                <w:rFonts w:ascii="Times New Roman" w:eastAsia="Verdana" w:hAnsi="Times New Roman" w:cs="Times New Roman"/>
                <w:color w:val="000000"/>
                <w:lang w:val="ru-RU"/>
              </w:rPr>
              <w:t xml:space="preserve"> Договора</w:t>
            </w:r>
            <w:r w:rsidRPr="00250A47">
              <w:rPr>
                <w:rFonts w:ascii="Times New Roman" w:eastAsia="Verdana" w:hAnsi="Times New Roman" w:cs="Times New Roman"/>
                <w:color w:val="000000"/>
                <w:lang w:val="ru-RU"/>
              </w:rPr>
              <w:t xml:space="preserve"> или относящиеся к предмету настоящего </w:t>
            </w:r>
            <w:r w:rsidR="00E6004B">
              <w:rPr>
                <w:rFonts w:ascii="Times New Roman" w:eastAsia="Verdana" w:hAnsi="Times New Roman" w:cs="Times New Roman"/>
                <w:color w:val="000000"/>
                <w:lang w:val="ru-RU"/>
              </w:rPr>
              <w:t>Договора</w:t>
            </w:r>
            <w:r w:rsidRPr="00250A47">
              <w:rPr>
                <w:rFonts w:ascii="Times New Roman" w:eastAsia="Verdana" w:hAnsi="Times New Roman" w:cs="Times New Roman"/>
                <w:color w:val="000000"/>
                <w:lang w:val="ru-RU"/>
              </w:rPr>
              <w:t xml:space="preserve">, включая обязательства, вытекающие из </w:t>
            </w:r>
            <w:r w:rsidR="00F25641">
              <w:rPr>
                <w:rFonts w:ascii="Times New Roman" w:eastAsia="Verdana" w:hAnsi="Times New Roman" w:cs="Times New Roman"/>
                <w:color w:val="000000"/>
                <w:lang w:val="ru-RU"/>
              </w:rPr>
              <w:t>соглашения</w:t>
            </w:r>
            <w:r w:rsidRPr="00250A47">
              <w:rPr>
                <w:rFonts w:ascii="Times New Roman" w:eastAsia="Verdana" w:hAnsi="Times New Roman" w:cs="Times New Roman"/>
                <w:color w:val="000000"/>
                <w:lang w:val="ru-RU"/>
              </w:rPr>
              <w:t xml:space="preserve">, деликта </w:t>
            </w:r>
            <w:r w:rsidRPr="00250A47">
              <w:rPr>
                <w:rFonts w:ascii="Times New Roman" w:eastAsia="Verdana" w:hAnsi="Times New Roman" w:cs="Times New Roman"/>
                <w:color w:val="000000"/>
                <w:lang w:val="ru-RU"/>
              </w:rPr>
              <w:lastRenderedPageBreak/>
              <w:t xml:space="preserve">(включая халатность) и </w:t>
            </w:r>
            <w:r w:rsidR="00F25641">
              <w:rPr>
                <w:rFonts w:ascii="Times New Roman" w:eastAsia="Verdana" w:hAnsi="Times New Roman" w:cs="Times New Roman"/>
                <w:color w:val="000000"/>
                <w:lang w:val="ru-RU"/>
              </w:rPr>
              <w:t xml:space="preserve">в </w:t>
            </w:r>
            <w:proofErr w:type="gramStart"/>
            <w:r w:rsidR="00F25641">
              <w:rPr>
                <w:rFonts w:ascii="Times New Roman" w:eastAsia="Verdana" w:hAnsi="Times New Roman" w:cs="Times New Roman"/>
                <w:color w:val="000000"/>
                <w:lang w:val="ru-RU"/>
              </w:rPr>
              <w:t>результате</w:t>
            </w:r>
            <w:proofErr w:type="gramEnd"/>
            <w:r w:rsidRPr="00250A47">
              <w:rPr>
                <w:rFonts w:ascii="Times New Roman" w:eastAsia="Verdana" w:hAnsi="Times New Roman" w:cs="Times New Roman"/>
                <w:color w:val="000000"/>
                <w:lang w:val="ru-RU"/>
              </w:rPr>
              <w:t xml:space="preserve"> нарушени</w:t>
            </w:r>
            <w:r w:rsidR="00F25641">
              <w:rPr>
                <w:rFonts w:ascii="Times New Roman" w:eastAsia="Verdana" w:hAnsi="Times New Roman" w:cs="Times New Roman"/>
                <w:color w:val="000000"/>
                <w:lang w:val="ru-RU"/>
              </w:rPr>
              <w:t>я</w:t>
            </w:r>
            <w:r w:rsidRPr="00250A47">
              <w:rPr>
                <w:rFonts w:ascii="Times New Roman" w:eastAsia="Verdana" w:hAnsi="Times New Roman" w:cs="Times New Roman"/>
                <w:color w:val="000000"/>
                <w:lang w:val="ru-RU"/>
              </w:rPr>
              <w:t xml:space="preserve"> уставных обязанностей, за исключением случаев, когда в настоящем </w:t>
            </w:r>
            <w:r w:rsidR="00F25641">
              <w:rPr>
                <w:rFonts w:ascii="Times New Roman" w:eastAsia="Verdana" w:hAnsi="Times New Roman" w:cs="Times New Roman"/>
                <w:color w:val="000000"/>
                <w:lang w:val="ru-RU"/>
              </w:rPr>
              <w:t>Договоре</w:t>
            </w:r>
            <w:r w:rsidRPr="00250A47">
              <w:rPr>
                <w:rFonts w:ascii="Times New Roman" w:eastAsia="Verdana" w:hAnsi="Times New Roman" w:cs="Times New Roman"/>
                <w:color w:val="000000"/>
                <w:lang w:val="ru-RU"/>
              </w:rPr>
              <w:t xml:space="preserve"> прямо предусмотрено иное.</w:t>
            </w:r>
          </w:p>
          <w:p w14:paraId="1F52488F" w14:textId="77777777" w:rsidR="00F25641" w:rsidRPr="00250A47" w:rsidRDefault="00F25641" w:rsidP="00250A47">
            <w:pPr>
              <w:tabs>
                <w:tab w:val="left" w:pos="0"/>
              </w:tabs>
              <w:spacing w:line="360" w:lineRule="auto"/>
              <w:ind w:left="600" w:hanging="1"/>
              <w:jc w:val="both"/>
              <w:rPr>
                <w:rFonts w:ascii="Times New Roman" w:eastAsia="Verdana" w:hAnsi="Times New Roman" w:cs="Times New Roman"/>
                <w:color w:val="000000"/>
                <w:lang w:val="ru-RU"/>
              </w:rPr>
            </w:pPr>
          </w:p>
          <w:p w14:paraId="32B65364" w14:textId="2A06D5FE" w:rsidR="00250A47" w:rsidRDefault="00DA1078" w:rsidP="005D39D0">
            <w:pPr>
              <w:tabs>
                <w:tab w:val="left" w:pos="0"/>
              </w:tabs>
              <w:spacing w:line="360" w:lineRule="auto"/>
              <w:ind w:left="600" w:hanging="1"/>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8</w:t>
            </w:r>
            <w:r w:rsidR="00250A47" w:rsidRPr="00250A47">
              <w:rPr>
                <w:rFonts w:ascii="Times New Roman" w:eastAsia="Verdana" w:hAnsi="Times New Roman" w:cs="Times New Roman"/>
                <w:color w:val="000000"/>
                <w:lang w:val="ru-RU"/>
              </w:rPr>
              <w:t>.3</w:t>
            </w:r>
            <w:proofErr w:type="gramStart"/>
            <w:r w:rsidR="00250A47" w:rsidRPr="00250A47">
              <w:rPr>
                <w:rFonts w:ascii="Times New Roman" w:eastAsia="Verdana" w:hAnsi="Times New Roman" w:cs="Times New Roman"/>
                <w:color w:val="000000"/>
                <w:lang w:val="ru-RU"/>
              </w:rPr>
              <w:t xml:space="preserve"> Н</w:t>
            </w:r>
            <w:proofErr w:type="gramEnd"/>
            <w:r w:rsidR="00250A47" w:rsidRPr="00250A47">
              <w:rPr>
                <w:rFonts w:ascii="Times New Roman" w:eastAsia="Verdana" w:hAnsi="Times New Roman" w:cs="Times New Roman"/>
                <w:color w:val="000000"/>
                <w:lang w:val="ru-RU"/>
              </w:rPr>
              <w:t>и одна из сторон не несет ответственности перед другой стороной за любые убытки, понесенные в результате форс-мажорных обстоятельств.</w:t>
            </w:r>
          </w:p>
          <w:p w14:paraId="17A9FB12" w14:textId="77777777" w:rsidR="00F6758A" w:rsidRDefault="00F6758A" w:rsidP="005D39D0">
            <w:pPr>
              <w:tabs>
                <w:tab w:val="left" w:pos="0"/>
              </w:tabs>
              <w:spacing w:line="360" w:lineRule="auto"/>
              <w:ind w:left="600" w:hanging="1"/>
              <w:jc w:val="both"/>
              <w:rPr>
                <w:rFonts w:ascii="Times New Roman" w:eastAsia="Verdana" w:hAnsi="Times New Roman" w:cs="Times New Roman"/>
                <w:color w:val="000000"/>
                <w:lang w:val="ru-RU"/>
              </w:rPr>
            </w:pPr>
          </w:p>
          <w:p w14:paraId="6F11AFE9" w14:textId="634C415F" w:rsidR="00F6758A" w:rsidRDefault="00DA1078" w:rsidP="00F6758A">
            <w:pPr>
              <w:tabs>
                <w:tab w:val="left" w:pos="0"/>
              </w:tabs>
              <w:spacing w:line="360" w:lineRule="auto"/>
              <w:ind w:left="600" w:hanging="1"/>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8</w:t>
            </w:r>
            <w:r w:rsidR="00F6758A" w:rsidRPr="00F6758A">
              <w:rPr>
                <w:rFonts w:ascii="Times New Roman" w:eastAsia="Verdana" w:hAnsi="Times New Roman" w:cs="Times New Roman"/>
                <w:color w:val="000000"/>
                <w:lang w:val="ru-RU"/>
              </w:rPr>
              <w:t xml:space="preserve">.4 Заказчик не несет ответственности перед </w:t>
            </w:r>
            <w:r w:rsidR="00AF56FC" w:rsidRPr="00CB623B">
              <w:rPr>
                <w:rFonts w:ascii="Times New Roman" w:eastAsia="Verdana" w:hAnsi="Times New Roman" w:cs="Times New Roman"/>
                <w:color w:val="000000"/>
                <w:lang w:val="ru-RU"/>
              </w:rPr>
              <w:t>Исполнител</w:t>
            </w:r>
            <w:r w:rsidR="00AF56FC">
              <w:rPr>
                <w:rFonts w:ascii="Times New Roman" w:eastAsia="Verdana" w:hAnsi="Times New Roman" w:cs="Times New Roman"/>
                <w:color w:val="000000"/>
                <w:lang w:val="ru-RU"/>
              </w:rPr>
              <w:t>ем</w:t>
            </w:r>
            <w:r w:rsidR="00AF56FC" w:rsidRPr="00F6758A" w:rsidDel="00AF56FC">
              <w:rPr>
                <w:rFonts w:ascii="Times New Roman" w:eastAsia="Verdana" w:hAnsi="Times New Roman" w:cs="Times New Roman"/>
                <w:color w:val="000000"/>
                <w:lang w:val="ru-RU"/>
              </w:rPr>
              <w:t xml:space="preserve"> </w:t>
            </w:r>
            <w:r w:rsidR="00F6758A" w:rsidRPr="00F6758A">
              <w:rPr>
                <w:rFonts w:ascii="Times New Roman" w:eastAsia="Verdana" w:hAnsi="Times New Roman" w:cs="Times New Roman"/>
                <w:color w:val="000000"/>
                <w:lang w:val="ru-RU"/>
              </w:rPr>
              <w:t>за какие-либо особые, косвенные или вытекающие убытки или ущерб.</w:t>
            </w:r>
          </w:p>
          <w:p w14:paraId="14967DB3" w14:textId="77777777" w:rsidR="00F6758A" w:rsidRPr="00F6758A" w:rsidRDefault="00F6758A" w:rsidP="00F6758A">
            <w:pPr>
              <w:tabs>
                <w:tab w:val="left" w:pos="0"/>
              </w:tabs>
              <w:spacing w:line="360" w:lineRule="auto"/>
              <w:ind w:left="600" w:hanging="1"/>
              <w:jc w:val="both"/>
              <w:rPr>
                <w:rFonts w:ascii="Times New Roman" w:eastAsia="Verdana" w:hAnsi="Times New Roman" w:cs="Times New Roman"/>
                <w:color w:val="000000"/>
                <w:lang w:val="ru-RU"/>
              </w:rPr>
            </w:pPr>
          </w:p>
          <w:p w14:paraId="6C60FFD6" w14:textId="7F74BA04" w:rsidR="00F6758A" w:rsidRDefault="00DA1078" w:rsidP="00F6758A">
            <w:pPr>
              <w:tabs>
                <w:tab w:val="left" w:pos="0"/>
              </w:tabs>
              <w:spacing w:line="360" w:lineRule="auto"/>
              <w:ind w:left="600" w:hanging="1"/>
              <w:jc w:val="both"/>
              <w:rPr>
                <w:rFonts w:ascii="Times New Roman" w:eastAsia="Verdana" w:hAnsi="Times New Roman" w:cs="Times New Roman"/>
                <w:color w:val="000000"/>
                <w:lang w:val="ru-RU"/>
              </w:rPr>
            </w:pPr>
            <w:proofErr w:type="gramStart"/>
            <w:r>
              <w:rPr>
                <w:rFonts w:ascii="Times New Roman" w:eastAsia="Verdana" w:hAnsi="Times New Roman" w:cs="Times New Roman"/>
                <w:color w:val="000000"/>
                <w:lang w:val="ru-RU"/>
              </w:rPr>
              <w:t>8</w:t>
            </w:r>
            <w:r w:rsidR="00F6758A" w:rsidRPr="00F6758A">
              <w:rPr>
                <w:rFonts w:ascii="Times New Roman" w:eastAsia="Verdana" w:hAnsi="Times New Roman" w:cs="Times New Roman"/>
                <w:color w:val="000000"/>
                <w:lang w:val="ru-RU"/>
              </w:rPr>
              <w:t xml:space="preserve">.5 Ответственность Заказчика перед </w:t>
            </w:r>
            <w:r w:rsidR="00AF56FC" w:rsidRPr="00CB623B">
              <w:rPr>
                <w:rFonts w:ascii="Times New Roman" w:eastAsia="Verdana" w:hAnsi="Times New Roman" w:cs="Times New Roman"/>
                <w:color w:val="000000"/>
                <w:lang w:val="ru-RU"/>
              </w:rPr>
              <w:t>Исполнител</w:t>
            </w:r>
            <w:r w:rsidR="00AF56FC">
              <w:rPr>
                <w:rFonts w:ascii="Times New Roman" w:eastAsia="Verdana" w:hAnsi="Times New Roman" w:cs="Times New Roman"/>
                <w:color w:val="000000"/>
                <w:lang w:val="ru-RU"/>
              </w:rPr>
              <w:t>ем</w:t>
            </w:r>
            <w:r w:rsidR="00AF56FC" w:rsidRPr="00F6758A" w:rsidDel="00AF56FC">
              <w:rPr>
                <w:rFonts w:ascii="Times New Roman" w:eastAsia="Verdana" w:hAnsi="Times New Roman" w:cs="Times New Roman"/>
                <w:color w:val="000000"/>
                <w:lang w:val="ru-RU"/>
              </w:rPr>
              <w:t xml:space="preserve"> </w:t>
            </w:r>
            <w:r w:rsidR="00F6758A" w:rsidRPr="00F6758A">
              <w:rPr>
                <w:rFonts w:ascii="Times New Roman" w:eastAsia="Verdana" w:hAnsi="Times New Roman" w:cs="Times New Roman"/>
                <w:color w:val="000000"/>
                <w:lang w:val="ru-RU"/>
              </w:rPr>
              <w:t xml:space="preserve">по настоящему Договору в отношении какого-либо события или серии связанных с ним событий не должна превышать наибольшую из общей суммы, выплаченной и подлежащей выплате Заказчиком </w:t>
            </w:r>
            <w:r w:rsidR="00AF56FC" w:rsidRPr="00CB623B">
              <w:rPr>
                <w:rFonts w:ascii="Times New Roman" w:eastAsia="Verdana" w:hAnsi="Times New Roman" w:cs="Times New Roman"/>
                <w:color w:val="000000"/>
                <w:lang w:val="ru-RU"/>
              </w:rPr>
              <w:t>Исполнител</w:t>
            </w:r>
            <w:r w:rsidR="00AF56FC">
              <w:rPr>
                <w:rFonts w:ascii="Times New Roman" w:eastAsia="Verdana" w:hAnsi="Times New Roman" w:cs="Times New Roman"/>
                <w:color w:val="000000"/>
                <w:lang w:val="ru-RU"/>
              </w:rPr>
              <w:t>ю</w:t>
            </w:r>
            <w:r w:rsidR="00AF56FC" w:rsidRPr="00F6758A" w:rsidDel="00AF56FC">
              <w:rPr>
                <w:rFonts w:ascii="Times New Roman" w:eastAsia="Verdana" w:hAnsi="Times New Roman" w:cs="Times New Roman"/>
                <w:color w:val="000000"/>
                <w:lang w:val="ru-RU"/>
              </w:rPr>
              <w:t xml:space="preserve"> </w:t>
            </w:r>
            <w:r w:rsidR="00F6758A" w:rsidRPr="00F6758A">
              <w:rPr>
                <w:rFonts w:ascii="Times New Roman" w:eastAsia="Verdana" w:hAnsi="Times New Roman" w:cs="Times New Roman"/>
                <w:color w:val="000000"/>
                <w:lang w:val="ru-RU"/>
              </w:rPr>
              <w:t>по настоящему Договору в течение 12-месячного периода, предшествующего началу события или серии связанных с ним событий.</w:t>
            </w:r>
            <w:proofErr w:type="gramEnd"/>
          </w:p>
          <w:p w14:paraId="60439D57" w14:textId="77777777" w:rsidR="00FA3E43" w:rsidRPr="00F6758A" w:rsidRDefault="00FA3E43" w:rsidP="00F6758A">
            <w:pPr>
              <w:tabs>
                <w:tab w:val="left" w:pos="0"/>
              </w:tabs>
              <w:spacing w:line="360" w:lineRule="auto"/>
              <w:ind w:left="600" w:hanging="1"/>
              <w:jc w:val="both"/>
              <w:rPr>
                <w:rFonts w:ascii="Times New Roman" w:eastAsia="Verdana" w:hAnsi="Times New Roman" w:cs="Times New Roman"/>
                <w:color w:val="000000"/>
                <w:lang w:val="ru-RU"/>
              </w:rPr>
            </w:pPr>
          </w:p>
          <w:p w14:paraId="1CF80253" w14:textId="3C1129DC" w:rsidR="00F6758A" w:rsidRDefault="00DA1078" w:rsidP="00F6758A">
            <w:pPr>
              <w:tabs>
                <w:tab w:val="left" w:pos="0"/>
              </w:tabs>
              <w:spacing w:line="360" w:lineRule="auto"/>
              <w:ind w:left="600" w:hanging="1"/>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8</w:t>
            </w:r>
            <w:r w:rsidR="00F6758A" w:rsidRPr="00F6758A">
              <w:rPr>
                <w:rFonts w:ascii="Times New Roman" w:eastAsia="Verdana" w:hAnsi="Times New Roman" w:cs="Times New Roman"/>
                <w:color w:val="000000"/>
                <w:lang w:val="ru-RU"/>
              </w:rPr>
              <w:t xml:space="preserve">.6 Совокупная ответственность Заказчика перед </w:t>
            </w:r>
            <w:r w:rsidR="00032A51" w:rsidRPr="00CB623B">
              <w:rPr>
                <w:rFonts w:ascii="Times New Roman" w:eastAsia="Verdana" w:hAnsi="Times New Roman" w:cs="Times New Roman"/>
                <w:color w:val="000000"/>
                <w:lang w:val="ru-RU"/>
              </w:rPr>
              <w:t>Исполнител</w:t>
            </w:r>
            <w:r w:rsidR="00032A51">
              <w:rPr>
                <w:rFonts w:ascii="Times New Roman" w:eastAsia="Verdana" w:hAnsi="Times New Roman" w:cs="Times New Roman"/>
                <w:color w:val="000000"/>
                <w:lang w:val="ru-RU"/>
              </w:rPr>
              <w:t>ем</w:t>
            </w:r>
            <w:r w:rsidR="00032A51" w:rsidRPr="00F6758A" w:rsidDel="00032A51">
              <w:rPr>
                <w:rFonts w:ascii="Times New Roman" w:eastAsia="Verdana" w:hAnsi="Times New Roman" w:cs="Times New Roman"/>
                <w:color w:val="000000"/>
                <w:lang w:val="ru-RU"/>
              </w:rPr>
              <w:t xml:space="preserve"> </w:t>
            </w:r>
            <w:r w:rsidR="00F6758A" w:rsidRPr="00F6758A">
              <w:rPr>
                <w:rFonts w:ascii="Times New Roman" w:eastAsia="Verdana" w:hAnsi="Times New Roman" w:cs="Times New Roman"/>
                <w:color w:val="000000"/>
                <w:lang w:val="ru-RU"/>
              </w:rPr>
              <w:t xml:space="preserve">в </w:t>
            </w:r>
            <w:proofErr w:type="gramStart"/>
            <w:r w:rsidR="00F6758A" w:rsidRPr="00F6758A">
              <w:rPr>
                <w:rFonts w:ascii="Times New Roman" w:eastAsia="Verdana" w:hAnsi="Times New Roman" w:cs="Times New Roman"/>
                <w:color w:val="000000"/>
                <w:lang w:val="ru-RU"/>
              </w:rPr>
              <w:t>соответствии</w:t>
            </w:r>
            <w:proofErr w:type="gramEnd"/>
            <w:r w:rsidR="00F6758A" w:rsidRPr="00F6758A">
              <w:rPr>
                <w:rFonts w:ascii="Times New Roman" w:eastAsia="Verdana" w:hAnsi="Times New Roman" w:cs="Times New Roman"/>
                <w:color w:val="000000"/>
                <w:lang w:val="ru-RU"/>
              </w:rPr>
              <w:t xml:space="preserve"> с настоящим Договором не должна превышать наибольшую из общей суммы, выплаченной и подлежащей оплате Заказчиком </w:t>
            </w:r>
            <w:r w:rsidR="00032A51" w:rsidRPr="00CB623B">
              <w:rPr>
                <w:rFonts w:ascii="Times New Roman" w:eastAsia="Verdana" w:hAnsi="Times New Roman" w:cs="Times New Roman"/>
                <w:color w:val="000000"/>
                <w:lang w:val="ru-RU"/>
              </w:rPr>
              <w:t>Исполнител</w:t>
            </w:r>
            <w:r w:rsidR="00032A51">
              <w:rPr>
                <w:rFonts w:ascii="Times New Roman" w:eastAsia="Verdana" w:hAnsi="Times New Roman" w:cs="Times New Roman"/>
                <w:color w:val="000000"/>
                <w:lang w:val="ru-RU"/>
              </w:rPr>
              <w:t>ю</w:t>
            </w:r>
            <w:r w:rsidR="00032A51" w:rsidRPr="00F6758A" w:rsidDel="00032A51">
              <w:rPr>
                <w:rFonts w:ascii="Times New Roman" w:eastAsia="Verdana" w:hAnsi="Times New Roman" w:cs="Times New Roman"/>
                <w:color w:val="000000"/>
                <w:lang w:val="ru-RU"/>
              </w:rPr>
              <w:t xml:space="preserve"> </w:t>
            </w:r>
            <w:r w:rsidR="00F6758A" w:rsidRPr="00F6758A">
              <w:rPr>
                <w:rFonts w:ascii="Times New Roman" w:eastAsia="Verdana" w:hAnsi="Times New Roman" w:cs="Times New Roman"/>
                <w:color w:val="000000"/>
                <w:lang w:val="ru-RU"/>
              </w:rPr>
              <w:t>в соответствии с настоящим Договором.</w:t>
            </w:r>
          </w:p>
          <w:p w14:paraId="717DFD52" w14:textId="77777777" w:rsidR="00284261" w:rsidRDefault="00284261" w:rsidP="00F6758A">
            <w:pPr>
              <w:tabs>
                <w:tab w:val="left" w:pos="0"/>
              </w:tabs>
              <w:spacing w:line="360" w:lineRule="auto"/>
              <w:ind w:left="600" w:hanging="1"/>
              <w:jc w:val="both"/>
              <w:rPr>
                <w:rFonts w:ascii="Times New Roman" w:eastAsia="Verdana" w:hAnsi="Times New Roman" w:cs="Times New Roman"/>
                <w:color w:val="000000"/>
                <w:lang w:val="ru-RU"/>
              </w:rPr>
            </w:pPr>
          </w:p>
          <w:p w14:paraId="14BF651D" w14:textId="797FA0E1" w:rsidR="00667563" w:rsidRPr="00C642FD" w:rsidRDefault="00DA1078" w:rsidP="00667563">
            <w:pPr>
              <w:tabs>
                <w:tab w:val="left" w:pos="0"/>
              </w:tabs>
              <w:spacing w:line="360" w:lineRule="auto"/>
              <w:ind w:left="600" w:hanging="1"/>
              <w:jc w:val="both"/>
              <w:rPr>
                <w:rFonts w:ascii="Times New Roman" w:eastAsia="Verdana" w:hAnsi="Times New Roman" w:cs="Times New Roman"/>
                <w:b/>
                <w:bCs/>
                <w:color w:val="000000"/>
                <w:lang w:val="ru-RU"/>
              </w:rPr>
            </w:pPr>
            <w:r>
              <w:rPr>
                <w:rFonts w:ascii="Times New Roman" w:eastAsia="Verdana" w:hAnsi="Times New Roman" w:cs="Times New Roman"/>
                <w:b/>
                <w:bCs/>
                <w:color w:val="000000"/>
                <w:lang w:val="ru-RU"/>
              </w:rPr>
              <w:lastRenderedPageBreak/>
              <w:t>9</w:t>
            </w:r>
            <w:r w:rsidR="00667563" w:rsidRPr="00C642FD">
              <w:rPr>
                <w:rFonts w:ascii="Times New Roman" w:eastAsia="Verdana" w:hAnsi="Times New Roman" w:cs="Times New Roman"/>
                <w:b/>
                <w:bCs/>
                <w:color w:val="000000"/>
                <w:lang w:val="ru-RU"/>
              </w:rPr>
              <w:t>.</w:t>
            </w:r>
            <w:r w:rsidR="00667563">
              <w:rPr>
                <w:rFonts w:ascii="Times New Roman" w:eastAsia="Verdana" w:hAnsi="Times New Roman" w:cs="Times New Roman"/>
                <w:b/>
                <w:bCs/>
                <w:color w:val="000000"/>
                <w:lang w:val="ru-RU"/>
              </w:rPr>
              <w:t xml:space="preserve">  </w:t>
            </w:r>
            <w:r w:rsidR="00667563" w:rsidRPr="00C642FD">
              <w:rPr>
                <w:rFonts w:ascii="Times New Roman" w:eastAsia="Verdana" w:hAnsi="Times New Roman" w:cs="Times New Roman"/>
                <w:b/>
                <w:bCs/>
                <w:color w:val="000000"/>
                <w:lang w:val="ru-RU"/>
              </w:rPr>
              <w:t>Форс-мажорное обстоятельство</w:t>
            </w:r>
          </w:p>
          <w:p w14:paraId="0D96BD64" w14:textId="304BCE47" w:rsidR="00667563" w:rsidRDefault="00DA1078" w:rsidP="00C93737">
            <w:pPr>
              <w:tabs>
                <w:tab w:val="left" w:pos="0"/>
              </w:tabs>
              <w:spacing w:before="120" w:line="360" w:lineRule="auto"/>
              <w:ind w:left="600" w:hanging="1"/>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9</w:t>
            </w:r>
            <w:r w:rsidR="00667563" w:rsidRPr="00667563">
              <w:rPr>
                <w:rFonts w:ascii="Times New Roman" w:eastAsia="Verdana" w:hAnsi="Times New Roman" w:cs="Times New Roman"/>
                <w:color w:val="000000"/>
                <w:lang w:val="ru-RU"/>
              </w:rPr>
              <w:t>.1</w:t>
            </w:r>
            <w:proofErr w:type="gramStart"/>
            <w:r w:rsidR="00667563" w:rsidRPr="00667563">
              <w:rPr>
                <w:rFonts w:ascii="Times New Roman" w:eastAsia="Verdana" w:hAnsi="Times New Roman" w:cs="Times New Roman"/>
                <w:color w:val="000000"/>
                <w:lang w:val="ru-RU"/>
              </w:rPr>
              <w:t xml:space="preserve"> Е</w:t>
            </w:r>
            <w:proofErr w:type="gramEnd"/>
            <w:r w:rsidR="00667563" w:rsidRPr="00667563">
              <w:rPr>
                <w:rFonts w:ascii="Times New Roman" w:eastAsia="Verdana" w:hAnsi="Times New Roman" w:cs="Times New Roman"/>
                <w:color w:val="000000"/>
                <w:lang w:val="ru-RU"/>
              </w:rPr>
              <w:t>сли в результате наступления Форс-мажорных обстоятельств одна из сторон не выполнит или задержит выполнение какого-либо обязательства по настоящему Договору (за исключением обязательства произвести платеж), то выполнение этого обязательства будет приостановлено на период действия Форс-мажорных обстоятельств.</w:t>
            </w:r>
          </w:p>
          <w:p w14:paraId="6AEC4D1D" w14:textId="77777777" w:rsidR="00946125" w:rsidRPr="00667563" w:rsidRDefault="00946125" w:rsidP="00946125">
            <w:pPr>
              <w:tabs>
                <w:tab w:val="left" w:pos="0"/>
              </w:tabs>
              <w:spacing w:line="360" w:lineRule="auto"/>
              <w:ind w:left="600" w:hanging="1"/>
              <w:jc w:val="both"/>
              <w:rPr>
                <w:rFonts w:ascii="Times New Roman" w:eastAsia="Verdana" w:hAnsi="Times New Roman" w:cs="Times New Roman"/>
                <w:color w:val="000000"/>
                <w:lang w:val="ru-RU"/>
              </w:rPr>
            </w:pPr>
          </w:p>
          <w:p w14:paraId="06573CB0" w14:textId="67353AE7" w:rsidR="00667563" w:rsidRPr="00667563" w:rsidRDefault="00DA1078" w:rsidP="00667563">
            <w:pPr>
              <w:tabs>
                <w:tab w:val="left" w:pos="0"/>
              </w:tabs>
              <w:spacing w:line="360" w:lineRule="auto"/>
              <w:ind w:left="600" w:hanging="1"/>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9</w:t>
            </w:r>
            <w:r w:rsidR="00667563" w:rsidRPr="00667563">
              <w:rPr>
                <w:rFonts w:ascii="Times New Roman" w:eastAsia="Verdana" w:hAnsi="Times New Roman" w:cs="Times New Roman"/>
                <w:color w:val="000000"/>
                <w:lang w:val="ru-RU"/>
              </w:rPr>
              <w:t>.2 Сторона, которой стало известно о Событии Форс-мажора, приведшем или способном привести к неисполнению или задержке исполнения любой из сторон любого обязательства по настоящему Договору, обязана это сделать:</w:t>
            </w:r>
          </w:p>
          <w:p w14:paraId="5BBFD5D2" w14:textId="77777777" w:rsidR="00667563" w:rsidRPr="00667563" w:rsidRDefault="00667563" w:rsidP="00667563">
            <w:pPr>
              <w:tabs>
                <w:tab w:val="left" w:pos="0"/>
              </w:tabs>
              <w:spacing w:line="360" w:lineRule="auto"/>
              <w:ind w:left="600" w:hanging="1"/>
              <w:jc w:val="both"/>
              <w:rPr>
                <w:rFonts w:ascii="Times New Roman" w:eastAsia="Verdana" w:hAnsi="Times New Roman" w:cs="Times New Roman"/>
                <w:color w:val="000000"/>
                <w:lang w:val="ru-RU"/>
              </w:rPr>
            </w:pPr>
            <w:r w:rsidRPr="00667563">
              <w:rPr>
                <w:rFonts w:ascii="Times New Roman" w:eastAsia="Verdana" w:hAnsi="Times New Roman" w:cs="Times New Roman"/>
                <w:color w:val="000000"/>
                <w:lang w:val="ru-RU"/>
              </w:rPr>
              <w:t>(a) незамедлительно уведомить другую; и</w:t>
            </w:r>
          </w:p>
          <w:p w14:paraId="697AC7BB" w14:textId="77777777" w:rsidR="00667563" w:rsidRDefault="00667563" w:rsidP="00667563">
            <w:pPr>
              <w:tabs>
                <w:tab w:val="left" w:pos="0"/>
              </w:tabs>
              <w:spacing w:line="360" w:lineRule="auto"/>
              <w:ind w:left="600" w:hanging="1"/>
              <w:jc w:val="both"/>
              <w:rPr>
                <w:rFonts w:ascii="Times New Roman" w:eastAsia="Verdana" w:hAnsi="Times New Roman" w:cs="Times New Roman"/>
                <w:color w:val="000000"/>
                <w:lang w:val="ru-RU"/>
              </w:rPr>
            </w:pPr>
            <w:r w:rsidRPr="00667563">
              <w:rPr>
                <w:rFonts w:ascii="Times New Roman" w:eastAsia="Verdana" w:hAnsi="Times New Roman" w:cs="Times New Roman"/>
                <w:color w:val="000000"/>
                <w:lang w:val="ru-RU"/>
              </w:rPr>
              <w:t xml:space="preserve">(b) проинформировать другую сторону о периоде, в течение которого, по </w:t>
            </w:r>
            <w:r w:rsidR="0041491E">
              <w:rPr>
                <w:rFonts w:ascii="Times New Roman" w:eastAsia="Verdana" w:hAnsi="Times New Roman" w:cs="Times New Roman"/>
                <w:color w:val="000000"/>
                <w:lang w:val="ru-RU"/>
              </w:rPr>
              <w:t xml:space="preserve">ее </w:t>
            </w:r>
            <w:r w:rsidRPr="00667563">
              <w:rPr>
                <w:rFonts w:ascii="Times New Roman" w:eastAsia="Verdana" w:hAnsi="Times New Roman" w:cs="Times New Roman"/>
                <w:color w:val="000000"/>
                <w:lang w:val="ru-RU"/>
              </w:rPr>
              <w:t>оценкам, так</w:t>
            </w:r>
            <w:r w:rsidR="0041491E">
              <w:rPr>
                <w:rFonts w:ascii="Times New Roman" w:eastAsia="Verdana" w:hAnsi="Times New Roman" w:cs="Times New Roman"/>
                <w:color w:val="000000"/>
                <w:lang w:val="ru-RU"/>
              </w:rPr>
              <w:t>ие</w:t>
            </w:r>
            <w:r w:rsidRPr="00667563">
              <w:rPr>
                <w:rFonts w:ascii="Times New Roman" w:eastAsia="Verdana" w:hAnsi="Times New Roman" w:cs="Times New Roman"/>
                <w:color w:val="000000"/>
                <w:lang w:val="ru-RU"/>
              </w:rPr>
              <w:t xml:space="preserve"> не</w:t>
            </w:r>
            <w:r w:rsidR="0041491E">
              <w:rPr>
                <w:rFonts w:ascii="Times New Roman" w:eastAsia="Verdana" w:hAnsi="Times New Roman" w:cs="Times New Roman"/>
                <w:color w:val="000000"/>
                <w:lang w:val="ru-RU"/>
              </w:rPr>
              <w:t>исполнение</w:t>
            </w:r>
            <w:r w:rsidRPr="00667563">
              <w:rPr>
                <w:rFonts w:ascii="Times New Roman" w:eastAsia="Verdana" w:hAnsi="Times New Roman" w:cs="Times New Roman"/>
                <w:color w:val="000000"/>
                <w:lang w:val="ru-RU"/>
              </w:rPr>
              <w:t xml:space="preserve"> или задержка будут продолжаться.</w:t>
            </w:r>
          </w:p>
          <w:p w14:paraId="264D4719" w14:textId="77777777" w:rsidR="000C548E" w:rsidRPr="00667563" w:rsidRDefault="000C548E" w:rsidP="00667563">
            <w:pPr>
              <w:tabs>
                <w:tab w:val="left" w:pos="0"/>
              </w:tabs>
              <w:spacing w:line="360" w:lineRule="auto"/>
              <w:ind w:left="600" w:hanging="1"/>
              <w:jc w:val="both"/>
              <w:rPr>
                <w:rFonts w:ascii="Times New Roman" w:eastAsia="Verdana" w:hAnsi="Times New Roman" w:cs="Times New Roman"/>
                <w:color w:val="000000"/>
                <w:lang w:val="ru-RU"/>
              </w:rPr>
            </w:pPr>
          </w:p>
          <w:p w14:paraId="7DAD4EB7" w14:textId="0021AA35" w:rsidR="00667563" w:rsidRDefault="00DA1078" w:rsidP="00667563">
            <w:pPr>
              <w:tabs>
                <w:tab w:val="left" w:pos="0"/>
              </w:tabs>
              <w:spacing w:line="360" w:lineRule="auto"/>
              <w:ind w:left="600" w:hanging="1"/>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9</w:t>
            </w:r>
            <w:r w:rsidR="00667563" w:rsidRPr="00667563">
              <w:rPr>
                <w:rFonts w:ascii="Times New Roman" w:eastAsia="Verdana" w:hAnsi="Times New Roman" w:cs="Times New Roman"/>
                <w:color w:val="000000"/>
                <w:lang w:val="ru-RU"/>
              </w:rPr>
              <w:t xml:space="preserve">.3 Сторона, выполнение которой своих обязательств по настоящему </w:t>
            </w:r>
            <w:r w:rsidR="005E2654">
              <w:rPr>
                <w:rFonts w:ascii="Times New Roman" w:eastAsia="Verdana" w:hAnsi="Times New Roman" w:cs="Times New Roman"/>
                <w:color w:val="000000"/>
                <w:lang w:val="ru-RU"/>
              </w:rPr>
              <w:t>Договору</w:t>
            </w:r>
            <w:r w:rsidR="00667563" w:rsidRPr="00667563">
              <w:rPr>
                <w:rFonts w:ascii="Times New Roman" w:eastAsia="Verdana" w:hAnsi="Times New Roman" w:cs="Times New Roman"/>
                <w:color w:val="000000"/>
                <w:lang w:val="ru-RU"/>
              </w:rPr>
              <w:t xml:space="preserve"> зависит от наступления Форс-мажорного обстоятельства, должна принять разумные меры для смягчения последствий наступления Форс-мажорного обстоятельства.</w:t>
            </w:r>
          </w:p>
          <w:p w14:paraId="7CB1AB01" w14:textId="77777777" w:rsidR="008301E6" w:rsidRDefault="008301E6" w:rsidP="00667563">
            <w:pPr>
              <w:tabs>
                <w:tab w:val="left" w:pos="0"/>
              </w:tabs>
              <w:spacing w:line="360" w:lineRule="auto"/>
              <w:ind w:left="600" w:hanging="1"/>
              <w:jc w:val="both"/>
              <w:rPr>
                <w:rFonts w:ascii="Times New Roman" w:eastAsia="Verdana" w:hAnsi="Times New Roman" w:cs="Times New Roman"/>
                <w:color w:val="000000"/>
                <w:lang w:val="ru-RU"/>
              </w:rPr>
            </w:pPr>
          </w:p>
          <w:p w14:paraId="06CAC5C7" w14:textId="268B5127" w:rsidR="008301E6" w:rsidRPr="00C642FD" w:rsidRDefault="008301E6" w:rsidP="008301E6">
            <w:pPr>
              <w:tabs>
                <w:tab w:val="left" w:pos="0"/>
              </w:tabs>
              <w:spacing w:line="360" w:lineRule="auto"/>
              <w:ind w:left="600" w:hanging="1"/>
              <w:jc w:val="both"/>
              <w:rPr>
                <w:rFonts w:ascii="Times New Roman" w:eastAsia="Verdana" w:hAnsi="Times New Roman" w:cs="Times New Roman"/>
                <w:b/>
                <w:bCs/>
                <w:color w:val="000000"/>
                <w:lang w:val="ru-RU"/>
              </w:rPr>
            </w:pPr>
            <w:r w:rsidRPr="00C642FD">
              <w:rPr>
                <w:rFonts w:ascii="Times New Roman" w:eastAsia="Verdana" w:hAnsi="Times New Roman" w:cs="Times New Roman"/>
                <w:b/>
                <w:bCs/>
                <w:color w:val="000000"/>
                <w:lang w:val="ru-RU"/>
              </w:rPr>
              <w:t>1</w:t>
            </w:r>
            <w:r w:rsidR="00DA1078">
              <w:rPr>
                <w:rFonts w:ascii="Times New Roman" w:eastAsia="Verdana" w:hAnsi="Times New Roman" w:cs="Times New Roman"/>
                <w:b/>
                <w:bCs/>
                <w:color w:val="000000"/>
                <w:lang w:val="ru-RU"/>
              </w:rPr>
              <w:t>0</w:t>
            </w:r>
            <w:r w:rsidRPr="00C642FD">
              <w:rPr>
                <w:rFonts w:ascii="Times New Roman" w:eastAsia="Verdana" w:hAnsi="Times New Roman" w:cs="Times New Roman"/>
                <w:b/>
                <w:bCs/>
                <w:color w:val="000000"/>
                <w:lang w:val="ru-RU"/>
              </w:rPr>
              <w:t>.</w:t>
            </w:r>
            <w:r w:rsidR="00532F67" w:rsidRPr="00C642FD">
              <w:rPr>
                <w:rFonts w:ascii="Times New Roman" w:eastAsia="Verdana" w:hAnsi="Times New Roman" w:cs="Times New Roman"/>
                <w:b/>
                <w:bCs/>
                <w:color w:val="000000"/>
                <w:lang w:val="ru-RU"/>
              </w:rPr>
              <w:t xml:space="preserve"> </w:t>
            </w:r>
            <w:r w:rsidRPr="00C642FD">
              <w:rPr>
                <w:rFonts w:ascii="Times New Roman" w:eastAsia="Verdana" w:hAnsi="Times New Roman" w:cs="Times New Roman"/>
                <w:b/>
                <w:bCs/>
                <w:color w:val="000000"/>
                <w:lang w:val="ru-RU"/>
              </w:rPr>
              <w:t xml:space="preserve">Прекращение действия </w:t>
            </w:r>
            <w:r w:rsidR="00532F67" w:rsidRPr="00C642FD">
              <w:rPr>
                <w:rFonts w:ascii="Times New Roman" w:eastAsia="Verdana" w:hAnsi="Times New Roman" w:cs="Times New Roman"/>
                <w:b/>
                <w:bCs/>
                <w:color w:val="000000"/>
                <w:lang w:val="ru-RU"/>
              </w:rPr>
              <w:t>Договора</w:t>
            </w:r>
          </w:p>
          <w:p w14:paraId="2C120AB5" w14:textId="49B50ADA" w:rsidR="008301E6" w:rsidRDefault="008301E6" w:rsidP="00C93737">
            <w:pPr>
              <w:tabs>
                <w:tab w:val="left" w:pos="0"/>
              </w:tabs>
              <w:spacing w:before="120" w:line="360" w:lineRule="auto"/>
              <w:ind w:left="600" w:hanging="1"/>
              <w:jc w:val="both"/>
              <w:rPr>
                <w:rFonts w:ascii="Times New Roman" w:eastAsia="Verdana" w:hAnsi="Times New Roman" w:cs="Times New Roman"/>
                <w:color w:val="000000"/>
                <w:lang w:val="ru-RU"/>
              </w:rPr>
            </w:pPr>
            <w:r w:rsidRPr="008301E6">
              <w:rPr>
                <w:rFonts w:ascii="Times New Roman" w:eastAsia="Verdana" w:hAnsi="Times New Roman" w:cs="Times New Roman"/>
                <w:color w:val="000000"/>
                <w:lang w:val="ru-RU"/>
              </w:rPr>
              <w:t>1</w:t>
            </w:r>
            <w:r w:rsidR="00D570F4">
              <w:rPr>
                <w:rFonts w:ascii="Times New Roman" w:eastAsia="Verdana" w:hAnsi="Times New Roman" w:cs="Times New Roman"/>
                <w:color w:val="000000"/>
                <w:lang w:val="ru-RU"/>
              </w:rPr>
              <w:t>0</w:t>
            </w:r>
            <w:r w:rsidRPr="008301E6">
              <w:rPr>
                <w:rFonts w:ascii="Times New Roman" w:eastAsia="Verdana" w:hAnsi="Times New Roman" w:cs="Times New Roman"/>
                <w:color w:val="000000"/>
                <w:lang w:val="ru-RU"/>
              </w:rPr>
              <w:t xml:space="preserve">.1 </w:t>
            </w:r>
            <w:r w:rsidR="00327C87" w:rsidRPr="00CB623B">
              <w:rPr>
                <w:rFonts w:ascii="Times New Roman" w:eastAsia="Verdana" w:hAnsi="Times New Roman" w:cs="Times New Roman"/>
                <w:color w:val="000000"/>
                <w:lang w:val="ru-RU"/>
              </w:rPr>
              <w:t>Исполнитель</w:t>
            </w:r>
            <w:r w:rsidR="00327C87" w:rsidRPr="008301E6" w:rsidDel="00327C87">
              <w:rPr>
                <w:rFonts w:ascii="Times New Roman" w:eastAsia="Verdana" w:hAnsi="Times New Roman" w:cs="Times New Roman"/>
                <w:color w:val="000000"/>
                <w:lang w:val="ru-RU"/>
              </w:rPr>
              <w:t xml:space="preserve"> </w:t>
            </w:r>
            <w:r w:rsidRPr="008301E6">
              <w:rPr>
                <w:rFonts w:ascii="Times New Roman" w:eastAsia="Verdana" w:hAnsi="Times New Roman" w:cs="Times New Roman"/>
                <w:color w:val="000000"/>
                <w:lang w:val="ru-RU"/>
              </w:rPr>
              <w:t xml:space="preserve">может расторгнуть настоящий Договор, направив Заказчику письменное уведомление о расторжении </w:t>
            </w:r>
            <w:r w:rsidRPr="008301E6">
              <w:rPr>
                <w:rFonts w:ascii="Times New Roman" w:eastAsia="Verdana" w:hAnsi="Times New Roman" w:cs="Times New Roman"/>
                <w:color w:val="000000"/>
                <w:lang w:val="ru-RU"/>
              </w:rPr>
              <w:lastRenderedPageBreak/>
              <w:t>не менее чем за 30 Рабочих дней.</w:t>
            </w:r>
          </w:p>
          <w:p w14:paraId="4B318A0F" w14:textId="77777777" w:rsidR="006868BA" w:rsidRPr="008301E6" w:rsidRDefault="006868BA" w:rsidP="00591BF9">
            <w:pPr>
              <w:tabs>
                <w:tab w:val="left" w:pos="0"/>
              </w:tabs>
              <w:spacing w:line="360" w:lineRule="auto"/>
              <w:ind w:left="600" w:hanging="1"/>
              <w:jc w:val="both"/>
              <w:rPr>
                <w:rFonts w:ascii="Times New Roman" w:eastAsia="Verdana" w:hAnsi="Times New Roman" w:cs="Times New Roman"/>
                <w:color w:val="000000"/>
                <w:lang w:val="ru-RU"/>
              </w:rPr>
            </w:pPr>
          </w:p>
          <w:p w14:paraId="468A4627" w14:textId="416E3293" w:rsidR="008301E6" w:rsidRDefault="008301E6" w:rsidP="008301E6">
            <w:pPr>
              <w:tabs>
                <w:tab w:val="left" w:pos="0"/>
              </w:tabs>
              <w:spacing w:line="360" w:lineRule="auto"/>
              <w:ind w:left="600" w:hanging="1"/>
              <w:jc w:val="both"/>
              <w:rPr>
                <w:rFonts w:ascii="Times New Roman" w:eastAsia="Verdana" w:hAnsi="Times New Roman" w:cs="Times New Roman"/>
                <w:color w:val="000000"/>
                <w:lang w:val="ru-RU"/>
              </w:rPr>
            </w:pPr>
            <w:r w:rsidRPr="008301E6">
              <w:rPr>
                <w:rFonts w:ascii="Times New Roman" w:eastAsia="Verdana" w:hAnsi="Times New Roman" w:cs="Times New Roman"/>
                <w:color w:val="000000"/>
                <w:lang w:val="ru-RU"/>
              </w:rPr>
              <w:t>1</w:t>
            </w:r>
            <w:r w:rsidR="00D570F4">
              <w:rPr>
                <w:rFonts w:ascii="Times New Roman" w:eastAsia="Verdana" w:hAnsi="Times New Roman" w:cs="Times New Roman"/>
                <w:color w:val="000000"/>
                <w:lang w:val="ru-RU"/>
              </w:rPr>
              <w:t>0</w:t>
            </w:r>
            <w:r w:rsidRPr="008301E6">
              <w:rPr>
                <w:rFonts w:ascii="Times New Roman" w:eastAsia="Verdana" w:hAnsi="Times New Roman" w:cs="Times New Roman"/>
                <w:color w:val="000000"/>
                <w:lang w:val="ru-RU"/>
              </w:rPr>
              <w:t xml:space="preserve">.2 Заказчик может расторгнуть Договор, письменно уведомив об этом </w:t>
            </w:r>
            <w:r w:rsidR="00327C87" w:rsidRPr="00CB623B">
              <w:rPr>
                <w:rFonts w:ascii="Times New Roman" w:eastAsia="Verdana" w:hAnsi="Times New Roman" w:cs="Times New Roman"/>
                <w:color w:val="000000"/>
                <w:lang w:val="ru-RU"/>
              </w:rPr>
              <w:t>Исполнител</w:t>
            </w:r>
            <w:r w:rsidR="00327C87">
              <w:rPr>
                <w:rFonts w:ascii="Times New Roman" w:eastAsia="Verdana" w:hAnsi="Times New Roman" w:cs="Times New Roman"/>
                <w:color w:val="000000"/>
                <w:lang w:val="ru-RU"/>
              </w:rPr>
              <w:t>я</w:t>
            </w:r>
            <w:r w:rsidR="00327C87" w:rsidRPr="008301E6" w:rsidDel="00327C87">
              <w:rPr>
                <w:rFonts w:ascii="Times New Roman" w:eastAsia="Verdana" w:hAnsi="Times New Roman" w:cs="Times New Roman"/>
                <w:color w:val="000000"/>
                <w:lang w:val="ru-RU"/>
              </w:rPr>
              <w:t xml:space="preserve"> </w:t>
            </w:r>
            <w:r w:rsidRPr="008301E6">
              <w:rPr>
                <w:rFonts w:ascii="Times New Roman" w:eastAsia="Verdana" w:hAnsi="Times New Roman" w:cs="Times New Roman"/>
                <w:color w:val="000000"/>
                <w:lang w:val="ru-RU"/>
              </w:rPr>
              <w:t>не менее чем за 30 Рабочих дней.</w:t>
            </w:r>
          </w:p>
          <w:p w14:paraId="41B224CD" w14:textId="77777777" w:rsidR="000C1D1B" w:rsidRDefault="000C1D1B" w:rsidP="008301E6">
            <w:pPr>
              <w:tabs>
                <w:tab w:val="left" w:pos="0"/>
              </w:tabs>
              <w:spacing w:line="360" w:lineRule="auto"/>
              <w:ind w:left="600" w:hanging="1"/>
              <w:jc w:val="both"/>
              <w:rPr>
                <w:rFonts w:ascii="Times New Roman" w:eastAsia="Verdana" w:hAnsi="Times New Roman" w:cs="Times New Roman"/>
                <w:color w:val="000000"/>
                <w:lang w:val="ru-RU"/>
              </w:rPr>
            </w:pPr>
          </w:p>
          <w:p w14:paraId="6969A172" w14:textId="3B970207" w:rsidR="008301E6" w:rsidRPr="008301E6" w:rsidRDefault="008301E6" w:rsidP="008301E6">
            <w:pPr>
              <w:tabs>
                <w:tab w:val="left" w:pos="0"/>
              </w:tabs>
              <w:spacing w:line="360" w:lineRule="auto"/>
              <w:ind w:left="600" w:hanging="1"/>
              <w:jc w:val="both"/>
              <w:rPr>
                <w:rFonts w:ascii="Times New Roman" w:eastAsia="Verdana" w:hAnsi="Times New Roman" w:cs="Times New Roman"/>
                <w:color w:val="000000"/>
                <w:lang w:val="ru-RU"/>
              </w:rPr>
            </w:pPr>
            <w:r w:rsidRPr="008301E6">
              <w:rPr>
                <w:rFonts w:ascii="Times New Roman" w:eastAsia="Verdana" w:hAnsi="Times New Roman" w:cs="Times New Roman"/>
                <w:color w:val="000000"/>
                <w:lang w:val="ru-RU"/>
              </w:rPr>
              <w:t>1</w:t>
            </w:r>
            <w:r w:rsidR="00D570F4">
              <w:rPr>
                <w:rFonts w:ascii="Times New Roman" w:eastAsia="Verdana" w:hAnsi="Times New Roman" w:cs="Times New Roman"/>
                <w:color w:val="000000"/>
                <w:lang w:val="ru-RU"/>
              </w:rPr>
              <w:t>0</w:t>
            </w:r>
            <w:r w:rsidRPr="008301E6">
              <w:rPr>
                <w:rFonts w:ascii="Times New Roman" w:eastAsia="Verdana" w:hAnsi="Times New Roman" w:cs="Times New Roman"/>
                <w:color w:val="000000"/>
                <w:lang w:val="ru-RU"/>
              </w:rPr>
              <w:t>.3</w:t>
            </w:r>
            <w:proofErr w:type="gramStart"/>
            <w:r w:rsidRPr="008301E6">
              <w:rPr>
                <w:rFonts w:ascii="Times New Roman" w:eastAsia="Verdana" w:hAnsi="Times New Roman" w:cs="Times New Roman"/>
                <w:color w:val="000000"/>
                <w:lang w:val="ru-RU"/>
              </w:rPr>
              <w:t xml:space="preserve"> Л</w:t>
            </w:r>
            <w:proofErr w:type="gramEnd"/>
            <w:r w:rsidRPr="008301E6">
              <w:rPr>
                <w:rFonts w:ascii="Times New Roman" w:eastAsia="Verdana" w:hAnsi="Times New Roman" w:cs="Times New Roman"/>
                <w:color w:val="000000"/>
                <w:lang w:val="ru-RU"/>
              </w:rPr>
              <w:t>юбая из сторон может расторгнуть настоящий Договор немедленно, направив другой стороне письменное уведомление о расторжении, если:</w:t>
            </w:r>
          </w:p>
          <w:p w14:paraId="1463789F" w14:textId="77777777" w:rsidR="008301E6" w:rsidRPr="008301E6" w:rsidRDefault="008301E6" w:rsidP="008301E6">
            <w:pPr>
              <w:tabs>
                <w:tab w:val="left" w:pos="0"/>
              </w:tabs>
              <w:spacing w:line="360" w:lineRule="auto"/>
              <w:ind w:left="600" w:hanging="1"/>
              <w:jc w:val="both"/>
              <w:rPr>
                <w:rFonts w:ascii="Times New Roman" w:eastAsia="Verdana" w:hAnsi="Times New Roman" w:cs="Times New Roman"/>
                <w:color w:val="000000"/>
                <w:lang w:val="ru-RU"/>
              </w:rPr>
            </w:pPr>
            <w:r w:rsidRPr="008301E6">
              <w:rPr>
                <w:rFonts w:ascii="Times New Roman" w:eastAsia="Verdana" w:hAnsi="Times New Roman" w:cs="Times New Roman"/>
                <w:color w:val="000000"/>
                <w:lang w:val="ru-RU"/>
              </w:rPr>
              <w:t>(a) другая сторона совершает какое-либо нарушение данного Договора, и это нарушение не подлежит исправлению;</w:t>
            </w:r>
          </w:p>
          <w:p w14:paraId="471715F2" w14:textId="77777777" w:rsidR="008301E6" w:rsidRPr="008301E6" w:rsidRDefault="008301E6" w:rsidP="008301E6">
            <w:pPr>
              <w:tabs>
                <w:tab w:val="left" w:pos="0"/>
              </w:tabs>
              <w:spacing w:line="360" w:lineRule="auto"/>
              <w:ind w:left="600" w:hanging="1"/>
              <w:jc w:val="both"/>
              <w:rPr>
                <w:rFonts w:ascii="Times New Roman" w:eastAsia="Verdana" w:hAnsi="Times New Roman" w:cs="Times New Roman"/>
                <w:color w:val="000000"/>
                <w:lang w:val="ru-RU"/>
              </w:rPr>
            </w:pPr>
            <w:r w:rsidRPr="008301E6">
              <w:rPr>
                <w:rFonts w:ascii="Times New Roman" w:eastAsia="Verdana" w:hAnsi="Times New Roman" w:cs="Times New Roman"/>
                <w:color w:val="000000"/>
                <w:lang w:val="ru-RU"/>
              </w:rPr>
              <w:t>(b) другая сторона наруш</w:t>
            </w:r>
            <w:r w:rsidR="00910791">
              <w:rPr>
                <w:rFonts w:ascii="Times New Roman" w:eastAsia="Verdana" w:hAnsi="Times New Roman" w:cs="Times New Roman"/>
                <w:color w:val="000000"/>
                <w:lang w:val="ru-RU"/>
              </w:rPr>
              <w:t>ила условия</w:t>
            </w:r>
            <w:r w:rsidRPr="008301E6">
              <w:rPr>
                <w:rFonts w:ascii="Times New Roman" w:eastAsia="Verdana" w:hAnsi="Times New Roman" w:cs="Times New Roman"/>
                <w:color w:val="000000"/>
                <w:lang w:val="ru-RU"/>
              </w:rPr>
              <w:t xml:space="preserve"> настоящего </w:t>
            </w:r>
            <w:r w:rsidR="00910791">
              <w:rPr>
                <w:rFonts w:ascii="Times New Roman" w:eastAsia="Verdana" w:hAnsi="Times New Roman" w:cs="Times New Roman"/>
                <w:color w:val="000000"/>
                <w:lang w:val="ru-RU"/>
              </w:rPr>
              <w:t>Договора</w:t>
            </w:r>
            <w:r w:rsidRPr="008301E6">
              <w:rPr>
                <w:rFonts w:ascii="Times New Roman" w:eastAsia="Verdana" w:hAnsi="Times New Roman" w:cs="Times New Roman"/>
                <w:color w:val="000000"/>
                <w:lang w:val="ru-RU"/>
              </w:rPr>
              <w:t>, и нарушение подлежит исправлению, но другая сторона не смогла исправить нарушение в течение 30 рабочих дней после направления письменного уведомления другой стороне, требующе</w:t>
            </w:r>
            <w:r w:rsidR="00910791">
              <w:rPr>
                <w:rFonts w:ascii="Times New Roman" w:eastAsia="Verdana" w:hAnsi="Times New Roman" w:cs="Times New Roman"/>
                <w:color w:val="000000"/>
                <w:lang w:val="ru-RU"/>
              </w:rPr>
              <w:t>й</w:t>
            </w:r>
            <w:r w:rsidRPr="008301E6">
              <w:rPr>
                <w:rFonts w:ascii="Times New Roman" w:eastAsia="Verdana" w:hAnsi="Times New Roman" w:cs="Times New Roman"/>
                <w:color w:val="000000"/>
                <w:lang w:val="ru-RU"/>
              </w:rPr>
              <w:t xml:space="preserve"> исправления нарушения; или</w:t>
            </w:r>
          </w:p>
          <w:p w14:paraId="5BB1C8DE" w14:textId="77777777" w:rsidR="008301E6" w:rsidRDefault="008301E6" w:rsidP="008301E6">
            <w:pPr>
              <w:tabs>
                <w:tab w:val="left" w:pos="0"/>
              </w:tabs>
              <w:spacing w:line="360" w:lineRule="auto"/>
              <w:ind w:left="600" w:hanging="1"/>
              <w:jc w:val="both"/>
              <w:rPr>
                <w:rFonts w:ascii="Times New Roman" w:eastAsia="Verdana" w:hAnsi="Times New Roman" w:cs="Times New Roman"/>
                <w:color w:val="000000"/>
                <w:lang w:val="ru-RU"/>
              </w:rPr>
            </w:pPr>
            <w:r w:rsidRPr="008301E6">
              <w:rPr>
                <w:rFonts w:ascii="Times New Roman" w:eastAsia="Verdana" w:hAnsi="Times New Roman" w:cs="Times New Roman"/>
                <w:color w:val="000000"/>
                <w:lang w:val="ru-RU"/>
              </w:rPr>
              <w:t xml:space="preserve">(c) другая сторона </w:t>
            </w:r>
            <w:r w:rsidR="001A66EB">
              <w:rPr>
                <w:rFonts w:ascii="Times New Roman" w:eastAsia="Verdana" w:hAnsi="Times New Roman" w:cs="Times New Roman"/>
                <w:color w:val="000000"/>
                <w:lang w:val="ru-RU"/>
              </w:rPr>
              <w:t>постоян</w:t>
            </w:r>
            <w:r w:rsidRPr="008301E6">
              <w:rPr>
                <w:rFonts w:ascii="Times New Roman" w:eastAsia="Verdana" w:hAnsi="Times New Roman" w:cs="Times New Roman"/>
                <w:color w:val="000000"/>
                <w:lang w:val="ru-RU"/>
              </w:rPr>
              <w:t>но нарушает настоящ</w:t>
            </w:r>
            <w:r w:rsidR="001A66EB">
              <w:rPr>
                <w:rFonts w:ascii="Times New Roman" w:eastAsia="Verdana" w:hAnsi="Times New Roman" w:cs="Times New Roman"/>
                <w:color w:val="000000"/>
                <w:lang w:val="ru-RU"/>
              </w:rPr>
              <w:t>ий</w:t>
            </w:r>
            <w:r w:rsidRPr="008301E6">
              <w:rPr>
                <w:rFonts w:ascii="Times New Roman" w:eastAsia="Verdana" w:hAnsi="Times New Roman" w:cs="Times New Roman"/>
                <w:color w:val="000000"/>
                <w:lang w:val="ru-RU"/>
              </w:rPr>
              <w:t xml:space="preserve"> </w:t>
            </w:r>
            <w:r w:rsidR="001A66EB">
              <w:rPr>
                <w:rFonts w:ascii="Times New Roman" w:eastAsia="Verdana" w:hAnsi="Times New Roman" w:cs="Times New Roman"/>
                <w:color w:val="000000"/>
                <w:lang w:val="ru-RU"/>
              </w:rPr>
              <w:t>Договор</w:t>
            </w:r>
            <w:r w:rsidRPr="008301E6">
              <w:rPr>
                <w:rFonts w:ascii="Times New Roman" w:eastAsia="Verdana" w:hAnsi="Times New Roman" w:cs="Times New Roman"/>
                <w:color w:val="000000"/>
                <w:lang w:val="ru-RU"/>
              </w:rPr>
              <w:t xml:space="preserve"> (независимо от того, являются ли такие нарушения в совокупности существенным нарушением).</w:t>
            </w:r>
          </w:p>
          <w:p w14:paraId="4E73D253" w14:textId="77777777" w:rsidR="001A66EB" w:rsidRPr="008301E6" w:rsidRDefault="001A66EB" w:rsidP="008301E6">
            <w:pPr>
              <w:tabs>
                <w:tab w:val="left" w:pos="0"/>
              </w:tabs>
              <w:spacing w:line="360" w:lineRule="auto"/>
              <w:ind w:left="600" w:hanging="1"/>
              <w:jc w:val="both"/>
              <w:rPr>
                <w:rFonts w:ascii="Times New Roman" w:eastAsia="Verdana" w:hAnsi="Times New Roman" w:cs="Times New Roman"/>
                <w:color w:val="000000"/>
                <w:lang w:val="ru-RU"/>
              </w:rPr>
            </w:pPr>
          </w:p>
          <w:p w14:paraId="4C58A6A6" w14:textId="2B358B1B" w:rsidR="008301E6" w:rsidRPr="008301E6" w:rsidRDefault="008301E6" w:rsidP="008301E6">
            <w:pPr>
              <w:tabs>
                <w:tab w:val="left" w:pos="0"/>
              </w:tabs>
              <w:spacing w:line="360" w:lineRule="auto"/>
              <w:ind w:left="600" w:hanging="1"/>
              <w:jc w:val="both"/>
              <w:rPr>
                <w:rFonts w:ascii="Times New Roman" w:eastAsia="Verdana" w:hAnsi="Times New Roman" w:cs="Times New Roman"/>
                <w:color w:val="000000"/>
                <w:lang w:val="ru-RU"/>
              </w:rPr>
            </w:pPr>
            <w:r w:rsidRPr="008301E6">
              <w:rPr>
                <w:rFonts w:ascii="Times New Roman" w:eastAsia="Verdana" w:hAnsi="Times New Roman" w:cs="Times New Roman"/>
                <w:color w:val="000000"/>
                <w:lang w:val="ru-RU"/>
              </w:rPr>
              <w:t>1</w:t>
            </w:r>
            <w:r w:rsidR="00D570F4">
              <w:rPr>
                <w:rFonts w:ascii="Times New Roman" w:eastAsia="Verdana" w:hAnsi="Times New Roman" w:cs="Times New Roman"/>
                <w:color w:val="000000"/>
                <w:lang w:val="ru-RU"/>
              </w:rPr>
              <w:t>0</w:t>
            </w:r>
            <w:r w:rsidRPr="008301E6">
              <w:rPr>
                <w:rFonts w:ascii="Times New Roman" w:eastAsia="Verdana" w:hAnsi="Times New Roman" w:cs="Times New Roman"/>
                <w:color w:val="000000"/>
                <w:lang w:val="ru-RU"/>
              </w:rPr>
              <w:t>.4</w:t>
            </w:r>
            <w:proofErr w:type="gramStart"/>
            <w:r w:rsidRPr="008301E6">
              <w:rPr>
                <w:rFonts w:ascii="Times New Roman" w:eastAsia="Verdana" w:hAnsi="Times New Roman" w:cs="Times New Roman"/>
                <w:color w:val="000000"/>
                <w:lang w:val="ru-RU"/>
              </w:rPr>
              <w:t xml:space="preserve"> Л</w:t>
            </w:r>
            <w:proofErr w:type="gramEnd"/>
            <w:r w:rsidRPr="008301E6">
              <w:rPr>
                <w:rFonts w:ascii="Times New Roman" w:eastAsia="Verdana" w:hAnsi="Times New Roman" w:cs="Times New Roman"/>
                <w:color w:val="000000"/>
                <w:lang w:val="ru-RU"/>
              </w:rPr>
              <w:t>юбая из сторон может немедленно прекратить действие настоящего Договора, направив другой стороне письменное уведомление о прекращении</w:t>
            </w:r>
            <w:r w:rsidR="00E618C1">
              <w:rPr>
                <w:rFonts w:ascii="Times New Roman" w:eastAsia="Verdana" w:hAnsi="Times New Roman" w:cs="Times New Roman"/>
                <w:color w:val="000000"/>
                <w:lang w:val="ru-RU"/>
              </w:rPr>
              <w:t xml:space="preserve"> его</w:t>
            </w:r>
            <w:r w:rsidRPr="008301E6">
              <w:rPr>
                <w:rFonts w:ascii="Times New Roman" w:eastAsia="Verdana" w:hAnsi="Times New Roman" w:cs="Times New Roman"/>
                <w:color w:val="000000"/>
                <w:lang w:val="ru-RU"/>
              </w:rPr>
              <w:t xml:space="preserve"> действия, если (в зависимости от того, что применимо):</w:t>
            </w:r>
          </w:p>
          <w:p w14:paraId="7FFE08BD" w14:textId="77777777" w:rsidR="008301E6" w:rsidRPr="008301E6" w:rsidRDefault="008301E6" w:rsidP="008301E6">
            <w:pPr>
              <w:tabs>
                <w:tab w:val="left" w:pos="0"/>
              </w:tabs>
              <w:spacing w:line="360" w:lineRule="auto"/>
              <w:ind w:left="600" w:hanging="1"/>
              <w:jc w:val="both"/>
              <w:rPr>
                <w:rFonts w:ascii="Times New Roman" w:eastAsia="Verdana" w:hAnsi="Times New Roman" w:cs="Times New Roman"/>
                <w:color w:val="000000"/>
                <w:lang w:val="ru-RU"/>
              </w:rPr>
            </w:pPr>
            <w:r w:rsidRPr="008301E6">
              <w:rPr>
                <w:rFonts w:ascii="Times New Roman" w:eastAsia="Verdana" w:hAnsi="Times New Roman" w:cs="Times New Roman"/>
                <w:color w:val="000000"/>
                <w:lang w:val="ru-RU"/>
              </w:rPr>
              <w:t>(a) другая сторона:</w:t>
            </w:r>
          </w:p>
          <w:p w14:paraId="4FA24414" w14:textId="77777777" w:rsidR="008301E6" w:rsidRPr="008301E6" w:rsidRDefault="008301E6" w:rsidP="00C642FD">
            <w:pPr>
              <w:tabs>
                <w:tab w:val="left" w:pos="0"/>
              </w:tabs>
              <w:spacing w:line="360" w:lineRule="auto"/>
              <w:ind w:left="1449" w:hanging="600"/>
              <w:jc w:val="both"/>
              <w:rPr>
                <w:rFonts w:ascii="Times New Roman" w:eastAsia="Verdana" w:hAnsi="Times New Roman" w:cs="Times New Roman"/>
                <w:color w:val="000000"/>
                <w:lang w:val="ru-RU"/>
              </w:rPr>
            </w:pPr>
            <w:r w:rsidRPr="008301E6">
              <w:rPr>
                <w:rFonts w:ascii="Times New Roman" w:eastAsia="Verdana" w:hAnsi="Times New Roman" w:cs="Times New Roman"/>
                <w:color w:val="000000"/>
                <w:lang w:val="ru-RU"/>
              </w:rPr>
              <w:t>(i) ликвидирована;</w:t>
            </w:r>
          </w:p>
          <w:p w14:paraId="1F1A9234" w14:textId="77777777" w:rsidR="008301E6" w:rsidRPr="008301E6" w:rsidRDefault="008301E6" w:rsidP="00C642FD">
            <w:pPr>
              <w:tabs>
                <w:tab w:val="left" w:pos="0"/>
              </w:tabs>
              <w:spacing w:line="360" w:lineRule="auto"/>
              <w:ind w:left="1166" w:hanging="284"/>
              <w:jc w:val="both"/>
              <w:rPr>
                <w:rFonts w:ascii="Times New Roman" w:eastAsia="Verdana" w:hAnsi="Times New Roman" w:cs="Times New Roman"/>
                <w:color w:val="000000"/>
                <w:lang w:val="ru-RU"/>
              </w:rPr>
            </w:pPr>
            <w:r w:rsidRPr="008301E6">
              <w:rPr>
                <w:rFonts w:ascii="Times New Roman" w:eastAsia="Verdana" w:hAnsi="Times New Roman" w:cs="Times New Roman"/>
                <w:color w:val="000000"/>
                <w:lang w:val="ru-RU"/>
              </w:rPr>
              <w:lastRenderedPageBreak/>
              <w:t>(</w:t>
            </w:r>
            <w:proofErr w:type="spellStart"/>
            <w:r w:rsidRPr="008301E6">
              <w:rPr>
                <w:rFonts w:ascii="Times New Roman" w:eastAsia="Verdana" w:hAnsi="Times New Roman" w:cs="Times New Roman"/>
                <w:color w:val="000000"/>
                <w:lang w:val="ru-RU"/>
              </w:rPr>
              <w:t>ii</w:t>
            </w:r>
            <w:proofErr w:type="spellEnd"/>
            <w:r w:rsidRPr="008301E6">
              <w:rPr>
                <w:rFonts w:ascii="Times New Roman" w:eastAsia="Verdana" w:hAnsi="Times New Roman" w:cs="Times New Roman"/>
                <w:color w:val="000000"/>
                <w:lang w:val="ru-RU"/>
              </w:rPr>
              <w:t>) прекращает ведение всего (или практически всего) своего бизнеса;</w:t>
            </w:r>
          </w:p>
          <w:p w14:paraId="59678DAF" w14:textId="77777777" w:rsidR="008301E6" w:rsidRPr="008301E6" w:rsidRDefault="008301E6" w:rsidP="00C642FD">
            <w:pPr>
              <w:tabs>
                <w:tab w:val="left" w:pos="0"/>
              </w:tabs>
              <w:spacing w:line="360" w:lineRule="auto"/>
              <w:ind w:left="1449" w:hanging="600"/>
              <w:jc w:val="both"/>
              <w:rPr>
                <w:rFonts w:ascii="Times New Roman" w:eastAsia="Verdana" w:hAnsi="Times New Roman" w:cs="Times New Roman"/>
                <w:color w:val="000000"/>
                <w:lang w:val="ru-RU"/>
              </w:rPr>
            </w:pPr>
            <w:r w:rsidRPr="008301E6">
              <w:rPr>
                <w:rFonts w:ascii="Times New Roman" w:eastAsia="Verdana" w:hAnsi="Times New Roman" w:cs="Times New Roman"/>
                <w:color w:val="000000"/>
                <w:lang w:val="ru-RU"/>
              </w:rPr>
              <w:t>(</w:t>
            </w:r>
            <w:proofErr w:type="spellStart"/>
            <w:r w:rsidRPr="008301E6">
              <w:rPr>
                <w:rFonts w:ascii="Times New Roman" w:eastAsia="Verdana" w:hAnsi="Times New Roman" w:cs="Times New Roman"/>
                <w:color w:val="000000"/>
                <w:lang w:val="ru-RU"/>
              </w:rPr>
              <w:t>iii</w:t>
            </w:r>
            <w:proofErr w:type="spellEnd"/>
            <w:r w:rsidRPr="008301E6">
              <w:rPr>
                <w:rFonts w:ascii="Times New Roman" w:eastAsia="Verdana" w:hAnsi="Times New Roman" w:cs="Times New Roman"/>
                <w:color w:val="000000"/>
                <w:lang w:val="ru-RU"/>
              </w:rPr>
              <w:t xml:space="preserve">) не в </w:t>
            </w:r>
            <w:proofErr w:type="gramStart"/>
            <w:r w:rsidRPr="008301E6">
              <w:rPr>
                <w:rFonts w:ascii="Times New Roman" w:eastAsia="Verdana" w:hAnsi="Times New Roman" w:cs="Times New Roman"/>
                <w:color w:val="000000"/>
                <w:lang w:val="ru-RU"/>
              </w:rPr>
              <w:t>состоянии</w:t>
            </w:r>
            <w:proofErr w:type="gramEnd"/>
            <w:r w:rsidRPr="008301E6">
              <w:rPr>
                <w:rFonts w:ascii="Times New Roman" w:eastAsia="Verdana" w:hAnsi="Times New Roman" w:cs="Times New Roman"/>
                <w:color w:val="000000"/>
                <w:lang w:val="ru-RU"/>
              </w:rPr>
              <w:t xml:space="preserve"> или становится не в состоянии оплатить свои долги по мере наступления срока их погашения;</w:t>
            </w:r>
          </w:p>
          <w:p w14:paraId="74B366A3" w14:textId="77777777" w:rsidR="008301E6" w:rsidRPr="008301E6" w:rsidRDefault="000B2860" w:rsidP="00C642FD">
            <w:pPr>
              <w:tabs>
                <w:tab w:val="left" w:pos="0"/>
              </w:tabs>
              <w:spacing w:line="360" w:lineRule="auto"/>
              <w:ind w:left="1449" w:hanging="600"/>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w:t>
            </w:r>
            <w:proofErr w:type="spellStart"/>
            <w:r w:rsidR="008301E6" w:rsidRPr="008301E6">
              <w:rPr>
                <w:rFonts w:ascii="Times New Roman" w:eastAsia="Verdana" w:hAnsi="Times New Roman" w:cs="Times New Roman"/>
                <w:color w:val="000000"/>
                <w:lang w:val="ru-RU"/>
              </w:rPr>
              <w:t>iv</w:t>
            </w:r>
            <w:proofErr w:type="spellEnd"/>
            <w:r w:rsidR="008301E6" w:rsidRPr="008301E6">
              <w:rPr>
                <w:rFonts w:ascii="Times New Roman" w:eastAsia="Verdana" w:hAnsi="Times New Roman" w:cs="Times New Roman"/>
                <w:color w:val="000000"/>
                <w:lang w:val="ru-RU"/>
              </w:rPr>
              <w:t xml:space="preserve">) является или становится неплатежеспособной или </w:t>
            </w:r>
            <w:proofErr w:type="gramStart"/>
            <w:r w:rsidR="008301E6" w:rsidRPr="008301E6">
              <w:rPr>
                <w:rFonts w:ascii="Times New Roman" w:eastAsia="Verdana" w:hAnsi="Times New Roman" w:cs="Times New Roman"/>
                <w:color w:val="000000"/>
                <w:lang w:val="ru-RU"/>
              </w:rPr>
              <w:t>объявлена</w:t>
            </w:r>
            <w:proofErr w:type="gramEnd"/>
            <w:r w:rsidR="008301E6" w:rsidRPr="008301E6">
              <w:rPr>
                <w:rFonts w:ascii="Times New Roman" w:eastAsia="Verdana" w:hAnsi="Times New Roman" w:cs="Times New Roman"/>
                <w:color w:val="000000"/>
                <w:lang w:val="ru-RU"/>
              </w:rPr>
              <w:t xml:space="preserve"> неплатежеспособной; или</w:t>
            </w:r>
          </w:p>
          <w:p w14:paraId="217562EB" w14:textId="77777777" w:rsidR="008301E6" w:rsidRPr="008301E6" w:rsidRDefault="000B2860" w:rsidP="00C642FD">
            <w:pPr>
              <w:tabs>
                <w:tab w:val="left" w:pos="0"/>
              </w:tabs>
              <w:spacing w:line="360" w:lineRule="auto"/>
              <w:ind w:left="1449" w:hanging="600"/>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w:t>
            </w:r>
            <w:r w:rsidR="008301E6" w:rsidRPr="008301E6">
              <w:rPr>
                <w:rFonts w:ascii="Times New Roman" w:eastAsia="Verdana" w:hAnsi="Times New Roman" w:cs="Times New Roman"/>
                <w:color w:val="000000"/>
                <w:lang w:val="ru-RU"/>
              </w:rPr>
              <w:t>v) созывает собрание, а также заключает или предлагает заключить какие-либо соглашения или вынести какие-либо компромиссные решения со своими кредиторами;</w:t>
            </w:r>
          </w:p>
          <w:p w14:paraId="2F6093D5" w14:textId="77777777" w:rsidR="008301E6" w:rsidRPr="008301E6" w:rsidRDefault="00E23E6A" w:rsidP="008301E6">
            <w:pPr>
              <w:tabs>
                <w:tab w:val="left" w:pos="0"/>
              </w:tabs>
              <w:spacing w:line="360" w:lineRule="auto"/>
              <w:ind w:left="600" w:hanging="1"/>
              <w:jc w:val="both"/>
              <w:rPr>
                <w:rFonts w:ascii="Times New Roman" w:eastAsia="Verdana" w:hAnsi="Times New Roman" w:cs="Times New Roman"/>
                <w:color w:val="000000"/>
                <w:lang w:val="ru-RU"/>
              </w:rPr>
            </w:pPr>
            <w:r w:rsidRPr="002858F2">
              <w:rPr>
                <w:rFonts w:ascii="Times New Roman" w:eastAsia="Verdana" w:hAnsi="Times New Roman" w:cs="Times New Roman"/>
                <w:color w:val="000000"/>
                <w:lang w:val="ru-RU"/>
              </w:rPr>
              <w:t>(</w:t>
            </w:r>
            <w:r w:rsidR="008301E6" w:rsidRPr="008301E6">
              <w:rPr>
                <w:rFonts w:ascii="Times New Roman" w:eastAsia="Verdana" w:hAnsi="Times New Roman" w:cs="Times New Roman"/>
                <w:color w:val="000000"/>
                <w:lang w:val="ru-RU"/>
              </w:rPr>
              <w:t xml:space="preserve">b) администратор, административный управляющий, ликвидатор, управляющий, доверительный управляющий, управляющий или аналогичное лицо назначается в </w:t>
            </w:r>
            <w:proofErr w:type="gramStart"/>
            <w:r w:rsidR="008301E6" w:rsidRPr="008301E6">
              <w:rPr>
                <w:rFonts w:ascii="Times New Roman" w:eastAsia="Verdana" w:hAnsi="Times New Roman" w:cs="Times New Roman"/>
                <w:color w:val="000000"/>
                <w:lang w:val="ru-RU"/>
              </w:rPr>
              <w:t>отношении</w:t>
            </w:r>
            <w:proofErr w:type="gramEnd"/>
            <w:r w:rsidR="008301E6" w:rsidRPr="008301E6">
              <w:rPr>
                <w:rFonts w:ascii="Times New Roman" w:eastAsia="Verdana" w:hAnsi="Times New Roman" w:cs="Times New Roman"/>
                <w:color w:val="000000"/>
                <w:lang w:val="ru-RU"/>
              </w:rPr>
              <w:t xml:space="preserve"> любого из активов другой стороны;</w:t>
            </w:r>
          </w:p>
          <w:p w14:paraId="271430A4" w14:textId="77777777" w:rsidR="008301E6" w:rsidRDefault="00E23E6A" w:rsidP="008301E6">
            <w:pPr>
              <w:tabs>
                <w:tab w:val="left" w:pos="0"/>
              </w:tabs>
              <w:spacing w:line="360" w:lineRule="auto"/>
              <w:ind w:left="600" w:hanging="1"/>
              <w:jc w:val="both"/>
              <w:rPr>
                <w:rFonts w:ascii="Times New Roman" w:eastAsia="Verdana" w:hAnsi="Times New Roman" w:cs="Times New Roman"/>
                <w:color w:val="000000"/>
                <w:lang w:val="ru-RU"/>
              </w:rPr>
            </w:pPr>
            <w:r w:rsidRPr="002858F2">
              <w:rPr>
                <w:rFonts w:ascii="Times New Roman" w:eastAsia="Verdana" w:hAnsi="Times New Roman" w:cs="Times New Roman"/>
                <w:color w:val="000000"/>
                <w:lang w:val="ru-RU"/>
              </w:rPr>
              <w:t>(</w:t>
            </w:r>
            <w:r w:rsidR="008301E6" w:rsidRPr="008301E6">
              <w:rPr>
                <w:rFonts w:ascii="Times New Roman" w:eastAsia="Verdana" w:hAnsi="Times New Roman" w:cs="Times New Roman"/>
                <w:color w:val="000000"/>
                <w:lang w:val="ru-RU"/>
              </w:rPr>
              <w:t xml:space="preserve">c) дается распоряжение о ликвидации другой стороны или другая сторона принимает решение о ее ликвидации (кроме как в целях реорганизации платежеспособной компании, когда возникающая в результате этого организация принимает на себя все обязательства другой стороны в соответствии с настоящим </w:t>
            </w:r>
            <w:r w:rsidR="00CD3988">
              <w:rPr>
                <w:rFonts w:ascii="Times New Roman" w:eastAsia="Verdana" w:hAnsi="Times New Roman" w:cs="Times New Roman"/>
                <w:color w:val="000000"/>
                <w:lang w:val="ru-RU"/>
              </w:rPr>
              <w:t>Договором</w:t>
            </w:r>
            <w:r w:rsidR="008301E6" w:rsidRPr="008301E6">
              <w:rPr>
                <w:rFonts w:ascii="Times New Roman" w:eastAsia="Verdana" w:hAnsi="Times New Roman" w:cs="Times New Roman"/>
                <w:color w:val="000000"/>
                <w:lang w:val="ru-RU"/>
              </w:rPr>
              <w:t>)</w:t>
            </w:r>
            <w:r w:rsidR="009C6E30">
              <w:rPr>
                <w:rFonts w:ascii="Times New Roman" w:eastAsia="Verdana" w:hAnsi="Times New Roman" w:cs="Times New Roman"/>
                <w:color w:val="000000"/>
                <w:lang w:val="ru-RU"/>
              </w:rPr>
              <w:t>;</w:t>
            </w:r>
          </w:p>
          <w:p w14:paraId="4C9ACA63" w14:textId="77777777" w:rsidR="009C6E30" w:rsidRPr="009C6E30" w:rsidRDefault="009C6E30" w:rsidP="009C6E30">
            <w:pPr>
              <w:tabs>
                <w:tab w:val="left" w:pos="0"/>
              </w:tabs>
              <w:spacing w:line="360" w:lineRule="auto"/>
              <w:ind w:left="600" w:hanging="1"/>
              <w:jc w:val="both"/>
              <w:rPr>
                <w:rFonts w:ascii="Times New Roman" w:eastAsia="Verdana" w:hAnsi="Times New Roman" w:cs="Times New Roman"/>
                <w:color w:val="000000"/>
                <w:lang w:val="ru-RU"/>
              </w:rPr>
            </w:pPr>
            <w:r w:rsidRPr="009C6E30">
              <w:rPr>
                <w:rFonts w:ascii="Times New Roman" w:eastAsia="Verdana" w:hAnsi="Times New Roman" w:cs="Times New Roman"/>
                <w:color w:val="000000"/>
                <w:lang w:val="ru-RU"/>
              </w:rPr>
              <w:t>(d) если эта другая сторона является физическим лицом:</w:t>
            </w:r>
          </w:p>
          <w:p w14:paraId="69530464" w14:textId="77777777" w:rsidR="009C6E30" w:rsidRPr="009C6E30" w:rsidRDefault="009C6E30" w:rsidP="009C6E30">
            <w:pPr>
              <w:tabs>
                <w:tab w:val="left" w:pos="0"/>
              </w:tabs>
              <w:spacing w:line="360" w:lineRule="auto"/>
              <w:ind w:left="1166" w:hanging="1"/>
              <w:jc w:val="both"/>
              <w:rPr>
                <w:rFonts w:ascii="Times New Roman" w:eastAsia="Verdana" w:hAnsi="Times New Roman" w:cs="Times New Roman"/>
                <w:color w:val="000000"/>
                <w:lang w:val="ru-RU"/>
              </w:rPr>
            </w:pPr>
            <w:r w:rsidRPr="009C6E30">
              <w:rPr>
                <w:rFonts w:ascii="Times New Roman" w:eastAsia="Verdana" w:hAnsi="Times New Roman" w:cs="Times New Roman"/>
                <w:color w:val="000000"/>
                <w:lang w:val="ru-RU"/>
              </w:rPr>
              <w:t>(i) эта другая сторона умирает;</w:t>
            </w:r>
          </w:p>
          <w:p w14:paraId="30DC54A9" w14:textId="77777777" w:rsidR="009C6E30" w:rsidRPr="009C6E30" w:rsidRDefault="009C6E30" w:rsidP="002F067C">
            <w:pPr>
              <w:tabs>
                <w:tab w:val="left" w:pos="0"/>
              </w:tabs>
              <w:spacing w:line="360" w:lineRule="auto"/>
              <w:ind w:left="1166" w:hanging="1"/>
              <w:jc w:val="both"/>
              <w:rPr>
                <w:rFonts w:ascii="Times New Roman" w:eastAsia="Verdana" w:hAnsi="Times New Roman" w:cs="Times New Roman"/>
                <w:color w:val="000000"/>
                <w:lang w:val="ru-RU"/>
              </w:rPr>
            </w:pPr>
            <w:r w:rsidRPr="009C6E30">
              <w:rPr>
                <w:rFonts w:ascii="Times New Roman" w:eastAsia="Verdana" w:hAnsi="Times New Roman" w:cs="Times New Roman"/>
                <w:color w:val="000000"/>
                <w:lang w:val="ru-RU"/>
              </w:rPr>
              <w:t>(</w:t>
            </w:r>
            <w:proofErr w:type="spellStart"/>
            <w:r w:rsidRPr="009C6E30">
              <w:rPr>
                <w:rFonts w:ascii="Times New Roman" w:eastAsia="Verdana" w:hAnsi="Times New Roman" w:cs="Times New Roman"/>
                <w:color w:val="000000"/>
                <w:lang w:val="ru-RU"/>
              </w:rPr>
              <w:t>ii</w:t>
            </w:r>
            <w:proofErr w:type="spellEnd"/>
            <w:r w:rsidRPr="009C6E30">
              <w:rPr>
                <w:rFonts w:ascii="Times New Roman" w:eastAsia="Verdana" w:hAnsi="Times New Roman" w:cs="Times New Roman"/>
                <w:color w:val="000000"/>
                <w:lang w:val="ru-RU"/>
              </w:rPr>
              <w:t xml:space="preserve">) в </w:t>
            </w:r>
            <w:proofErr w:type="gramStart"/>
            <w:r w:rsidRPr="009C6E30">
              <w:rPr>
                <w:rFonts w:ascii="Times New Roman" w:eastAsia="Verdana" w:hAnsi="Times New Roman" w:cs="Times New Roman"/>
                <w:color w:val="000000"/>
                <w:lang w:val="ru-RU"/>
              </w:rPr>
              <w:t>результате</w:t>
            </w:r>
            <w:proofErr w:type="gramEnd"/>
            <w:r w:rsidRPr="009C6E30">
              <w:rPr>
                <w:rFonts w:ascii="Times New Roman" w:eastAsia="Verdana" w:hAnsi="Times New Roman" w:cs="Times New Roman"/>
                <w:color w:val="000000"/>
                <w:lang w:val="ru-RU"/>
              </w:rPr>
              <w:t xml:space="preserve"> болезни или нетрудоспособности эта другая </w:t>
            </w:r>
            <w:r w:rsidRPr="009C6E30">
              <w:rPr>
                <w:rFonts w:ascii="Times New Roman" w:eastAsia="Verdana" w:hAnsi="Times New Roman" w:cs="Times New Roman"/>
                <w:color w:val="000000"/>
                <w:lang w:val="ru-RU"/>
              </w:rPr>
              <w:lastRenderedPageBreak/>
              <w:t>сторона становится неспособной управлять своими собственными делами; или</w:t>
            </w:r>
          </w:p>
          <w:p w14:paraId="0FA89331" w14:textId="77777777" w:rsidR="009C6E30" w:rsidRDefault="009C6E30" w:rsidP="002F067C">
            <w:pPr>
              <w:tabs>
                <w:tab w:val="left" w:pos="0"/>
              </w:tabs>
              <w:spacing w:line="360" w:lineRule="auto"/>
              <w:ind w:left="1166" w:hanging="1"/>
              <w:jc w:val="both"/>
              <w:rPr>
                <w:rFonts w:ascii="Times New Roman" w:eastAsia="Verdana" w:hAnsi="Times New Roman" w:cs="Times New Roman"/>
                <w:color w:val="000000"/>
                <w:lang w:val="ru-RU"/>
              </w:rPr>
            </w:pPr>
            <w:r w:rsidRPr="009C6E30">
              <w:rPr>
                <w:rFonts w:ascii="Times New Roman" w:eastAsia="Verdana" w:hAnsi="Times New Roman" w:cs="Times New Roman"/>
                <w:color w:val="000000"/>
                <w:lang w:val="ru-RU"/>
              </w:rPr>
              <w:t>(</w:t>
            </w:r>
            <w:proofErr w:type="spellStart"/>
            <w:r w:rsidRPr="009C6E30">
              <w:rPr>
                <w:rFonts w:ascii="Times New Roman" w:eastAsia="Verdana" w:hAnsi="Times New Roman" w:cs="Times New Roman"/>
                <w:color w:val="000000"/>
                <w:lang w:val="ru-RU"/>
              </w:rPr>
              <w:t>iii</w:t>
            </w:r>
            <w:proofErr w:type="spellEnd"/>
            <w:r w:rsidRPr="009C6E30">
              <w:rPr>
                <w:rFonts w:ascii="Times New Roman" w:eastAsia="Verdana" w:hAnsi="Times New Roman" w:cs="Times New Roman"/>
                <w:color w:val="000000"/>
                <w:lang w:val="ru-RU"/>
              </w:rPr>
              <w:t>) что другая сторона является объектом ходатайства или распоряжения о банкротстве.</w:t>
            </w:r>
          </w:p>
          <w:p w14:paraId="51237054" w14:textId="77777777" w:rsidR="00A1259E" w:rsidRPr="008301E6" w:rsidRDefault="00A1259E" w:rsidP="008301E6">
            <w:pPr>
              <w:tabs>
                <w:tab w:val="left" w:pos="0"/>
              </w:tabs>
              <w:spacing w:line="360" w:lineRule="auto"/>
              <w:ind w:left="600" w:hanging="1"/>
              <w:jc w:val="both"/>
              <w:rPr>
                <w:rFonts w:ascii="Times New Roman" w:eastAsia="Verdana" w:hAnsi="Times New Roman" w:cs="Times New Roman"/>
                <w:color w:val="000000"/>
                <w:lang w:val="ru-RU"/>
              </w:rPr>
            </w:pPr>
          </w:p>
          <w:p w14:paraId="579922D3" w14:textId="40264601" w:rsidR="008301E6" w:rsidRPr="008301E6" w:rsidRDefault="008301E6" w:rsidP="008301E6">
            <w:pPr>
              <w:tabs>
                <w:tab w:val="left" w:pos="0"/>
              </w:tabs>
              <w:spacing w:line="360" w:lineRule="auto"/>
              <w:ind w:left="600" w:hanging="1"/>
              <w:jc w:val="both"/>
              <w:rPr>
                <w:rFonts w:ascii="Times New Roman" w:eastAsia="Verdana" w:hAnsi="Times New Roman" w:cs="Times New Roman"/>
                <w:color w:val="000000"/>
                <w:lang w:val="ru-RU"/>
              </w:rPr>
            </w:pPr>
            <w:r w:rsidRPr="008301E6">
              <w:rPr>
                <w:rFonts w:ascii="Times New Roman" w:eastAsia="Verdana" w:hAnsi="Times New Roman" w:cs="Times New Roman"/>
                <w:color w:val="000000"/>
                <w:lang w:val="ru-RU"/>
              </w:rPr>
              <w:t>1</w:t>
            </w:r>
            <w:r w:rsidR="006438C0">
              <w:rPr>
                <w:rFonts w:ascii="Times New Roman" w:eastAsia="Verdana" w:hAnsi="Times New Roman" w:cs="Times New Roman"/>
                <w:color w:val="000000"/>
                <w:lang w:val="ru-RU"/>
              </w:rPr>
              <w:t>0</w:t>
            </w:r>
            <w:r w:rsidRPr="008301E6">
              <w:rPr>
                <w:rFonts w:ascii="Times New Roman" w:eastAsia="Verdana" w:hAnsi="Times New Roman" w:cs="Times New Roman"/>
                <w:color w:val="000000"/>
                <w:lang w:val="ru-RU"/>
              </w:rPr>
              <w:t xml:space="preserve">.5 </w:t>
            </w:r>
            <w:r w:rsidR="00317AC9" w:rsidRPr="00CB623B">
              <w:rPr>
                <w:rFonts w:ascii="Times New Roman" w:eastAsia="Verdana" w:hAnsi="Times New Roman" w:cs="Times New Roman"/>
                <w:color w:val="000000"/>
                <w:lang w:val="ru-RU"/>
              </w:rPr>
              <w:t>Исполнитель</w:t>
            </w:r>
            <w:r w:rsidR="00317AC9" w:rsidRPr="008301E6" w:rsidDel="00317AC9">
              <w:rPr>
                <w:rFonts w:ascii="Times New Roman" w:eastAsia="Verdana" w:hAnsi="Times New Roman" w:cs="Times New Roman"/>
                <w:color w:val="000000"/>
                <w:lang w:val="ru-RU"/>
              </w:rPr>
              <w:t xml:space="preserve"> </w:t>
            </w:r>
            <w:r w:rsidRPr="008301E6">
              <w:rPr>
                <w:rFonts w:ascii="Times New Roman" w:eastAsia="Verdana" w:hAnsi="Times New Roman" w:cs="Times New Roman"/>
                <w:color w:val="000000"/>
                <w:lang w:val="ru-RU"/>
              </w:rPr>
              <w:t>может немедленно расторгнуть настоящий Договор, письменно уведомив об этом Заказчика, если:</w:t>
            </w:r>
          </w:p>
          <w:p w14:paraId="28D9F077" w14:textId="77777777" w:rsidR="008301E6" w:rsidRPr="008301E6" w:rsidRDefault="008301E6" w:rsidP="008301E6">
            <w:pPr>
              <w:tabs>
                <w:tab w:val="left" w:pos="0"/>
              </w:tabs>
              <w:spacing w:line="360" w:lineRule="auto"/>
              <w:ind w:left="600" w:hanging="1"/>
              <w:jc w:val="both"/>
              <w:rPr>
                <w:rFonts w:ascii="Times New Roman" w:eastAsia="Verdana" w:hAnsi="Times New Roman" w:cs="Times New Roman"/>
                <w:color w:val="000000"/>
                <w:lang w:val="ru-RU"/>
              </w:rPr>
            </w:pPr>
            <w:r w:rsidRPr="008301E6">
              <w:rPr>
                <w:rFonts w:ascii="Times New Roman" w:eastAsia="Verdana" w:hAnsi="Times New Roman" w:cs="Times New Roman"/>
                <w:color w:val="000000"/>
                <w:lang w:val="ru-RU"/>
              </w:rPr>
              <w:t xml:space="preserve">(a) любая сумма, которая должна быть выплачена Заказчиком Исполнителю в </w:t>
            </w:r>
            <w:proofErr w:type="gramStart"/>
            <w:r w:rsidRPr="008301E6">
              <w:rPr>
                <w:rFonts w:ascii="Times New Roman" w:eastAsia="Verdana" w:hAnsi="Times New Roman" w:cs="Times New Roman"/>
                <w:color w:val="000000"/>
                <w:lang w:val="ru-RU"/>
              </w:rPr>
              <w:t>соответствии</w:t>
            </w:r>
            <w:proofErr w:type="gramEnd"/>
            <w:r w:rsidRPr="008301E6">
              <w:rPr>
                <w:rFonts w:ascii="Times New Roman" w:eastAsia="Verdana" w:hAnsi="Times New Roman" w:cs="Times New Roman"/>
                <w:color w:val="000000"/>
                <w:lang w:val="ru-RU"/>
              </w:rPr>
              <w:t xml:space="preserve"> с данным Договором, не выплачена к установленному сроку и остается невыплаченной на дату, когда было дано письменное уведомление о расторжении договора; и</w:t>
            </w:r>
          </w:p>
          <w:p w14:paraId="4BEAC9B7" w14:textId="17585AE0" w:rsidR="008301E6" w:rsidRDefault="008301E6" w:rsidP="008301E6">
            <w:pPr>
              <w:tabs>
                <w:tab w:val="left" w:pos="0"/>
              </w:tabs>
              <w:spacing w:line="360" w:lineRule="auto"/>
              <w:ind w:left="600" w:hanging="1"/>
              <w:jc w:val="both"/>
              <w:rPr>
                <w:rFonts w:ascii="Times New Roman" w:eastAsia="Verdana" w:hAnsi="Times New Roman" w:cs="Times New Roman"/>
                <w:color w:val="000000"/>
                <w:lang w:val="ru-RU"/>
              </w:rPr>
            </w:pPr>
            <w:r w:rsidRPr="008301E6">
              <w:rPr>
                <w:rFonts w:ascii="Times New Roman" w:eastAsia="Verdana" w:hAnsi="Times New Roman" w:cs="Times New Roman"/>
                <w:color w:val="000000"/>
                <w:lang w:val="ru-RU"/>
              </w:rPr>
              <w:t xml:space="preserve">(b) </w:t>
            </w:r>
            <w:r w:rsidR="00317AC9" w:rsidRPr="00CB623B">
              <w:rPr>
                <w:rFonts w:ascii="Times New Roman" w:eastAsia="Verdana" w:hAnsi="Times New Roman" w:cs="Times New Roman"/>
                <w:color w:val="000000"/>
                <w:lang w:val="ru-RU"/>
              </w:rPr>
              <w:t>Исполнитель</w:t>
            </w:r>
            <w:r w:rsidR="00317AC9" w:rsidRPr="008301E6" w:rsidDel="00317AC9">
              <w:rPr>
                <w:rFonts w:ascii="Times New Roman" w:eastAsia="Verdana" w:hAnsi="Times New Roman" w:cs="Times New Roman"/>
                <w:color w:val="000000"/>
                <w:lang w:val="ru-RU"/>
              </w:rPr>
              <w:t xml:space="preserve"> </w:t>
            </w:r>
            <w:r w:rsidRPr="008301E6">
              <w:rPr>
                <w:rFonts w:ascii="Times New Roman" w:eastAsia="Verdana" w:hAnsi="Times New Roman" w:cs="Times New Roman"/>
                <w:color w:val="000000"/>
                <w:lang w:val="ru-RU"/>
              </w:rPr>
              <w:t>направил</w:t>
            </w:r>
            <w:r w:rsidR="00CB0EBA">
              <w:rPr>
                <w:rFonts w:ascii="Times New Roman" w:eastAsia="Verdana" w:hAnsi="Times New Roman" w:cs="Times New Roman"/>
                <w:color w:val="000000"/>
                <w:lang w:val="ru-RU"/>
              </w:rPr>
              <w:t xml:space="preserve"> Заказчику</w:t>
            </w:r>
            <w:r w:rsidR="00CB0EBA" w:rsidRPr="008301E6">
              <w:rPr>
                <w:rFonts w:ascii="Times New Roman" w:eastAsia="Verdana" w:hAnsi="Times New Roman" w:cs="Times New Roman"/>
                <w:color w:val="000000"/>
                <w:lang w:val="ru-RU"/>
              </w:rPr>
              <w:t xml:space="preserve"> не менее чем за 30 Рабочих дней</w:t>
            </w:r>
            <w:r w:rsidRPr="008301E6">
              <w:rPr>
                <w:rFonts w:ascii="Times New Roman" w:eastAsia="Verdana" w:hAnsi="Times New Roman" w:cs="Times New Roman"/>
                <w:color w:val="000000"/>
                <w:lang w:val="ru-RU"/>
              </w:rPr>
              <w:t xml:space="preserve"> письменное уведомление о своем намерении расторгнуть настоящий Договор в соответствии с настоящим пунктом 1</w:t>
            </w:r>
            <w:r w:rsidR="006438C0">
              <w:rPr>
                <w:rFonts w:ascii="Times New Roman" w:eastAsia="Verdana" w:hAnsi="Times New Roman" w:cs="Times New Roman"/>
                <w:color w:val="000000"/>
                <w:lang w:val="ru-RU"/>
              </w:rPr>
              <w:t>0</w:t>
            </w:r>
            <w:r w:rsidRPr="008301E6">
              <w:rPr>
                <w:rFonts w:ascii="Times New Roman" w:eastAsia="Verdana" w:hAnsi="Times New Roman" w:cs="Times New Roman"/>
                <w:color w:val="000000"/>
                <w:lang w:val="ru-RU"/>
              </w:rPr>
              <w:t>.5.</w:t>
            </w:r>
          </w:p>
          <w:p w14:paraId="09494C13" w14:textId="77777777" w:rsidR="00153758" w:rsidRDefault="00153758" w:rsidP="008301E6">
            <w:pPr>
              <w:tabs>
                <w:tab w:val="left" w:pos="0"/>
              </w:tabs>
              <w:spacing w:line="360" w:lineRule="auto"/>
              <w:ind w:left="600" w:hanging="1"/>
              <w:jc w:val="both"/>
              <w:rPr>
                <w:rFonts w:ascii="Times New Roman" w:eastAsia="Verdana" w:hAnsi="Times New Roman" w:cs="Times New Roman"/>
                <w:color w:val="000000"/>
                <w:lang w:val="ru-RU"/>
              </w:rPr>
            </w:pPr>
          </w:p>
          <w:p w14:paraId="5BF8192B" w14:textId="33A2F3EE" w:rsidR="00153758" w:rsidRPr="00C93737" w:rsidRDefault="00153758" w:rsidP="00153758">
            <w:pPr>
              <w:tabs>
                <w:tab w:val="left" w:pos="0"/>
              </w:tabs>
              <w:spacing w:line="360" w:lineRule="auto"/>
              <w:ind w:left="600" w:hanging="1"/>
              <w:jc w:val="both"/>
              <w:rPr>
                <w:rFonts w:ascii="Times New Roman" w:eastAsia="Verdana" w:hAnsi="Times New Roman" w:cs="Times New Roman"/>
                <w:b/>
                <w:bCs/>
                <w:color w:val="000000"/>
                <w:lang w:val="ru-RU"/>
              </w:rPr>
            </w:pPr>
            <w:r w:rsidRPr="00C93737">
              <w:rPr>
                <w:rFonts w:ascii="Times New Roman" w:eastAsia="Verdana" w:hAnsi="Times New Roman" w:cs="Times New Roman"/>
                <w:b/>
                <w:bCs/>
                <w:color w:val="000000"/>
                <w:lang w:val="ru-RU"/>
              </w:rPr>
              <w:t>1</w:t>
            </w:r>
            <w:r w:rsidR="006438C0">
              <w:rPr>
                <w:rFonts w:ascii="Times New Roman" w:eastAsia="Verdana" w:hAnsi="Times New Roman" w:cs="Times New Roman"/>
                <w:b/>
                <w:bCs/>
                <w:color w:val="000000"/>
                <w:lang w:val="ru-RU"/>
              </w:rPr>
              <w:t>1</w:t>
            </w:r>
            <w:r w:rsidRPr="00C93737">
              <w:rPr>
                <w:rFonts w:ascii="Times New Roman" w:eastAsia="Verdana" w:hAnsi="Times New Roman" w:cs="Times New Roman"/>
                <w:b/>
                <w:bCs/>
                <w:color w:val="000000"/>
                <w:lang w:val="ru-RU"/>
              </w:rPr>
              <w:t>.Последствия прекращения</w:t>
            </w:r>
            <w:r w:rsidR="002F467E" w:rsidRPr="00C93737">
              <w:rPr>
                <w:rFonts w:ascii="Times New Roman" w:eastAsia="Verdana" w:hAnsi="Times New Roman" w:cs="Times New Roman"/>
                <w:b/>
                <w:bCs/>
                <w:color w:val="000000"/>
                <w:lang w:val="ru-RU"/>
              </w:rPr>
              <w:t xml:space="preserve"> Договора.</w:t>
            </w:r>
          </w:p>
          <w:p w14:paraId="57EA5D2A" w14:textId="2968E903" w:rsidR="00153758" w:rsidRDefault="00153758" w:rsidP="005B3664">
            <w:pPr>
              <w:tabs>
                <w:tab w:val="left" w:pos="0"/>
              </w:tabs>
              <w:spacing w:before="120" w:line="360" w:lineRule="auto"/>
              <w:ind w:left="600" w:hanging="1"/>
              <w:jc w:val="both"/>
              <w:rPr>
                <w:rFonts w:ascii="Times New Roman" w:eastAsia="Verdana" w:hAnsi="Times New Roman" w:cs="Times New Roman"/>
                <w:color w:val="000000"/>
                <w:lang w:val="ru-RU"/>
              </w:rPr>
            </w:pPr>
            <w:r w:rsidRPr="00153758">
              <w:rPr>
                <w:rFonts w:ascii="Times New Roman" w:eastAsia="Verdana" w:hAnsi="Times New Roman" w:cs="Times New Roman"/>
                <w:color w:val="000000"/>
                <w:lang w:val="ru-RU"/>
              </w:rPr>
              <w:t>1</w:t>
            </w:r>
            <w:r w:rsidR="00114192">
              <w:rPr>
                <w:rFonts w:ascii="Times New Roman" w:eastAsia="Verdana" w:hAnsi="Times New Roman" w:cs="Times New Roman"/>
                <w:color w:val="000000"/>
                <w:lang w:val="ru-RU"/>
              </w:rPr>
              <w:t>1</w:t>
            </w:r>
            <w:r w:rsidRPr="00153758">
              <w:rPr>
                <w:rFonts w:ascii="Times New Roman" w:eastAsia="Verdana" w:hAnsi="Times New Roman" w:cs="Times New Roman"/>
                <w:color w:val="000000"/>
                <w:lang w:val="ru-RU"/>
              </w:rPr>
              <w:t>.1</w:t>
            </w:r>
            <w:proofErr w:type="gramStart"/>
            <w:r w:rsidRPr="00153758">
              <w:rPr>
                <w:rFonts w:ascii="Times New Roman" w:eastAsia="Verdana" w:hAnsi="Times New Roman" w:cs="Times New Roman"/>
                <w:color w:val="000000"/>
                <w:lang w:val="ru-RU"/>
              </w:rPr>
              <w:t xml:space="preserve"> П</w:t>
            </w:r>
            <w:proofErr w:type="gramEnd"/>
            <w:r w:rsidRPr="00153758">
              <w:rPr>
                <w:rFonts w:ascii="Times New Roman" w:eastAsia="Verdana" w:hAnsi="Times New Roman" w:cs="Times New Roman"/>
                <w:color w:val="000000"/>
                <w:lang w:val="ru-RU"/>
              </w:rPr>
              <w:t>осле прекращения действия настоящего Договора все положения настоящего Договора прекращают свое действие, за исключением следующи</w:t>
            </w:r>
            <w:r w:rsidR="00E41E9B">
              <w:rPr>
                <w:rFonts w:ascii="Times New Roman" w:eastAsia="Verdana" w:hAnsi="Times New Roman" w:cs="Times New Roman"/>
                <w:color w:val="000000"/>
                <w:lang w:val="ru-RU"/>
              </w:rPr>
              <w:t>х</w:t>
            </w:r>
            <w:r w:rsidRPr="00153758">
              <w:rPr>
                <w:rFonts w:ascii="Times New Roman" w:eastAsia="Verdana" w:hAnsi="Times New Roman" w:cs="Times New Roman"/>
                <w:color w:val="000000"/>
                <w:lang w:val="ru-RU"/>
              </w:rPr>
              <w:t xml:space="preserve"> положени</w:t>
            </w:r>
            <w:r w:rsidR="00E41E9B">
              <w:rPr>
                <w:rFonts w:ascii="Times New Roman" w:eastAsia="Verdana" w:hAnsi="Times New Roman" w:cs="Times New Roman"/>
                <w:color w:val="000000"/>
                <w:lang w:val="ru-RU"/>
              </w:rPr>
              <w:t>й</w:t>
            </w:r>
            <w:r w:rsidRPr="00153758">
              <w:rPr>
                <w:rFonts w:ascii="Times New Roman" w:eastAsia="Verdana" w:hAnsi="Times New Roman" w:cs="Times New Roman"/>
                <w:color w:val="000000"/>
                <w:lang w:val="ru-RU"/>
              </w:rPr>
              <w:t xml:space="preserve"> настоящего Договора</w:t>
            </w:r>
            <w:r w:rsidR="00E41E9B">
              <w:rPr>
                <w:rFonts w:ascii="Times New Roman" w:eastAsia="Verdana" w:hAnsi="Times New Roman" w:cs="Times New Roman"/>
                <w:color w:val="000000"/>
                <w:lang w:val="ru-RU"/>
              </w:rPr>
              <w:t>, которые</w:t>
            </w:r>
            <w:r w:rsidRPr="00153758">
              <w:rPr>
                <w:rFonts w:ascii="Times New Roman" w:eastAsia="Verdana" w:hAnsi="Times New Roman" w:cs="Times New Roman"/>
                <w:color w:val="000000"/>
                <w:lang w:val="ru-RU"/>
              </w:rPr>
              <w:t xml:space="preserve"> остаются в силе и продолжают действовать (в соответствии с их прямо выраженными условиями или иным образом на неопределенный срок): Пункты 1, </w:t>
            </w:r>
            <w:r w:rsidR="00114192">
              <w:rPr>
                <w:rFonts w:ascii="Times New Roman" w:eastAsia="Verdana" w:hAnsi="Times New Roman" w:cs="Times New Roman"/>
                <w:color w:val="000000"/>
                <w:lang w:val="ru-RU"/>
              </w:rPr>
              <w:t>6</w:t>
            </w:r>
            <w:r w:rsidRPr="00153758">
              <w:rPr>
                <w:rFonts w:ascii="Times New Roman" w:eastAsia="Verdana" w:hAnsi="Times New Roman" w:cs="Times New Roman"/>
                <w:color w:val="000000"/>
                <w:lang w:val="ru-RU"/>
              </w:rPr>
              <w:t xml:space="preserve">.2, </w:t>
            </w:r>
            <w:r w:rsidR="00114192">
              <w:rPr>
                <w:rFonts w:ascii="Times New Roman" w:eastAsia="Verdana" w:hAnsi="Times New Roman" w:cs="Times New Roman"/>
                <w:color w:val="000000"/>
                <w:lang w:val="ru-RU"/>
              </w:rPr>
              <w:t>6</w:t>
            </w:r>
            <w:r w:rsidRPr="00153758">
              <w:rPr>
                <w:rFonts w:ascii="Times New Roman" w:eastAsia="Verdana" w:hAnsi="Times New Roman" w:cs="Times New Roman"/>
                <w:color w:val="000000"/>
                <w:lang w:val="ru-RU"/>
              </w:rPr>
              <w:t xml:space="preserve">.4, </w:t>
            </w:r>
            <w:r w:rsidR="00114192">
              <w:rPr>
                <w:rFonts w:ascii="Times New Roman" w:eastAsia="Verdana" w:hAnsi="Times New Roman" w:cs="Times New Roman"/>
                <w:color w:val="000000"/>
                <w:lang w:val="ru-RU"/>
              </w:rPr>
              <w:t>8</w:t>
            </w:r>
            <w:r w:rsidRPr="00153758">
              <w:rPr>
                <w:rFonts w:ascii="Times New Roman" w:eastAsia="Verdana" w:hAnsi="Times New Roman" w:cs="Times New Roman"/>
                <w:color w:val="000000"/>
                <w:lang w:val="ru-RU"/>
              </w:rPr>
              <w:t>, 1</w:t>
            </w:r>
            <w:r w:rsidR="00114192">
              <w:rPr>
                <w:rFonts w:ascii="Times New Roman" w:eastAsia="Verdana" w:hAnsi="Times New Roman" w:cs="Times New Roman"/>
                <w:color w:val="000000"/>
                <w:lang w:val="ru-RU"/>
              </w:rPr>
              <w:t>1</w:t>
            </w:r>
            <w:r w:rsidRPr="00153758">
              <w:rPr>
                <w:rFonts w:ascii="Times New Roman" w:eastAsia="Verdana" w:hAnsi="Times New Roman" w:cs="Times New Roman"/>
                <w:color w:val="000000"/>
                <w:lang w:val="ru-RU"/>
              </w:rPr>
              <w:t>, 1</w:t>
            </w:r>
            <w:r w:rsidR="00114192">
              <w:rPr>
                <w:rFonts w:ascii="Times New Roman" w:eastAsia="Verdana" w:hAnsi="Times New Roman" w:cs="Times New Roman"/>
                <w:color w:val="000000"/>
                <w:lang w:val="ru-RU"/>
              </w:rPr>
              <w:t>2</w:t>
            </w:r>
            <w:r w:rsidRPr="00153758">
              <w:rPr>
                <w:rFonts w:ascii="Times New Roman" w:eastAsia="Verdana" w:hAnsi="Times New Roman" w:cs="Times New Roman"/>
                <w:color w:val="000000"/>
                <w:lang w:val="ru-RU"/>
              </w:rPr>
              <w:t>, 1</w:t>
            </w:r>
            <w:r w:rsidR="00114192">
              <w:rPr>
                <w:rFonts w:ascii="Times New Roman" w:eastAsia="Verdana" w:hAnsi="Times New Roman" w:cs="Times New Roman"/>
                <w:color w:val="000000"/>
                <w:lang w:val="ru-RU"/>
              </w:rPr>
              <w:t>5</w:t>
            </w:r>
            <w:r w:rsidRPr="00153758">
              <w:rPr>
                <w:rFonts w:ascii="Times New Roman" w:eastAsia="Verdana" w:hAnsi="Times New Roman" w:cs="Times New Roman"/>
                <w:color w:val="000000"/>
                <w:lang w:val="ru-RU"/>
              </w:rPr>
              <w:t>, 1</w:t>
            </w:r>
            <w:r w:rsidR="00114192">
              <w:rPr>
                <w:rFonts w:ascii="Times New Roman" w:eastAsia="Verdana" w:hAnsi="Times New Roman" w:cs="Times New Roman"/>
                <w:color w:val="000000"/>
                <w:lang w:val="ru-RU"/>
              </w:rPr>
              <w:t>6</w:t>
            </w:r>
            <w:r w:rsidRPr="00153758">
              <w:rPr>
                <w:rFonts w:ascii="Times New Roman" w:eastAsia="Verdana" w:hAnsi="Times New Roman" w:cs="Times New Roman"/>
                <w:color w:val="000000"/>
                <w:lang w:val="ru-RU"/>
              </w:rPr>
              <w:t>, 1</w:t>
            </w:r>
            <w:r w:rsidR="00114192">
              <w:rPr>
                <w:rFonts w:ascii="Times New Roman" w:eastAsia="Verdana" w:hAnsi="Times New Roman" w:cs="Times New Roman"/>
                <w:color w:val="000000"/>
                <w:lang w:val="ru-RU"/>
              </w:rPr>
              <w:t>7</w:t>
            </w:r>
            <w:r w:rsidRPr="00153758">
              <w:rPr>
                <w:rFonts w:ascii="Times New Roman" w:eastAsia="Verdana" w:hAnsi="Times New Roman" w:cs="Times New Roman"/>
                <w:color w:val="000000"/>
                <w:lang w:val="ru-RU"/>
              </w:rPr>
              <w:t xml:space="preserve"> и </w:t>
            </w:r>
            <w:r w:rsidR="00114192">
              <w:rPr>
                <w:rFonts w:ascii="Times New Roman" w:eastAsia="Verdana" w:hAnsi="Times New Roman" w:cs="Times New Roman"/>
                <w:color w:val="000000"/>
                <w:lang w:val="ru-RU"/>
              </w:rPr>
              <w:lastRenderedPageBreak/>
              <w:t>18</w:t>
            </w:r>
            <w:r w:rsidRPr="00153758">
              <w:rPr>
                <w:rFonts w:ascii="Times New Roman" w:eastAsia="Verdana" w:hAnsi="Times New Roman" w:cs="Times New Roman"/>
                <w:color w:val="000000"/>
                <w:lang w:val="ru-RU"/>
              </w:rPr>
              <w:t>.</w:t>
            </w:r>
          </w:p>
          <w:p w14:paraId="5504E63A" w14:textId="77777777" w:rsidR="00AF5A73" w:rsidRPr="00153758" w:rsidRDefault="00AF5A73" w:rsidP="00153758">
            <w:pPr>
              <w:tabs>
                <w:tab w:val="left" w:pos="0"/>
              </w:tabs>
              <w:spacing w:line="360" w:lineRule="auto"/>
              <w:ind w:left="600" w:hanging="1"/>
              <w:jc w:val="both"/>
              <w:rPr>
                <w:rFonts w:ascii="Times New Roman" w:eastAsia="Verdana" w:hAnsi="Times New Roman" w:cs="Times New Roman"/>
                <w:color w:val="000000"/>
                <w:lang w:val="ru-RU"/>
              </w:rPr>
            </w:pPr>
          </w:p>
          <w:p w14:paraId="38013455" w14:textId="38BFEB7C" w:rsidR="00153758" w:rsidRDefault="00153758" w:rsidP="00153758">
            <w:pPr>
              <w:tabs>
                <w:tab w:val="left" w:pos="0"/>
              </w:tabs>
              <w:spacing w:line="360" w:lineRule="auto"/>
              <w:ind w:left="600" w:hanging="1"/>
              <w:jc w:val="both"/>
              <w:rPr>
                <w:rFonts w:ascii="Times New Roman" w:eastAsia="Verdana" w:hAnsi="Times New Roman" w:cs="Times New Roman"/>
                <w:color w:val="000000"/>
                <w:lang w:val="ru-RU"/>
              </w:rPr>
            </w:pPr>
            <w:r w:rsidRPr="00153758">
              <w:rPr>
                <w:rFonts w:ascii="Times New Roman" w:eastAsia="Verdana" w:hAnsi="Times New Roman" w:cs="Times New Roman"/>
                <w:color w:val="000000"/>
                <w:lang w:val="ru-RU"/>
              </w:rPr>
              <w:t>1</w:t>
            </w:r>
            <w:r w:rsidR="00307863">
              <w:rPr>
                <w:rFonts w:ascii="Times New Roman" w:eastAsia="Verdana" w:hAnsi="Times New Roman" w:cs="Times New Roman"/>
                <w:color w:val="000000"/>
                <w:lang w:val="ru-RU"/>
              </w:rPr>
              <w:t>1</w:t>
            </w:r>
            <w:r w:rsidRPr="00153758">
              <w:rPr>
                <w:rFonts w:ascii="Times New Roman" w:eastAsia="Verdana" w:hAnsi="Times New Roman" w:cs="Times New Roman"/>
                <w:color w:val="000000"/>
                <w:lang w:val="ru-RU"/>
              </w:rPr>
              <w:t>.2</w:t>
            </w:r>
            <w:proofErr w:type="gramStart"/>
            <w:r w:rsidRPr="00153758">
              <w:rPr>
                <w:rFonts w:ascii="Times New Roman" w:eastAsia="Verdana" w:hAnsi="Times New Roman" w:cs="Times New Roman"/>
                <w:color w:val="000000"/>
                <w:lang w:val="ru-RU"/>
              </w:rPr>
              <w:t xml:space="preserve"> З</w:t>
            </w:r>
            <w:proofErr w:type="gramEnd"/>
            <w:r w:rsidRPr="00153758">
              <w:rPr>
                <w:rFonts w:ascii="Times New Roman" w:eastAsia="Verdana" w:hAnsi="Times New Roman" w:cs="Times New Roman"/>
                <w:color w:val="000000"/>
                <w:lang w:val="ru-RU"/>
              </w:rPr>
              <w:t>а исключением случаев, когда в настоящем Договоре прямо предусмотрено иное, прекращение действия настоящего Договора не влияет на возникшие права ни одной из сторон.</w:t>
            </w:r>
          </w:p>
          <w:p w14:paraId="214184FC" w14:textId="77777777" w:rsidR="00576D22" w:rsidRPr="00153758" w:rsidRDefault="00576D22" w:rsidP="00153758">
            <w:pPr>
              <w:tabs>
                <w:tab w:val="left" w:pos="0"/>
              </w:tabs>
              <w:spacing w:line="360" w:lineRule="auto"/>
              <w:ind w:left="600" w:hanging="1"/>
              <w:jc w:val="both"/>
              <w:rPr>
                <w:rFonts w:ascii="Times New Roman" w:eastAsia="Verdana" w:hAnsi="Times New Roman" w:cs="Times New Roman"/>
                <w:color w:val="000000"/>
                <w:lang w:val="ru-RU"/>
              </w:rPr>
            </w:pPr>
          </w:p>
          <w:p w14:paraId="699784CC" w14:textId="35B9D441" w:rsidR="00153758" w:rsidRPr="00153758" w:rsidRDefault="00153758" w:rsidP="00153758">
            <w:pPr>
              <w:tabs>
                <w:tab w:val="left" w:pos="0"/>
              </w:tabs>
              <w:spacing w:line="360" w:lineRule="auto"/>
              <w:ind w:left="600" w:hanging="1"/>
              <w:jc w:val="both"/>
              <w:rPr>
                <w:rFonts w:ascii="Times New Roman" w:eastAsia="Verdana" w:hAnsi="Times New Roman" w:cs="Times New Roman"/>
                <w:color w:val="000000"/>
                <w:lang w:val="ru-RU"/>
              </w:rPr>
            </w:pPr>
            <w:r w:rsidRPr="00153758">
              <w:rPr>
                <w:rFonts w:ascii="Times New Roman" w:eastAsia="Verdana" w:hAnsi="Times New Roman" w:cs="Times New Roman"/>
                <w:color w:val="000000"/>
                <w:lang w:val="ru-RU"/>
              </w:rPr>
              <w:t>1</w:t>
            </w:r>
            <w:r w:rsidR="00307863">
              <w:rPr>
                <w:rFonts w:ascii="Times New Roman" w:eastAsia="Verdana" w:hAnsi="Times New Roman" w:cs="Times New Roman"/>
                <w:color w:val="000000"/>
                <w:lang w:val="ru-RU"/>
              </w:rPr>
              <w:t>1</w:t>
            </w:r>
            <w:r w:rsidRPr="00153758">
              <w:rPr>
                <w:rFonts w:ascii="Times New Roman" w:eastAsia="Verdana" w:hAnsi="Times New Roman" w:cs="Times New Roman"/>
                <w:color w:val="000000"/>
                <w:lang w:val="ru-RU"/>
              </w:rPr>
              <w:t>.3</w:t>
            </w:r>
            <w:proofErr w:type="gramStart"/>
            <w:r w:rsidRPr="00153758">
              <w:rPr>
                <w:rFonts w:ascii="Times New Roman" w:eastAsia="Verdana" w:hAnsi="Times New Roman" w:cs="Times New Roman"/>
                <w:color w:val="000000"/>
                <w:lang w:val="ru-RU"/>
              </w:rPr>
              <w:t xml:space="preserve"> В</w:t>
            </w:r>
            <w:proofErr w:type="gramEnd"/>
            <w:r w:rsidRPr="00153758">
              <w:rPr>
                <w:rFonts w:ascii="Times New Roman" w:eastAsia="Verdana" w:hAnsi="Times New Roman" w:cs="Times New Roman"/>
                <w:color w:val="000000"/>
                <w:lang w:val="ru-RU"/>
              </w:rPr>
              <w:t xml:space="preserve"> течение 30 рабочих дней после прекращения действия настоящего Договора по любой причине:</w:t>
            </w:r>
          </w:p>
          <w:p w14:paraId="74CE6A5C" w14:textId="77777777" w:rsidR="00153758" w:rsidRPr="00153758" w:rsidRDefault="00153758" w:rsidP="00153758">
            <w:pPr>
              <w:tabs>
                <w:tab w:val="left" w:pos="0"/>
              </w:tabs>
              <w:spacing w:line="360" w:lineRule="auto"/>
              <w:ind w:left="600" w:hanging="1"/>
              <w:jc w:val="both"/>
              <w:rPr>
                <w:rFonts w:ascii="Times New Roman" w:eastAsia="Verdana" w:hAnsi="Times New Roman" w:cs="Times New Roman"/>
                <w:color w:val="000000"/>
                <w:lang w:val="ru-RU"/>
              </w:rPr>
            </w:pPr>
            <w:r w:rsidRPr="00153758">
              <w:rPr>
                <w:rFonts w:ascii="Times New Roman" w:eastAsia="Verdana" w:hAnsi="Times New Roman" w:cs="Times New Roman"/>
                <w:color w:val="000000"/>
                <w:lang w:val="ru-RU"/>
              </w:rPr>
              <w:t>(a)</w:t>
            </w:r>
            <w:r w:rsidR="00D14B31" w:rsidRPr="00591BF9">
              <w:rPr>
                <w:rFonts w:ascii="Times New Roman" w:eastAsia="Verdana" w:hAnsi="Times New Roman" w:cs="Times New Roman"/>
                <w:color w:val="000000"/>
                <w:lang w:val="ru-RU"/>
              </w:rPr>
              <w:t xml:space="preserve"> </w:t>
            </w:r>
            <w:r w:rsidRPr="00153758">
              <w:rPr>
                <w:rFonts w:ascii="Times New Roman" w:eastAsia="Verdana" w:hAnsi="Times New Roman" w:cs="Times New Roman"/>
                <w:color w:val="000000"/>
                <w:lang w:val="ru-RU"/>
              </w:rPr>
              <w:t xml:space="preserve">Заказчик обязан выплатить </w:t>
            </w:r>
            <w:r w:rsidR="008C368D" w:rsidRPr="00CB623B">
              <w:rPr>
                <w:rFonts w:ascii="Times New Roman" w:eastAsia="Verdana" w:hAnsi="Times New Roman" w:cs="Times New Roman"/>
                <w:color w:val="000000"/>
                <w:lang w:val="ru-RU"/>
              </w:rPr>
              <w:t>Исполнител</w:t>
            </w:r>
            <w:r w:rsidR="008C368D">
              <w:rPr>
                <w:rFonts w:ascii="Times New Roman" w:eastAsia="Verdana" w:hAnsi="Times New Roman" w:cs="Times New Roman"/>
                <w:color w:val="000000"/>
                <w:lang w:val="ru-RU"/>
              </w:rPr>
              <w:t>ю</w:t>
            </w:r>
            <w:r w:rsidR="008C368D" w:rsidRPr="00153758" w:rsidDel="008C368D">
              <w:rPr>
                <w:rFonts w:ascii="Times New Roman" w:eastAsia="Verdana" w:hAnsi="Times New Roman" w:cs="Times New Roman"/>
                <w:color w:val="000000"/>
                <w:lang w:val="ru-RU"/>
              </w:rPr>
              <w:t xml:space="preserve"> </w:t>
            </w:r>
            <w:r w:rsidRPr="00153758">
              <w:rPr>
                <w:rFonts w:ascii="Times New Roman" w:eastAsia="Verdana" w:hAnsi="Times New Roman" w:cs="Times New Roman"/>
                <w:color w:val="000000"/>
                <w:lang w:val="ru-RU"/>
              </w:rPr>
              <w:t>любое Вознаграждение за Услуги, оказанные Заказчику до расторжения настоящего Договора; и</w:t>
            </w:r>
          </w:p>
          <w:p w14:paraId="2DD34CF9" w14:textId="77777777" w:rsidR="00153758" w:rsidRDefault="00153758" w:rsidP="00153758">
            <w:pPr>
              <w:tabs>
                <w:tab w:val="left" w:pos="0"/>
              </w:tabs>
              <w:spacing w:line="360" w:lineRule="auto"/>
              <w:ind w:left="600" w:hanging="1"/>
              <w:jc w:val="both"/>
              <w:rPr>
                <w:rFonts w:ascii="Times New Roman" w:eastAsia="Verdana" w:hAnsi="Times New Roman" w:cs="Times New Roman"/>
                <w:color w:val="000000"/>
                <w:lang w:val="ru-RU"/>
              </w:rPr>
            </w:pPr>
            <w:r w:rsidRPr="00153758">
              <w:rPr>
                <w:rFonts w:ascii="Times New Roman" w:eastAsia="Verdana" w:hAnsi="Times New Roman" w:cs="Times New Roman"/>
                <w:color w:val="000000"/>
                <w:lang w:val="ru-RU"/>
              </w:rPr>
              <w:t xml:space="preserve">(b) </w:t>
            </w:r>
            <w:r w:rsidR="008C368D" w:rsidRPr="00CB623B">
              <w:rPr>
                <w:rFonts w:ascii="Times New Roman" w:eastAsia="Verdana" w:hAnsi="Times New Roman" w:cs="Times New Roman"/>
                <w:color w:val="000000"/>
                <w:lang w:val="ru-RU"/>
              </w:rPr>
              <w:t>Исполнитель</w:t>
            </w:r>
            <w:r w:rsidR="008C368D" w:rsidRPr="00153758" w:rsidDel="008C368D">
              <w:rPr>
                <w:rFonts w:ascii="Times New Roman" w:eastAsia="Verdana" w:hAnsi="Times New Roman" w:cs="Times New Roman"/>
                <w:color w:val="000000"/>
                <w:lang w:val="ru-RU"/>
              </w:rPr>
              <w:t xml:space="preserve"> </w:t>
            </w:r>
            <w:r w:rsidRPr="00153758">
              <w:rPr>
                <w:rFonts w:ascii="Times New Roman" w:eastAsia="Verdana" w:hAnsi="Times New Roman" w:cs="Times New Roman"/>
                <w:color w:val="000000"/>
                <w:lang w:val="ru-RU"/>
              </w:rPr>
              <w:t xml:space="preserve">обязан вернуть Заказчику любое Вознаграждение, выплаченное Заказчиком </w:t>
            </w:r>
            <w:r w:rsidR="008C368D" w:rsidRPr="00CB623B">
              <w:rPr>
                <w:rFonts w:ascii="Times New Roman" w:eastAsia="Verdana" w:hAnsi="Times New Roman" w:cs="Times New Roman"/>
                <w:color w:val="000000"/>
                <w:lang w:val="ru-RU"/>
              </w:rPr>
              <w:t>Исполнител</w:t>
            </w:r>
            <w:r w:rsidR="008C368D">
              <w:rPr>
                <w:rFonts w:ascii="Times New Roman" w:eastAsia="Verdana" w:hAnsi="Times New Roman" w:cs="Times New Roman"/>
                <w:color w:val="000000"/>
                <w:lang w:val="ru-RU"/>
              </w:rPr>
              <w:t>ю</w:t>
            </w:r>
            <w:r w:rsidR="008C368D" w:rsidRPr="00153758" w:rsidDel="008C368D">
              <w:rPr>
                <w:rFonts w:ascii="Times New Roman" w:eastAsia="Verdana" w:hAnsi="Times New Roman" w:cs="Times New Roman"/>
                <w:color w:val="000000"/>
                <w:lang w:val="ru-RU"/>
              </w:rPr>
              <w:t xml:space="preserve"> </w:t>
            </w:r>
            <w:r w:rsidRPr="00153758">
              <w:rPr>
                <w:rFonts w:ascii="Times New Roman" w:eastAsia="Verdana" w:hAnsi="Times New Roman" w:cs="Times New Roman"/>
                <w:color w:val="000000"/>
                <w:lang w:val="ru-RU"/>
              </w:rPr>
              <w:t xml:space="preserve">в </w:t>
            </w:r>
            <w:proofErr w:type="gramStart"/>
            <w:r w:rsidRPr="00153758">
              <w:rPr>
                <w:rFonts w:ascii="Times New Roman" w:eastAsia="Verdana" w:hAnsi="Times New Roman" w:cs="Times New Roman"/>
                <w:color w:val="000000"/>
                <w:lang w:val="ru-RU"/>
              </w:rPr>
              <w:t>отношении</w:t>
            </w:r>
            <w:proofErr w:type="gramEnd"/>
            <w:r w:rsidRPr="00153758">
              <w:rPr>
                <w:rFonts w:ascii="Times New Roman" w:eastAsia="Verdana" w:hAnsi="Times New Roman" w:cs="Times New Roman"/>
                <w:color w:val="000000"/>
                <w:lang w:val="ru-RU"/>
              </w:rPr>
              <w:t xml:space="preserve"> Услуг, которые должны были быть предоставлены Заказчику после расторжения настоящего Договора,</w:t>
            </w:r>
            <w:r w:rsidR="00145B3E">
              <w:rPr>
                <w:rFonts w:ascii="Times New Roman" w:eastAsia="Verdana" w:hAnsi="Times New Roman" w:cs="Times New Roman"/>
                <w:color w:val="000000"/>
                <w:lang w:val="ru-RU"/>
              </w:rPr>
              <w:t xml:space="preserve"> </w:t>
            </w:r>
            <w:r w:rsidR="00145B3E" w:rsidRPr="00145B3E">
              <w:rPr>
                <w:rFonts w:ascii="Times New Roman" w:eastAsia="Verdana" w:hAnsi="Times New Roman" w:cs="Times New Roman"/>
                <w:color w:val="000000"/>
                <w:lang w:val="ru-RU"/>
              </w:rPr>
              <w:t>без ущерба для других законных прав сторон.</w:t>
            </w:r>
          </w:p>
          <w:p w14:paraId="4CE6C344" w14:textId="77777777" w:rsidR="00F50E03" w:rsidRDefault="00F50E03" w:rsidP="00153758">
            <w:pPr>
              <w:tabs>
                <w:tab w:val="left" w:pos="0"/>
              </w:tabs>
              <w:spacing w:line="360" w:lineRule="auto"/>
              <w:ind w:left="600" w:hanging="1"/>
              <w:jc w:val="both"/>
              <w:rPr>
                <w:rFonts w:ascii="Times New Roman" w:eastAsia="Verdana" w:hAnsi="Times New Roman" w:cs="Times New Roman"/>
                <w:color w:val="000000"/>
                <w:lang w:val="ru-RU"/>
              </w:rPr>
            </w:pPr>
          </w:p>
          <w:p w14:paraId="4BDDE12B" w14:textId="3510A425" w:rsidR="00AC00AB" w:rsidRPr="005B3664" w:rsidRDefault="00AC00AB" w:rsidP="00AC00AB">
            <w:pPr>
              <w:tabs>
                <w:tab w:val="left" w:pos="0"/>
              </w:tabs>
              <w:spacing w:line="360" w:lineRule="auto"/>
              <w:ind w:left="600" w:hanging="1"/>
              <w:jc w:val="both"/>
              <w:rPr>
                <w:rFonts w:ascii="Times New Roman" w:eastAsia="Verdana" w:hAnsi="Times New Roman" w:cs="Times New Roman"/>
                <w:b/>
                <w:bCs/>
                <w:color w:val="000000"/>
                <w:lang w:val="ru-RU"/>
              </w:rPr>
            </w:pPr>
            <w:r w:rsidRPr="005B3664">
              <w:rPr>
                <w:rFonts w:ascii="Times New Roman" w:eastAsia="Verdana" w:hAnsi="Times New Roman" w:cs="Times New Roman"/>
                <w:b/>
                <w:bCs/>
                <w:color w:val="000000"/>
                <w:lang w:val="ru-RU"/>
              </w:rPr>
              <w:t>1</w:t>
            </w:r>
            <w:r w:rsidR="00AE1BA6">
              <w:rPr>
                <w:rFonts w:ascii="Times New Roman" w:eastAsia="Verdana" w:hAnsi="Times New Roman" w:cs="Times New Roman"/>
                <w:b/>
                <w:bCs/>
                <w:color w:val="000000"/>
                <w:lang w:val="ru-RU"/>
              </w:rPr>
              <w:t>2</w:t>
            </w:r>
            <w:r w:rsidRPr="005B3664">
              <w:rPr>
                <w:rFonts w:ascii="Times New Roman" w:eastAsia="Verdana" w:hAnsi="Times New Roman" w:cs="Times New Roman"/>
                <w:b/>
                <w:bCs/>
                <w:color w:val="000000"/>
                <w:lang w:val="ru-RU"/>
              </w:rPr>
              <w:t>.</w:t>
            </w:r>
            <w:r w:rsidR="00615388" w:rsidRPr="005B3664">
              <w:rPr>
                <w:rFonts w:ascii="Times New Roman" w:eastAsia="Verdana" w:hAnsi="Times New Roman" w:cs="Times New Roman"/>
                <w:b/>
                <w:bCs/>
                <w:color w:val="000000"/>
                <w:lang w:val="ru-RU"/>
              </w:rPr>
              <w:t xml:space="preserve"> </w:t>
            </w:r>
            <w:r w:rsidRPr="005B3664">
              <w:rPr>
                <w:rFonts w:ascii="Times New Roman" w:eastAsia="Verdana" w:hAnsi="Times New Roman" w:cs="Times New Roman"/>
                <w:b/>
                <w:bCs/>
                <w:color w:val="000000"/>
                <w:lang w:val="ru-RU"/>
              </w:rPr>
              <w:t>Дополнительные гарантии</w:t>
            </w:r>
          </w:p>
          <w:p w14:paraId="1A1403D1" w14:textId="5A75F3CF" w:rsidR="00AC00AB" w:rsidRPr="00AC00AB" w:rsidRDefault="00AC00AB" w:rsidP="005B3664">
            <w:pPr>
              <w:tabs>
                <w:tab w:val="left" w:pos="0"/>
              </w:tabs>
              <w:spacing w:before="120" w:line="360" w:lineRule="auto"/>
              <w:ind w:left="600" w:hanging="1"/>
              <w:jc w:val="both"/>
              <w:rPr>
                <w:rFonts w:ascii="Times New Roman" w:eastAsia="Verdana" w:hAnsi="Times New Roman" w:cs="Times New Roman"/>
                <w:color w:val="000000"/>
                <w:lang w:val="ru-RU"/>
              </w:rPr>
            </w:pPr>
            <w:r w:rsidRPr="00AC00AB">
              <w:rPr>
                <w:rFonts w:ascii="Times New Roman" w:eastAsia="Verdana" w:hAnsi="Times New Roman" w:cs="Times New Roman"/>
                <w:color w:val="000000"/>
                <w:lang w:val="ru-RU"/>
              </w:rPr>
              <w:t>1</w:t>
            </w:r>
            <w:r w:rsidR="00AE1BA6">
              <w:rPr>
                <w:rFonts w:ascii="Times New Roman" w:eastAsia="Verdana" w:hAnsi="Times New Roman" w:cs="Times New Roman"/>
                <w:color w:val="000000"/>
                <w:lang w:val="ru-RU"/>
              </w:rPr>
              <w:t>2</w:t>
            </w:r>
            <w:r w:rsidRPr="00AC00AB">
              <w:rPr>
                <w:rFonts w:ascii="Times New Roman" w:eastAsia="Verdana" w:hAnsi="Times New Roman" w:cs="Times New Roman"/>
                <w:color w:val="000000"/>
                <w:lang w:val="ru-RU"/>
              </w:rPr>
              <w:t xml:space="preserve">.1 </w:t>
            </w:r>
            <w:r w:rsidR="00A1690A" w:rsidRPr="00CB623B">
              <w:rPr>
                <w:rFonts w:ascii="Times New Roman" w:eastAsia="Verdana" w:hAnsi="Times New Roman" w:cs="Times New Roman"/>
                <w:color w:val="000000"/>
                <w:lang w:val="ru-RU"/>
              </w:rPr>
              <w:t>Исполнитель</w:t>
            </w:r>
            <w:r w:rsidR="00A1690A" w:rsidRPr="00AC00AB" w:rsidDel="00A1690A">
              <w:rPr>
                <w:rFonts w:ascii="Times New Roman" w:eastAsia="Verdana" w:hAnsi="Times New Roman" w:cs="Times New Roman"/>
                <w:color w:val="000000"/>
                <w:lang w:val="ru-RU"/>
              </w:rPr>
              <w:t xml:space="preserve"> </w:t>
            </w:r>
            <w:r w:rsidRPr="00AC00AB">
              <w:rPr>
                <w:rFonts w:ascii="Times New Roman" w:eastAsia="Verdana" w:hAnsi="Times New Roman" w:cs="Times New Roman"/>
                <w:color w:val="000000"/>
                <w:lang w:val="ru-RU"/>
              </w:rPr>
              <w:t>должен прилагать все усилия</w:t>
            </w:r>
            <w:r w:rsidR="007915FD">
              <w:rPr>
                <w:rFonts w:ascii="Times New Roman" w:eastAsia="Verdana" w:hAnsi="Times New Roman" w:cs="Times New Roman"/>
                <w:color w:val="000000"/>
                <w:lang w:val="ru-RU"/>
              </w:rPr>
              <w:t xml:space="preserve"> чтобы</w:t>
            </w:r>
            <w:r w:rsidRPr="00AC00AB">
              <w:rPr>
                <w:rFonts w:ascii="Times New Roman" w:eastAsia="Verdana" w:hAnsi="Times New Roman" w:cs="Times New Roman"/>
                <w:color w:val="000000"/>
                <w:lang w:val="ru-RU"/>
              </w:rPr>
              <w:t>:</w:t>
            </w:r>
          </w:p>
          <w:p w14:paraId="0CE33090" w14:textId="77777777" w:rsidR="00AC00AB" w:rsidRPr="00AC00AB" w:rsidRDefault="00AC00AB" w:rsidP="00AC00AB">
            <w:pPr>
              <w:tabs>
                <w:tab w:val="left" w:pos="0"/>
              </w:tabs>
              <w:spacing w:line="360" w:lineRule="auto"/>
              <w:ind w:left="600" w:hanging="1"/>
              <w:jc w:val="both"/>
              <w:rPr>
                <w:rFonts w:ascii="Times New Roman" w:eastAsia="Verdana" w:hAnsi="Times New Roman" w:cs="Times New Roman"/>
                <w:color w:val="000000"/>
                <w:lang w:val="ru-RU"/>
              </w:rPr>
            </w:pPr>
            <w:r w:rsidRPr="00AC00AB">
              <w:rPr>
                <w:rFonts w:ascii="Times New Roman" w:eastAsia="Verdana" w:hAnsi="Times New Roman" w:cs="Times New Roman"/>
                <w:color w:val="000000"/>
                <w:lang w:val="ru-RU"/>
              </w:rPr>
              <w:t>(a) совершать или обеспечивать совершение всех действий; и</w:t>
            </w:r>
          </w:p>
          <w:p w14:paraId="02CAAA4E" w14:textId="77777777" w:rsidR="00DB6C3F" w:rsidRDefault="00AC00AB" w:rsidP="00AC00AB">
            <w:pPr>
              <w:tabs>
                <w:tab w:val="left" w:pos="0"/>
              </w:tabs>
              <w:spacing w:line="360" w:lineRule="auto"/>
              <w:ind w:left="600" w:hanging="1"/>
              <w:jc w:val="both"/>
              <w:rPr>
                <w:rFonts w:ascii="Times New Roman" w:eastAsia="Verdana" w:hAnsi="Times New Roman" w:cs="Times New Roman"/>
                <w:color w:val="000000"/>
                <w:lang w:val="ru-RU"/>
              </w:rPr>
            </w:pPr>
            <w:r w:rsidRPr="00AC00AB">
              <w:rPr>
                <w:rFonts w:ascii="Times New Roman" w:eastAsia="Verdana" w:hAnsi="Times New Roman" w:cs="Times New Roman"/>
                <w:color w:val="000000"/>
                <w:lang w:val="ru-RU"/>
              </w:rPr>
              <w:t xml:space="preserve">(b) </w:t>
            </w:r>
            <w:r w:rsidR="0070440B">
              <w:rPr>
                <w:rFonts w:ascii="Times New Roman" w:eastAsia="Verdana" w:hAnsi="Times New Roman" w:cs="Times New Roman"/>
                <w:color w:val="000000"/>
                <w:lang w:val="ru-RU"/>
              </w:rPr>
              <w:t>произвести</w:t>
            </w:r>
            <w:r w:rsidR="00DB6C3F">
              <w:rPr>
                <w:rFonts w:ascii="Times New Roman" w:eastAsia="Verdana" w:hAnsi="Times New Roman" w:cs="Times New Roman"/>
                <w:color w:val="000000"/>
                <w:lang w:val="ru-RU"/>
              </w:rPr>
              <w:t xml:space="preserve"> своевременное и соответствующее применимому законодательству</w:t>
            </w:r>
            <w:r w:rsidR="0070440B">
              <w:rPr>
                <w:rFonts w:ascii="Times New Roman" w:eastAsia="Verdana" w:hAnsi="Times New Roman" w:cs="Times New Roman"/>
                <w:color w:val="000000"/>
                <w:lang w:val="ru-RU"/>
              </w:rPr>
              <w:t xml:space="preserve"> </w:t>
            </w:r>
            <w:r w:rsidRPr="00AC00AB">
              <w:rPr>
                <w:rFonts w:ascii="Times New Roman" w:eastAsia="Verdana" w:hAnsi="Times New Roman" w:cs="Times New Roman"/>
                <w:color w:val="000000"/>
                <w:lang w:val="ru-RU"/>
              </w:rPr>
              <w:t xml:space="preserve">оформление или обеспечение </w:t>
            </w:r>
            <w:r w:rsidR="007915FD">
              <w:rPr>
                <w:rFonts w:ascii="Times New Roman" w:eastAsia="Verdana" w:hAnsi="Times New Roman" w:cs="Times New Roman"/>
                <w:color w:val="000000"/>
                <w:lang w:val="ru-RU"/>
              </w:rPr>
              <w:t>оформления</w:t>
            </w:r>
            <w:r w:rsidRPr="00AC00AB">
              <w:rPr>
                <w:rFonts w:ascii="Times New Roman" w:eastAsia="Verdana" w:hAnsi="Times New Roman" w:cs="Times New Roman"/>
                <w:color w:val="000000"/>
                <w:lang w:val="ru-RU"/>
              </w:rPr>
              <w:t xml:space="preserve"> всех документов</w:t>
            </w:r>
            <w:r w:rsidR="00941E19">
              <w:rPr>
                <w:rFonts w:ascii="Times New Roman" w:eastAsia="Verdana" w:hAnsi="Times New Roman" w:cs="Times New Roman"/>
                <w:color w:val="000000"/>
                <w:lang w:val="ru-RU"/>
              </w:rPr>
              <w:t xml:space="preserve"> (в том числе </w:t>
            </w:r>
            <w:r w:rsidR="00101D8C">
              <w:rPr>
                <w:rFonts w:ascii="Times New Roman" w:eastAsia="Verdana" w:hAnsi="Times New Roman" w:cs="Times New Roman"/>
                <w:color w:val="000000"/>
                <w:lang w:val="ru-RU"/>
              </w:rPr>
              <w:t xml:space="preserve">любую </w:t>
            </w:r>
            <w:proofErr w:type="gramStart"/>
            <w:r w:rsidR="00101D8C">
              <w:rPr>
                <w:rFonts w:ascii="Times New Roman" w:eastAsia="Verdana" w:hAnsi="Times New Roman" w:cs="Times New Roman"/>
                <w:color w:val="000000"/>
                <w:lang w:val="ru-RU"/>
              </w:rPr>
              <w:t>из</w:t>
            </w:r>
            <w:proofErr w:type="gramEnd"/>
            <w:r w:rsidR="00101D8C">
              <w:rPr>
                <w:rFonts w:ascii="Times New Roman" w:eastAsia="Verdana" w:hAnsi="Times New Roman" w:cs="Times New Roman"/>
                <w:color w:val="000000"/>
                <w:lang w:val="ru-RU"/>
              </w:rPr>
              <w:t xml:space="preserve"> и </w:t>
            </w:r>
            <w:proofErr w:type="gramStart"/>
            <w:r w:rsidR="00101D8C">
              <w:rPr>
                <w:rFonts w:ascii="Times New Roman" w:eastAsia="Verdana" w:hAnsi="Times New Roman" w:cs="Times New Roman"/>
                <w:color w:val="000000"/>
                <w:lang w:val="ru-RU"/>
              </w:rPr>
              <w:t>весь</w:t>
            </w:r>
            <w:proofErr w:type="gramEnd"/>
            <w:r w:rsidR="00101D8C">
              <w:rPr>
                <w:rFonts w:ascii="Times New Roman" w:eastAsia="Verdana" w:hAnsi="Times New Roman" w:cs="Times New Roman"/>
                <w:color w:val="000000"/>
                <w:lang w:val="ru-RU"/>
              </w:rPr>
              <w:t xml:space="preserve"> перечень</w:t>
            </w:r>
            <w:r w:rsidR="00941E19">
              <w:rPr>
                <w:rFonts w:ascii="Times New Roman" w:eastAsia="Verdana" w:hAnsi="Times New Roman" w:cs="Times New Roman"/>
                <w:color w:val="000000"/>
                <w:lang w:val="ru-RU"/>
              </w:rPr>
              <w:t xml:space="preserve"> «Документации» как таковая определена в Статье 1 Договора)</w:t>
            </w:r>
            <w:r w:rsidRPr="00AC00AB">
              <w:rPr>
                <w:rFonts w:ascii="Times New Roman" w:eastAsia="Verdana" w:hAnsi="Times New Roman" w:cs="Times New Roman"/>
                <w:color w:val="000000"/>
                <w:lang w:val="ru-RU"/>
              </w:rPr>
              <w:t>,</w:t>
            </w:r>
            <w:r w:rsidR="00B2722D">
              <w:rPr>
                <w:rFonts w:ascii="Times New Roman" w:eastAsia="Verdana" w:hAnsi="Times New Roman" w:cs="Times New Roman"/>
                <w:color w:val="000000"/>
                <w:lang w:val="ru-RU"/>
              </w:rPr>
              <w:t xml:space="preserve"> </w:t>
            </w:r>
            <w:r w:rsidR="007915FD">
              <w:rPr>
                <w:rFonts w:ascii="Times New Roman" w:eastAsia="Verdana" w:hAnsi="Times New Roman" w:cs="Times New Roman"/>
                <w:color w:val="000000"/>
                <w:lang w:val="ru-RU"/>
              </w:rPr>
              <w:t>которые</w:t>
            </w:r>
            <w:r w:rsidRPr="00AC00AB">
              <w:rPr>
                <w:rFonts w:ascii="Times New Roman" w:eastAsia="Verdana" w:hAnsi="Times New Roman" w:cs="Times New Roman"/>
                <w:color w:val="000000"/>
                <w:lang w:val="ru-RU"/>
              </w:rPr>
              <w:t xml:space="preserve"> Заказчик может обоснованно требовать </w:t>
            </w:r>
            <w:r w:rsidR="007915FD">
              <w:rPr>
                <w:rFonts w:ascii="Times New Roman" w:eastAsia="Verdana" w:hAnsi="Times New Roman" w:cs="Times New Roman"/>
                <w:color w:val="000000"/>
                <w:lang w:val="ru-RU"/>
              </w:rPr>
              <w:lastRenderedPageBreak/>
              <w:t xml:space="preserve">для </w:t>
            </w:r>
            <w:r w:rsidRPr="00AC00AB">
              <w:rPr>
                <w:rFonts w:ascii="Times New Roman" w:eastAsia="Verdana" w:hAnsi="Times New Roman" w:cs="Times New Roman"/>
                <w:color w:val="000000"/>
                <w:lang w:val="ru-RU"/>
              </w:rPr>
              <w:t>подтвержд</w:t>
            </w:r>
            <w:r w:rsidR="007915FD">
              <w:rPr>
                <w:rFonts w:ascii="Times New Roman" w:eastAsia="Verdana" w:hAnsi="Times New Roman" w:cs="Times New Roman"/>
                <w:color w:val="000000"/>
                <w:lang w:val="ru-RU"/>
              </w:rPr>
              <w:t>ения</w:t>
            </w:r>
            <w:r w:rsidRPr="00AC00AB">
              <w:rPr>
                <w:rFonts w:ascii="Times New Roman" w:eastAsia="Verdana" w:hAnsi="Times New Roman" w:cs="Times New Roman"/>
                <w:color w:val="000000"/>
                <w:lang w:val="ru-RU"/>
              </w:rPr>
              <w:t xml:space="preserve"> прав</w:t>
            </w:r>
            <w:r w:rsidR="007915FD">
              <w:rPr>
                <w:rFonts w:ascii="Times New Roman" w:eastAsia="Verdana" w:hAnsi="Times New Roman" w:cs="Times New Roman"/>
                <w:color w:val="000000"/>
                <w:lang w:val="ru-RU"/>
              </w:rPr>
              <w:t>а</w:t>
            </w:r>
            <w:r w:rsidRPr="00AC00AB">
              <w:rPr>
                <w:rFonts w:ascii="Times New Roman" w:eastAsia="Verdana" w:hAnsi="Times New Roman" w:cs="Times New Roman"/>
                <w:color w:val="000000"/>
                <w:lang w:val="ru-RU"/>
              </w:rPr>
              <w:t xml:space="preserve"> собственности Заказчика на</w:t>
            </w:r>
            <w:r w:rsidR="007915FD">
              <w:rPr>
                <w:rFonts w:ascii="Times New Roman" w:eastAsia="Verdana" w:hAnsi="Times New Roman" w:cs="Times New Roman"/>
                <w:color w:val="000000"/>
                <w:lang w:val="ru-RU"/>
              </w:rPr>
              <w:t xml:space="preserve"> все</w:t>
            </w:r>
            <w:r w:rsidRPr="00AC00AB">
              <w:rPr>
                <w:rFonts w:ascii="Times New Roman" w:eastAsia="Verdana" w:hAnsi="Times New Roman" w:cs="Times New Roman"/>
                <w:color w:val="000000"/>
                <w:lang w:val="ru-RU"/>
              </w:rPr>
              <w:t xml:space="preserve"> права, </w:t>
            </w:r>
            <w:r w:rsidR="007915FD">
              <w:rPr>
                <w:rFonts w:ascii="Times New Roman" w:eastAsia="Verdana" w:hAnsi="Times New Roman" w:cs="Times New Roman"/>
                <w:color w:val="000000"/>
                <w:lang w:val="ru-RU"/>
              </w:rPr>
              <w:t xml:space="preserve">передаваемые ему </w:t>
            </w:r>
            <w:r w:rsidR="00A1690A" w:rsidRPr="00CB623B">
              <w:rPr>
                <w:rFonts w:ascii="Times New Roman" w:eastAsia="Verdana" w:hAnsi="Times New Roman" w:cs="Times New Roman"/>
                <w:color w:val="000000"/>
                <w:lang w:val="ru-RU"/>
              </w:rPr>
              <w:t>Исполнител</w:t>
            </w:r>
            <w:r w:rsidR="00A1690A">
              <w:rPr>
                <w:rFonts w:ascii="Times New Roman" w:eastAsia="Verdana" w:hAnsi="Times New Roman" w:cs="Times New Roman"/>
                <w:color w:val="000000"/>
                <w:lang w:val="ru-RU"/>
              </w:rPr>
              <w:t>ем</w:t>
            </w:r>
            <w:r w:rsidR="00A1690A" w:rsidDel="00A1690A">
              <w:rPr>
                <w:rFonts w:ascii="Times New Roman" w:eastAsia="Verdana" w:hAnsi="Times New Roman" w:cs="Times New Roman"/>
                <w:color w:val="000000"/>
                <w:lang w:val="ru-RU"/>
              </w:rPr>
              <w:t xml:space="preserve"> </w:t>
            </w:r>
            <w:r w:rsidRPr="00AC00AB">
              <w:rPr>
                <w:rFonts w:ascii="Times New Roman" w:eastAsia="Verdana" w:hAnsi="Times New Roman" w:cs="Times New Roman"/>
                <w:color w:val="000000"/>
                <w:lang w:val="ru-RU"/>
              </w:rPr>
              <w:t>в</w:t>
            </w:r>
            <w:r w:rsidR="007915FD">
              <w:rPr>
                <w:rFonts w:ascii="Times New Roman" w:eastAsia="Verdana" w:hAnsi="Times New Roman" w:cs="Times New Roman"/>
                <w:color w:val="000000"/>
                <w:lang w:val="ru-RU"/>
              </w:rPr>
              <w:t xml:space="preserve"> соответствии с</w:t>
            </w:r>
            <w:r w:rsidRPr="00AC00AB">
              <w:rPr>
                <w:rFonts w:ascii="Times New Roman" w:eastAsia="Verdana" w:hAnsi="Times New Roman" w:cs="Times New Roman"/>
                <w:color w:val="000000"/>
                <w:lang w:val="ru-RU"/>
              </w:rPr>
              <w:t xml:space="preserve"> настоящ</w:t>
            </w:r>
            <w:r w:rsidR="007915FD">
              <w:rPr>
                <w:rFonts w:ascii="Times New Roman" w:eastAsia="Verdana" w:hAnsi="Times New Roman" w:cs="Times New Roman"/>
                <w:color w:val="000000"/>
                <w:lang w:val="ru-RU"/>
              </w:rPr>
              <w:t>и</w:t>
            </w:r>
            <w:r w:rsidRPr="00AC00AB">
              <w:rPr>
                <w:rFonts w:ascii="Times New Roman" w:eastAsia="Verdana" w:hAnsi="Times New Roman" w:cs="Times New Roman"/>
                <w:color w:val="000000"/>
                <w:lang w:val="ru-RU"/>
              </w:rPr>
              <w:t>м Договор</w:t>
            </w:r>
            <w:r w:rsidR="007915FD">
              <w:rPr>
                <w:rFonts w:ascii="Times New Roman" w:eastAsia="Verdana" w:hAnsi="Times New Roman" w:cs="Times New Roman"/>
                <w:color w:val="000000"/>
                <w:lang w:val="ru-RU"/>
              </w:rPr>
              <w:t>ом</w:t>
            </w:r>
            <w:r w:rsidR="00DB6C3F">
              <w:rPr>
                <w:rFonts w:ascii="Times New Roman" w:eastAsia="Verdana" w:hAnsi="Times New Roman" w:cs="Times New Roman"/>
                <w:color w:val="000000"/>
                <w:lang w:val="ru-RU"/>
              </w:rPr>
              <w:t>; и</w:t>
            </w:r>
          </w:p>
          <w:p w14:paraId="33F42956" w14:textId="77777777" w:rsidR="00AC00AB" w:rsidRDefault="00DB6C3F" w:rsidP="00AC00AB">
            <w:pPr>
              <w:tabs>
                <w:tab w:val="left" w:pos="0"/>
              </w:tabs>
              <w:spacing w:line="360" w:lineRule="auto"/>
              <w:ind w:left="600" w:hanging="1"/>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w:t>
            </w:r>
            <w:r>
              <w:rPr>
                <w:rFonts w:ascii="Times New Roman" w:eastAsia="Verdana" w:hAnsi="Times New Roman" w:cs="Times New Roman"/>
                <w:color w:val="000000"/>
                <w:lang w:val="en-US"/>
              </w:rPr>
              <w:t>c</w:t>
            </w:r>
            <w:r w:rsidRPr="00332D70">
              <w:rPr>
                <w:rFonts w:ascii="Times New Roman" w:eastAsia="Verdana" w:hAnsi="Times New Roman" w:cs="Times New Roman"/>
                <w:color w:val="000000"/>
                <w:lang w:val="ru-RU"/>
              </w:rPr>
              <w:t>)</w:t>
            </w:r>
            <w:r w:rsidR="00941E19">
              <w:rPr>
                <w:rFonts w:ascii="Times New Roman" w:eastAsia="Verdana" w:hAnsi="Times New Roman" w:cs="Times New Roman"/>
                <w:color w:val="000000"/>
                <w:lang w:val="ru-RU"/>
              </w:rPr>
              <w:t xml:space="preserve"> незамедлительно предоставить по первому требованию Заказчика любые такие документы и </w:t>
            </w:r>
            <w:proofErr w:type="gramStart"/>
            <w:r w:rsidR="00941E19">
              <w:rPr>
                <w:rFonts w:ascii="Times New Roman" w:eastAsia="Verdana" w:hAnsi="Times New Roman" w:cs="Times New Roman"/>
                <w:color w:val="000000"/>
                <w:lang w:val="ru-RU"/>
              </w:rPr>
              <w:t>Документацию</w:t>
            </w:r>
            <w:proofErr w:type="gramEnd"/>
            <w:r w:rsidR="00941E19">
              <w:rPr>
                <w:rFonts w:ascii="Times New Roman" w:eastAsia="Verdana" w:hAnsi="Times New Roman" w:cs="Times New Roman"/>
                <w:color w:val="000000"/>
                <w:lang w:val="ru-RU"/>
              </w:rPr>
              <w:t xml:space="preserve"> как на электронных, так и на бумажных носителях</w:t>
            </w:r>
            <w:r w:rsidR="009C2F51">
              <w:rPr>
                <w:rFonts w:ascii="Times New Roman" w:eastAsia="Verdana" w:hAnsi="Times New Roman" w:cs="Times New Roman"/>
                <w:color w:val="000000"/>
                <w:lang w:val="ru-RU"/>
              </w:rPr>
              <w:t>, в любое время, в том числе после прекращения настоящего Договора – в течение неограниченного срока</w:t>
            </w:r>
            <w:r w:rsidRPr="00332D70">
              <w:rPr>
                <w:rFonts w:ascii="Times New Roman" w:eastAsia="Verdana" w:hAnsi="Times New Roman" w:cs="Times New Roman"/>
                <w:color w:val="000000"/>
                <w:lang w:val="ru-RU"/>
              </w:rPr>
              <w:t xml:space="preserve">; </w:t>
            </w:r>
            <w:r>
              <w:rPr>
                <w:rFonts w:ascii="Times New Roman" w:eastAsia="Verdana" w:hAnsi="Times New Roman" w:cs="Times New Roman"/>
                <w:color w:val="000000"/>
                <w:lang w:val="ru-RU"/>
              </w:rPr>
              <w:t>и</w:t>
            </w:r>
          </w:p>
          <w:p w14:paraId="38E28829" w14:textId="77777777" w:rsidR="00DB6C3F" w:rsidRPr="000C3184" w:rsidRDefault="00DB6C3F" w:rsidP="00AC00AB">
            <w:pPr>
              <w:tabs>
                <w:tab w:val="left" w:pos="0"/>
              </w:tabs>
              <w:spacing w:line="360" w:lineRule="auto"/>
              <w:ind w:left="600" w:hanging="1"/>
              <w:jc w:val="both"/>
              <w:rPr>
                <w:rFonts w:ascii="Times New Roman" w:eastAsia="Verdana" w:hAnsi="Times New Roman" w:cs="Times New Roman"/>
                <w:color w:val="000000"/>
                <w:lang w:val="ru-RU"/>
              </w:rPr>
            </w:pPr>
            <w:proofErr w:type="gramStart"/>
            <w:r w:rsidRPr="00332D70">
              <w:rPr>
                <w:rFonts w:ascii="Times New Roman" w:eastAsia="Verdana" w:hAnsi="Times New Roman" w:cs="Times New Roman"/>
                <w:color w:val="000000"/>
                <w:lang w:val="ru-RU"/>
              </w:rPr>
              <w:t>(</w:t>
            </w:r>
            <w:r>
              <w:rPr>
                <w:rFonts w:ascii="Times New Roman" w:eastAsia="Verdana" w:hAnsi="Times New Roman" w:cs="Times New Roman"/>
                <w:color w:val="000000"/>
                <w:lang w:val="en-US"/>
              </w:rPr>
              <w:t>d</w:t>
            </w:r>
            <w:r w:rsidRPr="00332D70">
              <w:rPr>
                <w:rFonts w:ascii="Times New Roman" w:eastAsia="Verdana" w:hAnsi="Times New Roman" w:cs="Times New Roman"/>
                <w:color w:val="000000"/>
                <w:lang w:val="ru-RU"/>
              </w:rPr>
              <w:t>)</w:t>
            </w:r>
            <w:r w:rsidR="000C3184" w:rsidRPr="00332D70">
              <w:rPr>
                <w:rFonts w:ascii="Times New Roman" w:eastAsia="Verdana" w:hAnsi="Times New Roman" w:cs="Times New Roman"/>
                <w:color w:val="000000"/>
                <w:lang w:val="ru-RU"/>
              </w:rPr>
              <w:t xml:space="preserve"> </w:t>
            </w:r>
            <w:r w:rsidR="000C3184">
              <w:rPr>
                <w:rFonts w:ascii="Times New Roman" w:eastAsia="Verdana" w:hAnsi="Times New Roman" w:cs="Times New Roman"/>
                <w:color w:val="000000"/>
                <w:lang w:val="ru-RU"/>
              </w:rPr>
              <w:t>в течение срока действия Договора и в течение неограниченного срока после его прекращения осуществлять и обеспечивать надлежащее, безопасное и законное хранение всех документов и Документации (</w:t>
            </w:r>
            <w:r w:rsidR="000C3184" w:rsidRPr="000C3184">
              <w:rPr>
                <w:rFonts w:ascii="Times New Roman" w:eastAsia="Verdana" w:hAnsi="Times New Roman" w:cs="Times New Roman"/>
                <w:color w:val="000000"/>
                <w:lang w:val="ru-RU"/>
              </w:rPr>
              <w:t>в том числе люб</w:t>
            </w:r>
            <w:r w:rsidR="000C3184">
              <w:rPr>
                <w:rFonts w:ascii="Times New Roman" w:eastAsia="Verdana" w:hAnsi="Times New Roman" w:cs="Times New Roman"/>
                <w:color w:val="000000"/>
                <w:lang w:val="ru-RU"/>
              </w:rPr>
              <w:t>ой</w:t>
            </w:r>
            <w:r w:rsidR="000C3184" w:rsidRPr="000C3184">
              <w:rPr>
                <w:rFonts w:ascii="Times New Roman" w:eastAsia="Verdana" w:hAnsi="Times New Roman" w:cs="Times New Roman"/>
                <w:color w:val="000000"/>
                <w:lang w:val="ru-RU"/>
              </w:rPr>
              <w:t xml:space="preserve"> из и весь перечень «Документации» как таковая определена в Статье 1 Договора)</w:t>
            </w:r>
            <w:r w:rsidR="000C3184">
              <w:rPr>
                <w:rFonts w:ascii="Times New Roman" w:eastAsia="Verdana" w:hAnsi="Times New Roman" w:cs="Times New Roman"/>
                <w:color w:val="000000"/>
                <w:lang w:val="ru-RU"/>
              </w:rPr>
              <w:t xml:space="preserve"> </w:t>
            </w:r>
            <w:r w:rsidR="000C3184" w:rsidRPr="000C3184">
              <w:rPr>
                <w:rFonts w:ascii="Times New Roman" w:eastAsia="Verdana" w:hAnsi="Times New Roman" w:cs="Times New Roman"/>
                <w:color w:val="000000"/>
                <w:lang w:val="ru-RU"/>
              </w:rPr>
              <w:t>как на электронных, так и на бумажных носителях</w:t>
            </w:r>
            <w:r w:rsidR="000C3184">
              <w:rPr>
                <w:rFonts w:ascii="Times New Roman" w:eastAsia="Verdana" w:hAnsi="Times New Roman" w:cs="Times New Roman"/>
                <w:color w:val="000000"/>
                <w:lang w:val="ru-RU"/>
              </w:rPr>
              <w:t xml:space="preserve">, </w:t>
            </w:r>
            <w:r w:rsidR="000C3184" w:rsidRPr="000C3184">
              <w:rPr>
                <w:rFonts w:ascii="Times New Roman" w:eastAsia="Verdana" w:hAnsi="Times New Roman" w:cs="Times New Roman"/>
                <w:color w:val="000000"/>
                <w:lang w:val="ru-RU"/>
              </w:rPr>
              <w:t>которые Заказчик может обоснованно требовать для подтверждения права собственности Заказчика</w:t>
            </w:r>
            <w:proofErr w:type="gramEnd"/>
            <w:r w:rsidR="000C3184" w:rsidRPr="000C3184">
              <w:rPr>
                <w:rFonts w:ascii="Times New Roman" w:eastAsia="Verdana" w:hAnsi="Times New Roman" w:cs="Times New Roman"/>
                <w:color w:val="000000"/>
                <w:lang w:val="ru-RU"/>
              </w:rPr>
              <w:t xml:space="preserve"> на все права, передаваемые ему </w:t>
            </w:r>
            <w:r w:rsidR="00A1690A" w:rsidRPr="00CB623B">
              <w:rPr>
                <w:rFonts w:ascii="Times New Roman" w:eastAsia="Verdana" w:hAnsi="Times New Roman" w:cs="Times New Roman"/>
                <w:color w:val="000000"/>
                <w:lang w:val="ru-RU"/>
              </w:rPr>
              <w:t>Исполнител</w:t>
            </w:r>
            <w:r w:rsidR="00A1690A">
              <w:rPr>
                <w:rFonts w:ascii="Times New Roman" w:eastAsia="Verdana" w:hAnsi="Times New Roman" w:cs="Times New Roman"/>
                <w:color w:val="000000"/>
                <w:lang w:val="ru-RU"/>
              </w:rPr>
              <w:t>ем</w:t>
            </w:r>
            <w:r w:rsidR="00A1690A" w:rsidRPr="000C3184" w:rsidDel="00A1690A">
              <w:rPr>
                <w:rFonts w:ascii="Times New Roman" w:eastAsia="Verdana" w:hAnsi="Times New Roman" w:cs="Times New Roman"/>
                <w:color w:val="000000"/>
                <w:lang w:val="ru-RU"/>
              </w:rPr>
              <w:t xml:space="preserve"> </w:t>
            </w:r>
            <w:r w:rsidR="000C3184" w:rsidRPr="000C3184">
              <w:rPr>
                <w:rFonts w:ascii="Times New Roman" w:eastAsia="Verdana" w:hAnsi="Times New Roman" w:cs="Times New Roman"/>
                <w:color w:val="000000"/>
                <w:lang w:val="ru-RU"/>
              </w:rPr>
              <w:t xml:space="preserve">в </w:t>
            </w:r>
            <w:proofErr w:type="gramStart"/>
            <w:r w:rsidR="000C3184" w:rsidRPr="000C3184">
              <w:rPr>
                <w:rFonts w:ascii="Times New Roman" w:eastAsia="Verdana" w:hAnsi="Times New Roman" w:cs="Times New Roman"/>
                <w:color w:val="000000"/>
                <w:lang w:val="ru-RU"/>
              </w:rPr>
              <w:t>соответствии</w:t>
            </w:r>
            <w:proofErr w:type="gramEnd"/>
            <w:r w:rsidR="000C3184" w:rsidRPr="000C3184">
              <w:rPr>
                <w:rFonts w:ascii="Times New Roman" w:eastAsia="Verdana" w:hAnsi="Times New Roman" w:cs="Times New Roman"/>
                <w:color w:val="000000"/>
                <w:lang w:val="ru-RU"/>
              </w:rPr>
              <w:t xml:space="preserve"> с настоящим Договором</w:t>
            </w:r>
            <w:r w:rsidR="009246CC">
              <w:rPr>
                <w:rFonts w:ascii="Times New Roman" w:eastAsia="Verdana" w:hAnsi="Times New Roman" w:cs="Times New Roman"/>
                <w:color w:val="000000"/>
                <w:lang w:val="ru-RU"/>
              </w:rPr>
              <w:t>.</w:t>
            </w:r>
            <w:r w:rsidR="000C3184">
              <w:rPr>
                <w:rFonts w:ascii="Times New Roman" w:eastAsia="Verdana" w:hAnsi="Times New Roman" w:cs="Times New Roman"/>
                <w:color w:val="000000"/>
                <w:lang w:val="ru-RU"/>
              </w:rPr>
              <w:t xml:space="preserve">    </w:t>
            </w:r>
          </w:p>
          <w:p w14:paraId="658E550C" w14:textId="77777777" w:rsidR="002A16B4" w:rsidRPr="00AC00AB" w:rsidRDefault="002A16B4" w:rsidP="00AC00AB">
            <w:pPr>
              <w:tabs>
                <w:tab w:val="left" w:pos="0"/>
              </w:tabs>
              <w:spacing w:line="360" w:lineRule="auto"/>
              <w:ind w:left="600" w:hanging="1"/>
              <w:jc w:val="both"/>
              <w:rPr>
                <w:rFonts w:ascii="Times New Roman" w:eastAsia="Verdana" w:hAnsi="Times New Roman" w:cs="Times New Roman"/>
                <w:color w:val="000000"/>
                <w:lang w:val="ru-RU"/>
              </w:rPr>
            </w:pPr>
          </w:p>
          <w:p w14:paraId="2061AA7E" w14:textId="7A173A44" w:rsidR="00AC00AB" w:rsidRDefault="00AC00AB" w:rsidP="00AC00AB">
            <w:pPr>
              <w:tabs>
                <w:tab w:val="left" w:pos="0"/>
              </w:tabs>
              <w:spacing w:line="360" w:lineRule="auto"/>
              <w:ind w:left="600" w:hanging="1"/>
              <w:jc w:val="both"/>
              <w:rPr>
                <w:rFonts w:ascii="Times New Roman" w:eastAsia="Verdana" w:hAnsi="Times New Roman" w:cs="Times New Roman"/>
                <w:color w:val="000000"/>
                <w:lang w:val="ru-RU"/>
              </w:rPr>
            </w:pPr>
            <w:proofErr w:type="gramStart"/>
            <w:r w:rsidRPr="00AC00AB">
              <w:rPr>
                <w:rFonts w:ascii="Times New Roman" w:eastAsia="Verdana" w:hAnsi="Times New Roman" w:cs="Times New Roman"/>
                <w:color w:val="000000"/>
                <w:lang w:val="ru-RU"/>
              </w:rPr>
              <w:t>1</w:t>
            </w:r>
            <w:r w:rsidR="00831039">
              <w:rPr>
                <w:rFonts w:ascii="Times New Roman" w:eastAsia="Verdana" w:hAnsi="Times New Roman" w:cs="Times New Roman"/>
                <w:color w:val="000000"/>
                <w:lang w:val="ru-RU"/>
              </w:rPr>
              <w:t>2</w:t>
            </w:r>
            <w:r w:rsidRPr="00AC00AB">
              <w:rPr>
                <w:rFonts w:ascii="Times New Roman" w:eastAsia="Verdana" w:hAnsi="Times New Roman" w:cs="Times New Roman"/>
                <w:color w:val="000000"/>
                <w:lang w:val="ru-RU"/>
              </w:rPr>
              <w:t xml:space="preserve">.2 </w:t>
            </w:r>
            <w:r w:rsidR="00851A85" w:rsidRPr="00CB623B">
              <w:rPr>
                <w:rFonts w:ascii="Times New Roman" w:eastAsia="Verdana" w:hAnsi="Times New Roman" w:cs="Times New Roman"/>
                <w:color w:val="000000"/>
                <w:lang w:val="ru-RU"/>
              </w:rPr>
              <w:t>Исполнитель</w:t>
            </w:r>
            <w:r w:rsidR="00851A85" w:rsidRPr="00AC00AB" w:rsidDel="00851A85">
              <w:rPr>
                <w:rFonts w:ascii="Times New Roman" w:eastAsia="Verdana" w:hAnsi="Times New Roman" w:cs="Times New Roman"/>
                <w:color w:val="000000"/>
                <w:lang w:val="ru-RU"/>
              </w:rPr>
              <w:t xml:space="preserve"> </w:t>
            </w:r>
            <w:r w:rsidRPr="00AC00AB">
              <w:rPr>
                <w:rFonts w:ascii="Times New Roman" w:eastAsia="Verdana" w:hAnsi="Times New Roman" w:cs="Times New Roman"/>
                <w:color w:val="000000"/>
                <w:lang w:val="ru-RU"/>
              </w:rPr>
              <w:t xml:space="preserve">обязан предоставить Заказчику </w:t>
            </w:r>
            <w:r w:rsidR="00B334FD">
              <w:rPr>
                <w:rFonts w:ascii="Times New Roman" w:eastAsia="Verdana" w:hAnsi="Times New Roman" w:cs="Times New Roman"/>
                <w:color w:val="000000"/>
                <w:lang w:val="ru-RU"/>
              </w:rPr>
              <w:t xml:space="preserve">своими силами и </w:t>
            </w:r>
            <w:r w:rsidRPr="00AC00AB">
              <w:rPr>
                <w:rFonts w:ascii="Times New Roman" w:eastAsia="Verdana" w:hAnsi="Times New Roman" w:cs="Times New Roman"/>
                <w:color w:val="000000"/>
                <w:lang w:val="ru-RU"/>
              </w:rPr>
              <w:t xml:space="preserve">за свой счет такую разумную помощь, которую Заказчик может запросить, чтобы зарегистрировать </w:t>
            </w:r>
            <w:r w:rsidR="00E122F1">
              <w:rPr>
                <w:rFonts w:ascii="Times New Roman" w:eastAsia="Verdana" w:hAnsi="Times New Roman" w:cs="Times New Roman"/>
                <w:color w:val="000000"/>
                <w:lang w:val="ru-RU"/>
              </w:rPr>
              <w:t xml:space="preserve">свои </w:t>
            </w:r>
            <w:r w:rsidRPr="00AC00AB">
              <w:rPr>
                <w:rFonts w:ascii="Times New Roman" w:eastAsia="Verdana" w:hAnsi="Times New Roman" w:cs="Times New Roman"/>
                <w:color w:val="000000"/>
                <w:lang w:val="ru-RU"/>
              </w:rPr>
              <w:t xml:space="preserve">права на </w:t>
            </w:r>
            <w:r w:rsidR="00B334FD">
              <w:rPr>
                <w:rFonts w:ascii="Times New Roman" w:eastAsia="Verdana" w:hAnsi="Times New Roman" w:cs="Times New Roman"/>
                <w:color w:val="000000"/>
                <w:lang w:val="ru-RU"/>
              </w:rPr>
              <w:t xml:space="preserve">переданную ему </w:t>
            </w:r>
            <w:r w:rsidRPr="00AC00AB">
              <w:rPr>
                <w:rFonts w:ascii="Times New Roman" w:eastAsia="Verdana" w:hAnsi="Times New Roman" w:cs="Times New Roman"/>
                <w:color w:val="000000"/>
                <w:lang w:val="ru-RU"/>
              </w:rPr>
              <w:t>Интеллектуальную собственность в любом</w:t>
            </w:r>
            <w:r w:rsidR="000840FE" w:rsidRPr="005B3664">
              <w:rPr>
                <w:rFonts w:ascii="Times New Roman" w:eastAsia="Verdana" w:hAnsi="Times New Roman" w:cs="Times New Roman"/>
                <w:color w:val="000000"/>
                <w:lang w:val="ru-RU"/>
              </w:rPr>
              <w:t xml:space="preserve"> </w:t>
            </w:r>
            <w:r w:rsidR="000840FE">
              <w:rPr>
                <w:rFonts w:ascii="Times New Roman" w:eastAsia="Verdana" w:hAnsi="Times New Roman" w:cs="Times New Roman"/>
                <w:color w:val="000000"/>
                <w:lang w:val="ru-RU"/>
              </w:rPr>
              <w:t>органе, уполномоченном на регистрацию</w:t>
            </w:r>
            <w:r w:rsidRPr="00AC00AB">
              <w:rPr>
                <w:rFonts w:ascii="Times New Roman" w:eastAsia="Verdana" w:hAnsi="Times New Roman" w:cs="Times New Roman"/>
                <w:color w:val="000000"/>
                <w:lang w:val="ru-RU"/>
              </w:rPr>
              <w:t xml:space="preserve"> интеллектуальной собственности или в </w:t>
            </w:r>
            <w:r w:rsidRPr="00AC00AB">
              <w:rPr>
                <w:rFonts w:ascii="Times New Roman" w:eastAsia="Verdana" w:hAnsi="Times New Roman" w:cs="Times New Roman"/>
                <w:color w:val="000000"/>
                <w:lang w:val="ru-RU"/>
              </w:rPr>
              <w:lastRenderedPageBreak/>
              <w:t>любом реестре интеллектуальной собственности.</w:t>
            </w:r>
            <w:proofErr w:type="gramEnd"/>
          </w:p>
          <w:p w14:paraId="5DD66449" w14:textId="77777777" w:rsidR="000840FE" w:rsidRPr="00AC00AB" w:rsidRDefault="000840FE" w:rsidP="00AC00AB">
            <w:pPr>
              <w:tabs>
                <w:tab w:val="left" w:pos="0"/>
              </w:tabs>
              <w:spacing w:line="360" w:lineRule="auto"/>
              <w:ind w:left="600" w:hanging="1"/>
              <w:jc w:val="both"/>
              <w:rPr>
                <w:rFonts w:ascii="Times New Roman" w:eastAsia="Verdana" w:hAnsi="Times New Roman" w:cs="Times New Roman"/>
                <w:color w:val="000000"/>
                <w:lang w:val="ru-RU"/>
              </w:rPr>
            </w:pPr>
          </w:p>
          <w:p w14:paraId="04D22D6C" w14:textId="68233C62" w:rsidR="00AC00AB" w:rsidRDefault="00AC00AB" w:rsidP="00AC00AB">
            <w:pPr>
              <w:tabs>
                <w:tab w:val="left" w:pos="0"/>
              </w:tabs>
              <w:spacing w:line="360" w:lineRule="auto"/>
              <w:ind w:left="600" w:hanging="1"/>
              <w:jc w:val="both"/>
              <w:rPr>
                <w:rFonts w:ascii="Times New Roman" w:eastAsia="Verdana" w:hAnsi="Times New Roman" w:cs="Times New Roman"/>
                <w:color w:val="000000"/>
                <w:lang w:val="ru-RU"/>
              </w:rPr>
            </w:pPr>
            <w:r w:rsidRPr="00AC00AB">
              <w:rPr>
                <w:rFonts w:ascii="Times New Roman" w:eastAsia="Verdana" w:hAnsi="Times New Roman" w:cs="Times New Roman"/>
                <w:color w:val="000000"/>
                <w:lang w:val="ru-RU"/>
              </w:rPr>
              <w:t>1</w:t>
            </w:r>
            <w:r w:rsidR="00831039">
              <w:rPr>
                <w:rFonts w:ascii="Times New Roman" w:eastAsia="Verdana" w:hAnsi="Times New Roman" w:cs="Times New Roman"/>
                <w:color w:val="000000"/>
                <w:lang w:val="ru-RU"/>
              </w:rPr>
              <w:t>2</w:t>
            </w:r>
            <w:r w:rsidRPr="00AC00AB">
              <w:rPr>
                <w:rFonts w:ascii="Times New Roman" w:eastAsia="Verdana" w:hAnsi="Times New Roman" w:cs="Times New Roman"/>
                <w:color w:val="000000"/>
                <w:lang w:val="ru-RU"/>
              </w:rPr>
              <w:t xml:space="preserve">.3 </w:t>
            </w:r>
            <w:r w:rsidR="00851A85" w:rsidRPr="00CB623B">
              <w:rPr>
                <w:rFonts w:ascii="Times New Roman" w:eastAsia="Verdana" w:hAnsi="Times New Roman" w:cs="Times New Roman"/>
                <w:color w:val="000000"/>
                <w:lang w:val="ru-RU"/>
              </w:rPr>
              <w:t>Исполнитель</w:t>
            </w:r>
            <w:r w:rsidR="00851A85" w:rsidRPr="00AC00AB" w:rsidDel="00851A85">
              <w:rPr>
                <w:rFonts w:ascii="Times New Roman" w:eastAsia="Verdana" w:hAnsi="Times New Roman" w:cs="Times New Roman"/>
                <w:color w:val="000000"/>
                <w:lang w:val="ru-RU"/>
              </w:rPr>
              <w:t xml:space="preserve"> </w:t>
            </w:r>
            <w:r w:rsidRPr="00AC00AB">
              <w:rPr>
                <w:rFonts w:ascii="Times New Roman" w:eastAsia="Verdana" w:hAnsi="Times New Roman" w:cs="Times New Roman"/>
                <w:color w:val="000000"/>
                <w:lang w:val="ru-RU"/>
              </w:rPr>
              <w:t xml:space="preserve">обязан </w:t>
            </w:r>
            <w:r w:rsidR="0058336C">
              <w:rPr>
                <w:rFonts w:ascii="Times New Roman" w:eastAsia="Verdana" w:hAnsi="Times New Roman" w:cs="Times New Roman"/>
                <w:color w:val="000000"/>
                <w:lang w:val="ru-RU"/>
              </w:rPr>
              <w:t xml:space="preserve">своими силами и </w:t>
            </w:r>
            <w:r w:rsidRPr="00AC00AB">
              <w:rPr>
                <w:rFonts w:ascii="Times New Roman" w:eastAsia="Verdana" w:hAnsi="Times New Roman" w:cs="Times New Roman"/>
                <w:color w:val="000000"/>
                <w:lang w:val="ru-RU"/>
              </w:rPr>
              <w:t>за свой счет оказ</w:t>
            </w:r>
            <w:r w:rsidR="0058336C">
              <w:rPr>
                <w:rFonts w:ascii="Times New Roman" w:eastAsia="Verdana" w:hAnsi="Times New Roman" w:cs="Times New Roman"/>
                <w:color w:val="000000"/>
                <w:lang w:val="ru-RU"/>
              </w:rPr>
              <w:t>ыв</w:t>
            </w:r>
            <w:r w:rsidRPr="00AC00AB">
              <w:rPr>
                <w:rFonts w:ascii="Times New Roman" w:eastAsia="Verdana" w:hAnsi="Times New Roman" w:cs="Times New Roman"/>
                <w:color w:val="000000"/>
                <w:lang w:val="ru-RU"/>
              </w:rPr>
              <w:t xml:space="preserve">ать Заказчику всю разумную помощь в связи с любыми судебными процессами, связанными с уступленными по настоящему Договору правами, которые возбуждает Заказчик или </w:t>
            </w:r>
            <w:r w:rsidR="0058336C">
              <w:rPr>
                <w:rFonts w:ascii="Times New Roman" w:eastAsia="Verdana" w:hAnsi="Times New Roman" w:cs="Times New Roman"/>
                <w:color w:val="000000"/>
                <w:lang w:val="ru-RU"/>
              </w:rPr>
              <w:t xml:space="preserve">которые возбуждены </w:t>
            </w:r>
            <w:r w:rsidRPr="00AC00AB">
              <w:rPr>
                <w:rFonts w:ascii="Times New Roman" w:eastAsia="Verdana" w:hAnsi="Times New Roman" w:cs="Times New Roman"/>
                <w:color w:val="000000"/>
                <w:lang w:val="ru-RU"/>
              </w:rPr>
              <w:t>против него.</w:t>
            </w:r>
          </w:p>
          <w:p w14:paraId="0E25471A" w14:textId="77777777" w:rsidR="00040636" w:rsidRDefault="00040636" w:rsidP="00AC00AB">
            <w:pPr>
              <w:tabs>
                <w:tab w:val="left" w:pos="0"/>
              </w:tabs>
              <w:spacing w:line="360" w:lineRule="auto"/>
              <w:ind w:left="600" w:hanging="1"/>
              <w:jc w:val="both"/>
              <w:rPr>
                <w:rFonts w:ascii="Times New Roman" w:eastAsia="Verdana" w:hAnsi="Times New Roman" w:cs="Times New Roman"/>
                <w:color w:val="000000"/>
                <w:lang w:val="ru-RU"/>
              </w:rPr>
            </w:pPr>
          </w:p>
          <w:p w14:paraId="47257322" w14:textId="2AD07B35" w:rsidR="00A66117" w:rsidRPr="005B3664" w:rsidRDefault="00A66117" w:rsidP="00A66117">
            <w:pPr>
              <w:tabs>
                <w:tab w:val="left" w:pos="0"/>
              </w:tabs>
              <w:spacing w:line="360" w:lineRule="auto"/>
              <w:ind w:left="600" w:hanging="1"/>
              <w:jc w:val="both"/>
              <w:rPr>
                <w:rFonts w:ascii="Times New Roman" w:eastAsia="Verdana" w:hAnsi="Times New Roman" w:cs="Times New Roman"/>
                <w:b/>
                <w:bCs/>
                <w:color w:val="000000"/>
                <w:lang w:val="ru-RU"/>
              </w:rPr>
            </w:pPr>
            <w:r w:rsidRPr="005B3664">
              <w:rPr>
                <w:rFonts w:ascii="Times New Roman" w:eastAsia="Verdana" w:hAnsi="Times New Roman" w:cs="Times New Roman"/>
                <w:b/>
                <w:bCs/>
                <w:color w:val="000000"/>
                <w:lang w:val="ru-RU"/>
              </w:rPr>
              <w:t>1</w:t>
            </w:r>
            <w:r w:rsidR="00831039">
              <w:rPr>
                <w:rFonts w:ascii="Times New Roman" w:eastAsia="Verdana" w:hAnsi="Times New Roman" w:cs="Times New Roman"/>
                <w:b/>
                <w:bCs/>
                <w:color w:val="000000"/>
                <w:lang w:val="ru-RU"/>
              </w:rPr>
              <w:t>3</w:t>
            </w:r>
            <w:r w:rsidRPr="005B3664">
              <w:rPr>
                <w:rFonts w:ascii="Times New Roman" w:eastAsia="Verdana" w:hAnsi="Times New Roman" w:cs="Times New Roman"/>
                <w:b/>
                <w:bCs/>
                <w:color w:val="000000"/>
                <w:lang w:val="ru-RU"/>
              </w:rPr>
              <w:t>.</w:t>
            </w:r>
            <w:r w:rsidR="00F56CBA" w:rsidRPr="005B3664">
              <w:rPr>
                <w:rFonts w:ascii="Times New Roman" w:eastAsia="Verdana" w:hAnsi="Times New Roman" w:cs="Times New Roman"/>
                <w:b/>
                <w:bCs/>
                <w:color w:val="000000"/>
                <w:lang w:val="ru-RU"/>
              </w:rPr>
              <w:t xml:space="preserve"> </w:t>
            </w:r>
            <w:r w:rsidRPr="005B3664">
              <w:rPr>
                <w:rFonts w:ascii="Times New Roman" w:eastAsia="Verdana" w:hAnsi="Times New Roman" w:cs="Times New Roman"/>
                <w:b/>
                <w:bCs/>
                <w:color w:val="000000"/>
                <w:lang w:val="ru-RU"/>
              </w:rPr>
              <w:t>Уведомления</w:t>
            </w:r>
          </w:p>
          <w:p w14:paraId="02BEAC28" w14:textId="516B887D" w:rsidR="00A66117" w:rsidRPr="00A66117" w:rsidRDefault="00A66117" w:rsidP="005B3664">
            <w:pPr>
              <w:tabs>
                <w:tab w:val="left" w:pos="0"/>
              </w:tabs>
              <w:spacing w:before="120" w:line="360" w:lineRule="auto"/>
              <w:ind w:left="600" w:hanging="1"/>
              <w:jc w:val="both"/>
              <w:rPr>
                <w:rFonts w:ascii="Times New Roman" w:eastAsia="Verdana" w:hAnsi="Times New Roman" w:cs="Times New Roman"/>
                <w:color w:val="000000"/>
                <w:lang w:val="ru-RU"/>
              </w:rPr>
            </w:pPr>
            <w:r w:rsidRPr="00A66117">
              <w:rPr>
                <w:rFonts w:ascii="Times New Roman" w:eastAsia="Verdana" w:hAnsi="Times New Roman" w:cs="Times New Roman"/>
                <w:color w:val="000000"/>
                <w:lang w:val="ru-RU"/>
              </w:rPr>
              <w:t>1</w:t>
            </w:r>
            <w:r w:rsidR="00831039">
              <w:rPr>
                <w:rFonts w:ascii="Times New Roman" w:eastAsia="Verdana" w:hAnsi="Times New Roman" w:cs="Times New Roman"/>
                <w:color w:val="000000"/>
                <w:lang w:val="ru-RU"/>
              </w:rPr>
              <w:t>3</w:t>
            </w:r>
            <w:r w:rsidRPr="00A66117">
              <w:rPr>
                <w:rFonts w:ascii="Times New Roman" w:eastAsia="Verdana" w:hAnsi="Times New Roman" w:cs="Times New Roman"/>
                <w:color w:val="000000"/>
                <w:lang w:val="ru-RU"/>
              </w:rPr>
              <w:t>.1</w:t>
            </w:r>
            <w:proofErr w:type="gramStart"/>
            <w:r w:rsidRPr="00A66117">
              <w:rPr>
                <w:rFonts w:ascii="Times New Roman" w:eastAsia="Verdana" w:hAnsi="Times New Roman" w:cs="Times New Roman"/>
                <w:color w:val="000000"/>
                <w:lang w:val="ru-RU"/>
              </w:rPr>
              <w:t xml:space="preserve"> Л</w:t>
            </w:r>
            <w:proofErr w:type="gramEnd"/>
            <w:r w:rsidRPr="00A66117">
              <w:rPr>
                <w:rFonts w:ascii="Times New Roman" w:eastAsia="Verdana" w:hAnsi="Times New Roman" w:cs="Times New Roman"/>
                <w:color w:val="000000"/>
                <w:lang w:val="ru-RU"/>
              </w:rPr>
              <w:t>юбое уведомление одной из сторон другой стороне в соответствии с настоящим</w:t>
            </w:r>
            <w:r w:rsidR="002515B6">
              <w:rPr>
                <w:rFonts w:ascii="Times New Roman" w:eastAsia="Verdana" w:hAnsi="Times New Roman" w:cs="Times New Roman"/>
                <w:color w:val="000000"/>
                <w:lang w:val="ru-RU"/>
              </w:rPr>
              <w:t xml:space="preserve"> Договоро</w:t>
            </w:r>
            <w:r w:rsidRPr="00A66117">
              <w:rPr>
                <w:rFonts w:ascii="Times New Roman" w:eastAsia="Verdana" w:hAnsi="Times New Roman" w:cs="Times New Roman"/>
                <w:color w:val="000000"/>
                <w:lang w:val="ru-RU"/>
              </w:rPr>
              <w:t>м должно быть сделано одним из следующих способов (с использованием соответствующих контактных данных, указанных в пункте 1</w:t>
            </w:r>
            <w:r w:rsidR="00831039">
              <w:rPr>
                <w:rFonts w:ascii="Times New Roman" w:eastAsia="Verdana" w:hAnsi="Times New Roman" w:cs="Times New Roman"/>
                <w:color w:val="000000"/>
                <w:lang w:val="ru-RU"/>
              </w:rPr>
              <w:t>3</w:t>
            </w:r>
            <w:r w:rsidRPr="00A66117">
              <w:rPr>
                <w:rFonts w:ascii="Times New Roman" w:eastAsia="Verdana" w:hAnsi="Times New Roman" w:cs="Times New Roman"/>
                <w:color w:val="000000"/>
                <w:lang w:val="ru-RU"/>
              </w:rPr>
              <w:t xml:space="preserve">.2): </w:t>
            </w:r>
          </w:p>
          <w:p w14:paraId="67DF34F9" w14:textId="77777777" w:rsidR="00A66117" w:rsidRPr="00A66117" w:rsidRDefault="00A66117" w:rsidP="00A66117">
            <w:pPr>
              <w:tabs>
                <w:tab w:val="left" w:pos="0"/>
              </w:tabs>
              <w:spacing w:line="360" w:lineRule="auto"/>
              <w:ind w:left="600" w:hanging="1"/>
              <w:jc w:val="both"/>
              <w:rPr>
                <w:rFonts w:ascii="Times New Roman" w:eastAsia="Verdana" w:hAnsi="Times New Roman" w:cs="Times New Roman"/>
                <w:color w:val="000000"/>
                <w:lang w:val="ru-RU"/>
              </w:rPr>
            </w:pPr>
            <w:r w:rsidRPr="00A66117">
              <w:rPr>
                <w:rFonts w:ascii="Times New Roman" w:eastAsia="Verdana" w:hAnsi="Times New Roman" w:cs="Times New Roman"/>
                <w:color w:val="000000"/>
                <w:lang w:val="ru-RU"/>
              </w:rPr>
              <w:t xml:space="preserve">(a) доставлено лично или отправлено курьером, и в </w:t>
            </w:r>
            <w:proofErr w:type="gramStart"/>
            <w:r w:rsidRPr="00A66117">
              <w:rPr>
                <w:rFonts w:ascii="Times New Roman" w:eastAsia="Verdana" w:hAnsi="Times New Roman" w:cs="Times New Roman"/>
                <w:color w:val="000000"/>
                <w:lang w:val="ru-RU"/>
              </w:rPr>
              <w:t>этом</w:t>
            </w:r>
            <w:proofErr w:type="gramEnd"/>
            <w:r w:rsidRPr="00A66117">
              <w:rPr>
                <w:rFonts w:ascii="Times New Roman" w:eastAsia="Verdana" w:hAnsi="Times New Roman" w:cs="Times New Roman"/>
                <w:color w:val="000000"/>
                <w:lang w:val="ru-RU"/>
              </w:rPr>
              <w:t xml:space="preserve"> случае уведомление считается полученным при доставке; или</w:t>
            </w:r>
          </w:p>
          <w:p w14:paraId="7900285F" w14:textId="77777777" w:rsidR="00A66117" w:rsidRPr="00A66117" w:rsidRDefault="00A66117" w:rsidP="00A66117">
            <w:pPr>
              <w:tabs>
                <w:tab w:val="left" w:pos="0"/>
              </w:tabs>
              <w:spacing w:line="360" w:lineRule="auto"/>
              <w:ind w:left="600" w:hanging="1"/>
              <w:jc w:val="both"/>
              <w:rPr>
                <w:rFonts w:ascii="Times New Roman" w:eastAsia="Verdana" w:hAnsi="Times New Roman" w:cs="Times New Roman"/>
                <w:color w:val="000000"/>
                <w:lang w:val="ru-RU"/>
              </w:rPr>
            </w:pPr>
            <w:r w:rsidRPr="00A66117">
              <w:rPr>
                <w:rFonts w:ascii="Times New Roman" w:eastAsia="Verdana" w:hAnsi="Times New Roman" w:cs="Times New Roman"/>
                <w:color w:val="000000"/>
                <w:lang w:val="ru-RU"/>
              </w:rPr>
              <w:t xml:space="preserve">(b) отправлено зарегистрированной курьерской службой с подписью, и в </w:t>
            </w:r>
            <w:proofErr w:type="gramStart"/>
            <w:r w:rsidRPr="00A66117">
              <w:rPr>
                <w:rFonts w:ascii="Times New Roman" w:eastAsia="Verdana" w:hAnsi="Times New Roman" w:cs="Times New Roman"/>
                <w:color w:val="000000"/>
                <w:lang w:val="ru-RU"/>
              </w:rPr>
              <w:t>этом</w:t>
            </w:r>
            <w:proofErr w:type="gramEnd"/>
            <w:r w:rsidRPr="00A66117">
              <w:rPr>
                <w:rFonts w:ascii="Times New Roman" w:eastAsia="Verdana" w:hAnsi="Times New Roman" w:cs="Times New Roman"/>
                <w:color w:val="000000"/>
                <w:lang w:val="ru-RU"/>
              </w:rPr>
              <w:t xml:space="preserve"> случае уведомление считается полученным через 4 рабочих дня после отправки;</w:t>
            </w:r>
          </w:p>
          <w:p w14:paraId="1619B548" w14:textId="77777777" w:rsidR="00A66117" w:rsidRPr="00A66117" w:rsidRDefault="00A66117" w:rsidP="00A66117">
            <w:pPr>
              <w:tabs>
                <w:tab w:val="left" w:pos="0"/>
              </w:tabs>
              <w:spacing w:line="360" w:lineRule="auto"/>
              <w:ind w:left="600" w:hanging="1"/>
              <w:jc w:val="both"/>
              <w:rPr>
                <w:rFonts w:ascii="Times New Roman" w:eastAsia="Verdana" w:hAnsi="Times New Roman" w:cs="Times New Roman"/>
                <w:color w:val="000000"/>
                <w:lang w:val="ru-RU"/>
              </w:rPr>
            </w:pPr>
            <w:r w:rsidRPr="00A66117">
              <w:rPr>
                <w:rFonts w:ascii="Times New Roman" w:eastAsia="Verdana" w:hAnsi="Times New Roman" w:cs="Times New Roman"/>
                <w:color w:val="000000"/>
                <w:lang w:val="ru-RU"/>
              </w:rPr>
              <w:t xml:space="preserve">(c) по факсимильной связи после подтверждения получения электронного сообщения; </w:t>
            </w:r>
          </w:p>
          <w:p w14:paraId="734C4CDE" w14:textId="77777777" w:rsidR="00040636" w:rsidRDefault="00A66117" w:rsidP="00A66117">
            <w:pPr>
              <w:tabs>
                <w:tab w:val="left" w:pos="0"/>
              </w:tabs>
              <w:spacing w:line="360" w:lineRule="auto"/>
              <w:ind w:left="600" w:hanging="1"/>
              <w:jc w:val="both"/>
              <w:rPr>
                <w:rFonts w:ascii="Times New Roman" w:eastAsia="Verdana" w:hAnsi="Times New Roman" w:cs="Times New Roman"/>
                <w:color w:val="000000"/>
                <w:lang w:val="ru-RU"/>
              </w:rPr>
            </w:pPr>
            <w:r w:rsidRPr="00A66117">
              <w:rPr>
                <w:rFonts w:ascii="Times New Roman" w:eastAsia="Verdana" w:hAnsi="Times New Roman" w:cs="Times New Roman"/>
                <w:color w:val="000000"/>
                <w:lang w:val="ru-RU"/>
              </w:rPr>
              <w:t xml:space="preserve">(d) по электронной почте, вступает в силу (A) когда отправитель получает автоматическое сообщение от получателя, подтверждающее доставку; </w:t>
            </w:r>
            <w:proofErr w:type="gramStart"/>
            <w:r w:rsidRPr="00A66117">
              <w:rPr>
                <w:rFonts w:ascii="Times New Roman" w:eastAsia="Verdana" w:hAnsi="Times New Roman" w:cs="Times New Roman"/>
                <w:color w:val="000000"/>
                <w:lang w:val="ru-RU"/>
              </w:rPr>
              <w:t xml:space="preserve">или (B) через час после отправки (как указано на устройстве, с которого отправитель </w:t>
            </w:r>
            <w:r w:rsidRPr="00A66117">
              <w:rPr>
                <w:rFonts w:ascii="Times New Roman" w:eastAsia="Verdana" w:hAnsi="Times New Roman" w:cs="Times New Roman"/>
                <w:color w:val="000000"/>
                <w:lang w:val="ru-RU"/>
              </w:rPr>
              <w:lastRenderedPageBreak/>
              <w:t>отправил сообщение), если отправитель не получает автоматического сообщения о том, что сообщение не было доставлено, в зависимости от того, что происходит раньше, но если доставка или получение не осуществляются в рабочий день или после 17:00 часов по кипрскому времени (по времени адресата), считается полученным в 9</w:t>
            </w:r>
            <w:proofErr w:type="gramEnd"/>
            <w:r w:rsidRPr="00A66117">
              <w:rPr>
                <w:rFonts w:ascii="Times New Roman" w:eastAsia="Verdana" w:hAnsi="Times New Roman" w:cs="Times New Roman"/>
                <w:color w:val="000000"/>
                <w:lang w:val="ru-RU"/>
              </w:rPr>
              <w:t xml:space="preserve"> часов утра на следующий рабочий день;</w:t>
            </w:r>
          </w:p>
          <w:p w14:paraId="512DC5F3" w14:textId="77777777" w:rsidR="00A26F48" w:rsidRDefault="00A26F48" w:rsidP="00A26F48">
            <w:pPr>
              <w:tabs>
                <w:tab w:val="left" w:pos="0"/>
              </w:tabs>
              <w:spacing w:line="360" w:lineRule="auto"/>
              <w:ind w:left="600" w:hanging="1"/>
              <w:jc w:val="both"/>
              <w:rPr>
                <w:rFonts w:ascii="Times New Roman" w:eastAsia="Verdana" w:hAnsi="Times New Roman" w:cs="Times New Roman"/>
                <w:color w:val="000000"/>
                <w:lang w:val="ru-RU"/>
              </w:rPr>
            </w:pPr>
            <w:r w:rsidRPr="00A26F48">
              <w:rPr>
                <w:rFonts w:ascii="Times New Roman" w:eastAsia="Verdana" w:hAnsi="Times New Roman" w:cs="Times New Roman"/>
                <w:color w:val="000000"/>
                <w:lang w:val="ru-RU"/>
              </w:rPr>
              <w:t>при условии, что если заявленное время предполагаемого получения не относится к рабочим часам, то временем предполагаемого получения считается время, когда рабочие часы начнутся после заявленного времени.</w:t>
            </w:r>
          </w:p>
          <w:p w14:paraId="640FEB4B" w14:textId="77777777" w:rsidR="00C8163E" w:rsidRPr="00A26F48" w:rsidRDefault="00C8163E" w:rsidP="00A26F48">
            <w:pPr>
              <w:tabs>
                <w:tab w:val="left" w:pos="0"/>
              </w:tabs>
              <w:spacing w:line="360" w:lineRule="auto"/>
              <w:ind w:left="600" w:hanging="1"/>
              <w:jc w:val="both"/>
              <w:rPr>
                <w:rFonts w:ascii="Times New Roman" w:eastAsia="Verdana" w:hAnsi="Times New Roman" w:cs="Times New Roman"/>
                <w:color w:val="000000"/>
                <w:lang w:val="ru-RU"/>
              </w:rPr>
            </w:pPr>
          </w:p>
          <w:p w14:paraId="51C28B4A" w14:textId="721288EC" w:rsidR="00A26F48" w:rsidRDefault="00A26F48" w:rsidP="00A26F48">
            <w:pPr>
              <w:tabs>
                <w:tab w:val="left" w:pos="0"/>
              </w:tabs>
              <w:spacing w:line="360" w:lineRule="auto"/>
              <w:ind w:left="600" w:hanging="1"/>
              <w:jc w:val="both"/>
              <w:rPr>
                <w:rFonts w:ascii="Times New Roman" w:eastAsia="Verdana" w:hAnsi="Times New Roman" w:cs="Times New Roman"/>
                <w:color w:val="000000"/>
                <w:lang w:val="ru-RU"/>
              </w:rPr>
            </w:pPr>
            <w:r w:rsidRPr="00A26F48">
              <w:rPr>
                <w:rFonts w:ascii="Times New Roman" w:eastAsia="Verdana" w:hAnsi="Times New Roman" w:cs="Times New Roman"/>
                <w:color w:val="000000"/>
                <w:lang w:val="ru-RU"/>
              </w:rPr>
              <w:t>1</w:t>
            </w:r>
            <w:r w:rsidR="00831039">
              <w:rPr>
                <w:rFonts w:ascii="Times New Roman" w:eastAsia="Verdana" w:hAnsi="Times New Roman" w:cs="Times New Roman"/>
                <w:color w:val="000000"/>
                <w:lang w:val="ru-RU"/>
              </w:rPr>
              <w:t>3</w:t>
            </w:r>
            <w:r w:rsidRPr="00A26F48">
              <w:rPr>
                <w:rFonts w:ascii="Times New Roman" w:eastAsia="Verdana" w:hAnsi="Times New Roman" w:cs="Times New Roman"/>
                <w:color w:val="000000"/>
                <w:lang w:val="ru-RU"/>
              </w:rPr>
              <w:t xml:space="preserve">.2 Контактные данные сторон для уведомлений и реквизиты счета для оплаты в </w:t>
            </w:r>
            <w:proofErr w:type="gramStart"/>
            <w:r w:rsidRPr="00A26F48">
              <w:rPr>
                <w:rFonts w:ascii="Times New Roman" w:eastAsia="Verdana" w:hAnsi="Times New Roman" w:cs="Times New Roman"/>
                <w:color w:val="000000"/>
                <w:lang w:val="ru-RU"/>
              </w:rPr>
              <w:t>соответствии</w:t>
            </w:r>
            <w:proofErr w:type="gramEnd"/>
            <w:r w:rsidRPr="00A26F48">
              <w:rPr>
                <w:rFonts w:ascii="Times New Roman" w:eastAsia="Verdana" w:hAnsi="Times New Roman" w:cs="Times New Roman"/>
                <w:color w:val="000000"/>
                <w:lang w:val="ru-RU"/>
              </w:rPr>
              <w:t xml:space="preserve"> с настоящим пунктом 1</w:t>
            </w:r>
            <w:r w:rsidR="00831039">
              <w:rPr>
                <w:rFonts w:ascii="Times New Roman" w:eastAsia="Verdana" w:hAnsi="Times New Roman" w:cs="Times New Roman"/>
                <w:color w:val="000000"/>
                <w:lang w:val="ru-RU"/>
              </w:rPr>
              <w:t>3</w:t>
            </w:r>
            <w:r w:rsidRPr="00A26F48">
              <w:rPr>
                <w:rFonts w:ascii="Times New Roman" w:eastAsia="Verdana" w:hAnsi="Times New Roman" w:cs="Times New Roman"/>
                <w:color w:val="000000"/>
                <w:lang w:val="ru-RU"/>
              </w:rPr>
              <w:t xml:space="preserve"> Договора являются следующими:</w:t>
            </w:r>
          </w:p>
          <w:p w14:paraId="2F667711" w14:textId="77777777" w:rsidR="007738CD" w:rsidRPr="00A26F48" w:rsidRDefault="007738CD" w:rsidP="00A26F48">
            <w:pPr>
              <w:tabs>
                <w:tab w:val="left" w:pos="0"/>
              </w:tabs>
              <w:spacing w:line="360" w:lineRule="auto"/>
              <w:ind w:left="600" w:hanging="1"/>
              <w:jc w:val="both"/>
              <w:rPr>
                <w:rFonts w:ascii="Times New Roman" w:eastAsia="Verdana" w:hAnsi="Times New Roman" w:cs="Times New Roman"/>
                <w:color w:val="000000"/>
                <w:lang w:val="ru-RU"/>
              </w:rPr>
            </w:pPr>
          </w:p>
          <w:p w14:paraId="08F29135" w14:textId="77777777" w:rsidR="00A26F48" w:rsidRPr="000A4FA4" w:rsidRDefault="00A26F48" w:rsidP="00A26F48">
            <w:pPr>
              <w:tabs>
                <w:tab w:val="left" w:pos="0"/>
              </w:tabs>
              <w:spacing w:line="360" w:lineRule="auto"/>
              <w:ind w:left="600" w:hanging="1"/>
              <w:jc w:val="both"/>
              <w:rPr>
                <w:rFonts w:ascii="Times New Roman" w:eastAsia="Verdana" w:hAnsi="Times New Roman" w:cs="Times New Roman"/>
                <w:b/>
                <w:bCs/>
                <w:color w:val="000000"/>
                <w:lang w:val="ru-RU"/>
              </w:rPr>
            </w:pPr>
            <w:r w:rsidRPr="000A4FA4">
              <w:rPr>
                <w:rFonts w:ascii="Times New Roman" w:eastAsia="Verdana" w:hAnsi="Times New Roman" w:cs="Times New Roman"/>
                <w:b/>
                <w:bCs/>
                <w:color w:val="000000"/>
                <w:lang w:val="ru-RU"/>
              </w:rPr>
              <w:t xml:space="preserve">(a) для Заказчика: </w:t>
            </w:r>
          </w:p>
          <w:p w14:paraId="5CB96369" w14:textId="77777777" w:rsidR="000F4239" w:rsidRDefault="00A26F48" w:rsidP="00A26F48">
            <w:pPr>
              <w:tabs>
                <w:tab w:val="left" w:pos="0"/>
              </w:tabs>
              <w:spacing w:line="360" w:lineRule="auto"/>
              <w:ind w:left="600" w:hanging="1"/>
              <w:jc w:val="both"/>
              <w:rPr>
                <w:rFonts w:ascii="Times New Roman" w:eastAsia="Verdana" w:hAnsi="Times New Roman" w:cs="Times New Roman"/>
                <w:color w:val="000000"/>
                <w:lang w:val="ru-RU"/>
              </w:rPr>
            </w:pPr>
            <w:r w:rsidRPr="00A26F48">
              <w:rPr>
                <w:rFonts w:ascii="Times New Roman" w:eastAsia="Verdana" w:hAnsi="Times New Roman" w:cs="Times New Roman"/>
                <w:color w:val="000000"/>
                <w:lang w:val="ru-RU"/>
              </w:rPr>
              <w:t xml:space="preserve">- Контактные данные: </w:t>
            </w:r>
          </w:p>
          <w:p w14:paraId="4F27A615" w14:textId="77777777" w:rsidR="00A26F48" w:rsidRPr="00A26F48" w:rsidRDefault="00A26F48" w:rsidP="00A26F48">
            <w:pPr>
              <w:tabs>
                <w:tab w:val="left" w:pos="0"/>
              </w:tabs>
              <w:spacing w:line="360" w:lineRule="auto"/>
              <w:ind w:left="600" w:hanging="1"/>
              <w:jc w:val="both"/>
              <w:rPr>
                <w:rFonts w:ascii="Times New Roman" w:eastAsia="Verdana" w:hAnsi="Times New Roman" w:cs="Times New Roman"/>
                <w:color w:val="000000"/>
                <w:lang w:val="ru-RU"/>
              </w:rPr>
            </w:pPr>
            <w:r w:rsidRPr="00A26F48">
              <w:rPr>
                <w:rFonts w:ascii="Times New Roman" w:eastAsia="Verdana" w:hAnsi="Times New Roman" w:cs="Times New Roman"/>
                <w:color w:val="000000"/>
                <w:lang w:val="ru-RU"/>
              </w:rPr>
              <w:t xml:space="preserve">Кипр, Никосия, </w:t>
            </w:r>
            <w:proofErr w:type="spellStart"/>
            <w:r w:rsidRPr="00A26F48">
              <w:rPr>
                <w:rFonts w:ascii="Times New Roman" w:eastAsia="Verdana" w:hAnsi="Times New Roman" w:cs="Times New Roman"/>
                <w:color w:val="000000"/>
                <w:lang w:val="ru-RU"/>
              </w:rPr>
              <w:t>Эгкоми</w:t>
            </w:r>
            <w:proofErr w:type="spellEnd"/>
            <w:r w:rsidRPr="00A26F48">
              <w:rPr>
                <w:rFonts w:ascii="Times New Roman" w:eastAsia="Verdana" w:hAnsi="Times New Roman" w:cs="Times New Roman"/>
                <w:color w:val="000000"/>
                <w:lang w:val="ru-RU"/>
              </w:rPr>
              <w:t xml:space="preserve"> 2406, Бизнес-центр "</w:t>
            </w:r>
            <w:proofErr w:type="spellStart"/>
            <w:r w:rsidRPr="00A26F48">
              <w:rPr>
                <w:rFonts w:ascii="Times New Roman" w:eastAsia="Verdana" w:hAnsi="Times New Roman" w:cs="Times New Roman"/>
                <w:color w:val="000000"/>
                <w:lang w:val="ru-RU"/>
              </w:rPr>
              <w:t>Ледра</w:t>
            </w:r>
            <w:proofErr w:type="spellEnd"/>
            <w:r w:rsidRPr="00A26F48">
              <w:rPr>
                <w:rFonts w:ascii="Times New Roman" w:eastAsia="Verdana" w:hAnsi="Times New Roman" w:cs="Times New Roman"/>
                <w:color w:val="000000"/>
                <w:lang w:val="ru-RU"/>
              </w:rPr>
              <w:t xml:space="preserve">", </w:t>
            </w:r>
            <w:proofErr w:type="spellStart"/>
            <w:r w:rsidRPr="00A26F48">
              <w:rPr>
                <w:rFonts w:ascii="Times New Roman" w:eastAsia="Verdana" w:hAnsi="Times New Roman" w:cs="Times New Roman"/>
                <w:color w:val="000000"/>
                <w:lang w:val="ru-RU"/>
              </w:rPr>
              <w:t>Посейдо</w:t>
            </w:r>
            <w:r w:rsidR="00CB6661">
              <w:rPr>
                <w:rFonts w:ascii="Times New Roman" w:eastAsia="Verdana" w:hAnsi="Times New Roman" w:cs="Times New Roman"/>
                <w:color w:val="000000"/>
                <w:lang w:val="ru-RU"/>
              </w:rPr>
              <w:t>нос</w:t>
            </w:r>
            <w:proofErr w:type="spellEnd"/>
            <w:r w:rsidR="00CB6661">
              <w:rPr>
                <w:rFonts w:ascii="Times New Roman" w:eastAsia="Verdana" w:hAnsi="Times New Roman" w:cs="Times New Roman"/>
                <w:color w:val="000000"/>
                <w:lang w:val="ru-RU"/>
              </w:rPr>
              <w:t xml:space="preserve">, 1, электронная почта: </w:t>
            </w:r>
            <w:r w:rsidR="00CB6661">
              <w:rPr>
                <w:rFonts w:ascii="Times New Roman" w:eastAsia="Verdana" w:hAnsi="Times New Roman" w:cs="Times New Roman"/>
                <w:color w:val="000000"/>
                <w:lang w:val="en-US"/>
              </w:rPr>
              <w:t>maxim</w:t>
            </w:r>
            <w:r w:rsidRPr="00A26F48">
              <w:rPr>
                <w:rFonts w:ascii="Times New Roman" w:eastAsia="Verdana" w:hAnsi="Times New Roman" w:cs="Times New Roman"/>
                <w:color w:val="000000"/>
                <w:lang w:val="ru-RU"/>
              </w:rPr>
              <w:t xml:space="preserve">@abagy.com; </w:t>
            </w:r>
          </w:p>
          <w:p w14:paraId="3F1B65E5" w14:textId="77777777" w:rsidR="000F4239" w:rsidRDefault="00A26F48" w:rsidP="00A26F48">
            <w:pPr>
              <w:tabs>
                <w:tab w:val="left" w:pos="0"/>
              </w:tabs>
              <w:spacing w:line="360" w:lineRule="auto"/>
              <w:ind w:left="600" w:hanging="1"/>
              <w:jc w:val="both"/>
              <w:rPr>
                <w:rFonts w:ascii="Times New Roman" w:eastAsia="Verdana" w:hAnsi="Times New Roman" w:cs="Times New Roman"/>
                <w:color w:val="000000"/>
                <w:lang w:val="ru-RU"/>
              </w:rPr>
            </w:pPr>
            <w:r w:rsidRPr="00A26F48">
              <w:rPr>
                <w:rFonts w:ascii="Times New Roman" w:eastAsia="Verdana" w:hAnsi="Times New Roman" w:cs="Times New Roman"/>
                <w:color w:val="000000"/>
                <w:lang w:val="ru-RU"/>
              </w:rPr>
              <w:t>-</w:t>
            </w:r>
            <w:r w:rsidR="001C4623">
              <w:rPr>
                <w:rFonts w:ascii="Times New Roman" w:eastAsia="Verdana" w:hAnsi="Times New Roman" w:cs="Times New Roman"/>
                <w:color w:val="000000"/>
                <w:lang w:val="ru-RU"/>
              </w:rPr>
              <w:t xml:space="preserve"> Банковские реквизиты</w:t>
            </w:r>
            <w:r w:rsidRPr="00A26F48">
              <w:rPr>
                <w:rFonts w:ascii="Times New Roman" w:eastAsia="Verdana" w:hAnsi="Times New Roman" w:cs="Times New Roman"/>
                <w:color w:val="000000"/>
                <w:lang w:val="ru-RU"/>
              </w:rPr>
              <w:t xml:space="preserve">: </w:t>
            </w:r>
          </w:p>
          <w:p w14:paraId="1920DC1C" w14:textId="77777777" w:rsidR="00747865" w:rsidRDefault="00A26F48" w:rsidP="00A26F48">
            <w:pPr>
              <w:tabs>
                <w:tab w:val="left" w:pos="0"/>
              </w:tabs>
              <w:spacing w:line="360" w:lineRule="auto"/>
              <w:ind w:left="600" w:hanging="1"/>
              <w:jc w:val="both"/>
              <w:rPr>
                <w:rFonts w:ascii="Times New Roman" w:eastAsia="Verdana" w:hAnsi="Times New Roman" w:cs="Times New Roman"/>
                <w:color w:val="000000"/>
                <w:lang w:val="ru-RU"/>
              </w:rPr>
            </w:pPr>
            <w:r w:rsidRPr="00A26F48">
              <w:rPr>
                <w:rFonts w:ascii="Times New Roman" w:eastAsia="Verdana" w:hAnsi="Times New Roman" w:cs="Times New Roman"/>
                <w:color w:val="000000"/>
                <w:lang w:val="ru-RU"/>
              </w:rPr>
              <w:t>Банк:</w:t>
            </w:r>
            <w:r w:rsidR="001C4623">
              <w:rPr>
                <w:rFonts w:ascii="Times New Roman" w:eastAsia="Verdana" w:hAnsi="Times New Roman" w:cs="Times New Roman"/>
                <w:color w:val="000000"/>
                <w:lang w:val="ru-RU"/>
              </w:rPr>
              <w:t xml:space="preserve"> </w:t>
            </w:r>
            <w:r w:rsidR="009035B9">
              <w:rPr>
                <w:rFonts w:ascii="Times New Roman" w:eastAsia="Verdana" w:hAnsi="Times New Roman" w:cs="Times New Roman"/>
                <w:color w:val="000000"/>
                <w:lang w:val="ru-RU"/>
              </w:rPr>
              <w:t xml:space="preserve">Силикон </w:t>
            </w:r>
            <w:proofErr w:type="spellStart"/>
            <w:r w:rsidR="009035B9">
              <w:rPr>
                <w:rFonts w:ascii="Times New Roman" w:eastAsia="Verdana" w:hAnsi="Times New Roman" w:cs="Times New Roman"/>
                <w:color w:val="000000"/>
                <w:lang w:val="ru-RU"/>
              </w:rPr>
              <w:t>Вэлли</w:t>
            </w:r>
            <w:proofErr w:type="spellEnd"/>
            <w:r w:rsidR="009035B9">
              <w:rPr>
                <w:rFonts w:ascii="Times New Roman" w:eastAsia="Verdana" w:hAnsi="Times New Roman" w:cs="Times New Roman"/>
                <w:color w:val="000000"/>
                <w:lang w:val="ru-RU"/>
              </w:rPr>
              <w:t xml:space="preserve"> Банк (</w:t>
            </w:r>
            <w:proofErr w:type="spellStart"/>
            <w:r w:rsidR="001C4623" w:rsidRPr="001C4623">
              <w:rPr>
                <w:rFonts w:ascii="Times New Roman" w:eastAsia="Verdana" w:hAnsi="Times New Roman" w:cs="Times New Roman"/>
                <w:color w:val="000000"/>
                <w:lang w:val="ru-RU"/>
              </w:rPr>
              <w:t>Silicon</w:t>
            </w:r>
            <w:proofErr w:type="spellEnd"/>
            <w:r w:rsidR="001C4623" w:rsidRPr="001C4623">
              <w:rPr>
                <w:rFonts w:ascii="Times New Roman" w:eastAsia="Verdana" w:hAnsi="Times New Roman" w:cs="Times New Roman"/>
                <w:color w:val="000000"/>
                <w:lang w:val="ru-RU"/>
              </w:rPr>
              <w:t xml:space="preserve"> </w:t>
            </w:r>
            <w:proofErr w:type="spellStart"/>
            <w:r w:rsidR="001C4623" w:rsidRPr="001C4623">
              <w:rPr>
                <w:rFonts w:ascii="Times New Roman" w:eastAsia="Verdana" w:hAnsi="Times New Roman" w:cs="Times New Roman"/>
                <w:color w:val="000000"/>
                <w:lang w:val="ru-RU"/>
              </w:rPr>
              <w:t>Valley</w:t>
            </w:r>
            <w:proofErr w:type="spellEnd"/>
            <w:r w:rsidR="001C4623" w:rsidRPr="001C4623">
              <w:rPr>
                <w:rFonts w:ascii="Times New Roman" w:eastAsia="Verdana" w:hAnsi="Times New Roman" w:cs="Times New Roman"/>
                <w:color w:val="000000"/>
                <w:lang w:val="ru-RU"/>
              </w:rPr>
              <w:t xml:space="preserve"> </w:t>
            </w:r>
            <w:proofErr w:type="spellStart"/>
            <w:r w:rsidR="001C4623" w:rsidRPr="001C4623">
              <w:rPr>
                <w:rFonts w:ascii="Times New Roman" w:eastAsia="Verdana" w:hAnsi="Times New Roman" w:cs="Times New Roman"/>
                <w:color w:val="000000"/>
                <w:lang w:val="ru-RU"/>
              </w:rPr>
              <w:t>Bank</w:t>
            </w:r>
            <w:proofErr w:type="spellEnd"/>
            <w:r w:rsidR="009035B9">
              <w:rPr>
                <w:rFonts w:ascii="Times New Roman" w:eastAsia="Verdana" w:hAnsi="Times New Roman" w:cs="Times New Roman"/>
                <w:color w:val="000000"/>
                <w:lang w:val="ru-RU"/>
              </w:rPr>
              <w:t>)</w:t>
            </w:r>
            <w:r w:rsidRPr="00A26F48">
              <w:rPr>
                <w:rFonts w:ascii="Times New Roman" w:eastAsia="Verdana" w:hAnsi="Times New Roman" w:cs="Times New Roman"/>
                <w:color w:val="000000"/>
                <w:lang w:val="ru-RU"/>
              </w:rPr>
              <w:t xml:space="preserve">, 3003 Тасман Драйв, Санта-Клара, Калифорния 95054, США, </w:t>
            </w:r>
          </w:p>
          <w:p w14:paraId="1CA8D074" w14:textId="77777777" w:rsidR="00747865" w:rsidRPr="00332D70" w:rsidRDefault="00747865" w:rsidP="00A26F48">
            <w:pPr>
              <w:tabs>
                <w:tab w:val="left" w:pos="0"/>
              </w:tabs>
              <w:spacing w:line="360" w:lineRule="auto"/>
              <w:ind w:left="600" w:hanging="1"/>
              <w:jc w:val="both"/>
              <w:rPr>
                <w:rFonts w:ascii="Times New Roman" w:eastAsia="Verdana" w:hAnsi="Times New Roman" w:cs="Times New Roman"/>
                <w:color w:val="000000"/>
                <w:lang w:val="ru-RU"/>
              </w:rPr>
            </w:pPr>
            <w:proofErr w:type="gramStart"/>
            <w:r>
              <w:rPr>
                <w:rFonts w:ascii="Times New Roman" w:eastAsia="Verdana" w:hAnsi="Times New Roman" w:cs="Times New Roman"/>
                <w:color w:val="000000"/>
                <w:lang w:val="ru-RU"/>
              </w:rPr>
              <w:t>Р</w:t>
            </w:r>
            <w:proofErr w:type="gramEnd"/>
            <w:r w:rsidRPr="00332D70">
              <w:rPr>
                <w:rFonts w:ascii="Times New Roman" w:eastAsia="Verdana" w:hAnsi="Times New Roman" w:cs="Times New Roman"/>
                <w:color w:val="000000"/>
                <w:lang w:val="ru-RU"/>
              </w:rPr>
              <w:t>/</w:t>
            </w:r>
            <w:r>
              <w:rPr>
                <w:rFonts w:ascii="Times New Roman" w:eastAsia="Verdana" w:hAnsi="Times New Roman" w:cs="Times New Roman"/>
                <w:color w:val="000000"/>
                <w:lang w:val="ru-RU"/>
              </w:rPr>
              <w:t>С</w:t>
            </w:r>
            <w:r w:rsidR="00A26F48" w:rsidRPr="00332D70">
              <w:rPr>
                <w:rFonts w:ascii="Times New Roman" w:eastAsia="Verdana" w:hAnsi="Times New Roman" w:cs="Times New Roman"/>
                <w:color w:val="000000"/>
                <w:lang w:val="ru-RU"/>
              </w:rPr>
              <w:t xml:space="preserve"> №</w:t>
            </w:r>
            <w:r w:rsidR="00837C46">
              <w:rPr>
                <w:rFonts w:ascii="Times New Roman" w:eastAsia="Verdana" w:hAnsi="Times New Roman" w:cs="Times New Roman"/>
                <w:color w:val="000000"/>
                <w:lang w:val="ru-RU"/>
              </w:rPr>
              <w:t xml:space="preserve"> </w:t>
            </w:r>
            <w:r w:rsidR="00837C46" w:rsidRPr="00837C46">
              <w:rPr>
                <w:rFonts w:ascii="Times New Roman" w:eastAsia="Verdana" w:hAnsi="Times New Roman" w:cs="Times New Roman"/>
                <w:color w:val="000000"/>
                <w:lang w:val="ru-RU"/>
              </w:rPr>
              <w:t>3302786880</w:t>
            </w:r>
            <w:r w:rsidR="00A26F48" w:rsidRPr="00332D70">
              <w:rPr>
                <w:rFonts w:ascii="Times New Roman" w:eastAsia="Verdana" w:hAnsi="Times New Roman" w:cs="Times New Roman"/>
                <w:color w:val="000000"/>
                <w:lang w:val="ru-RU"/>
              </w:rPr>
              <w:t xml:space="preserve">, </w:t>
            </w:r>
          </w:p>
          <w:p w14:paraId="1351A10C" w14:textId="77777777" w:rsidR="00A26F48" w:rsidRPr="002858F2" w:rsidRDefault="00837C46" w:rsidP="00A26F48">
            <w:pPr>
              <w:tabs>
                <w:tab w:val="left" w:pos="0"/>
              </w:tabs>
              <w:spacing w:line="360" w:lineRule="auto"/>
              <w:ind w:left="600" w:hanging="1"/>
              <w:jc w:val="both"/>
              <w:rPr>
                <w:rFonts w:ascii="Times New Roman" w:eastAsia="Verdana" w:hAnsi="Times New Roman" w:cs="Times New Roman"/>
                <w:color w:val="000000"/>
                <w:lang w:val="ru-RU"/>
              </w:rPr>
            </w:pPr>
            <w:r w:rsidRPr="00332D70">
              <w:rPr>
                <w:rFonts w:ascii="Times New Roman" w:eastAsia="Verdana" w:hAnsi="Times New Roman" w:cs="Times New Roman"/>
                <w:color w:val="000000"/>
                <w:lang w:val="ru-RU"/>
              </w:rPr>
              <w:t>Свифт</w:t>
            </w:r>
            <w:r w:rsidRPr="002858F2">
              <w:rPr>
                <w:rFonts w:ascii="Times New Roman" w:eastAsia="Verdana" w:hAnsi="Times New Roman" w:cs="Times New Roman"/>
                <w:color w:val="000000"/>
                <w:lang w:val="ru-RU"/>
              </w:rPr>
              <w:t xml:space="preserve"> </w:t>
            </w:r>
            <w:r w:rsidRPr="00332D70">
              <w:rPr>
                <w:rFonts w:ascii="Times New Roman" w:eastAsia="Verdana" w:hAnsi="Times New Roman" w:cs="Times New Roman"/>
                <w:color w:val="000000"/>
                <w:lang w:val="ru-RU"/>
              </w:rPr>
              <w:t>код</w:t>
            </w:r>
            <w:r w:rsidRPr="002858F2">
              <w:rPr>
                <w:rFonts w:ascii="Times New Roman" w:eastAsia="Verdana" w:hAnsi="Times New Roman" w:cs="Times New Roman"/>
                <w:color w:val="000000"/>
                <w:lang w:val="ru-RU"/>
              </w:rPr>
              <w:t xml:space="preserve"> (</w:t>
            </w:r>
            <w:r w:rsidR="00A26F48" w:rsidRPr="005B3664">
              <w:rPr>
                <w:rFonts w:ascii="Times New Roman" w:eastAsia="Verdana" w:hAnsi="Times New Roman" w:cs="Times New Roman"/>
                <w:color w:val="000000"/>
                <w:lang w:val="en-US"/>
              </w:rPr>
              <w:t>SWIFT</w:t>
            </w:r>
            <w:r w:rsidR="00A26F48" w:rsidRPr="002858F2">
              <w:rPr>
                <w:rFonts w:ascii="Times New Roman" w:eastAsia="Verdana" w:hAnsi="Times New Roman" w:cs="Times New Roman"/>
                <w:color w:val="000000"/>
                <w:lang w:val="ru-RU"/>
              </w:rPr>
              <w:t xml:space="preserve"> </w:t>
            </w:r>
            <w:r>
              <w:rPr>
                <w:rFonts w:ascii="Times New Roman" w:eastAsia="Verdana" w:hAnsi="Times New Roman" w:cs="Times New Roman"/>
                <w:color w:val="000000"/>
                <w:lang w:val="en-US"/>
              </w:rPr>
              <w:t>Code</w:t>
            </w:r>
            <w:r w:rsidRPr="002858F2">
              <w:rPr>
                <w:rFonts w:ascii="Times New Roman" w:eastAsia="Verdana" w:hAnsi="Times New Roman" w:cs="Times New Roman"/>
                <w:color w:val="000000"/>
                <w:lang w:val="ru-RU"/>
              </w:rPr>
              <w:t>)</w:t>
            </w:r>
            <w:r w:rsidR="00A26F48" w:rsidRPr="002858F2">
              <w:rPr>
                <w:rFonts w:ascii="Times New Roman" w:eastAsia="Verdana" w:hAnsi="Times New Roman" w:cs="Times New Roman"/>
                <w:color w:val="000000"/>
                <w:lang w:val="ru-RU"/>
              </w:rPr>
              <w:t xml:space="preserve">: </w:t>
            </w:r>
            <w:r w:rsidR="00A26F48" w:rsidRPr="005B3664">
              <w:rPr>
                <w:rFonts w:ascii="Times New Roman" w:eastAsia="Verdana" w:hAnsi="Times New Roman" w:cs="Times New Roman"/>
                <w:color w:val="000000"/>
                <w:lang w:val="en-US"/>
              </w:rPr>
              <w:t>SVBKUS</w:t>
            </w:r>
            <w:r w:rsidR="00A26F48" w:rsidRPr="002858F2">
              <w:rPr>
                <w:rFonts w:ascii="Times New Roman" w:eastAsia="Verdana" w:hAnsi="Times New Roman" w:cs="Times New Roman"/>
                <w:color w:val="000000"/>
                <w:lang w:val="ru-RU"/>
              </w:rPr>
              <w:t>6</w:t>
            </w:r>
            <w:r w:rsidR="00A26F48" w:rsidRPr="005B3664">
              <w:rPr>
                <w:rFonts w:ascii="Times New Roman" w:eastAsia="Verdana" w:hAnsi="Times New Roman" w:cs="Times New Roman"/>
                <w:color w:val="000000"/>
                <w:lang w:val="en-US"/>
              </w:rPr>
              <w:t>S</w:t>
            </w:r>
            <w:r w:rsidR="00A26F48" w:rsidRPr="002858F2">
              <w:rPr>
                <w:rFonts w:ascii="Times New Roman" w:eastAsia="Verdana" w:hAnsi="Times New Roman" w:cs="Times New Roman"/>
                <w:color w:val="000000"/>
                <w:lang w:val="ru-RU"/>
              </w:rPr>
              <w:t>;</w:t>
            </w:r>
          </w:p>
          <w:p w14:paraId="3D9C17F6" w14:textId="77777777" w:rsidR="00AC6D5E" w:rsidRPr="002858F2" w:rsidRDefault="00AC6D5E" w:rsidP="00A26F48">
            <w:pPr>
              <w:tabs>
                <w:tab w:val="left" w:pos="0"/>
              </w:tabs>
              <w:spacing w:line="360" w:lineRule="auto"/>
              <w:ind w:left="600" w:hanging="1"/>
              <w:jc w:val="both"/>
              <w:rPr>
                <w:rFonts w:ascii="Times New Roman" w:eastAsia="Verdana" w:hAnsi="Times New Roman" w:cs="Times New Roman"/>
                <w:color w:val="000000"/>
                <w:lang w:val="ru-RU"/>
              </w:rPr>
            </w:pPr>
          </w:p>
          <w:p w14:paraId="2850009A" w14:textId="77777777" w:rsidR="00A26F48" w:rsidRPr="00A26F48" w:rsidRDefault="00A26F48" w:rsidP="00A26F48">
            <w:pPr>
              <w:tabs>
                <w:tab w:val="left" w:pos="0"/>
              </w:tabs>
              <w:spacing w:line="360" w:lineRule="auto"/>
              <w:ind w:left="600" w:hanging="1"/>
              <w:jc w:val="both"/>
              <w:rPr>
                <w:rFonts w:ascii="Times New Roman" w:eastAsia="Verdana" w:hAnsi="Times New Roman" w:cs="Times New Roman"/>
                <w:color w:val="000000"/>
                <w:lang w:val="ru-RU"/>
              </w:rPr>
            </w:pPr>
            <w:r w:rsidRPr="00A26F48">
              <w:rPr>
                <w:rFonts w:ascii="Times New Roman" w:eastAsia="Verdana" w:hAnsi="Times New Roman" w:cs="Times New Roman"/>
                <w:color w:val="000000"/>
                <w:lang w:val="ru-RU"/>
              </w:rPr>
              <w:t>и</w:t>
            </w:r>
          </w:p>
          <w:p w14:paraId="2033CB52" w14:textId="77777777" w:rsidR="00A26F48" w:rsidRPr="000A4FA4" w:rsidRDefault="00A26F48" w:rsidP="00A26F48">
            <w:pPr>
              <w:tabs>
                <w:tab w:val="left" w:pos="0"/>
              </w:tabs>
              <w:spacing w:line="360" w:lineRule="auto"/>
              <w:ind w:left="600" w:hanging="1"/>
              <w:jc w:val="both"/>
              <w:rPr>
                <w:rFonts w:ascii="Times New Roman" w:eastAsia="Verdana" w:hAnsi="Times New Roman" w:cs="Times New Roman"/>
                <w:b/>
                <w:bCs/>
                <w:color w:val="000000"/>
                <w:lang w:val="ru-RU"/>
              </w:rPr>
            </w:pPr>
            <w:r w:rsidRPr="000A4FA4">
              <w:rPr>
                <w:rFonts w:ascii="Times New Roman" w:eastAsia="Verdana" w:hAnsi="Times New Roman" w:cs="Times New Roman"/>
                <w:b/>
                <w:bCs/>
                <w:color w:val="000000"/>
                <w:lang w:val="ru-RU"/>
              </w:rPr>
              <w:lastRenderedPageBreak/>
              <w:t>(b) для</w:t>
            </w:r>
            <w:r w:rsidR="00DC19C1">
              <w:rPr>
                <w:rFonts w:ascii="Times New Roman" w:eastAsia="Verdana" w:hAnsi="Times New Roman" w:cs="Times New Roman"/>
                <w:b/>
                <w:bCs/>
                <w:color w:val="000000"/>
                <w:lang w:val="ru-RU"/>
              </w:rPr>
              <w:t xml:space="preserve"> </w:t>
            </w:r>
            <w:r w:rsidR="00DC19C1" w:rsidRPr="00DC19C1">
              <w:rPr>
                <w:rFonts w:ascii="Times New Roman" w:eastAsia="Verdana" w:hAnsi="Times New Roman" w:cs="Times New Roman"/>
                <w:b/>
                <w:bCs/>
                <w:color w:val="000000"/>
                <w:lang w:val="ru-RU"/>
              </w:rPr>
              <w:t>Исполнител</w:t>
            </w:r>
            <w:r w:rsidR="00DC19C1">
              <w:rPr>
                <w:rFonts w:ascii="Times New Roman" w:eastAsia="Verdana" w:hAnsi="Times New Roman" w:cs="Times New Roman"/>
                <w:b/>
                <w:bCs/>
                <w:color w:val="000000"/>
                <w:lang w:val="ru-RU"/>
              </w:rPr>
              <w:t>я</w:t>
            </w:r>
            <w:r w:rsidRPr="000A4FA4">
              <w:rPr>
                <w:rFonts w:ascii="Times New Roman" w:eastAsia="Verdana" w:hAnsi="Times New Roman" w:cs="Times New Roman"/>
                <w:b/>
                <w:bCs/>
                <w:color w:val="000000"/>
                <w:lang w:val="ru-RU"/>
              </w:rPr>
              <w:t>:</w:t>
            </w:r>
          </w:p>
          <w:p w14:paraId="7E0BC52E" w14:textId="77777777" w:rsidR="00EC4A44" w:rsidRDefault="003B6BE0" w:rsidP="00153758">
            <w:pPr>
              <w:tabs>
                <w:tab w:val="left" w:pos="0"/>
              </w:tabs>
              <w:spacing w:line="360" w:lineRule="auto"/>
              <w:ind w:left="600" w:hanging="1"/>
              <w:jc w:val="both"/>
              <w:rPr>
                <w:rFonts w:ascii="Times New Roman" w:eastAsia="Verdana" w:hAnsi="Times New Roman" w:cs="Times New Roman"/>
                <w:color w:val="000000"/>
                <w:lang w:val="ru-RU"/>
              </w:rPr>
            </w:pPr>
            <w:r w:rsidRPr="00A26F48">
              <w:rPr>
                <w:rFonts w:ascii="Times New Roman" w:eastAsia="Verdana" w:hAnsi="Times New Roman" w:cs="Times New Roman"/>
                <w:color w:val="000000"/>
                <w:lang w:val="ru-RU"/>
              </w:rPr>
              <w:t>- Контактные данные:</w:t>
            </w:r>
            <w:r>
              <w:rPr>
                <w:rFonts w:ascii="Times New Roman" w:eastAsia="Verdana" w:hAnsi="Times New Roman" w:cs="Times New Roman"/>
                <w:color w:val="000000"/>
                <w:lang w:val="ru-RU"/>
              </w:rPr>
              <w:t xml:space="preserve"> </w:t>
            </w:r>
          </w:p>
          <w:p w14:paraId="24985EFD" w14:textId="04E4C0E5" w:rsidR="00CB6661" w:rsidRPr="00A26F48" w:rsidRDefault="003A10D2" w:rsidP="00CB6661">
            <w:pPr>
              <w:tabs>
                <w:tab w:val="left" w:pos="0"/>
              </w:tabs>
              <w:spacing w:line="360" w:lineRule="auto"/>
              <w:ind w:left="600" w:hanging="1"/>
              <w:jc w:val="both"/>
              <w:rPr>
                <w:rFonts w:ascii="Times New Roman" w:eastAsia="Verdana" w:hAnsi="Times New Roman" w:cs="Times New Roman"/>
                <w:color w:val="000000"/>
                <w:lang w:val="ru-RU"/>
              </w:rPr>
            </w:pPr>
            <w:r w:rsidRPr="003A10D2">
              <w:rPr>
                <w:rFonts w:ascii="Times New Roman" w:eastAsia="Verdana" w:hAnsi="Times New Roman" w:cs="Times New Roman"/>
                <w:color w:val="000000"/>
                <w:lang w:val="ru-RU"/>
              </w:rPr>
              <w:t>Днепровский проспект, д. 22, кв. 34 Украинка, 08720, Украина</w:t>
            </w:r>
            <w:r>
              <w:rPr>
                <w:rFonts w:ascii="Times New Roman" w:eastAsia="Verdana" w:hAnsi="Times New Roman" w:cs="Times New Roman"/>
                <w:color w:val="000000"/>
                <w:lang w:val="ru-RU"/>
              </w:rPr>
              <w:t xml:space="preserve">, </w:t>
            </w:r>
            <w:r w:rsidR="00CB6661">
              <w:rPr>
                <w:rFonts w:ascii="Times New Roman" w:eastAsia="Verdana" w:hAnsi="Times New Roman" w:cs="Times New Roman"/>
                <w:color w:val="000000"/>
                <w:lang w:val="ru-RU"/>
              </w:rPr>
              <w:t>электронная почта:</w:t>
            </w:r>
            <w:r w:rsidR="00201204" w:rsidRPr="002F067C">
              <w:rPr>
                <w:rFonts w:ascii="Times New Roman" w:eastAsia="Verdana" w:hAnsi="Times New Roman" w:cs="Times New Roman"/>
                <w:color w:val="000000"/>
                <w:lang w:val="ru-RU"/>
              </w:rPr>
              <w:t xml:space="preserve"> </w:t>
            </w:r>
            <w:r w:rsidR="004E4936" w:rsidRPr="004E4936">
              <w:rPr>
                <w:rFonts w:ascii="Times New Roman" w:eastAsia="Verdana" w:hAnsi="Times New Roman" w:cs="Times New Roman"/>
                <w:color w:val="000000"/>
                <w:lang w:val="ru-RU"/>
              </w:rPr>
              <w:t>kozusev@gmail.com</w:t>
            </w:r>
            <w:r w:rsidR="00CB6661" w:rsidRPr="00A26F48">
              <w:rPr>
                <w:rFonts w:ascii="Times New Roman" w:eastAsia="Verdana" w:hAnsi="Times New Roman" w:cs="Times New Roman"/>
                <w:color w:val="000000"/>
                <w:lang w:val="ru-RU"/>
              </w:rPr>
              <w:t xml:space="preserve">; </w:t>
            </w:r>
          </w:p>
          <w:p w14:paraId="0480CB55" w14:textId="77777777" w:rsidR="00552422" w:rsidRDefault="00552422" w:rsidP="00153758">
            <w:pPr>
              <w:tabs>
                <w:tab w:val="left" w:pos="0"/>
              </w:tabs>
              <w:spacing w:line="360" w:lineRule="auto"/>
              <w:ind w:left="600" w:hanging="1"/>
              <w:jc w:val="both"/>
              <w:rPr>
                <w:rFonts w:ascii="Times New Roman" w:eastAsia="Verdana" w:hAnsi="Times New Roman" w:cs="Times New Roman"/>
                <w:color w:val="000000"/>
                <w:lang w:val="ru-RU"/>
              </w:rPr>
            </w:pPr>
            <w:r w:rsidRPr="00A26F48">
              <w:rPr>
                <w:rFonts w:ascii="Times New Roman" w:eastAsia="Verdana" w:hAnsi="Times New Roman" w:cs="Times New Roman"/>
                <w:color w:val="000000"/>
                <w:lang w:val="ru-RU"/>
              </w:rPr>
              <w:t>-</w:t>
            </w:r>
            <w:r>
              <w:rPr>
                <w:rFonts w:ascii="Times New Roman" w:eastAsia="Verdana" w:hAnsi="Times New Roman" w:cs="Times New Roman"/>
                <w:color w:val="000000"/>
                <w:lang w:val="ru-RU"/>
              </w:rPr>
              <w:t xml:space="preserve"> Банковские реквизиты</w:t>
            </w:r>
            <w:r w:rsidRPr="00A26F48">
              <w:rPr>
                <w:rFonts w:ascii="Times New Roman" w:eastAsia="Verdana" w:hAnsi="Times New Roman" w:cs="Times New Roman"/>
                <w:color w:val="000000"/>
                <w:lang w:val="ru-RU"/>
              </w:rPr>
              <w:t>:</w:t>
            </w:r>
            <w:r w:rsidR="00EC4A44">
              <w:rPr>
                <w:rFonts w:ascii="Times New Roman" w:eastAsia="Verdana" w:hAnsi="Times New Roman" w:cs="Times New Roman"/>
                <w:color w:val="000000"/>
                <w:lang w:val="ru-RU"/>
              </w:rPr>
              <w:t xml:space="preserve"> </w:t>
            </w:r>
          </w:p>
          <w:p w14:paraId="5C0530ED" w14:textId="77777777" w:rsidR="00D02429" w:rsidRPr="002F067C" w:rsidRDefault="00D02429" w:rsidP="00D02429">
            <w:pPr>
              <w:tabs>
                <w:tab w:val="left" w:pos="0"/>
              </w:tabs>
              <w:spacing w:line="360" w:lineRule="auto"/>
              <w:ind w:left="603" w:hanging="36"/>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 xml:space="preserve">Счет получателя № </w:t>
            </w:r>
            <w:r w:rsidRPr="002F067C">
              <w:rPr>
                <w:rFonts w:ascii="Times New Roman" w:eastAsia="Verdana" w:hAnsi="Times New Roman" w:cs="Times New Roman"/>
                <w:color w:val="000000"/>
                <w:lang w:val="ru-RU"/>
              </w:rPr>
              <w:t>26008054722557</w:t>
            </w:r>
          </w:p>
          <w:p w14:paraId="4E32E504" w14:textId="77777777" w:rsidR="00D02429" w:rsidRPr="00EC4A44" w:rsidRDefault="00D02429" w:rsidP="00CD23CF">
            <w:pPr>
              <w:tabs>
                <w:tab w:val="left" w:pos="0"/>
              </w:tabs>
              <w:spacing w:line="360" w:lineRule="auto"/>
              <w:ind w:left="600" w:hanging="1"/>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 xml:space="preserve">Банк получателя: </w:t>
            </w:r>
            <w:r w:rsidRPr="00D02429">
              <w:rPr>
                <w:rFonts w:ascii="Times New Roman" w:eastAsia="Verdana" w:hAnsi="Times New Roman" w:cs="Times New Roman"/>
                <w:color w:val="000000"/>
                <w:lang w:val="ru-RU"/>
              </w:rPr>
              <w:t>ОАО "КБ "ПРИВАТБАНК", УЛ. ГРУШЕВСКОГО 1Д, Г. КИЕВ, 01001, УКРАИНА</w:t>
            </w:r>
          </w:p>
          <w:p w14:paraId="11889A08" w14:textId="77777777" w:rsidR="00D57A99" w:rsidRPr="00EC4A44" w:rsidRDefault="00D02429" w:rsidP="008E111D">
            <w:pPr>
              <w:tabs>
                <w:tab w:val="left" w:pos="0"/>
              </w:tabs>
              <w:spacing w:line="360" w:lineRule="auto"/>
              <w:ind w:left="600" w:hanging="1"/>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СВИФТ КОД/БИК (</w:t>
            </w:r>
            <w:r w:rsidRPr="00D02429">
              <w:rPr>
                <w:rFonts w:ascii="Times New Roman" w:eastAsia="Verdana" w:hAnsi="Times New Roman" w:cs="Times New Roman"/>
                <w:color w:val="000000"/>
                <w:lang w:val="ru-RU"/>
              </w:rPr>
              <w:t>SWIFT CODE/BIC</w:t>
            </w:r>
            <w:r>
              <w:rPr>
                <w:rFonts w:ascii="Times New Roman" w:eastAsia="Verdana" w:hAnsi="Times New Roman" w:cs="Times New Roman"/>
                <w:color w:val="000000"/>
                <w:lang w:val="ru-RU"/>
              </w:rPr>
              <w:t>)</w:t>
            </w:r>
            <w:r w:rsidRPr="00D02429">
              <w:rPr>
                <w:rFonts w:ascii="Times New Roman" w:eastAsia="Verdana" w:hAnsi="Times New Roman" w:cs="Times New Roman"/>
                <w:color w:val="000000"/>
                <w:lang w:val="ru-RU"/>
              </w:rPr>
              <w:t>: PBANUA2X</w:t>
            </w:r>
          </w:p>
          <w:p w14:paraId="4089D4A3" w14:textId="77777777" w:rsidR="00CD23CF" w:rsidRPr="00EC4A44" w:rsidRDefault="00D57A99" w:rsidP="002F067C">
            <w:pPr>
              <w:tabs>
                <w:tab w:val="left" w:pos="0"/>
              </w:tabs>
              <w:spacing w:line="360" w:lineRule="auto"/>
              <w:ind w:left="600" w:hanging="1"/>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БАНК-КОРРЕСПОНДЕНТ:</w:t>
            </w:r>
            <w:r w:rsidR="00CD23CF">
              <w:rPr>
                <w:rFonts w:ascii="Times New Roman" w:eastAsia="Verdana" w:hAnsi="Times New Roman" w:cs="Times New Roman"/>
                <w:color w:val="000000"/>
                <w:lang w:val="ru-RU"/>
              </w:rPr>
              <w:t xml:space="preserve"> ДЖЕЙ ПИ МОРГАН ЧЕЙЗ БАНК (</w:t>
            </w:r>
            <w:r w:rsidR="00CD23CF" w:rsidRPr="00CD23CF">
              <w:rPr>
                <w:rFonts w:ascii="Times New Roman" w:eastAsia="Verdana" w:hAnsi="Times New Roman" w:cs="Times New Roman"/>
                <w:color w:val="000000"/>
                <w:lang w:val="ru-RU"/>
              </w:rPr>
              <w:t xml:space="preserve">JP </w:t>
            </w:r>
            <w:proofErr w:type="spellStart"/>
            <w:r w:rsidR="00CD23CF" w:rsidRPr="00CD23CF">
              <w:rPr>
                <w:rFonts w:ascii="Times New Roman" w:eastAsia="Verdana" w:hAnsi="Times New Roman" w:cs="Times New Roman"/>
                <w:color w:val="000000"/>
                <w:lang w:val="ru-RU"/>
              </w:rPr>
              <w:t>Morgan</w:t>
            </w:r>
            <w:proofErr w:type="spellEnd"/>
            <w:r w:rsidR="00CD23CF" w:rsidRPr="00CD23CF">
              <w:rPr>
                <w:rFonts w:ascii="Times New Roman" w:eastAsia="Verdana" w:hAnsi="Times New Roman" w:cs="Times New Roman"/>
                <w:color w:val="000000"/>
                <w:lang w:val="ru-RU"/>
              </w:rPr>
              <w:t xml:space="preserve"> </w:t>
            </w:r>
            <w:proofErr w:type="spellStart"/>
            <w:r w:rsidR="00CD23CF" w:rsidRPr="00CD23CF">
              <w:rPr>
                <w:rFonts w:ascii="Times New Roman" w:eastAsia="Verdana" w:hAnsi="Times New Roman" w:cs="Times New Roman"/>
                <w:color w:val="000000"/>
                <w:lang w:val="ru-RU"/>
              </w:rPr>
              <w:t>Chase</w:t>
            </w:r>
            <w:proofErr w:type="spellEnd"/>
            <w:r w:rsidR="00CD23CF" w:rsidRPr="00CD23CF">
              <w:rPr>
                <w:rFonts w:ascii="Times New Roman" w:eastAsia="Verdana" w:hAnsi="Times New Roman" w:cs="Times New Roman"/>
                <w:color w:val="000000"/>
                <w:lang w:val="ru-RU"/>
              </w:rPr>
              <w:t xml:space="preserve"> </w:t>
            </w:r>
            <w:proofErr w:type="spellStart"/>
            <w:r w:rsidR="00CD23CF" w:rsidRPr="00CD23CF">
              <w:rPr>
                <w:rFonts w:ascii="Times New Roman" w:eastAsia="Verdana" w:hAnsi="Times New Roman" w:cs="Times New Roman"/>
                <w:color w:val="000000"/>
                <w:lang w:val="ru-RU"/>
              </w:rPr>
              <w:t>Bank</w:t>
            </w:r>
            <w:proofErr w:type="spellEnd"/>
            <w:r w:rsidR="00CD23CF">
              <w:rPr>
                <w:rFonts w:ascii="Times New Roman" w:eastAsia="Verdana" w:hAnsi="Times New Roman" w:cs="Times New Roman"/>
                <w:color w:val="000000"/>
                <w:lang w:val="ru-RU"/>
              </w:rPr>
              <w:t>)</w:t>
            </w:r>
            <w:r w:rsidR="00CD23CF" w:rsidRPr="00CD23CF">
              <w:rPr>
                <w:rFonts w:ascii="Times New Roman" w:eastAsia="Verdana" w:hAnsi="Times New Roman" w:cs="Times New Roman"/>
                <w:color w:val="000000"/>
                <w:lang w:val="ru-RU"/>
              </w:rPr>
              <w:t>, Нью-Йорк, США</w:t>
            </w:r>
          </w:p>
          <w:p w14:paraId="02AF3FBE" w14:textId="77777777" w:rsidR="00CD23CF" w:rsidRPr="00CD23CF" w:rsidRDefault="00CD23CF" w:rsidP="00CD23CF">
            <w:pPr>
              <w:tabs>
                <w:tab w:val="left" w:pos="0"/>
              </w:tabs>
              <w:spacing w:line="360" w:lineRule="auto"/>
              <w:ind w:left="600" w:hanging="1"/>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 xml:space="preserve">КОРРЕСПОНДЕНСКИЙ СЧЕТ: </w:t>
            </w:r>
            <w:r w:rsidRPr="00CD23CF">
              <w:rPr>
                <w:rFonts w:ascii="Times New Roman" w:eastAsia="Verdana" w:hAnsi="Times New Roman" w:cs="Times New Roman"/>
                <w:color w:val="000000"/>
                <w:lang w:val="ru-RU"/>
              </w:rPr>
              <w:t>001-1-000080</w:t>
            </w:r>
          </w:p>
          <w:p w14:paraId="182D1D4A" w14:textId="77777777" w:rsidR="00CD23CF" w:rsidRPr="00A31DF4" w:rsidRDefault="006057B3" w:rsidP="00CD23CF">
            <w:pPr>
              <w:tabs>
                <w:tab w:val="left" w:pos="0"/>
              </w:tabs>
              <w:spacing w:line="360" w:lineRule="auto"/>
              <w:ind w:left="600" w:hanging="1"/>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СВИФТ</w:t>
            </w:r>
            <w:r w:rsidRPr="00A31DF4">
              <w:rPr>
                <w:rFonts w:ascii="Times New Roman" w:eastAsia="Verdana" w:hAnsi="Times New Roman" w:cs="Times New Roman"/>
                <w:color w:val="000000"/>
                <w:lang w:val="ru-RU"/>
              </w:rPr>
              <w:t xml:space="preserve"> </w:t>
            </w:r>
            <w:r>
              <w:rPr>
                <w:rFonts w:ascii="Times New Roman" w:eastAsia="Verdana" w:hAnsi="Times New Roman" w:cs="Times New Roman"/>
                <w:color w:val="000000"/>
                <w:lang w:val="ru-RU"/>
              </w:rPr>
              <w:t>КОД</w:t>
            </w:r>
            <w:r w:rsidRPr="00A31DF4">
              <w:rPr>
                <w:rFonts w:ascii="Times New Roman" w:eastAsia="Verdana" w:hAnsi="Times New Roman" w:cs="Times New Roman"/>
                <w:color w:val="000000"/>
                <w:lang w:val="ru-RU"/>
              </w:rPr>
              <w:t>/</w:t>
            </w:r>
            <w:r>
              <w:rPr>
                <w:rFonts w:ascii="Times New Roman" w:eastAsia="Verdana" w:hAnsi="Times New Roman" w:cs="Times New Roman"/>
                <w:color w:val="000000"/>
                <w:lang w:val="ru-RU"/>
              </w:rPr>
              <w:t>БИК</w:t>
            </w:r>
            <w:r w:rsidRPr="00A31DF4">
              <w:rPr>
                <w:rFonts w:ascii="Times New Roman" w:eastAsia="Verdana" w:hAnsi="Times New Roman" w:cs="Times New Roman"/>
                <w:color w:val="000000"/>
                <w:lang w:val="ru-RU"/>
              </w:rPr>
              <w:t xml:space="preserve"> (</w:t>
            </w:r>
            <w:r w:rsidR="00CD23CF" w:rsidRPr="002F067C">
              <w:rPr>
                <w:rFonts w:ascii="Times New Roman" w:eastAsia="Verdana" w:hAnsi="Times New Roman" w:cs="Times New Roman"/>
                <w:color w:val="000000"/>
                <w:lang w:val="en-US"/>
              </w:rPr>
              <w:t>SWIFT</w:t>
            </w:r>
            <w:r w:rsidR="00CD23CF" w:rsidRPr="00A31DF4">
              <w:rPr>
                <w:rFonts w:ascii="Times New Roman" w:eastAsia="Verdana" w:hAnsi="Times New Roman" w:cs="Times New Roman"/>
                <w:color w:val="000000"/>
                <w:lang w:val="ru-RU"/>
              </w:rPr>
              <w:t xml:space="preserve"> </w:t>
            </w:r>
            <w:r w:rsidR="00CD23CF" w:rsidRPr="002F067C">
              <w:rPr>
                <w:rFonts w:ascii="Times New Roman" w:eastAsia="Verdana" w:hAnsi="Times New Roman" w:cs="Times New Roman"/>
                <w:color w:val="000000"/>
                <w:lang w:val="en-US"/>
              </w:rPr>
              <w:t>CODE</w:t>
            </w:r>
            <w:r w:rsidR="00CD23CF" w:rsidRPr="00A31DF4">
              <w:rPr>
                <w:rFonts w:ascii="Times New Roman" w:eastAsia="Verdana" w:hAnsi="Times New Roman" w:cs="Times New Roman"/>
                <w:color w:val="000000"/>
                <w:lang w:val="ru-RU"/>
              </w:rPr>
              <w:t>/</w:t>
            </w:r>
            <w:r w:rsidR="00CD23CF" w:rsidRPr="002F067C">
              <w:rPr>
                <w:rFonts w:ascii="Times New Roman" w:eastAsia="Verdana" w:hAnsi="Times New Roman" w:cs="Times New Roman"/>
                <w:color w:val="000000"/>
                <w:lang w:val="en-US"/>
              </w:rPr>
              <w:t>BIC</w:t>
            </w:r>
            <w:r w:rsidRPr="00A31DF4">
              <w:rPr>
                <w:rFonts w:ascii="Times New Roman" w:eastAsia="Verdana" w:hAnsi="Times New Roman" w:cs="Times New Roman"/>
                <w:color w:val="000000"/>
                <w:lang w:val="ru-RU"/>
              </w:rPr>
              <w:t>)</w:t>
            </w:r>
            <w:r w:rsidR="00CD23CF" w:rsidRPr="00A31DF4">
              <w:rPr>
                <w:rFonts w:ascii="Times New Roman" w:eastAsia="Verdana" w:hAnsi="Times New Roman" w:cs="Times New Roman"/>
                <w:color w:val="000000"/>
                <w:lang w:val="ru-RU"/>
              </w:rPr>
              <w:t xml:space="preserve">: </w:t>
            </w:r>
            <w:r w:rsidR="00CD23CF" w:rsidRPr="002F067C">
              <w:rPr>
                <w:rFonts w:ascii="Times New Roman" w:eastAsia="Verdana" w:hAnsi="Times New Roman" w:cs="Times New Roman"/>
                <w:color w:val="000000"/>
                <w:lang w:val="en-US"/>
              </w:rPr>
              <w:t>CHASUS</w:t>
            </w:r>
            <w:r w:rsidR="00CD23CF" w:rsidRPr="00A31DF4">
              <w:rPr>
                <w:rFonts w:ascii="Times New Roman" w:eastAsia="Verdana" w:hAnsi="Times New Roman" w:cs="Times New Roman"/>
                <w:color w:val="000000"/>
                <w:lang w:val="ru-RU"/>
              </w:rPr>
              <w:t>33</w:t>
            </w:r>
          </w:p>
          <w:p w14:paraId="15C95B62" w14:textId="77777777" w:rsidR="006B56E6" w:rsidRDefault="006B56E6" w:rsidP="002F067C">
            <w:pPr>
              <w:tabs>
                <w:tab w:val="left" w:pos="0"/>
              </w:tabs>
              <w:spacing w:line="360" w:lineRule="auto"/>
              <w:ind w:left="600" w:hanging="1"/>
              <w:rPr>
                <w:rFonts w:ascii="Times New Roman" w:eastAsia="Verdana" w:hAnsi="Times New Roman" w:cs="Times New Roman"/>
                <w:color w:val="000000"/>
                <w:lang w:val="ru-RU"/>
              </w:rPr>
            </w:pPr>
            <w:r>
              <w:rPr>
                <w:rFonts w:ascii="Times New Roman" w:eastAsia="Verdana" w:hAnsi="Times New Roman" w:cs="Times New Roman"/>
                <w:color w:val="000000"/>
                <w:lang w:val="ru-RU"/>
              </w:rPr>
              <w:t>ИБАН (</w:t>
            </w:r>
            <w:r w:rsidR="00CD23CF" w:rsidRPr="00CD23CF">
              <w:rPr>
                <w:rFonts w:ascii="Times New Roman" w:eastAsia="Verdana" w:hAnsi="Times New Roman" w:cs="Times New Roman"/>
                <w:color w:val="000000"/>
                <w:lang w:val="ru-RU"/>
              </w:rPr>
              <w:t>IBAN</w:t>
            </w:r>
            <w:r>
              <w:rPr>
                <w:rFonts w:ascii="Times New Roman" w:eastAsia="Verdana" w:hAnsi="Times New Roman" w:cs="Times New Roman"/>
                <w:color w:val="000000"/>
                <w:lang w:val="ru-RU"/>
              </w:rPr>
              <w:t>)</w:t>
            </w:r>
            <w:r w:rsidR="00CD23CF" w:rsidRPr="00CD23CF">
              <w:rPr>
                <w:rFonts w:ascii="Times New Roman" w:eastAsia="Verdana" w:hAnsi="Times New Roman" w:cs="Times New Roman"/>
                <w:color w:val="000000"/>
                <w:lang w:val="ru-RU"/>
              </w:rPr>
              <w:t>: UA913333910000026008054722557</w:t>
            </w:r>
          </w:p>
          <w:p w14:paraId="68C36B42" w14:textId="77777777" w:rsidR="006B56E6" w:rsidRPr="00EC4A44" w:rsidRDefault="006B56E6" w:rsidP="006B56E6">
            <w:pPr>
              <w:tabs>
                <w:tab w:val="left" w:pos="0"/>
              </w:tabs>
              <w:spacing w:line="360" w:lineRule="auto"/>
              <w:ind w:left="600" w:hanging="1"/>
              <w:jc w:val="both"/>
              <w:rPr>
                <w:rFonts w:ascii="Times New Roman" w:eastAsia="Verdana" w:hAnsi="Times New Roman" w:cs="Times New Roman"/>
                <w:color w:val="000000"/>
                <w:lang w:val="ru-RU"/>
              </w:rPr>
            </w:pPr>
          </w:p>
          <w:p w14:paraId="2BF6A6B5" w14:textId="3FC17FEB" w:rsidR="00E1415B" w:rsidRDefault="00E1415B" w:rsidP="00E1415B">
            <w:pPr>
              <w:tabs>
                <w:tab w:val="left" w:pos="0"/>
              </w:tabs>
              <w:spacing w:line="360" w:lineRule="auto"/>
              <w:ind w:left="600" w:hanging="1"/>
              <w:jc w:val="both"/>
              <w:rPr>
                <w:rFonts w:ascii="Times New Roman" w:eastAsia="Verdana" w:hAnsi="Times New Roman" w:cs="Times New Roman"/>
                <w:color w:val="000000"/>
                <w:lang w:val="ru-RU"/>
              </w:rPr>
            </w:pPr>
            <w:r w:rsidRPr="00E1415B">
              <w:rPr>
                <w:rFonts w:ascii="Times New Roman" w:eastAsia="Verdana" w:hAnsi="Times New Roman" w:cs="Times New Roman"/>
                <w:color w:val="000000"/>
                <w:lang w:val="ru-RU"/>
              </w:rPr>
              <w:t>1</w:t>
            </w:r>
            <w:r w:rsidR="00831039">
              <w:rPr>
                <w:rFonts w:ascii="Times New Roman" w:eastAsia="Verdana" w:hAnsi="Times New Roman" w:cs="Times New Roman"/>
                <w:color w:val="000000"/>
                <w:lang w:val="ru-RU"/>
              </w:rPr>
              <w:t>3</w:t>
            </w:r>
            <w:r w:rsidRPr="00E1415B">
              <w:rPr>
                <w:rFonts w:ascii="Times New Roman" w:eastAsia="Verdana" w:hAnsi="Times New Roman" w:cs="Times New Roman"/>
                <w:color w:val="000000"/>
                <w:lang w:val="ru-RU"/>
              </w:rPr>
              <w:t xml:space="preserve">.3 Адресат и контактные данные, указанные в </w:t>
            </w:r>
            <w:proofErr w:type="gramStart"/>
            <w:r w:rsidRPr="00E1415B">
              <w:rPr>
                <w:rFonts w:ascii="Times New Roman" w:eastAsia="Verdana" w:hAnsi="Times New Roman" w:cs="Times New Roman"/>
                <w:color w:val="000000"/>
                <w:lang w:val="ru-RU"/>
              </w:rPr>
              <w:t>пункте</w:t>
            </w:r>
            <w:proofErr w:type="gramEnd"/>
            <w:r w:rsidRPr="00E1415B">
              <w:rPr>
                <w:rFonts w:ascii="Times New Roman" w:eastAsia="Verdana" w:hAnsi="Times New Roman" w:cs="Times New Roman"/>
                <w:color w:val="000000"/>
                <w:lang w:val="ru-RU"/>
              </w:rPr>
              <w:t xml:space="preserve"> 1</w:t>
            </w:r>
            <w:r w:rsidR="00831039">
              <w:rPr>
                <w:rFonts w:ascii="Times New Roman" w:eastAsia="Verdana" w:hAnsi="Times New Roman" w:cs="Times New Roman"/>
                <w:color w:val="000000"/>
                <w:lang w:val="ru-RU"/>
              </w:rPr>
              <w:t>3</w:t>
            </w:r>
            <w:r w:rsidRPr="00E1415B">
              <w:rPr>
                <w:rFonts w:ascii="Times New Roman" w:eastAsia="Verdana" w:hAnsi="Times New Roman" w:cs="Times New Roman"/>
                <w:color w:val="000000"/>
                <w:lang w:val="ru-RU"/>
              </w:rPr>
              <w:t>.2, могут время от времени обновляться стороной, направляющей другой стороне письменное уведомление об обновлении в соответствии с настоящим пунктом 1</w:t>
            </w:r>
            <w:r w:rsidR="00831039">
              <w:rPr>
                <w:rFonts w:ascii="Times New Roman" w:eastAsia="Verdana" w:hAnsi="Times New Roman" w:cs="Times New Roman"/>
                <w:color w:val="000000"/>
                <w:lang w:val="ru-RU"/>
              </w:rPr>
              <w:t>3</w:t>
            </w:r>
            <w:r w:rsidRPr="00E1415B">
              <w:rPr>
                <w:rFonts w:ascii="Times New Roman" w:eastAsia="Verdana" w:hAnsi="Times New Roman" w:cs="Times New Roman"/>
                <w:color w:val="000000"/>
                <w:lang w:val="ru-RU"/>
              </w:rPr>
              <w:t>.</w:t>
            </w:r>
          </w:p>
          <w:p w14:paraId="30663E87" w14:textId="77777777" w:rsidR="007B1711" w:rsidRPr="00E1415B" w:rsidRDefault="007B1711" w:rsidP="00E1415B">
            <w:pPr>
              <w:tabs>
                <w:tab w:val="left" w:pos="0"/>
              </w:tabs>
              <w:spacing w:line="360" w:lineRule="auto"/>
              <w:ind w:left="600" w:hanging="1"/>
              <w:jc w:val="both"/>
              <w:rPr>
                <w:rFonts w:ascii="Times New Roman" w:eastAsia="Verdana" w:hAnsi="Times New Roman" w:cs="Times New Roman"/>
                <w:color w:val="000000"/>
                <w:lang w:val="ru-RU"/>
              </w:rPr>
            </w:pPr>
          </w:p>
          <w:p w14:paraId="5D79938A" w14:textId="7D554298" w:rsidR="00E1415B" w:rsidRPr="001C7541" w:rsidRDefault="00E1415B" w:rsidP="00E1415B">
            <w:pPr>
              <w:tabs>
                <w:tab w:val="left" w:pos="0"/>
              </w:tabs>
              <w:spacing w:line="360" w:lineRule="auto"/>
              <w:ind w:left="600" w:hanging="1"/>
              <w:jc w:val="both"/>
              <w:rPr>
                <w:rFonts w:ascii="Times New Roman" w:eastAsia="Verdana" w:hAnsi="Times New Roman" w:cs="Times New Roman"/>
                <w:b/>
                <w:bCs/>
                <w:color w:val="000000"/>
                <w:lang w:val="ru-RU"/>
              </w:rPr>
            </w:pPr>
            <w:r w:rsidRPr="001C7541">
              <w:rPr>
                <w:rFonts w:ascii="Times New Roman" w:eastAsia="Verdana" w:hAnsi="Times New Roman" w:cs="Times New Roman"/>
                <w:b/>
                <w:bCs/>
                <w:color w:val="000000"/>
                <w:lang w:val="ru-RU"/>
              </w:rPr>
              <w:t>1</w:t>
            </w:r>
            <w:r w:rsidR="00831039">
              <w:rPr>
                <w:rFonts w:ascii="Times New Roman" w:eastAsia="Verdana" w:hAnsi="Times New Roman" w:cs="Times New Roman"/>
                <w:b/>
                <w:bCs/>
                <w:color w:val="000000"/>
                <w:lang w:val="ru-RU"/>
              </w:rPr>
              <w:t>4</w:t>
            </w:r>
            <w:r w:rsidRPr="001C7541">
              <w:rPr>
                <w:rFonts w:ascii="Times New Roman" w:eastAsia="Verdana" w:hAnsi="Times New Roman" w:cs="Times New Roman"/>
                <w:b/>
                <w:bCs/>
                <w:color w:val="000000"/>
                <w:lang w:val="ru-RU"/>
              </w:rPr>
              <w:t>.</w:t>
            </w:r>
            <w:r w:rsidR="006E6FFE" w:rsidRPr="001C7541">
              <w:rPr>
                <w:rFonts w:ascii="Times New Roman" w:eastAsia="Verdana" w:hAnsi="Times New Roman" w:cs="Times New Roman"/>
                <w:b/>
                <w:bCs/>
                <w:color w:val="000000"/>
                <w:lang w:val="ru-RU"/>
              </w:rPr>
              <w:t xml:space="preserve"> </w:t>
            </w:r>
            <w:r w:rsidRPr="001C7541">
              <w:rPr>
                <w:rFonts w:ascii="Times New Roman" w:eastAsia="Verdana" w:hAnsi="Times New Roman" w:cs="Times New Roman"/>
                <w:b/>
                <w:bCs/>
                <w:color w:val="000000"/>
                <w:lang w:val="ru-RU"/>
              </w:rPr>
              <w:t>Субподряд</w:t>
            </w:r>
          </w:p>
          <w:p w14:paraId="1C1DEE73" w14:textId="4AE8B475" w:rsidR="003743BD" w:rsidRDefault="00E1415B" w:rsidP="002F067C">
            <w:pPr>
              <w:tabs>
                <w:tab w:val="left" w:pos="0"/>
              </w:tabs>
              <w:spacing w:before="120" w:line="360" w:lineRule="auto"/>
              <w:ind w:left="600" w:hanging="1"/>
              <w:jc w:val="both"/>
              <w:rPr>
                <w:rFonts w:ascii="Times New Roman" w:eastAsia="Verdana" w:hAnsi="Times New Roman" w:cs="Times New Roman"/>
                <w:color w:val="000000"/>
                <w:lang w:val="ru-RU"/>
              </w:rPr>
            </w:pPr>
            <w:r w:rsidRPr="00E1415B">
              <w:rPr>
                <w:rFonts w:ascii="Times New Roman" w:eastAsia="Verdana" w:hAnsi="Times New Roman" w:cs="Times New Roman"/>
                <w:color w:val="000000"/>
                <w:lang w:val="ru-RU"/>
              </w:rPr>
              <w:t>1</w:t>
            </w:r>
            <w:r w:rsidR="002D6BC6">
              <w:rPr>
                <w:rFonts w:ascii="Times New Roman" w:eastAsia="Verdana" w:hAnsi="Times New Roman" w:cs="Times New Roman"/>
                <w:color w:val="000000"/>
                <w:lang w:val="ru-RU"/>
              </w:rPr>
              <w:t>4</w:t>
            </w:r>
            <w:r w:rsidRPr="00E1415B">
              <w:rPr>
                <w:rFonts w:ascii="Times New Roman" w:eastAsia="Verdana" w:hAnsi="Times New Roman" w:cs="Times New Roman"/>
                <w:color w:val="000000"/>
                <w:lang w:val="ru-RU"/>
              </w:rPr>
              <w:t>.1</w:t>
            </w:r>
            <w:proofErr w:type="gramStart"/>
            <w:r w:rsidRPr="00E1415B">
              <w:rPr>
                <w:rFonts w:ascii="Times New Roman" w:eastAsia="Verdana" w:hAnsi="Times New Roman" w:cs="Times New Roman"/>
                <w:color w:val="000000"/>
                <w:lang w:val="ru-RU"/>
              </w:rPr>
              <w:t xml:space="preserve"> </w:t>
            </w:r>
            <w:r w:rsidR="00764720" w:rsidRPr="00764720">
              <w:rPr>
                <w:rFonts w:ascii="Times New Roman" w:eastAsia="Verdana" w:hAnsi="Times New Roman" w:cs="Times New Roman"/>
                <w:color w:val="000000"/>
                <w:lang w:val="ru-RU"/>
              </w:rPr>
              <w:t>С</w:t>
            </w:r>
            <w:proofErr w:type="gramEnd"/>
            <w:r w:rsidR="00764720" w:rsidRPr="00764720">
              <w:rPr>
                <w:rFonts w:ascii="Times New Roman" w:eastAsia="Verdana" w:hAnsi="Times New Roman" w:cs="Times New Roman"/>
                <w:color w:val="000000"/>
                <w:lang w:val="ru-RU"/>
              </w:rPr>
              <w:t xml:space="preserve"> учетом любых прямых положений об обратном в других местах настоящего Договора, Исполнитель не может заключать субподряд на выполнение каких-либо своих обязательств по настоящему Договору, если только он не </w:t>
            </w:r>
            <w:r w:rsidR="00764720" w:rsidRPr="00764720">
              <w:rPr>
                <w:rFonts w:ascii="Times New Roman" w:eastAsia="Verdana" w:hAnsi="Times New Roman" w:cs="Times New Roman"/>
                <w:color w:val="000000"/>
                <w:lang w:val="ru-RU"/>
              </w:rPr>
              <w:lastRenderedPageBreak/>
              <w:t xml:space="preserve">получит на это предварительное письменное согласие Заказчика. </w:t>
            </w:r>
          </w:p>
          <w:p w14:paraId="43517909" w14:textId="65472FA1" w:rsidR="007F5671" w:rsidRDefault="00E1415B" w:rsidP="00E44E03">
            <w:pPr>
              <w:tabs>
                <w:tab w:val="left" w:pos="0"/>
              </w:tabs>
              <w:spacing w:line="360" w:lineRule="auto"/>
              <w:ind w:left="600" w:hanging="1"/>
              <w:jc w:val="both"/>
              <w:rPr>
                <w:rFonts w:ascii="Times New Roman" w:eastAsia="Verdana" w:hAnsi="Times New Roman" w:cs="Times New Roman"/>
                <w:color w:val="000000"/>
                <w:lang w:val="ru-RU"/>
              </w:rPr>
            </w:pPr>
            <w:r w:rsidRPr="00E1415B">
              <w:rPr>
                <w:rFonts w:ascii="Times New Roman" w:eastAsia="Verdana" w:hAnsi="Times New Roman" w:cs="Times New Roman"/>
                <w:color w:val="000000"/>
                <w:lang w:val="ru-RU"/>
              </w:rPr>
              <w:t>1</w:t>
            </w:r>
            <w:r w:rsidR="005E3DA8">
              <w:rPr>
                <w:rFonts w:ascii="Times New Roman" w:eastAsia="Verdana" w:hAnsi="Times New Roman" w:cs="Times New Roman"/>
                <w:color w:val="000000"/>
                <w:lang w:val="ru-RU"/>
              </w:rPr>
              <w:t>4</w:t>
            </w:r>
            <w:r w:rsidRPr="00E1415B">
              <w:rPr>
                <w:rFonts w:ascii="Times New Roman" w:eastAsia="Verdana" w:hAnsi="Times New Roman" w:cs="Times New Roman"/>
                <w:color w:val="000000"/>
                <w:lang w:val="ru-RU"/>
              </w:rPr>
              <w:t>.2</w:t>
            </w:r>
            <w:proofErr w:type="gramStart"/>
            <w:r w:rsidRPr="00E1415B">
              <w:rPr>
                <w:rFonts w:ascii="Times New Roman" w:eastAsia="Verdana" w:hAnsi="Times New Roman" w:cs="Times New Roman"/>
                <w:color w:val="000000"/>
                <w:lang w:val="ru-RU"/>
              </w:rPr>
              <w:t xml:space="preserve"> В</w:t>
            </w:r>
            <w:proofErr w:type="gramEnd"/>
            <w:r w:rsidRPr="00E1415B">
              <w:rPr>
                <w:rFonts w:ascii="Times New Roman" w:eastAsia="Verdana" w:hAnsi="Times New Roman" w:cs="Times New Roman"/>
                <w:color w:val="000000"/>
                <w:lang w:val="ru-RU"/>
              </w:rPr>
              <w:t>о избежание сомнений, несмотря на пункт 1</w:t>
            </w:r>
            <w:r w:rsidR="005E3DA8">
              <w:rPr>
                <w:rFonts w:ascii="Times New Roman" w:eastAsia="Verdana" w:hAnsi="Times New Roman" w:cs="Times New Roman"/>
                <w:color w:val="000000"/>
                <w:lang w:val="ru-RU"/>
              </w:rPr>
              <w:t>4</w:t>
            </w:r>
            <w:r w:rsidRPr="00E1415B">
              <w:rPr>
                <w:rFonts w:ascii="Times New Roman" w:eastAsia="Verdana" w:hAnsi="Times New Roman" w:cs="Times New Roman"/>
                <w:color w:val="000000"/>
                <w:lang w:val="ru-RU"/>
              </w:rPr>
              <w:t xml:space="preserve">.2 настоящего Договора, несмотря на одобрение субподряда </w:t>
            </w:r>
            <w:r w:rsidR="00847A39">
              <w:rPr>
                <w:rFonts w:ascii="Times New Roman" w:eastAsia="Verdana" w:hAnsi="Times New Roman" w:cs="Times New Roman"/>
                <w:color w:val="000000"/>
                <w:lang w:val="ru-RU"/>
              </w:rPr>
              <w:t xml:space="preserve">в </w:t>
            </w:r>
            <w:r w:rsidRPr="00E1415B">
              <w:rPr>
                <w:rFonts w:ascii="Times New Roman" w:eastAsia="Verdana" w:hAnsi="Times New Roman" w:cs="Times New Roman"/>
                <w:color w:val="000000"/>
                <w:lang w:val="ru-RU"/>
              </w:rPr>
              <w:t>любой части обязательств</w:t>
            </w:r>
            <w:r w:rsidR="00FC3A6D">
              <w:rPr>
                <w:rFonts w:ascii="Times New Roman" w:eastAsia="Verdana" w:hAnsi="Times New Roman" w:cs="Times New Roman"/>
                <w:color w:val="000000"/>
                <w:lang w:val="ru-RU"/>
              </w:rPr>
              <w:t xml:space="preserve"> </w:t>
            </w:r>
            <w:r w:rsidR="00FC3A6D" w:rsidRPr="00FC3A6D">
              <w:rPr>
                <w:rFonts w:ascii="Times New Roman" w:eastAsia="Verdana" w:hAnsi="Times New Roman" w:cs="Times New Roman"/>
                <w:color w:val="000000"/>
                <w:lang w:val="ru-RU"/>
              </w:rPr>
              <w:t>Исполнител</w:t>
            </w:r>
            <w:r w:rsidR="00FC3A6D">
              <w:rPr>
                <w:rFonts w:ascii="Times New Roman" w:eastAsia="Verdana" w:hAnsi="Times New Roman" w:cs="Times New Roman"/>
                <w:color w:val="000000"/>
                <w:lang w:val="ru-RU"/>
              </w:rPr>
              <w:t>я</w:t>
            </w:r>
            <w:r w:rsidRPr="00E1415B">
              <w:rPr>
                <w:rFonts w:ascii="Times New Roman" w:eastAsia="Verdana" w:hAnsi="Times New Roman" w:cs="Times New Roman"/>
                <w:color w:val="000000"/>
                <w:lang w:val="ru-RU"/>
              </w:rPr>
              <w:t xml:space="preserve">, </w:t>
            </w:r>
            <w:r w:rsidR="00FC3A6D" w:rsidRPr="00FC3A6D">
              <w:rPr>
                <w:rFonts w:ascii="Times New Roman" w:eastAsia="Verdana" w:hAnsi="Times New Roman" w:cs="Times New Roman"/>
                <w:color w:val="000000"/>
                <w:lang w:val="ru-RU"/>
              </w:rPr>
              <w:t>Исполнитель</w:t>
            </w:r>
            <w:r w:rsidR="00FC3A6D" w:rsidRPr="00FC3A6D" w:rsidDel="00FC3A6D">
              <w:rPr>
                <w:rFonts w:ascii="Times New Roman" w:eastAsia="Verdana" w:hAnsi="Times New Roman" w:cs="Times New Roman"/>
                <w:color w:val="000000"/>
                <w:lang w:val="ru-RU"/>
              </w:rPr>
              <w:t xml:space="preserve"> </w:t>
            </w:r>
            <w:r w:rsidRPr="00E1415B">
              <w:rPr>
                <w:rFonts w:ascii="Times New Roman" w:eastAsia="Verdana" w:hAnsi="Times New Roman" w:cs="Times New Roman"/>
                <w:color w:val="000000"/>
                <w:lang w:val="ru-RU"/>
              </w:rPr>
              <w:t>должен всегда оставаться ответственным перед Заказчиком за выполнение любых обязательств по субподряду</w:t>
            </w:r>
            <w:r w:rsidR="005712DA">
              <w:rPr>
                <w:rFonts w:ascii="Times New Roman" w:eastAsia="Verdana" w:hAnsi="Times New Roman" w:cs="Times New Roman"/>
                <w:color w:val="000000"/>
                <w:lang w:val="ru-RU"/>
              </w:rPr>
              <w:t xml:space="preserve"> </w:t>
            </w:r>
            <w:r w:rsidR="005712DA" w:rsidRPr="005712DA">
              <w:rPr>
                <w:rFonts w:ascii="Times New Roman" w:eastAsia="Verdana" w:hAnsi="Times New Roman" w:cs="Times New Roman"/>
                <w:color w:val="000000"/>
                <w:lang w:val="ru-RU"/>
              </w:rPr>
              <w:t>и может быть подвергнут судебному преследованию со стороны Заказчика за любое нарушение любого из положений настоящего Договора.</w:t>
            </w:r>
          </w:p>
          <w:p w14:paraId="279D1E25" w14:textId="77777777" w:rsidR="00B51B9E" w:rsidRDefault="00B51B9E" w:rsidP="003C1214">
            <w:pPr>
              <w:tabs>
                <w:tab w:val="left" w:pos="0"/>
              </w:tabs>
              <w:spacing w:line="360" w:lineRule="auto"/>
              <w:ind w:left="600" w:hanging="1"/>
              <w:rPr>
                <w:rFonts w:ascii="Times New Roman" w:eastAsia="Verdana" w:hAnsi="Times New Roman" w:cs="Times New Roman"/>
                <w:b/>
                <w:bCs/>
                <w:color w:val="000000"/>
                <w:lang w:val="ru-RU"/>
              </w:rPr>
            </w:pPr>
          </w:p>
          <w:p w14:paraId="519A3D0B" w14:textId="76FB2108" w:rsidR="00171C2A" w:rsidRPr="003C1214" w:rsidRDefault="00171C2A" w:rsidP="003C1214">
            <w:pPr>
              <w:tabs>
                <w:tab w:val="left" w:pos="0"/>
              </w:tabs>
              <w:spacing w:line="360" w:lineRule="auto"/>
              <w:ind w:left="600" w:hanging="1"/>
              <w:rPr>
                <w:rFonts w:ascii="Times New Roman" w:eastAsia="Verdana" w:hAnsi="Times New Roman" w:cs="Times New Roman"/>
                <w:b/>
                <w:bCs/>
                <w:color w:val="000000"/>
                <w:lang w:val="ru-RU"/>
              </w:rPr>
            </w:pPr>
            <w:r w:rsidRPr="003C1214">
              <w:rPr>
                <w:rFonts w:ascii="Times New Roman" w:eastAsia="Verdana" w:hAnsi="Times New Roman" w:cs="Times New Roman"/>
                <w:b/>
                <w:bCs/>
                <w:color w:val="000000"/>
                <w:lang w:val="ru-RU"/>
              </w:rPr>
              <w:t>1</w:t>
            </w:r>
            <w:r w:rsidR="00F20493">
              <w:rPr>
                <w:rFonts w:ascii="Times New Roman" w:eastAsia="Verdana" w:hAnsi="Times New Roman" w:cs="Times New Roman"/>
                <w:b/>
                <w:bCs/>
                <w:color w:val="000000"/>
                <w:lang w:val="ru-RU"/>
              </w:rPr>
              <w:t>5</w:t>
            </w:r>
            <w:r w:rsidRPr="003C1214">
              <w:rPr>
                <w:rFonts w:ascii="Times New Roman" w:eastAsia="Verdana" w:hAnsi="Times New Roman" w:cs="Times New Roman"/>
                <w:b/>
                <w:bCs/>
                <w:color w:val="000000"/>
                <w:lang w:val="ru-RU"/>
              </w:rPr>
              <w:t>.</w:t>
            </w:r>
            <w:r w:rsidR="00925E79" w:rsidRPr="003C1214">
              <w:rPr>
                <w:rFonts w:ascii="Times New Roman" w:eastAsia="Verdana" w:hAnsi="Times New Roman" w:cs="Times New Roman"/>
                <w:b/>
                <w:bCs/>
                <w:color w:val="000000"/>
                <w:lang w:val="ru-RU"/>
              </w:rPr>
              <w:t xml:space="preserve"> </w:t>
            </w:r>
            <w:r w:rsidRPr="003C1214">
              <w:rPr>
                <w:rFonts w:ascii="Times New Roman" w:eastAsia="Verdana" w:hAnsi="Times New Roman" w:cs="Times New Roman"/>
                <w:b/>
                <w:bCs/>
                <w:color w:val="000000"/>
                <w:lang w:val="ru-RU"/>
              </w:rPr>
              <w:t>ИНТЕЛЛЕКТУАЛЬНАЯ СОБСТВЕННОСТЬ</w:t>
            </w:r>
          </w:p>
          <w:p w14:paraId="2524B367" w14:textId="37AAA837" w:rsidR="00461BA0" w:rsidRDefault="00171C2A" w:rsidP="008E25F8">
            <w:pPr>
              <w:tabs>
                <w:tab w:val="left" w:pos="0"/>
              </w:tabs>
              <w:spacing w:before="120" w:line="360" w:lineRule="auto"/>
              <w:ind w:left="600" w:hanging="1"/>
              <w:jc w:val="both"/>
              <w:rPr>
                <w:rFonts w:ascii="Times New Roman" w:eastAsia="Verdana" w:hAnsi="Times New Roman" w:cs="Times New Roman"/>
                <w:color w:val="000000"/>
                <w:lang w:val="ru-RU"/>
              </w:rPr>
            </w:pPr>
            <w:proofErr w:type="gramStart"/>
            <w:r w:rsidRPr="00171C2A">
              <w:rPr>
                <w:rFonts w:ascii="Times New Roman" w:eastAsia="Verdana" w:hAnsi="Times New Roman" w:cs="Times New Roman"/>
                <w:color w:val="000000"/>
                <w:lang w:val="ru-RU"/>
              </w:rPr>
              <w:t>1</w:t>
            </w:r>
            <w:r w:rsidR="00F20493">
              <w:rPr>
                <w:rFonts w:ascii="Times New Roman" w:eastAsia="Verdana" w:hAnsi="Times New Roman" w:cs="Times New Roman"/>
                <w:color w:val="000000"/>
                <w:lang w:val="ru-RU"/>
              </w:rPr>
              <w:t>5</w:t>
            </w:r>
            <w:r w:rsidRPr="00171C2A">
              <w:rPr>
                <w:rFonts w:ascii="Times New Roman" w:eastAsia="Verdana" w:hAnsi="Times New Roman" w:cs="Times New Roman"/>
                <w:color w:val="000000"/>
                <w:lang w:val="ru-RU"/>
              </w:rPr>
              <w:t xml:space="preserve">.1 </w:t>
            </w:r>
            <w:r w:rsidR="00974130" w:rsidRPr="00974130">
              <w:rPr>
                <w:rFonts w:ascii="Times New Roman" w:eastAsia="Verdana" w:hAnsi="Times New Roman" w:cs="Times New Roman"/>
                <w:color w:val="000000"/>
                <w:lang w:val="ru-RU"/>
              </w:rPr>
              <w:t>Исполнитель</w:t>
            </w:r>
            <w:r w:rsidR="00974130" w:rsidRPr="00974130" w:rsidDel="00974130">
              <w:rPr>
                <w:rFonts w:ascii="Times New Roman" w:eastAsia="Verdana" w:hAnsi="Times New Roman" w:cs="Times New Roman"/>
                <w:color w:val="000000"/>
                <w:lang w:val="ru-RU"/>
              </w:rPr>
              <w:t xml:space="preserve"> </w:t>
            </w:r>
            <w:r w:rsidRPr="00171C2A">
              <w:rPr>
                <w:rFonts w:ascii="Times New Roman" w:eastAsia="Verdana" w:hAnsi="Times New Roman" w:cs="Times New Roman"/>
                <w:color w:val="000000"/>
                <w:lang w:val="ru-RU"/>
              </w:rPr>
              <w:t>признает, что все существующие и будущие права интеллектуальной собственности (включая патенты, авторские права, права на макеты схем, зарегистрированные промышленные образцы, товарные знаки и право на сохранение конфиденциальности Конфиденциальной информации, а также любую заявку или право на подачу заявки на регистрацию прав) на любые открытия, изобретения, образцы, модели, чертежи, планы и в любом случае, программное обеспечение, отчеты,</w:t>
            </w:r>
            <w:r w:rsidR="00C33213">
              <w:rPr>
                <w:rFonts w:ascii="Times New Roman" w:eastAsia="Verdana" w:hAnsi="Times New Roman" w:cs="Times New Roman"/>
                <w:color w:val="000000"/>
                <w:lang w:val="ru-RU"/>
              </w:rPr>
              <w:t xml:space="preserve"> </w:t>
            </w:r>
            <w:r w:rsidRPr="00171C2A">
              <w:rPr>
                <w:rFonts w:ascii="Times New Roman" w:eastAsia="Verdana" w:hAnsi="Times New Roman" w:cs="Times New Roman"/>
                <w:color w:val="000000"/>
                <w:lang w:val="ru-RU"/>
              </w:rPr>
              <w:t>предложения, усовершенствования</w:t>
            </w:r>
            <w:proofErr w:type="gramEnd"/>
            <w:r w:rsidRPr="00171C2A">
              <w:rPr>
                <w:rFonts w:ascii="Times New Roman" w:eastAsia="Verdana" w:hAnsi="Times New Roman" w:cs="Times New Roman"/>
                <w:color w:val="000000"/>
                <w:lang w:val="ru-RU"/>
              </w:rPr>
              <w:t xml:space="preserve">, развитие Интернета, кодирование программного обеспечения и создание веб-страниц, а также любые другие материалы, созданные </w:t>
            </w:r>
            <w:r w:rsidR="00875561" w:rsidRPr="00875561">
              <w:rPr>
                <w:rFonts w:ascii="Times New Roman" w:eastAsia="Verdana" w:hAnsi="Times New Roman" w:cs="Times New Roman"/>
                <w:color w:val="000000"/>
                <w:lang w:val="ru-RU"/>
              </w:rPr>
              <w:t>Исполнител</w:t>
            </w:r>
            <w:r w:rsidR="00875561">
              <w:rPr>
                <w:rFonts w:ascii="Times New Roman" w:eastAsia="Verdana" w:hAnsi="Times New Roman" w:cs="Times New Roman"/>
                <w:color w:val="000000"/>
                <w:lang w:val="ru-RU"/>
              </w:rPr>
              <w:t>ем</w:t>
            </w:r>
            <w:r w:rsidR="00875561" w:rsidRPr="00875561" w:rsidDel="00875561">
              <w:rPr>
                <w:rFonts w:ascii="Times New Roman" w:eastAsia="Verdana" w:hAnsi="Times New Roman" w:cs="Times New Roman"/>
                <w:color w:val="000000"/>
                <w:lang w:val="ru-RU"/>
              </w:rPr>
              <w:t xml:space="preserve"> </w:t>
            </w:r>
            <w:r w:rsidRPr="00171C2A">
              <w:rPr>
                <w:rFonts w:ascii="Times New Roman" w:eastAsia="Verdana" w:hAnsi="Times New Roman" w:cs="Times New Roman"/>
                <w:color w:val="000000"/>
                <w:lang w:val="ru-RU"/>
              </w:rPr>
              <w:t xml:space="preserve"> (самостоятельно или совместно </w:t>
            </w:r>
            <w:r w:rsidR="00F20493">
              <w:rPr>
                <w:rFonts w:ascii="Times New Roman" w:eastAsia="Verdana" w:hAnsi="Times New Roman" w:cs="Times New Roman"/>
                <w:color w:val="000000"/>
                <w:lang w:val="ru-RU"/>
              </w:rPr>
              <w:t xml:space="preserve">с работниками Заказчика, </w:t>
            </w:r>
            <w:r w:rsidRPr="00171C2A">
              <w:rPr>
                <w:rFonts w:ascii="Times New Roman" w:eastAsia="Verdana" w:hAnsi="Times New Roman" w:cs="Times New Roman"/>
                <w:color w:val="000000"/>
                <w:lang w:val="ru-RU"/>
              </w:rPr>
              <w:t xml:space="preserve">с  </w:t>
            </w:r>
            <w:r w:rsidR="00CB0820">
              <w:rPr>
                <w:rFonts w:ascii="Times New Roman" w:eastAsia="Verdana" w:hAnsi="Times New Roman" w:cs="Times New Roman"/>
                <w:color w:val="000000"/>
                <w:lang w:val="ru-RU"/>
              </w:rPr>
              <w:lastRenderedPageBreak/>
              <w:t>работ</w:t>
            </w:r>
            <w:r w:rsidRPr="00171C2A">
              <w:rPr>
                <w:rFonts w:ascii="Times New Roman" w:eastAsia="Verdana" w:hAnsi="Times New Roman" w:cs="Times New Roman"/>
                <w:color w:val="000000"/>
                <w:lang w:val="ru-RU"/>
              </w:rPr>
              <w:t>никами</w:t>
            </w:r>
            <w:r w:rsidR="00F20493">
              <w:rPr>
                <w:rFonts w:ascii="Times New Roman" w:eastAsia="Verdana" w:hAnsi="Times New Roman" w:cs="Times New Roman"/>
                <w:color w:val="000000"/>
                <w:lang w:val="ru-RU"/>
              </w:rPr>
              <w:t xml:space="preserve"> Исполнителя</w:t>
            </w:r>
            <w:r w:rsidRPr="00171C2A">
              <w:rPr>
                <w:rFonts w:ascii="Times New Roman" w:eastAsia="Verdana" w:hAnsi="Times New Roman" w:cs="Times New Roman"/>
                <w:color w:val="000000"/>
                <w:lang w:val="ru-RU"/>
              </w:rPr>
              <w:t xml:space="preserve">, </w:t>
            </w:r>
            <w:r w:rsidR="00F20493">
              <w:rPr>
                <w:rFonts w:ascii="Times New Roman" w:eastAsia="Verdana" w:hAnsi="Times New Roman" w:cs="Times New Roman"/>
                <w:color w:val="000000"/>
                <w:lang w:val="ru-RU"/>
              </w:rPr>
              <w:t xml:space="preserve">его или Заказчика </w:t>
            </w:r>
            <w:r w:rsidRPr="00171C2A">
              <w:rPr>
                <w:rFonts w:ascii="Times New Roman" w:eastAsia="Verdana" w:hAnsi="Times New Roman" w:cs="Times New Roman"/>
                <w:color w:val="000000"/>
                <w:lang w:val="ru-RU"/>
              </w:rPr>
              <w:t xml:space="preserve">агентами или подрядчиками) в </w:t>
            </w:r>
            <w:proofErr w:type="gramStart"/>
            <w:r w:rsidRPr="00171C2A">
              <w:rPr>
                <w:rFonts w:ascii="Times New Roman" w:eastAsia="Verdana" w:hAnsi="Times New Roman" w:cs="Times New Roman"/>
                <w:color w:val="000000"/>
                <w:lang w:val="ru-RU"/>
              </w:rPr>
              <w:t>процессе</w:t>
            </w:r>
            <w:proofErr w:type="gramEnd"/>
            <w:r w:rsidRPr="00171C2A">
              <w:rPr>
                <w:rFonts w:ascii="Times New Roman" w:eastAsia="Verdana" w:hAnsi="Times New Roman" w:cs="Times New Roman"/>
                <w:color w:val="000000"/>
                <w:lang w:val="ru-RU"/>
              </w:rPr>
              <w:t xml:space="preserve"> выполнения </w:t>
            </w:r>
            <w:r w:rsidR="00875561" w:rsidRPr="00875561">
              <w:rPr>
                <w:rFonts w:ascii="Times New Roman" w:eastAsia="Verdana" w:hAnsi="Times New Roman" w:cs="Times New Roman"/>
                <w:color w:val="000000"/>
                <w:lang w:val="ru-RU"/>
              </w:rPr>
              <w:t>Исполнител</w:t>
            </w:r>
            <w:r w:rsidR="00875561">
              <w:rPr>
                <w:rFonts w:ascii="Times New Roman" w:eastAsia="Verdana" w:hAnsi="Times New Roman" w:cs="Times New Roman"/>
                <w:color w:val="000000"/>
                <w:lang w:val="ru-RU"/>
              </w:rPr>
              <w:t>ем</w:t>
            </w:r>
            <w:r w:rsidR="00875561" w:rsidRPr="00875561" w:rsidDel="00875561">
              <w:rPr>
                <w:rFonts w:ascii="Times New Roman" w:eastAsia="Verdana" w:hAnsi="Times New Roman" w:cs="Times New Roman"/>
                <w:color w:val="000000"/>
                <w:lang w:val="ru-RU"/>
              </w:rPr>
              <w:t xml:space="preserve"> </w:t>
            </w:r>
            <w:r w:rsidRPr="00171C2A">
              <w:rPr>
                <w:rFonts w:ascii="Times New Roman" w:eastAsia="Verdana" w:hAnsi="Times New Roman" w:cs="Times New Roman"/>
                <w:color w:val="000000"/>
                <w:lang w:val="ru-RU"/>
              </w:rPr>
              <w:t xml:space="preserve">своих обязанностей по настоящему Договору ("Изобретения"), принадлежат Заказчику. </w:t>
            </w:r>
            <w:proofErr w:type="gramStart"/>
            <w:r w:rsidRPr="00171C2A">
              <w:rPr>
                <w:rFonts w:ascii="Times New Roman" w:eastAsia="Verdana" w:hAnsi="Times New Roman" w:cs="Times New Roman"/>
                <w:color w:val="000000"/>
                <w:lang w:val="ru-RU"/>
              </w:rPr>
              <w:t xml:space="preserve">Настоящим </w:t>
            </w:r>
            <w:r w:rsidR="00875561" w:rsidRPr="00CB623B">
              <w:rPr>
                <w:rFonts w:ascii="Times New Roman" w:eastAsia="Verdana" w:hAnsi="Times New Roman" w:cs="Times New Roman"/>
                <w:color w:val="000000"/>
                <w:lang w:val="ru-RU"/>
              </w:rPr>
              <w:t>Исполнитель</w:t>
            </w:r>
            <w:r w:rsidR="00875561" w:rsidRPr="00171C2A" w:rsidDel="00875561">
              <w:rPr>
                <w:rFonts w:ascii="Times New Roman" w:eastAsia="Verdana" w:hAnsi="Times New Roman" w:cs="Times New Roman"/>
                <w:color w:val="000000"/>
                <w:lang w:val="ru-RU"/>
              </w:rPr>
              <w:t xml:space="preserve"> </w:t>
            </w:r>
            <w:r w:rsidRPr="00171C2A">
              <w:rPr>
                <w:rFonts w:ascii="Times New Roman" w:eastAsia="Verdana" w:hAnsi="Times New Roman" w:cs="Times New Roman"/>
                <w:color w:val="000000"/>
                <w:lang w:val="ru-RU"/>
              </w:rPr>
              <w:t>уступает и соглашается передать Заказчику, его преемникам, правопреемникам или указанным Заказчиком лицам все права</w:t>
            </w:r>
            <w:r w:rsidR="00875561">
              <w:rPr>
                <w:rFonts w:ascii="Times New Roman" w:eastAsia="Verdana" w:hAnsi="Times New Roman" w:cs="Times New Roman"/>
                <w:color w:val="000000"/>
                <w:lang w:val="ru-RU"/>
              </w:rPr>
              <w:t xml:space="preserve"> </w:t>
            </w:r>
            <w:r w:rsidR="00875561" w:rsidRPr="00875561">
              <w:rPr>
                <w:rFonts w:ascii="Times New Roman" w:eastAsia="Verdana" w:hAnsi="Times New Roman" w:cs="Times New Roman"/>
                <w:color w:val="000000"/>
                <w:lang w:val="ru-RU"/>
              </w:rPr>
              <w:t>Исполнител</w:t>
            </w:r>
            <w:r w:rsidR="00875561">
              <w:rPr>
                <w:rFonts w:ascii="Times New Roman" w:eastAsia="Verdana" w:hAnsi="Times New Roman" w:cs="Times New Roman"/>
                <w:color w:val="000000"/>
                <w:lang w:val="ru-RU"/>
              </w:rPr>
              <w:t>я</w:t>
            </w:r>
            <w:r w:rsidRPr="00171C2A">
              <w:rPr>
                <w:rFonts w:ascii="Times New Roman" w:eastAsia="Verdana" w:hAnsi="Times New Roman" w:cs="Times New Roman"/>
                <w:color w:val="000000"/>
                <w:lang w:val="ru-RU"/>
              </w:rPr>
              <w:t xml:space="preserve">, а также право собственности и иные права на любые и все Изобретения, сделанные, задуманные или предложенные единолично или совместно с другими в ходе оказания </w:t>
            </w:r>
            <w:r w:rsidR="00875561" w:rsidRPr="00875561">
              <w:rPr>
                <w:rFonts w:ascii="Times New Roman" w:eastAsia="Verdana" w:hAnsi="Times New Roman" w:cs="Times New Roman"/>
                <w:color w:val="000000"/>
                <w:lang w:val="ru-RU"/>
              </w:rPr>
              <w:t>Исполнител</w:t>
            </w:r>
            <w:r w:rsidR="00875561">
              <w:rPr>
                <w:rFonts w:ascii="Times New Roman" w:eastAsia="Verdana" w:hAnsi="Times New Roman" w:cs="Times New Roman"/>
                <w:color w:val="000000"/>
                <w:lang w:val="ru-RU"/>
              </w:rPr>
              <w:t>ем</w:t>
            </w:r>
            <w:r w:rsidR="00875561" w:rsidRPr="00875561" w:rsidDel="00875561">
              <w:rPr>
                <w:rFonts w:ascii="Times New Roman" w:eastAsia="Verdana" w:hAnsi="Times New Roman" w:cs="Times New Roman"/>
                <w:color w:val="000000"/>
                <w:lang w:val="ru-RU"/>
              </w:rPr>
              <w:t xml:space="preserve"> </w:t>
            </w:r>
            <w:r w:rsidRPr="00171C2A">
              <w:rPr>
                <w:rFonts w:ascii="Times New Roman" w:eastAsia="Verdana" w:hAnsi="Times New Roman" w:cs="Times New Roman"/>
                <w:color w:val="000000"/>
                <w:lang w:val="ru-RU"/>
              </w:rPr>
              <w:t>Услуг в соответствии с настоящим Договором с использованием или без использования денежных средств, времени, материалов или средств Заказчика</w:t>
            </w:r>
            <w:proofErr w:type="gramEnd"/>
            <w:r w:rsidRPr="00171C2A">
              <w:rPr>
                <w:rFonts w:ascii="Times New Roman" w:eastAsia="Verdana" w:hAnsi="Times New Roman" w:cs="Times New Roman"/>
                <w:color w:val="000000"/>
                <w:lang w:val="ru-RU"/>
              </w:rPr>
              <w:t xml:space="preserve">, или которые каким-либо образом связанны с существующим или предполагаемым объемом деятельности или бизнеса Заказчика. </w:t>
            </w:r>
            <w:proofErr w:type="gramStart"/>
            <w:r w:rsidRPr="00171C2A">
              <w:rPr>
                <w:rFonts w:ascii="Times New Roman" w:eastAsia="Verdana" w:hAnsi="Times New Roman" w:cs="Times New Roman"/>
                <w:color w:val="000000"/>
                <w:lang w:val="ru-RU"/>
              </w:rPr>
              <w:t xml:space="preserve">Любые Изобретения, касающиеся любого предмета, с которым Заказчик имел дело во время оказания Услуг </w:t>
            </w:r>
            <w:r w:rsidR="00875561" w:rsidRPr="00875561">
              <w:rPr>
                <w:rFonts w:ascii="Times New Roman" w:eastAsia="Verdana" w:hAnsi="Times New Roman" w:cs="Times New Roman"/>
                <w:color w:val="000000"/>
                <w:lang w:val="ru-RU"/>
              </w:rPr>
              <w:t>Исполнител</w:t>
            </w:r>
            <w:r w:rsidR="00875561">
              <w:rPr>
                <w:rFonts w:ascii="Times New Roman" w:eastAsia="Verdana" w:hAnsi="Times New Roman" w:cs="Times New Roman"/>
                <w:color w:val="000000"/>
                <w:lang w:val="ru-RU"/>
              </w:rPr>
              <w:t>ем</w:t>
            </w:r>
            <w:r w:rsidR="00875561" w:rsidRPr="00875561" w:rsidDel="00875561">
              <w:rPr>
                <w:rFonts w:ascii="Times New Roman" w:eastAsia="Verdana" w:hAnsi="Times New Roman" w:cs="Times New Roman"/>
                <w:color w:val="000000"/>
                <w:lang w:val="ru-RU"/>
              </w:rPr>
              <w:t xml:space="preserve"> </w:t>
            </w:r>
            <w:r w:rsidRPr="00171C2A">
              <w:rPr>
                <w:rFonts w:ascii="Times New Roman" w:eastAsia="Verdana" w:hAnsi="Times New Roman" w:cs="Times New Roman"/>
                <w:color w:val="000000"/>
                <w:lang w:val="ru-RU"/>
              </w:rPr>
              <w:t xml:space="preserve">в соответствии с настоящим Договором и которые были сделаны, задуманы или предложены в течение двух лет после прекращения оказания Услуг </w:t>
            </w:r>
            <w:r w:rsidR="00875561" w:rsidRPr="00875561">
              <w:rPr>
                <w:rFonts w:ascii="Times New Roman" w:eastAsia="Verdana" w:hAnsi="Times New Roman" w:cs="Times New Roman"/>
                <w:color w:val="000000"/>
                <w:lang w:val="ru-RU"/>
              </w:rPr>
              <w:t>Исполнител</w:t>
            </w:r>
            <w:r w:rsidR="00875561">
              <w:rPr>
                <w:rFonts w:ascii="Times New Roman" w:eastAsia="Verdana" w:hAnsi="Times New Roman" w:cs="Times New Roman"/>
                <w:color w:val="000000"/>
                <w:lang w:val="ru-RU"/>
              </w:rPr>
              <w:t>ем</w:t>
            </w:r>
            <w:r w:rsidR="00875561" w:rsidRPr="00875561" w:rsidDel="00875561">
              <w:rPr>
                <w:rFonts w:ascii="Times New Roman" w:eastAsia="Verdana" w:hAnsi="Times New Roman" w:cs="Times New Roman"/>
                <w:color w:val="000000"/>
                <w:lang w:val="ru-RU"/>
              </w:rPr>
              <w:t xml:space="preserve"> </w:t>
            </w:r>
            <w:r w:rsidRPr="00171C2A">
              <w:rPr>
                <w:rFonts w:ascii="Times New Roman" w:eastAsia="Verdana" w:hAnsi="Times New Roman" w:cs="Times New Roman"/>
                <w:color w:val="000000"/>
                <w:lang w:val="ru-RU"/>
              </w:rPr>
              <w:t xml:space="preserve">в соответствии с настоящим Договором, считаются сделанными, задуманными или предложенными в ходе оказания Услуг </w:t>
            </w:r>
            <w:r w:rsidR="00875561" w:rsidRPr="00875561">
              <w:rPr>
                <w:rFonts w:ascii="Times New Roman" w:eastAsia="Verdana" w:hAnsi="Times New Roman" w:cs="Times New Roman"/>
                <w:color w:val="000000"/>
                <w:lang w:val="ru-RU"/>
              </w:rPr>
              <w:t>Исполнител</w:t>
            </w:r>
            <w:r w:rsidR="00875561">
              <w:rPr>
                <w:rFonts w:ascii="Times New Roman" w:eastAsia="Verdana" w:hAnsi="Times New Roman" w:cs="Times New Roman"/>
                <w:color w:val="000000"/>
                <w:lang w:val="ru-RU"/>
              </w:rPr>
              <w:t>ем</w:t>
            </w:r>
            <w:r w:rsidR="00875561" w:rsidRPr="00875561" w:rsidDel="00875561">
              <w:rPr>
                <w:rFonts w:ascii="Times New Roman" w:eastAsia="Verdana" w:hAnsi="Times New Roman" w:cs="Times New Roman"/>
                <w:color w:val="000000"/>
                <w:lang w:val="ru-RU"/>
              </w:rPr>
              <w:t xml:space="preserve"> </w:t>
            </w:r>
            <w:r w:rsidRPr="00171C2A">
              <w:rPr>
                <w:rFonts w:ascii="Times New Roman" w:eastAsia="Verdana" w:hAnsi="Times New Roman" w:cs="Times New Roman"/>
                <w:color w:val="000000"/>
                <w:lang w:val="ru-RU"/>
              </w:rPr>
              <w:t>в соответствии с настоящим Договоро</w:t>
            </w:r>
            <w:r>
              <w:rPr>
                <w:rFonts w:ascii="Times New Roman" w:eastAsia="Verdana" w:hAnsi="Times New Roman" w:cs="Times New Roman"/>
                <w:color w:val="000000"/>
                <w:lang w:val="ru-RU"/>
              </w:rPr>
              <w:t>м.</w:t>
            </w:r>
            <w:proofErr w:type="gramEnd"/>
          </w:p>
          <w:p w14:paraId="72B56D7A" w14:textId="4B3FD4B4" w:rsidR="00C26E41" w:rsidRDefault="004F5986" w:rsidP="00C26E41">
            <w:pPr>
              <w:tabs>
                <w:tab w:val="left" w:pos="0"/>
              </w:tabs>
              <w:spacing w:before="120" w:line="360" w:lineRule="auto"/>
              <w:ind w:left="600" w:hanging="1"/>
              <w:jc w:val="both"/>
              <w:rPr>
                <w:rFonts w:ascii="Times New Roman" w:eastAsia="Verdana" w:hAnsi="Times New Roman" w:cs="Times New Roman"/>
                <w:color w:val="000000"/>
                <w:lang w:val="ru-RU"/>
              </w:rPr>
            </w:pPr>
            <w:r w:rsidRPr="00E44E03">
              <w:rPr>
                <w:rFonts w:ascii="Times New Roman" w:eastAsia="Verdana" w:hAnsi="Times New Roman" w:cs="Times New Roman"/>
                <w:color w:val="000000"/>
                <w:lang w:val="ru-RU"/>
              </w:rPr>
              <w:lastRenderedPageBreak/>
              <w:t>5</w:t>
            </w:r>
            <w:r w:rsidR="00C26E41" w:rsidRPr="00C26E41">
              <w:rPr>
                <w:rFonts w:ascii="Times New Roman" w:eastAsia="Verdana" w:hAnsi="Times New Roman" w:cs="Times New Roman"/>
                <w:color w:val="000000"/>
                <w:lang w:val="ru-RU"/>
              </w:rPr>
              <w:t xml:space="preserve">7.2 Стороны подразумевают и недвусмысленно соглашаются с тем, что любые авторские работы, на которые распространяется авторское право и которые создаются </w:t>
            </w:r>
            <w:r w:rsidR="00A54C5A" w:rsidRPr="00A54C5A">
              <w:rPr>
                <w:rFonts w:ascii="Times New Roman" w:eastAsia="Verdana" w:hAnsi="Times New Roman" w:cs="Times New Roman"/>
                <w:color w:val="000000"/>
                <w:lang w:val="ru-RU"/>
              </w:rPr>
              <w:t>Исполнителем</w:t>
            </w:r>
            <w:r w:rsidR="00A54C5A" w:rsidRPr="00A54C5A" w:rsidDel="00A54C5A">
              <w:rPr>
                <w:rFonts w:ascii="Times New Roman" w:eastAsia="Verdana" w:hAnsi="Times New Roman" w:cs="Times New Roman"/>
                <w:color w:val="000000"/>
                <w:lang w:val="ru-RU"/>
              </w:rPr>
              <w:t xml:space="preserve"> </w:t>
            </w:r>
            <w:r w:rsidR="00C26E41" w:rsidRPr="00C26E41">
              <w:rPr>
                <w:rFonts w:ascii="Times New Roman" w:eastAsia="Verdana" w:hAnsi="Times New Roman" w:cs="Times New Roman"/>
                <w:color w:val="000000"/>
                <w:lang w:val="ru-RU"/>
              </w:rPr>
              <w:t>(как определено</w:t>
            </w:r>
            <w:r w:rsidRPr="00E44E03">
              <w:rPr>
                <w:rFonts w:ascii="Times New Roman" w:eastAsia="Verdana" w:hAnsi="Times New Roman" w:cs="Times New Roman"/>
                <w:color w:val="000000"/>
                <w:lang w:val="ru-RU"/>
              </w:rPr>
              <w:t xml:space="preserve"> </w:t>
            </w:r>
            <w:r>
              <w:rPr>
                <w:rFonts w:ascii="Times New Roman" w:eastAsia="Verdana" w:hAnsi="Times New Roman" w:cs="Times New Roman"/>
                <w:color w:val="000000"/>
                <w:lang w:val="ru-RU"/>
              </w:rPr>
              <w:t>в пункте</w:t>
            </w:r>
            <w:r w:rsidR="00C26E41" w:rsidRPr="00C26E41">
              <w:rPr>
                <w:rFonts w:ascii="Times New Roman" w:eastAsia="Verdana" w:hAnsi="Times New Roman" w:cs="Times New Roman"/>
                <w:color w:val="000000"/>
                <w:lang w:val="ru-RU"/>
              </w:rPr>
              <w:t xml:space="preserve"> 1</w:t>
            </w:r>
            <w:r w:rsidRPr="00E44E03">
              <w:rPr>
                <w:rFonts w:ascii="Times New Roman" w:eastAsia="Verdana" w:hAnsi="Times New Roman" w:cs="Times New Roman"/>
                <w:color w:val="000000"/>
                <w:lang w:val="ru-RU"/>
              </w:rPr>
              <w:t>5</w:t>
            </w:r>
            <w:r w:rsidR="00C26E41" w:rsidRPr="00C26E41">
              <w:rPr>
                <w:rFonts w:ascii="Times New Roman" w:eastAsia="Verdana" w:hAnsi="Times New Roman" w:cs="Times New Roman"/>
                <w:color w:val="000000"/>
                <w:lang w:val="ru-RU"/>
              </w:rPr>
              <w:t xml:space="preserve">.2 настоящего Договора) во время оказания Исполнителем Услуг в соответствии с настоящим Договором, включая, </w:t>
            </w:r>
            <w:proofErr w:type="gramStart"/>
            <w:r w:rsidR="00C26E41" w:rsidRPr="00C26E41">
              <w:rPr>
                <w:rFonts w:ascii="Times New Roman" w:eastAsia="Verdana" w:hAnsi="Times New Roman" w:cs="Times New Roman"/>
                <w:color w:val="000000"/>
                <w:lang w:val="ru-RU"/>
              </w:rPr>
              <w:t>но</w:t>
            </w:r>
            <w:proofErr w:type="gramEnd"/>
            <w:r w:rsidR="00C26E41" w:rsidRPr="00C26E41">
              <w:rPr>
                <w:rFonts w:ascii="Times New Roman" w:eastAsia="Verdana" w:hAnsi="Times New Roman" w:cs="Times New Roman"/>
                <w:color w:val="000000"/>
                <w:lang w:val="ru-RU"/>
              </w:rPr>
              <w:t xml:space="preserve"> не ограничиваясь, любые и все такие материалы, созданные и поддерживаемые на любой форме электронных или бумажных носителей (вместе "Работы"), являются работами, принадлежащими Заказчику, и что авторские права и право собственности на любые и все авторские права на любые и все такие Работы принадлежат исключительно Заказчику. </w:t>
            </w:r>
            <w:proofErr w:type="gramStart"/>
            <w:r w:rsidR="00C26E41" w:rsidRPr="00C26E41">
              <w:rPr>
                <w:rFonts w:ascii="Times New Roman" w:eastAsia="Verdana" w:hAnsi="Times New Roman" w:cs="Times New Roman"/>
                <w:color w:val="000000"/>
                <w:lang w:val="ru-RU"/>
              </w:rPr>
              <w:t xml:space="preserve">В той степени, в которой любые Работы не считаются работами, принадлежащими Заказчику, Исполнитель настоящим </w:t>
            </w:r>
            <w:proofErr w:type="spellStart"/>
            <w:r w:rsidR="00C26E41" w:rsidRPr="00C26E41">
              <w:rPr>
                <w:rFonts w:ascii="Times New Roman" w:eastAsia="Verdana" w:hAnsi="Times New Roman" w:cs="Times New Roman"/>
                <w:color w:val="000000"/>
                <w:lang w:val="ru-RU"/>
              </w:rPr>
              <w:t>безотзывно</w:t>
            </w:r>
            <w:proofErr w:type="spellEnd"/>
            <w:r w:rsidR="00C26E41" w:rsidRPr="00C26E41">
              <w:rPr>
                <w:rFonts w:ascii="Times New Roman" w:eastAsia="Verdana" w:hAnsi="Times New Roman" w:cs="Times New Roman"/>
                <w:color w:val="000000"/>
                <w:lang w:val="ru-RU"/>
              </w:rPr>
              <w:t xml:space="preserve"> передает, уступает и отказывается от прав собственности на такие Работы Заказчику или его правопреемникам, уполномоченным лицам или указанным Заказчиком лицам без дальнейшего или дополнительного рассмотрения всех настоящих и будущих прав собственности, прав собственности, иных прав и интересов в отношении таких Работ, а также всех прав</w:t>
            </w:r>
            <w:proofErr w:type="gramEnd"/>
            <w:r w:rsidR="00C26E41" w:rsidRPr="00C26E41">
              <w:rPr>
                <w:rFonts w:ascii="Times New Roman" w:eastAsia="Verdana" w:hAnsi="Times New Roman" w:cs="Times New Roman"/>
                <w:color w:val="000000"/>
                <w:lang w:val="ru-RU"/>
              </w:rPr>
              <w:t xml:space="preserve"> на подачу заявления о регистрации авторских прав или на судебное преследование по любым претензиям о нарушении прав на результаты таких Работ и на хранение таких Работ абсолютно в течение всего </w:t>
            </w:r>
            <w:r w:rsidR="00C26E41" w:rsidRPr="00C26E41">
              <w:rPr>
                <w:rFonts w:ascii="Times New Roman" w:eastAsia="Verdana" w:hAnsi="Times New Roman" w:cs="Times New Roman"/>
                <w:color w:val="000000"/>
                <w:lang w:val="ru-RU"/>
              </w:rPr>
              <w:lastRenderedPageBreak/>
              <w:t>времени, в течение которого действуют авторские права.</w:t>
            </w:r>
          </w:p>
          <w:p w14:paraId="5916ED78" w14:textId="77777777" w:rsidR="00E44E03" w:rsidRDefault="00E44E03" w:rsidP="002858F2">
            <w:pPr>
              <w:tabs>
                <w:tab w:val="left" w:pos="0"/>
              </w:tabs>
              <w:spacing w:line="360" w:lineRule="auto"/>
              <w:ind w:left="600" w:hanging="1"/>
              <w:jc w:val="both"/>
              <w:rPr>
                <w:rFonts w:ascii="Times New Roman" w:eastAsia="Verdana" w:hAnsi="Times New Roman" w:cs="Times New Roman"/>
                <w:color w:val="000000"/>
                <w:lang w:val="ru-RU"/>
              </w:rPr>
            </w:pPr>
          </w:p>
          <w:p w14:paraId="6F86DE82" w14:textId="41EE2AB4" w:rsidR="00C26E41" w:rsidRDefault="00C26E41" w:rsidP="002858F2">
            <w:pPr>
              <w:tabs>
                <w:tab w:val="left" w:pos="0"/>
              </w:tabs>
              <w:spacing w:line="360" w:lineRule="auto"/>
              <w:ind w:left="600" w:hanging="1"/>
              <w:jc w:val="both"/>
              <w:rPr>
                <w:rFonts w:ascii="Times New Roman" w:eastAsia="Verdana" w:hAnsi="Times New Roman" w:cs="Times New Roman"/>
                <w:color w:val="000000"/>
                <w:lang w:val="ru-RU"/>
              </w:rPr>
            </w:pPr>
            <w:proofErr w:type="gramStart"/>
            <w:r w:rsidRPr="00C26E41">
              <w:rPr>
                <w:rFonts w:ascii="Times New Roman" w:eastAsia="Verdana" w:hAnsi="Times New Roman" w:cs="Times New Roman"/>
                <w:color w:val="000000"/>
                <w:lang w:val="ru-RU"/>
              </w:rPr>
              <w:t>1</w:t>
            </w:r>
            <w:r w:rsidR="00954C12">
              <w:rPr>
                <w:rFonts w:ascii="Times New Roman" w:eastAsia="Verdana" w:hAnsi="Times New Roman" w:cs="Times New Roman"/>
                <w:color w:val="000000"/>
                <w:lang w:val="ru-RU"/>
              </w:rPr>
              <w:t>5</w:t>
            </w:r>
            <w:r w:rsidRPr="00C26E41">
              <w:rPr>
                <w:rFonts w:ascii="Times New Roman" w:eastAsia="Verdana" w:hAnsi="Times New Roman" w:cs="Times New Roman"/>
                <w:color w:val="000000"/>
                <w:lang w:val="ru-RU"/>
              </w:rPr>
              <w:t xml:space="preserve">.3 Настоящим </w:t>
            </w:r>
            <w:r w:rsidR="00A643C3" w:rsidRPr="00A643C3">
              <w:rPr>
                <w:rFonts w:ascii="Times New Roman" w:eastAsia="Verdana" w:hAnsi="Times New Roman" w:cs="Times New Roman"/>
                <w:color w:val="000000"/>
                <w:lang w:val="ru-RU"/>
              </w:rPr>
              <w:t>Исполнитель</w:t>
            </w:r>
            <w:r w:rsidR="00A643C3" w:rsidRPr="00A643C3" w:rsidDel="00A643C3">
              <w:rPr>
                <w:rFonts w:ascii="Times New Roman" w:eastAsia="Verdana" w:hAnsi="Times New Roman" w:cs="Times New Roman"/>
                <w:color w:val="000000"/>
                <w:lang w:val="ru-RU"/>
              </w:rPr>
              <w:t xml:space="preserve"> </w:t>
            </w:r>
            <w:proofErr w:type="spellStart"/>
            <w:r w:rsidRPr="00C26E41">
              <w:rPr>
                <w:rFonts w:ascii="Times New Roman" w:eastAsia="Verdana" w:hAnsi="Times New Roman" w:cs="Times New Roman"/>
                <w:color w:val="000000"/>
                <w:lang w:val="ru-RU"/>
              </w:rPr>
              <w:t>безотзывно</w:t>
            </w:r>
            <w:proofErr w:type="spellEnd"/>
            <w:r w:rsidRPr="00C26E41">
              <w:rPr>
                <w:rFonts w:ascii="Times New Roman" w:eastAsia="Verdana" w:hAnsi="Times New Roman" w:cs="Times New Roman"/>
                <w:color w:val="000000"/>
                <w:lang w:val="ru-RU"/>
              </w:rPr>
              <w:t xml:space="preserve"> и безоговорочно отказывается и соглашается передать Заказчику, его преемникам, правопреемникам или указанным Заказчиком лицам любые и все моральные, интеллектуальные или любые другие права аналогичного характера по любому закону в любой юрисдикции и на любой и на любой материал, каким бы то ни было образом созданный</w:t>
            </w:r>
            <w:r w:rsidR="00BA2FF1">
              <w:rPr>
                <w:rFonts w:ascii="Times New Roman" w:eastAsia="Verdana" w:hAnsi="Times New Roman" w:cs="Times New Roman"/>
                <w:color w:val="000000"/>
                <w:lang w:val="ru-RU"/>
              </w:rPr>
              <w:t xml:space="preserve"> </w:t>
            </w:r>
            <w:r w:rsidR="00BA2FF1" w:rsidRPr="00BA2FF1">
              <w:rPr>
                <w:rFonts w:ascii="Times New Roman" w:eastAsia="Verdana" w:hAnsi="Times New Roman" w:cs="Times New Roman"/>
                <w:color w:val="000000"/>
                <w:lang w:val="ru-RU"/>
              </w:rPr>
              <w:t>Исполнител</w:t>
            </w:r>
            <w:r w:rsidR="00BA2FF1">
              <w:rPr>
                <w:rFonts w:ascii="Times New Roman" w:eastAsia="Verdana" w:hAnsi="Times New Roman" w:cs="Times New Roman"/>
                <w:color w:val="000000"/>
                <w:lang w:val="ru-RU"/>
              </w:rPr>
              <w:t>ем</w:t>
            </w:r>
            <w:r w:rsidRPr="00C26E41">
              <w:rPr>
                <w:rFonts w:ascii="Times New Roman" w:eastAsia="Verdana" w:hAnsi="Times New Roman" w:cs="Times New Roman"/>
                <w:color w:val="000000"/>
                <w:lang w:val="ru-RU"/>
              </w:rPr>
              <w:t>, письменно или иным образом, единолично или совместно с другими, в</w:t>
            </w:r>
            <w:proofErr w:type="gramEnd"/>
            <w:r w:rsidRPr="00C26E41">
              <w:rPr>
                <w:rFonts w:ascii="Times New Roman" w:eastAsia="Verdana" w:hAnsi="Times New Roman" w:cs="Times New Roman"/>
                <w:color w:val="000000"/>
                <w:lang w:val="ru-RU"/>
              </w:rPr>
              <w:t xml:space="preserve"> ходе оказания Услуг </w:t>
            </w:r>
            <w:r w:rsidR="00993BF3" w:rsidRPr="00993BF3">
              <w:rPr>
                <w:rFonts w:ascii="Times New Roman" w:eastAsia="Verdana" w:hAnsi="Times New Roman" w:cs="Times New Roman"/>
                <w:color w:val="000000"/>
                <w:lang w:val="ru-RU"/>
              </w:rPr>
              <w:t>Исполнител</w:t>
            </w:r>
            <w:r w:rsidR="00993BF3">
              <w:rPr>
                <w:rFonts w:ascii="Times New Roman" w:eastAsia="Verdana" w:hAnsi="Times New Roman" w:cs="Times New Roman"/>
                <w:color w:val="000000"/>
                <w:lang w:val="ru-RU"/>
              </w:rPr>
              <w:t>я</w:t>
            </w:r>
            <w:r w:rsidR="00993BF3" w:rsidRPr="00993BF3" w:rsidDel="00993BF3">
              <w:rPr>
                <w:rFonts w:ascii="Times New Roman" w:eastAsia="Verdana" w:hAnsi="Times New Roman" w:cs="Times New Roman"/>
                <w:color w:val="000000"/>
                <w:lang w:val="ru-RU"/>
              </w:rPr>
              <w:t xml:space="preserve"> </w:t>
            </w:r>
            <w:r w:rsidRPr="00C26E41">
              <w:rPr>
                <w:rFonts w:ascii="Times New Roman" w:eastAsia="Verdana" w:hAnsi="Times New Roman" w:cs="Times New Roman"/>
                <w:color w:val="000000"/>
                <w:lang w:val="ru-RU"/>
              </w:rPr>
              <w:t xml:space="preserve">в соответствии с настоящим Договором, с использованием или без использования денег, времени, материалов или средств Заказчика, или которые каким-либо образом связанны с существующим или предполагаемым объемом операций или бизнеса Заказчика. Если такие права не могут быть переданы по закону, </w:t>
            </w:r>
            <w:r w:rsidR="0000768A" w:rsidRPr="0000768A">
              <w:rPr>
                <w:rFonts w:ascii="Times New Roman" w:eastAsia="Verdana" w:hAnsi="Times New Roman" w:cs="Times New Roman"/>
                <w:color w:val="000000"/>
                <w:lang w:val="ru-RU"/>
              </w:rPr>
              <w:t>Исполнитель</w:t>
            </w:r>
            <w:r w:rsidR="0000768A" w:rsidRPr="0000768A" w:rsidDel="0000768A">
              <w:rPr>
                <w:rFonts w:ascii="Times New Roman" w:eastAsia="Verdana" w:hAnsi="Times New Roman" w:cs="Times New Roman"/>
                <w:color w:val="000000"/>
                <w:lang w:val="ru-RU"/>
              </w:rPr>
              <w:t xml:space="preserve"> </w:t>
            </w:r>
            <w:r w:rsidRPr="00C26E41">
              <w:rPr>
                <w:rFonts w:ascii="Times New Roman" w:eastAsia="Verdana" w:hAnsi="Times New Roman" w:cs="Times New Roman"/>
                <w:color w:val="000000"/>
                <w:lang w:val="ru-RU"/>
              </w:rPr>
              <w:t>уступает и соглашается уступить Заказчику право на коммерциализацию, использование и/или получение экономической выгоды.</w:t>
            </w:r>
          </w:p>
          <w:p w14:paraId="241324CD" w14:textId="77777777" w:rsidR="00A2035C" w:rsidRDefault="00A2035C" w:rsidP="004C002F">
            <w:pPr>
              <w:tabs>
                <w:tab w:val="left" w:pos="0"/>
              </w:tabs>
              <w:spacing w:line="360" w:lineRule="auto"/>
              <w:ind w:left="600" w:hanging="1"/>
              <w:jc w:val="both"/>
              <w:rPr>
                <w:rFonts w:ascii="Times New Roman" w:eastAsia="Verdana" w:hAnsi="Times New Roman" w:cs="Times New Roman"/>
                <w:color w:val="000000"/>
                <w:lang w:val="ru-RU"/>
              </w:rPr>
            </w:pPr>
          </w:p>
          <w:p w14:paraId="0D77A4D1" w14:textId="1CB744F1" w:rsidR="004C002F" w:rsidRDefault="004C002F" w:rsidP="004C002F">
            <w:pPr>
              <w:tabs>
                <w:tab w:val="left" w:pos="0"/>
              </w:tabs>
              <w:spacing w:line="360" w:lineRule="auto"/>
              <w:ind w:left="600" w:hanging="1"/>
              <w:jc w:val="both"/>
              <w:rPr>
                <w:rFonts w:ascii="Times New Roman" w:eastAsia="Verdana" w:hAnsi="Times New Roman" w:cs="Times New Roman"/>
                <w:color w:val="000000"/>
                <w:lang w:val="ru-RU"/>
              </w:rPr>
            </w:pPr>
            <w:r w:rsidRPr="004C002F">
              <w:rPr>
                <w:rFonts w:ascii="Times New Roman" w:eastAsia="Verdana" w:hAnsi="Times New Roman" w:cs="Times New Roman"/>
                <w:color w:val="000000"/>
                <w:lang w:val="ru-RU"/>
              </w:rPr>
              <w:t>1</w:t>
            </w:r>
            <w:r w:rsidR="00E44F70">
              <w:rPr>
                <w:rFonts w:ascii="Times New Roman" w:eastAsia="Verdana" w:hAnsi="Times New Roman" w:cs="Times New Roman"/>
                <w:color w:val="000000"/>
                <w:lang w:val="ru-RU"/>
              </w:rPr>
              <w:t>5</w:t>
            </w:r>
            <w:r w:rsidRPr="004C002F">
              <w:rPr>
                <w:rFonts w:ascii="Times New Roman" w:eastAsia="Verdana" w:hAnsi="Times New Roman" w:cs="Times New Roman"/>
                <w:color w:val="000000"/>
                <w:lang w:val="ru-RU"/>
              </w:rPr>
              <w:t>.4</w:t>
            </w:r>
            <w:r w:rsidR="00102B59">
              <w:rPr>
                <w:rFonts w:ascii="Times New Roman" w:eastAsia="Verdana" w:hAnsi="Times New Roman" w:cs="Times New Roman"/>
                <w:color w:val="000000"/>
                <w:lang w:val="ru-RU"/>
              </w:rPr>
              <w:t xml:space="preserve"> </w:t>
            </w:r>
            <w:r w:rsidRPr="004C002F">
              <w:rPr>
                <w:rFonts w:ascii="Times New Roman" w:eastAsia="Verdana" w:hAnsi="Times New Roman" w:cs="Times New Roman"/>
                <w:color w:val="000000"/>
                <w:lang w:val="ru-RU"/>
              </w:rPr>
              <w:t xml:space="preserve">Настоящим </w:t>
            </w:r>
            <w:r w:rsidR="000C307F" w:rsidRPr="000C307F">
              <w:rPr>
                <w:rFonts w:ascii="Times New Roman" w:eastAsia="Verdana" w:hAnsi="Times New Roman" w:cs="Times New Roman"/>
                <w:color w:val="000000"/>
                <w:lang w:val="ru-RU"/>
              </w:rPr>
              <w:t>Исполнитель</w:t>
            </w:r>
            <w:r w:rsidR="000C307F" w:rsidRPr="000C307F" w:rsidDel="000C307F">
              <w:rPr>
                <w:rFonts w:ascii="Times New Roman" w:eastAsia="Verdana" w:hAnsi="Times New Roman" w:cs="Times New Roman"/>
                <w:color w:val="000000"/>
                <w:lang w:val="ru-RU"/>
              </w:rPr>
              <w:t xml:space="preserve"> </w:t>
            </w:r>
            <w:r w:rsidRPr="004C002F">
              <w:rPr>
                <w:rFonts w:ascii="Times New Roman" w:eastAsia="Verdana" w:hAnsi="Times New Roman" w:cs="Times New Roman"/>
                <w:color w:val="000000"/>
                <w:lang w:val="ru-RU"/>
              </w:rPr>
              <w:t xml:space="preserve">безоговорочно назначает Заказчика в </w:t>
            </w:r>
            <w:proofErr w:type="gramStart"/>
            <w:r w:rsidRPr="004C002F">
              <w:rPr>
                <w:rFonts w:ascii="Times New Roman" w:eastAsia="Verdana" w:hAnsi="Times New Roman" w:cs="Times New Roman"/>
                <w:color w:val="000000"/>
                <w:lang w:val="ru-RU"/>
              </w:rPr>
              <w:t>качестве</w:t>
            </w:r>
            <w:proofErr w:type="gramEnd"/>
            <w:r w:rsidRPr="004C002F">
              <w:rPr>
                <w:rFonts w:ascii="Times New Roman" w:eastAsia="Verdana" w:hAnsi="Times New Roman" w:cs="Times New Roman"/>
                <w:color w:val="000000"/>
                <w:lang w:val="ru-RU"/>
              </w:rPr>
              <w:t xml:space="preserve"> доверенного лица </w:t>
            </w:r>
            <w:r w:rsidR="000C307F" w:rsidRPr="000C307F">
              <w:rPr>
                <w:rFonts w:ascii="Times New Roman" w:eastAsia="Verdana" w:hAnsi="Times New Roman" w:cs="Times New Roman"/>
                <w:color w:val="000000"/>
                <w:lang w:val="ru-RU"/>
              </w:rPr>
              <w:t>Исполнител</w:t>
            </w:r>
            <w:r w:rsidR="000C307F">
              <w:rPr>
                <w:rFonts w:ascii="Times New Roman" w:eastAsia="Verdana" w:hAnsi="Times New Roman" w:cs="Times New Roman"/>
                <w:color w:val="000000"/>
                <w:lang w:val="ru-RU"/>
              </w:rPr>
              <w:t>я</w:t>
            </w:r>
            <w:r w:rsidR="000C307F" w:rsidRPr="000C307F" w:rsidDel="000C307F">
              <w:rPr>
                <w:rFonts w:ascii="Times New Roman" w:eastAsia="Verdana" w:hAnsi="Times New Roman" w:cs="Times New Roman"/>
                <w:color w:val="000000"/>
                <w:lang w:val="ru-RU"/>
              </w:rPr>
              <w:t xml:space="preserve"> </w:t>
            </w:r>
            <w:r w:rsidRPr="004C002F">
              <w:rPr>
                <w:rFonts w:ascii="Times New Roman" w:eastAsia="Verdana" w:hAnsi="Times New Roman" w:cs="Times New Roman"/>
                <w:color w:val="000000"/>
                <w:lang w:val="ru-RU"/>
              </w:rPr>
              <w:t xml:space="preserve">для выполнения от имени и по поручению </w:t>
            </w:r>
            <w:r w:rsidR="000C307F" w:rsidRPr="000C307F">
              <w:rPr>
                <w:rFonts w:ascii="Times New Roman" w:eastAsia="Verdana" w:hAnsi="Times New Roman" w:cs="Times New Roman"/>
                <w:color w:val="000000"/>
                <w:lang w:val="ru-RU"/>
              </w:rPr>
              <w:t>Исполнител</w:t>
            </w:r>
            <w:r w:rsidR="000C307F">
              <w:rPr>
                <w:rFonts w:ascii="Times New Roman" w:eastAsia="Verdana" w:hAnsi="Times New Roman" w:cs="Times New Roman"/>
                <w:color w:val="000000"/>
                <w:lang w:val="ru-RU"/>
              </w:rPr>
              <w:t>я</w:t>
            </w:r>
            <w:r w:rsidR="000C307F" w:rsidRPr="000C307F" w:rsidDel="000C307F">
              <w:rPr>
                <w:rFonts w:ascii="Times New Roman" w:eastAsia="Verdana" w:hAnsi="Times New Roman" w:cs="Times New Roman"/>
                <w:color w:val="000000"/>
                <w:lang w:val="ru-RU"/>
              </w:rPr>
              <w:t xml:space="preserve"> </w:t>
            </w:r>
            <w:r w:rsidRPr="004C002F">
              <w:rPr>
                <w:rFonts w:ascii="Times New Roman" w:eastAsia="Verdana" w:hAnsi="Times New Roman" w:cs="Times New Roman"/>
                <w:color w:val="000000"/>
                <w:lang w:val="ru-RU"/>
              </w:rPr>
              <w:t>всех таких действий и документов, которые могут потребоваться в соответствии с п. 1</w:t>
            </w:r>
            <w:r w:rsidR="00E44F70">
              <w:rPr>
                <w:rFonts w:ascii="Times New Roman" w:eastAsia="Verdana" w:hAnsi="Times New Roman" w:cs="Times New Roman"/>
                <w:color w:val="000000"/>
                <w:lang w:val="ru-RU"/>
              </w:rPr>
              <w:t>5</w:t>
            </w:r>
            <w:r w:rsidRPr="004C002F">
              <w:rPr>
                <w:rFonts w:ascii="Times New Roman" w:eastAsia="Verdana" w:hAnsi="Times New Roman" w:cs="Times New Roman"/>
                <w:color w:val="000000"/>
                <w:lang w:val="ru-RU"/>
              </w:rPr>
              <w:t>.1 до 1</w:t>
            </w:r>
            <w:r w:rsidR="00E44F70">
              <w:rPr>
                <w:rFonts w:ascii="Times New Roman" w:eastAsia="Verdana" w:hAnsi="Times New Roman" w:cs="Times New Roman"/>
                <w:color w:val="000000"/>
                <w:lang w:val="ru-RU"/>
              </w:rPr>
              <w:t>5</w:t>
            </w:r>
            <w:r w:rsidRPr="004C002F">
              <w:rPr>
                <w:rFonts w:ascii="Times New Roman" w:eastAsia="Verdana" w:hAnsi="Times New Roman" w:cs="Times New Roman"/>
                <w:color w:val="000000"/>
                <w:lang w:val="ru-RU"/>
              </w:rPr>
              <w:t xml:space="preserve">.3 </w:t>
            </w:r>
            <w:r w:rsidRPr="004C002F">
              <w:rPr>
                <w:rFonts w:ascii="Times New Roman" w:eastAsia="Verdana" w:hAnsi="Times New Roman" w:cs="Times New Roman"/>
                <w:color w:val="000000"/>
                <w:lang w:val="ru-RU"/>
              </w:rPr>
              <w:lastRenderedPageBreak/>
              <w:t xml:space="preserve">настоящего Договора. По требованию Заказчика </w:t>
            </w:r>
            <w:r w:rsidR="000C307F" w:rsidRPr="000C307F">
              <w:rPr>
                <w:rFonts w:ascii="Times New Roman" w:eastAsia="Verdana" w:hAnsi="Times New Roman" w:cs="Times New Roman"/>
                <w:color w:val="000000"/>
                <w:lang w:val="ru-RU"/>
              </w:rPr>
              <w:t>Исполнитель</w:t>
            </w:r>
            <w:r w:rsidR="000C307F" w:rsidRPr="000C307F" w:rsidDel="000C307F">
              <w:rPr>
                <w:rFonts w:ascii="Times New Roman" w:eastAsia="Verdana" w:hAnsi="Times New Roman" w:cs="Times New Roman"/>
                <w:color w:val="000000"/>
                <w:lang w:val="ru-RU"/>
              </w:rPr>
              <w:t xml:space="preserve"> </w:t>
            </w:r>
            <w:r w:rsidRPr="004C002F">
              <w:rPr>
                <w:rFonts w:ascii="Times New Roman" w:eastAsia="Verdana" w:hAnsi="Times New Roman" w:cs="Times New Roman"/>
                <w:color w:val="000000"/>
                <w:lang w:val="ru-RU"/>
              </w:rPr>
              <w:t xml:space="preserve">обязуется оперативно оформить и оказать помощь Заказчику в </w:t>
            </w:r>
            <w:proofErr w:type="gramStart"/>
            <w:r w:rsidRPr="004C002F">
              <w:rPr>
                <w:rFonts w:ascii="Times New Roman" w:eastAsia="Verdana" w:hAnsi="Times New Roman" w:cs="Times New Roman"/>
                <w:color w:val="000000"/>
                <w:lang w:val="ru-RU"/>
              </w:rPr>
              <w:t>оформлении</w:t>
            </w:r>
            <w:proofErr w:type="gramEnd"/>
            <w:r w:rsidRPr="004C002F">
              <w:rPr>
                <w:rFonts w:ascii="Times New Roman" w:eastAsia="Verdana" w:hAnsi="Times New Roman" w:cs="Times New Roman"/>
                <w:color w:val="000000"/>
                <w:lang w:val="ru-RU"/>
              </w:rPr>
              <w:t xml:space="preserve"> таких актов и документов, а также в получении такой национальной и зарубежной защиты, патента или иного права, которое может потребоваться Заказчику.</w:t>
            </w:r>
          </w:p>
          <w:p w14:paraId="41FA9F52" w14:textId="77777777" w:rsidR="00F27FF9" w:rsidRPr="004C002F" w:rsidRDefault="00F27FF9" w:rsidP="004C002F">
            <w:pPr>
              <w:tabs>
                <w:tab w:val="left" w:pos="0"/>
              </w:tabs>
              <w:spacing w:line="360" w:lineRule="auto"/>
              <w:ind w:left="600" w:hanging="1"/>
              <w:jc w:val="both"/>
              <w:rPr>
                <w:rFonts w:ascii="Times New Roman" w:eastAsia="Verdana" w:hAnsi="Times New Roman" w:cs="Times New Roman"/>
                <w:color w:val="000000"/>
                <w:lang w:val="ru-RU"/>
              </w:rPr>
            </w:pPr>
          </w:p>
          <w:p w14:paraId="46BEEBDF" w14:textId="50248C80" w:rsidR="004C002F" w:rsidRPr="004C002F" w:rsidRDefault="004C002F" w:rsidP="004C002F">
            <w:pPr>
              <w:tabs>
                <w:tab w:val="left" w:pos="0"/>
              </w:tabs>
              <w:spacing w:line="360" w:lineRule="auto"/>
              <w:ind w:left="600" w:hanging="1"/>
              <w:jc w:val="both"/>
              <w:rPr>
                <w:rFonts w:ascii="Times New Roman" w:eastAsia="Verdana" w:hAnsi="Times New Roman" w:cs="Times New Roman"/>
                <w:color w:val="000000"/>
                <w:lang w:val="ru-RU"/>
              </w:rPr>
            </w:pPr>
            <w:r w:rsidRPr="004C002F">
              <w:rPr>
                <w:rFonts w:ascii="Times New Roman" w:eastAsia="Verdana" w:hAnsi="Times New Roman" w:cs="Times New Roman"/>
                <w:color w:val="000000"/>
                <w:lang w:val="ru-RU"/>
              </w:rPr>
              <w:t>1</w:t>
            </w:r>
            <w:r w:rsidR="00E75EE0">
              <w:rPr>
                <w:rFonts w:ascii="Times New Roman" w:eastAsia="Verdana" w:hAnsi="Times New Roman" w:cs="Times New Roman"/>
                <w:color w:val="000000"/>
                <w:lang w:val="ru-RU"/>
              </w:rPr>
              <w:t>5</w:t>
            </w:r>
            <w:r w:rsidRPr="004C002F">
              <w:rPr>
                <w:rFonts w:ascii="Times New Roman" w:eastAsia="Verdana" w:hAnsi="Times New Roman" w:cs="Times New Roman"/>
                <w:color w:val="000000"/>
                <w:lang w:val="ru-RU"/>
              </w:rPr>
              <w:t>.5</w:t>
            </w:r>
            <w:proofErr w:type="gramStart"/>
            <w:r w:rsidRPr="004C002F">
              <w:rPr>
                <w:rFonts w:ascii="Times New Roman" w:eastAsia="Verdana" w:hAnsi="Times New Roman" w:cs="Times New Roman"/>
                <w:color w:val="000000"/>
                <w:lang w:val="ru-RU"/>
              </w:rPr>
              <w:t xml:space="preserve"> П</w:t>
            </w:r>
            <w:proofErr w:type="gramEnd"/>
            <w:r w:rsidRPr="004C002F">
              <w:rPr>
                <w:rFonts w:ascii="Times New Roman" w:eastAsia="Verdana" w:hAnsi="Times New Roman" w:cs="Times New Roman"/>
                <w:color w:val="000000"/>
                <w:lang w:val="ru-RU"/>
              </w:rPr>
              <w:t>о требованию Заказчика в отношении любых таких Изобретений, Работ или моральных или иных прав, описанных в этом пункте 1</w:t>
            </w:r>
            <w:r w:rsidR="00E75EE0">
              <w:rPr>
                <w:rFonts w:ascii="Times New Roman" w:eastAsia="Verdana" w:hAnsi="Times New Roman" w:cs="Times New Roman"/>
                <w:color w:val="000000"/>
                <w:lang w:val="ru-RU"/>
              </w:rPr>
              <w:t>5</w:t>
            </w:r>
            <w:r w:rsidRPr="004C002F">
              <w:rPr>
                <w:rFonts w:ascii="Times New Roman" w:eastAsia="Verdana" w:hAnsi="Times New Roman" w:cs="Times New Roman"/>
                <w:color w:val="000000"/>
                <w:lang w:val="ru-RU"/>
              </w:rPr>
              <w:t xml:space="preserve"> (в совокупности "Интеллектуальная собственность"), </w:t>
            </w:r>
            <w:r w:rsidR="00522BC9" w:rsidRPr="00522BC9">
              <w:rPr>
                <w:rFonts w:ascii="Times New Roman" w:eastAsia="Verdana" w:hAnsi="Times New Roman" w:cs="Times New Roman"/>
                <w:color w:val="000000"/>
                <w:lang w:val="ru-RU"/>
              </w:rPr>
              <w:t>Исполнитель</w:t>
            </w:r>
            <w:r w:rsidR="00522BC9" w:rsidRPr="00522BC9" w:rsidDel="00522BC9">
              <w:rPr>
                <w:rFonts w:ascii="Times New Roman" w:eastAsia="Verdana" w:hAnsi="Times New Roman" w:cs="Times New Roman"/>
                <w:color w:val="000000"/>
                <w:lang w:val="ru-RU"/>
              </w:rPr>
              <w:t xml:space="preserve"> </w:t>
            </w:r>
            <w:r w:rsidRPr="004C002F">
              <w:rPr>
                <w:rFonts w:ascii="Times New Roman" w:eastAsia="Verdana" w:hAnsi="Times New Roman" w:cs="Times New Roman"/>
                <w:color w:val="000000"/>
                <w:lang w:val="ru-RU"/>
              </w:rPr>
              <w:t xml:space="preserve">незамедлительно раскроет, оформит и передаст Заказчику все документы, необходимые для: </w:t>
            </w:r>
          </w:p>
          <w:p w14:paraId="256BB71C" w14:textId="77777777" w:rsidR="004C002F" w:rsidRPr="004C002F" w:rsidRDefault="004C002F" w:rsidP="004C002F">
            <w:pPr>
              <w:tabs>
                <w:tab w:val="left" w:pos="0"/>
              </w:tabs>
              <w:spacing w:line="360" w:lineRule="auto"/>
              <w:ind w:left="600" w:hanging="1"/>
              <w:jc w:val="both"/>
              <w:rPr>
                <w:rFonts w:ascii="Times New Roman" w:eastAsia="Verdana" w:hAnsi="Times New Roman" w:cs="Times New Roman"/>
                <w:color w:val="000000"/>
                <w:lang w:val="ru-RU"/>
              </w:rPr>
            </w:pPr>
            <w:r w:rsidRPr="004C002F">
              <w:rPr>
                <w:rFonts w:ascii="Times New Roman" w:eastAsia="Verdana" w:hAnsi="Times New Roman" w:cs="Times New Roman"/>
                <w:color w:val="000000"/>
                <w:lang w:val="ru-RU"/>
              </w:rPr>
              <w:t>(i) полного представления об указанной Интеллектуальной Собственности;</w:t>
            </w:r>
          </w:p>
          <w:p w14:paraId="305C72A2" w14:textId="77777777" w:rsidR="004C002F" w:rsidRPr="004C002F" w:rsidRDefault="004C002F" w:rsidP="004C002F">
            <w:pPr>
              <w:tabs>
                <w:tab w:val="left" w:pos="0"/>
              </w:tabs>
              <w:spacing w:line="360" w:lineRule="auto"/>
              <w:ind w:left="600" w:hanging="1"/>
              <w:jc w:val="both"/>
              <w:rPr>
                <w:rFonts w:ascii="Times New Roman" w:eastAsia="Verdana" w:hAnsi="Times New Roman" w:cs="Times New Roman"/>
                <w:color w:val="000000"/>
                <w:lang w:val="ru-RU"/>
              </w:rPr>
            </w:pPr>
            <w:r w:rsidRPr="004C002F">
              <w:rPr>
                <w:rFonts w:ascii="Times New Roman" w:eastAsia="Verdana" w:hAnsi="Times New Roman" w:cs="Times New Roman"/>
                <w:color w:val="000000"/>
                <w:lang w:val="ru-RU"/>
              </w:rPr>
              <w:t>(</w:t>
            </w:r>
            <w:proofErr w:type="spellStart"/>
            <w:r w:rsidRPr="004C002F">
              <w:rPr>
                <w:rFonts w:ascii="Times New Roman" w:eastAsia="Verdana" w:hAnsi="Times New Roman" w:cs="Times New Roman"/>
                <w:color w:val="000000"/>
                <w:lang w:val="ru-RU"/>
              </w:rPr>
              <w:t>ii</w:t>
            </w:r>
            <w:proofErr w:type="spellEnd"/>
            <w:r w:rsidRPr="004C002F">
              <w:rPr>
                <w:rFonts w:ascii="Times New Roman" w:eastAsia="Verdana" w:hAnsi="Times New Roman" w:cs="Times New Roman"/>
                <w:color w:val="000000"/>
                <w:lang w:val="ru-RU"/>
              </w:rPr>
              <w:t xml:space="preserve">) подачи заявки на получение и поддержания такой внутренней и внешней охраны, патента или иной защиты, которую Заказчик может пожелать получить в отношении Интеллектуальной Собственности; и </w:t>
            </w:r>
          </w:p>
          <w:p w14:paraId="65A672F0" w14:textId="77777777" w:rsidR="004C002F" w:rsidRDefault="004C002F" w:rsidP="004C002F">
            <w:pPr>
              <w:tabs>
                <w:tab w:val="left" w:pos="0"/>
              </w:tabs>
              <w:spacing w:line="360" w:lineRule="auto"/>
              <w:ind w:left="600" w:hanging="1"/>
              <w:jc w:val="both"/>
              <w:rPr>
                <w:rFonts w:ascii="Times New Roman" w:eastAsia="Verdana" w:hAnsi="Times New Roman" w:cs="Times New Roman"/>
                <w:color w:val="000000"/>
                <w:lang w:val="ru-RU"/>
              </w:rPr>
            </w:pPr>
            <w:r w:rsidRPr="004C002F">
              <w:rPr>
                <w:rFonts w:ascii="Times New Roman" w:eastAsia="Verdana" w:hAnsi="Times New Roman" w:cs="Times New Roman"/>
                <w:color w:val="000000"/>
                <w:lang w:val="ru-RU"/>
              </w:rPr>
              <w:t>(</w:t>
            </w:r>
            <w:proofErr w:type="spellStart"/>
            <w:r w:rsidRPr="004C002F">
              <w:rPr>
                <w:rFonts w:ascii="Times New Roman" w:eastAsia="Verdana" w:hAnsi="Times New Roman" w:cs="Times New Roman"/>
                <w:color w:val="000000"/>
                <w:lang w:val="ru-RU"/>
              </w:rPr>
              <w:t>iii</w:t>
            </w:r>
            <w:proofErr w:type="spellEnd"/>
            <w:r w:rsidRPr="004C002F">
              <w:rPr>
                <w:rFonts w:ascii="Times New Roman" w:eastAsia="Verdana" w:hAnsi="Times New Roman" w:cs="Times New Roman"/>
                <w:color w:val="000000"/>
                <w:lang w:val="ru-RU"/>
              </w:rPr>
              <w:t>) осуществления передачи прав по требованию Заказчика за счет средств</w:t>
            </w:r>
            <w:r w:rsidR="00CC5107">
              <w:rPr>
                <w:rFonts w:ascii="Times New Roman" w:eastAsia="Verdana" w:hAnsi="Times New Roman" w:cs="Times New Roman"/>
                <w:color w:val="000000"/>
                <w:lang w:val="ru-RU"/>
              </w:rPr>
              <w:t xml:space="preserve"> </w:t>
            </w:r>
            <w:r w:rsidR="00CC5107" w:rsidRPr="00CC5107">
              <w:rPr>
                <w:rFonts w:ascii="Times New Roman" w:eastAsia="Verdana" w:hAnsi="Times New Roman" w:cs="Times New Roman"/>
                <w:color w:val="000000"/>
                <w:lang w:val="ru-RU"/>
              </w:rPr>
              <w:t>Исполнител</w:t>
            </w:r>
            <w:r w:rsidR="00CC5107">
              <w:rPr>
                <w:rFonts w:ascii="Times New Roman" w:eastAsia="Verdana" w:hAnsi="Times New Roman" w:cs="Times New Roman"/>
                <w:color w:val="000000"/>
                <w:lang w:val="ru-RU"/>
              </w:rPr>
              <w:t>я</w:t>
            </w:r>
            <w:r w:rsidRPr="004C002F">
              <w:rPr>
                <w:rFonts w:ascii="Times New Roman" w:eastAsia="Verdana" w:hAnsi="Times New Roman" w:cs="Times New Roman"/>
                <w:color w:val="000000"/>
                <w:lang w:val="ru-RU"/>
              </w:rPr>
              <w:t>, но без дальнейшего или дополнительного рассмотрения.</w:t>
            </w:r>
          </w:p>
          <w:p w14:paraId="3D9442F8" w14:textId="77777777" w:rsidR="0059187C" w:rsidRDefault="0059187C" w:rsidP="004C002F">
            <w:pPr>
              <w:tabs>
                <w:tab w:val="left" w:pos="0"/>
              </w:tabs>
              <w:spacing w:line="360" w:lineRule="auto"/>
              <w:ind w:left="600" w:hanging="1"/>
              <w:jc w:val="both"/>
              <w:rPr>
                <w:rFonts w:ascii="Times New Roman" w:eastAsia="Verdana" w:hAnsi="Times New Roman" w:cs="Times New Roman"/>
                <w:color w:val="000000"/>
                <w:lang w:val="ru-RU"/>
              </w:rPr>
            </w:pPr>
          </w:p>
          <w:p w14:paraId="7BD9FF81" w14:textId="252EDA13" w:rsidR="00D413BB" w:rsidRDefault="00D413BB" w:rsidP="00D413BB">
            <w:pPr>
              <w:tabs>
                <w:tab w:val="left" w:pos="0"/>
              </w:tabs>
              <w:spacing w:line="360" w:lineRule="auto"/>
              <w:ind w:left="600" w:hanging="1"/>
              <w:jc w:val="both"/>
              <w:rPr>
                <w:rFonts w:ascii="Times New Roman" w:eastAsia="Verdana" w:hAnsi="Times New Roman" w:cs="Times New Roman"/>
                <w:color w:val="000000"/>
                <w:lang w:val="ru-RU"/>
              </w:rPr>
            </w:pPr>
            <w:proofErr w:type="gramStart"/>
            <w:r w:rsidRPr="00D413BB">
              <w:rPr>
                <w:rFonts w:ascii="Times New Roman" w:eastAsia="Verdana" w:hAnsi="Times New Roman" w:cs="Times New Roman"/>
                <w:color w:val="000000"/>
                <w:lang w:val="ru-RU"/>
              </w:rPr>
              <w:t>1</w:t>
            </w:r>
            <w:r w:rsidR="00BD6309">
              <w:rPr>
                <w:rFonts w:ascii="Times New Roman" w:eastAsia="Verdana" w:hAnsi="Times New Roman" w:cs="Times New Roman"/>
                <w:color w:val="000000"/>
                <w:lang w:val="ru-RU"/>
              </w:rPr>
              <w:t>5</w:t>
            </w:r>
            <w:r w:rsidRPr="00D413BB">
              <w:rPr>
                <w:rFonts w:ascii="Times New Roman" w:eastAsia="Verdana" w:hAnsi="Times New Roman" w:cs="Times New Roman"/>
                <w:color w:val="000000"/>
                <w:lang w:val="ru-RU"/>
              </w:rPr>
              <w:t xml:space="preserve">.6 </w:t>
            </w:r>
            <w:r w:rsidR="00CC5107" w:rsidRPr="00CC5107">
              <w:rPr>
                <w:rFonts w:ascii="Times New Roman" w:eastAsia="Verdana" w:hAnsi="Times New Roman" w:cs="Times New Roman"/>
                <w:color w:val="000000"/>
                <w:lang w:val="ru-RU"/>
              </w:rPr>
              <w:t>Исполнитель</w:t>
            </w:r>
            <w:r w:rsidR="00CC5107" w:rsidRPr="00CC5107" w:rsidDel="00CC5107">
              <w:rPr>
                <w:rFonts w:ascii="Times New Roman" w:eastAsia="Verdana" w:hAnsi="Times New Roman" w:cs="Times New Roman"/>
                <w:color w:val="000000"/>
                <w:lang w:val="ru-RU"/>
              </w:rPr>
              <w:t xml:space="preserve"> </w:t>
            </w:r>
            <w:r w:rsidRPr="00D413BB">
              <w:rPr>
                <w:rFonts w:ascii="Times New Roman" w:eastAsia="Verdana" w:hAnsi="Times New Roman" w:cs="Times New Roman"/>
                <w:color w:val="000000"/>
                <w:lang w:val="ru-RU"/>
              </w:rPr>
              <w:t xml:space="preserve">признает, что в будущем могут существовать права в отношении Интеллектуальной собственности, на которую Заказчик может иначе получить право, но которые </w:t>
            </w:r>
            <w:r w:rsidRPr="00D413BB">
              <w:rPr>
                <w:rFonts w:ascii="Times New Roman" w:eastAsia="Verdana" w:hAnsi="Times New Roman" w:cs="Times New Roman"/>
                <w:color w:val="000000"/>
                <w:lang w:val="ru-RU"/>
              </w:rPr>
              <w:lastRenderedPageBreak/>
              <w:t>еще не существуют, при этом такие права определяются как новые виды использования, носители информации, а также средства и формы эксплуатации для использования текущей или будущей технологии, которая еще не разработана.</w:t>
            </w:r>
            <w:proofErr w:type="gramEnd"/>
            <w:r w:rsidRPr="00D413BB">
              <w:rPr>
                <w:rFonts w:ascii="Times New Roman" w:eastAsia="Verdana" w:hAnsi="Times New Roman" w:cs="Times New Roman"/>
                <w:color w:val="000000"/>
                <w:lang w:val="ru-RU"/>
              </w:rPr>
              <w:t xml:space="preserve"> </w:t>
            </w:r>
            <w:r w:rsidR="00003707" w:rsidRPr="00003707">
              <w:rPr>
                <w:rFonts w:ascii="Times New Roman" w:eastAsia="Verdana" w:hAnsi="Times New Roman" w:cs="Times New Roman"/>
                <w:color w:val="000000"/>
                <w:lang w:val="ru-RU"/>
              </w:rPr>
              <w:t>Исполнитель</w:t>
            </w:r>
            <w:r w:rsidR="00003707" w:rsidRPr="00003707" w:rsidDel="00003707">
              <w:rPr>
                <w:rFonts w:ascii="Times New Roman" w:eastAsia="Verdana" w:hAnsi="Times New Roman" w:cs="Times New Roman"/>
                <w:color w:val="000000"/>
                <w:lang w:val="ru-RU"/>
              </w:rPr>
              <w:t xml:space="preserve"> </w:t>
            </w:r>
            <w:r w:rsidRPr="00D413BB">
              <w:rPr>
                <w:rFonts w:ascii="Times New Roman" w:eastAsia="Verdana" w:hAnsi="Times New Roman" w:cs="Times New Roman"/>
                <w:color w:val="000000"/>
                <w:lang w:val="ru-RU"/>
              </w:rPr>
              <w:t xml:space="preserve">конкретно намеревается предоставить или передать права, указанные в данном </w:t>
            </w:r>
            <w:proofErr w:type="gramStart"/>
            <w:r w:rsidRPr="00D413BB">
              <w:rPr>
                <w:rFonts w:ascii="Times New Roman" w:eastAsia="Verdana" w:hAnsi="Times New Roman" w:cs="Times New Roman"/>
                <w:color w:val="000000"/>
                <w:lang w:val="ru-RU"/>
              </w:rPr>
              <w:t>пункте</w:t>
            </w:r>
            <w:proofErr w:type="gramEnd"/>
            <w:r w:rsidRPr="00D413BB">
              <w:rPr>
                <w:rFonts w:ascii="Times New Roman" w:eastAsia="Verdana" w:hAnsi="Times New Roman" w:cs="Times New Roman"/>
                <w:color w:val="000000"/>
                <w:lang w:val="ru-RU"/>
              </w:rPr>
              <w:t>, чтобы включить все такие известные или неизвестные виды использования, средства и формы эксплуатации.</w:t>
            </w:r>
          </w:p>
          <w:p w14:paraId="752BE8C7" w14:textId="77777777" w:rsidR="00341F2E" w:rsidRPr="00D413BB" w:rsidRDefault="00341F2E" w:rsidP="00D413BB">
            <w:pPr>
              <w:tabs>
                <w:tab w:val="left" w:pos="0"/>
              </w:tabs>
              <w:spacing w:line="360" w:lineRule="auto"/>
              <w:ind w:left="600" w:hanging="1"/>
              <w:jc w:val="both"/>
              <w:rPr>
                <w:rFonts w:ascii="Times New Roman" w:eastAsia="Verdana" w:hAnsi="Times New Roman" w:cs="Times New Roman"/>
                <w:color w:val="000000"/>
                <w:lang w:val="ru-RU"/>
              </w:rPr>
            </w:pPr>
          </w:p>
          <w:p w14:paraId="308E104E" w14:textId="3274652A" w:rsidR="00914B3E" w:rsidRDefault="00D413BB" w:rsidP="00D413BB">
            <w:pPr>
              <w:tabs>
                <w:tab w:val="left" w:pos="0"/>
              </w:tabs>
              <w:spacing w:line="360" w:lineRule="auto"/>
              <w:ind w:left="600" w:hanging="1"/>
              <w:jc w:val="both"/>
              <w:rPr>
                <w:rFonts w:ascii="Times New Roman" w:eastAsia="Verdana" w:hAnsi="Times New Roman" w:cs="Times New Roman"/>
                <w:color w:val="000000"/>
                <w:lang w:val="ru-RU"/>
              </w:rPr>
            </w:pPr>
            <w:r w:rsidRPr="00D413BB">
              <w:rPr>
                <w:rFonts w:ascii="Times New Roman" w:eastAsia="Verdana" w:hAnsi="Times New Roman" w:cs="Times New Roman"/>
                <w:color w:val="000000"/>
                <w:lang w:val="ru-RU"/>
              </w:rPr>
              <w:t>1</w:t>
            </w:r>
            <w:r w:rsidR="00BD6309">
              <w:rPr>
                <w:rFonts w:ascii="Times New Roman" w:eastAsia="Verdana" w:hAnsi="Times New Roman" w:cs="Times New Roman"/>
                <w:color w:val="000000"/>
                <w:lang w:val="ru-RU"/>
              </w:rPr>
              <w:t>5</w:t>
            </w:r>
            <w:r w:rsidRPr="00D413BB">
              <w:rPr>
                <w:rFonts w:ascii="Times New Roman" w:eastAsia="Verdana" w:hAnsi="Times New Roman" w:cs="Times New Roman"/>
                <w:color w:val="000000"/>
                <w:lang w:val="ru-RU"/>
              </w:rPr>
              <w:t xml:space="preserve">.7 </w:t>
            </w:r>
            <w:r w:rsidR="002C300E" w:rsidRPr="002C300E">
              <w:rPr>
                <w:rFonts w:ascii="Times New Roman" w:eastAsia="Verdana" w:hAnsi="Times New Roman" w:cs="Times New Roman"/>
                <w:color w:val="000000"/>
                <w:lang w:val="ru-RU"/>
              </w:rPr>
              <w:t>Исполнитель</w:t>
            </w:r>
            <w:r w:rsidR="002C300E" w:rsidRPr="002C300E" w:rsidDel="002C300E">
              <w:rPr>
                <w:rFonts w:ascii="Times New Roman" w:eastAsia="Verdana" w:hAnsi="Times New Roman" w:cs="Times New Roman"/>
                <w:color w:val="000000"/>
                <w:lang w:val="ru-RU"/>
              </w:rPr>
              <w:t xml:space="preserve"> </w:t>
            </w:r>
            <w:r w:rsidRPr="00D413BB">
              <w:rPr>
                <w:rFonts w:ascii="Times New Roman" w:eastAsia="Verdana" w:hAnsi="Times New Roman" w:cs="Times New Roman"/>
                <w:color w:val="000000"/>
                <w:lang w:val="ru-RU"/>
              </w:rPr>
              <w:t>признает и соглашается с тем, что нарушение этого пункта 1</w:t>
            </w:r>
            <w:r w:rsidR="00BD6309">
              <w:rPr>
                <w:rFonts w:ascii="Times New Roman" w:eastAsia="Verdana" w:hAnsi="Times New Roman" w:cs="Times New Roman"/>
                <w:color w:val="000000"/>
                <w:lang w:val="ru-RU"/>
              </w:rPr>
              <w:t>5</w:t>
            </w:r>
            <w:r w:rsidRPr="00D413BB">
              <w:rPr>
                <w:rFonts w:ascii="Times New Roman" w:eastAsia="Verdana" w:hAnsi="Times New Roman" w:cs="Times New Roman"/>
                <w:color w:val="000000"/>
                <w:lang w:val="ru-RU"/>
              </w:rPr>
              <w:t xml:space="preserve"> Договора причинит Заказчику непоправимый ущерб, и что средство правовой защиты Заказчика за такое нарушение будет недостаточным. Соответственно, </w:t>
            </w:r>
            <w:r w:rsidR="00A4142B" w:rsidRPr="00A4142B">
              <w:rPr>
                <w:rFonts w:ascii="Times New Roman" w:eastAsia="Verdana" w:hAnsi="Times New Roman" w:cs="Times New Roman"/>
                <w:color w:val="000000"/>
                <w:lang w:val="ru-RU"/>
              </w:rPr>
              <w:t>Исполнитель</w:t>
            </w:r>
            <w:r w:rsidR="00A4142B" w:rsidRPr="00A4142B" w:rsidDel="00A4142B">
              <w:rPr>
                <w:rFonts w:ascii="Times New Roman" w:eastAsia="Verdana" w:hAnsi="Times New Roman" w:cs="Times New Roman"/>
                <w:color w:val="000000"/>
                <w:lang w:val="ru-RU"/>
              </w:rPr>
              <w:t xml:space="preserve"> </w:t>
            </w:r>
            <w:r w:rsidRPr="00D413BB">
              <w:rPr>
                <w:rFonts w:ascii="Times New Roman" w:eastAsia="Verdana" w:hAnsi="Times New Roman" w:cs="Times New Roman"/>
                <w:color w:val="000000"/>
                <w:lang w:val="ru-RU"/>
              </w:rPr>
              <w:t xml:space="preserve">соглашается с тем, что в дополнение к любому возмещению, предоставляемому Заказчику по закону или в </w:t>
            </w:r>
            <w:proofErr w:type="gramStart"/>
            <w:r w:rsidRPr="00D413BB">
              <w:rPr>
                <w:rFonts w:ascii="Times New Roman" w:eastAsia="Verdana" w:hAnsi="Times New Roman" w:cs="Times New Roman"/>
                <w:color w:val="000000"/>
                <w:lang w:val="ru-RU"/>
              </w:rPr>
              <w:t>соответствии</w:t>
            </w:r>
            <w:proofErr w:type="gramEnd"/>
            <w:r w:rsidRPr="00D413BB">
              <w:rPr>
                <w:rFonts w:ascii="Times New Roman" w:eastAsia="Verdana" w:hAnsi="Times New Roman" w:cs="Times New Roman"/>
                <w:color w:val="000000"/>
                <w:lang w:val="ru-RU"/>
              </w:rPr>
              <w:t xml:space="preserve"> с настоящим Договором, и без необходимости доказательства фактического ущерба, </w:t>
            </w:r>
            <w:r w:rsidR="00A4142B" w:rsidRPr="00A4142B">
              <w:rPr>
                <w:rFonts w:ascii="Times New Roman" w:eastAsia="Verdana" w:hAnsi="Times New Roman" w:cs="Times New Roman"/>
                <w:color w:val="000000"/>
                <w:lang w:val="ru-RU"/>
              </w:rPr>
              <w:t>Исполнитель</w:t>
            </w:r>
            <w:r w:rsidR="00A4142B" w:rsidRPr="00A4142B" w:rsidDel="00A4142B">
              <w:rPr>
                <w:rFonts w:ascii="Times New Roman" w:eastAsia="Verdana" w:hAnsi="Times New Roman" w:cs="Times New Roman"/>
                <w:color w:val="000000"/>
                <w:lang w:val="ru-RU"/>
              </w:rPr>
              <w:t xml:space="preserve"> </w:t>
            </w:r>
            <w:r w:rsidRPr="00D413BB">
              <w:rPr>
                <w:rFonts w:ascii="Times New Roman" w:eastAsia="Verdana" w:hAnsi="Times New Roman" w:cs="Times New Roman"/>
                <w:color w:val="000000"/>
                <w:lang w:val="ru-RU"/>
              </w:rPr>
              <w:t>несет ответственность за ущерб, который может быть причинен Заказчику. Стороны также понимают, что любое средство правовой защиты, предоставленное Заказчику, не должно рассматриваться как альтернативное и взаимоисключающее средство правовой защиты.</w:t>
            </w:r>
          </w:p>
          <w:p w14:paraId="55145D79" w14:textId="77777777" w:rsidR="00D413BB" w:rsidRPr="00D413BB" w:rsidRDefault="00D413BB" w:rsidP="00D413BB">
            <w:pPr>
              <w:tabs>
                <w:tab w:val="left" w:pos="0"/>
              </w:tabs>
              <w:spacing w:line="360" w:lineRule="auto"/>
              <w:ind w:left="600" w:hanging="1"/>
              <w:jc w:val="both"/>
              <w:rPr>
                <w:rFonts w:ascii="Times New Roman" w:eastAsia="Verdana" w:hAnsi="Times New Roman" w:cs="Times New Roman"/>
                <w:color w:val="000000"/>
                <w:lang w:val="ru-RU"/>
              </w:rPr>
            </w:pPr>
            <w:r w:rsidRPr="00D413BB">
              <w:rPr>
                <w:rFonts w:ascii="Times New Roman" w:eastAsia="Verdana" w:hAnsi="Times New Roman" w:cs="Times New Roman"/>
                <w:color w:val="000000"/>
                <w:lang w:val="ru-RU"/>
              </w:rPr>
              <w:t xml:space="preserve"> </w:t>
            </w:r>
          </w:p>
          <w:p w14:paraId="0952BC55" w14:textId="44DD6F5E" w:rsidR="0059187C" w:rsidRDefault="00D413BB" w:rsidP="00D413BB">
            <w:pPr>
              <w:tabs>
                <w:tab w:val="left" w:pos="0"/>
              </w:tabs>
              <w:spacing w:line="360" w:lineRule="auto"/>
              <w:ind w:left="600" w:hanging="1"/>
              <w:jc w:val="both"/>
              <w:rPr>
                <w:rFonts w:ascii="Times New Roman" w:eastAsia="Verdana" w:hAnsi="Times New Roman" w:cs="Times New Roman"/>
                <w:color w:val="000000"/>
                <w:lang w:val="ru-RU"/>
              </w:rPr>
            </w:pPr>
            <w:r w:rsidRPr="00D413BB">
              <w:rPr>
                <w:rFonts w:ascii="Times New Roman" w:eastAsia="Verdana" w:hAnsi="Times New Roman" w:cs="Times New Roman"/>
                <w:color w:val="000000"/>
                <w:lang w:val="ru-RU"/>
              </w:rPr>
              <w:t>1</w:t>
            </w:r>
            <w:r w:rsidR="00BD6309">
              <w:rPr>
                <w:rFonts w:ascii="Times New Roman" w:eastAsia="Verdana" w:hAnsi="Times New Roman" w:cs="Times New Roman"/>
                <w:color w:val="000000"/>
                <w:lang w:val="ru-RU"/>
              </w:rPr>
              <w:t>5</w:t>
            </w:r>
            <w:r w:rsidRPr="00D413BB">
              <w:rPr>
                <w:rFonts w:ascii="Times New Roman" w:eastAsia="Verdana" w:hAnsi="Times New Roman" w:cs="Times New Roman"/>
                <w:color w:val="000000"/>
                <w:lang w:val="ru-RU"/>
              </w:rPr>
              <w:t>.8</w:t>
            </w:r>
            <w:proofErr w:type="gramStart"/>
            <w:r w:rsidRPr="00D413BB">
              <w:rPr>
                <w:rFonts w:ascii="Times New Roman" w:eastAsia="Verdana" w:hAnsi="Times New Roman" w:cs="Times New Roman"/>
                <w:color w:val="000000"/>
                <w:lang w:val="ru-RU"/>
              </w:rPr>
              <w:t xml:space="preserve"> В</w:t>
            </w:r>
            <w:proofErr w:type="gramEnd"/>
            <w:r w:rsidRPr="00D413BB">
              <w:rPr>
                <w:rFonts w:ascii="Times New Roman" w:eastAsia="Verdana" w:hAnsi="Times New Roman" w:cs="Times New Roman"/>
                <w:color w:val="000000"/>
                <w:lang w:val="ru-RU"/>
              </w:rPr>
              <w:t>о избежание сомнений, данный пункт 1</w:t>
            </w:r>
            <w:r w:rsidR="00BD6309">
              <w:rPr>
                <w:rFonts w:ascii="Times New Roman" w:eastAsia="Verdana" w:hAnsi="Times New Roman" w:cs="Times New Roman"/>
                <w:color w:val="000000"/>
                <w:lang w:val="ru-RU"/>
              </w:rPr>
              <w:t>5</w:t>
            </w:r>
            <w:r w:rsidRPr="00D413BB">
              <w:rPr>
                <w:rFonts w:ascii="Times New Roman" w:eastAsia="Verdana" w:hAnsi="Times New Roman" w:cs="Times New Roman"/>
                <w:color w:val="000000"/>
                <w:lang w:val="ru-RU"/>
              </w:rPr>
              <w:t xml:space="preserve"> Договора остается в силе и не </w:t>
            </w:r>
            <w:r w:rsidRPr="00D413BB">
              <w:rPr>
                <w:rFonts w:ascii="Times New Roman" w:eastAsia="Verdana" w:hAnsi="Times New Roman" w:cs="Times New Roman"/>
                <w:color w:val="000000"/>
                <w:lang w:val="ru-RU"/>
              </w:rPr>
              <w:lastRenderedPageBreak/>
              <w:t xml:space="preserve">будет затронут прекращением действия, по какой бы то ни было причине, настоящего Договора. Кроме того, </w:t>
            </w:r>
            <w:r w:rsidR="00A4142B" w:rsidRPr="00A4142B">
              <w:rPr>
                <w:rFonts w:ascii="Times New Roman" w:eastAsia="Verdana" w:hAnsi="Times New Roman" w:cs="Times New Roman"/>
                <w:color w:val="000000"/>
                <w:lang w:val="ru-RU"/>
              </w:rPr>
              <w:t>Исполнитель</w:t>
            </w:r>
            <w:r w:rsidR="00A4142B" w:rsidRPr="00A4142B" w:rsidDel="00A4142B">
              <w:rPr>
                <w:rFonts w:ascii="Times New Roman" w:eastAsia="Verdana" w:hAnsi="Times New Roman" w:cs="Times New Roman"/>
                <w:color w:val="000000"/>
                <w:lang w:val="ru-RU"/>
              </w:rPr>
              <w:t xml:space="preserve"> </w:t>
            </w:r>
            <w:r w:rsidRPr="00D413BB">
              <w:rPr>
                <w:rFonts w:ascii="Times New Roman" w:eastAsia="Verdana" w:hAnsi="Times New Roman" w:cs="Times New Roman"/>
                <w:color w:val="000000"/>
                <w:lang w:val="ru-RU"/>
              </w:rPr>
              <w:t xml:space="preserve">признает, что предусмотренное Договором вознаграждение </w:t>
            </w:r>
            <w:r w:rsidR="00A4142B" w:rsidRPr="00A4142B">
              <w:rPr>
                <w:rFonts w:ascii="Times New Roman" w:eastAsia="Verdana" w:hAnsi="Times New Roman" w:cs="Times New Roman"/>
                <w:color w:val="000000"/>
                <w:lang w:val="ru-RU"/>
              </w:rPr>
              <w:t>Исполнител</w:t>
            </w:r>
            <w:r w:rsidR="00A4142B">
              <w:rPr>
                <w:rFonts w:ascii="Times New Roman" w:eastAsia="Verdana" w:hAnsi="Times New Roman" w:cs="Times New Roman"/>
                <w:color w:val="000000"/>
                <w:lang w:val="ru-RU"/>
              </w:rPr>
              <w:t>я</w:t>
            </w:r>
            <w:r w:rsidR="00A4142B" w:rsidRPr="00A4142B" w:rsidDel="00A4142B">
              <w:rPr>
                <w:rFonts w:ascii="Times New Roman" w:eastAsia="Verdana" w:hAnsi="Times New Roman" w:cs="Times New Roman"/>
                <w:color w:val="000000"/>
                <w:lang w:val="ru-RU"/>
              </w:rPr>
              <w:t xml:space="preserve"> </w:t>
            </w:r>
            <w:r w:rsidRPr="00D413BB">
              <w:rPr>
                <w:rFonts w:ascii="Times New Roman" w:eastAsia="Verdana" w:hAnsi="Times New Roman" w:cs="Times New Roman"/>
                <w:color w:val="000000"/>
                <w:lang w:val="ru-RU"/>
              </w:rPr>
              <w:t>включает в себя компенсацию за уступку Заказчику всех прав на интеллектуальную собственность, как это предусмотрено в пункте 1</w:t>
            </w:r>
            <w:r w:rsidR="004B0C3B">
              <w:rPr>
                <w:rFonts w:ascii="Times New Roman" w:eastAsia="Verdana" w:hAnsi="Times New Roman" w:cs="Times New Roman"/>
                <w:color w:val="000000"/>
                <w:lang w:val="ru-RU"/>
              </w:rPr>
              <w:t>5</w:t>
            </w:r>
            <w:r w:rsidRPr="00D413BB">
              <w:rPr>
                <w:rFonts w:ascii="Times New Roman" w:eastAsia="Verdana" w:hAnsi="Times New Roman" w:cs="Times New Roman"/>
                <w:color w:val="000000"/>
                <w:lang w:val="ru-RU"/>
              </w:rPr>
              <w:t xml:space="preserve"> Договора.</w:t>
            </w:r>
          </w:p>
          <w:p w14:paraId="6C53771A" w14:textId="52EE2139" w:rsidR="00601887" w:rsidRDefault="00792AE0" w:rsidP="00601887">
            <w:pPr>
              <w:tabs>
                <w:tab w:val="left" w:pos="0"/>
              </w:tabs>
              <w:spacing w:before="120" w:line="360" w:lineRule="auto"/>
              <w:ind w:left="600" w:hanging="1"/>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15</w:t>
            </w:r>
            <w:r w:rsidR="00601887" w:rsidRPr="00866F1B">
              <w:rPr>
                <w:rFonts w:ascii="Times New Roman" w:eastAsia="Verdana" w:hAnsi="Times New Roman" w:cs="Times New Roman"/>
                <w:color w:val="000000"/>
                <w:lang w:val="ru-RU"/>
              </w:rPr>
              <w:t>.</w:t>
            </w:r>
            <w:r>
              <w:rPr>
                <w:rFonts w:ascii="Times New Roman" w:eastAsia="Verdana" w:hAnsi="Times New Roman" w:cs="Times New Roman"/>
                <w:color w:val="000000"/>
                <w:lang w:val="ru-RU"/>
              </w:rPr>
              <w:t>9</w:t>
            </w:r>
            <w:proofErr w:type="gramStart"/>
            <w:r w:rsidR="001460AE">
              <w:rPr>
                <w:rFonts w:ascii="Times New Roman" w:eastAsia="Verdana" w:hAnsi="Times New Roman" w:cs="Times New Roman"/>
                <w:color w:val="000000"/>
                <w:lang w:val="ru-RU"/>
              </w:rPr>
              <w:t xml:space="preserve"> С</w:t>
            </w:r>
            <w:proofErr w:type="gramEnd"/>
            <w:r w:rsidR="001460AE">
              <w:rPr>
                <w:rFonts w:ascii="Times New Roman" w:eastAsia="Verdana" w:hAnsi="Times New Roman" w:cs="Times New Roman"/>
                <w:color w:val="000000"/>
                <w:lang w:val="ru-RU"/>
              </w:rPr>
              <w:t xml:space="preserve"> учетом</w:t>
            </w:r>
            <w:r w:rsidR="00601887" w:rsidRPr="00866F1B">
              <w:rPr>
                <w:rFonts w:ascii="Times New Roman" w:eastAsia="Verdana" w:hAnsi="Times New Roman" w:cs="Times New Roman"/>
                <w:color w:val="000000"/>
                <w:lang w:val="ru-RU"/>
              </w:rPr>
              <w:t xml:space="preserve"> любого прямого письменного соглашения между Сторонами, </w:t>
            </w:r>
            <w:r w:rsidR="00601887">
              <w:rPr>
                <w:rFonts w:ascii="Times New Roman" w:eastAsia="Verdana" w:hAnsi="Times New Roman" w:cs="Times New Roman"/>
                <w:color w:val="000000"/>
                <w:lang w:val="ru-RU"/>
              </w:rPr>
              <w:t>Исполнитель</w:t>
            </w:r>
            <w:r w:rsidR="00601887" w:rsidRPr="00866F1B">
              <w:rPr>
                <w:rFonts w:ascii="Times New Roman" w:eastAsia="Verdana" w:hAnsi="Times New Roman" w:cs="Times New Roman"/>
                <w:color w:val="000000"/>
                <w:lang w:val="ru-RU"/>
              </w:rPr>
              <w:t xml:space="preserve"> </w:t>
            </w:r>
            <w:r>
              <w:rPr>
                <w:rFonts w:ascii="Times New Roman" w:eastAsia="Verdana" w:hAnsi="Times New Roman" w:cs="Times New Roman"/>
                <w:color w:val="000000"/>
                <w:lang w:val="ru-RU"/>
              </w:rPr>
              <w:t xml:space="preserve">должен </w:t>
            </w:r>
            <w:r w:rsidR="00601887" w:rsidRPr="00866F1B">
              <w:rPr>
                <w:rFonts w:ascii="Times New Roman" w:eastAsia="Verdana" w:hAnsi="Times New Roman" w:cs="Times New Roman"/>
                <w:color w:val="000000"/>
                <w:lang w:val="ru-RU"/>
              </w:rPr>
              <w:t>обеспечит</w:t>
            </w:r>
            <w:r>
              <w:rPr>
                <w:rFonts w:ascii="Times New Roman" w:eastAsia="Verdana" w:hAnsi="Times New Roman" w:cs="Times New Roman"/>
                <w:color w:val="000000"/>
                <w:lang w:val="ru-RU"/>
              </w:rPr>
              <w:t>ь законность использования</w:t>
            </w:r>
            <w:r w:rsidR="00601887" w:rsidRPr="00866F1B">
              <w:rPr>
                <w:rFonts w:ascii="Times New Roman" w:eastAsia="Verdana" w:hAnsi="Times New Roman" w:cs="Times New Roman"/>
                <w:color w:val="000000"/>
                <w:lang w:val="ru-RU"/>
              </w:rPr>
              <w:t xml:space="preserve"> Материалов третьих лиц</w:t>
            </w:r>
            <w:r w:rsidR="000A5E90">
              <w:rPr>
                <w:rFonts w:ascii="Times New Roman" w:eastAsia="Verdana" w:hAnsi="Times New Roman" w:cs="Times New Roman"/>
                <w:color w:val="000000"/>
                <w:lang w:val="ru-RU"/>
              </w:rPr>
              <w:t xml:space="preserve">, </w:t>
            </w:r>
            <w:r w:rsidR="000A5E90" w:rsidRPr="000A5E90">
              <w:rPr>
                <w:rFonts w:ascii="Times New Roman" w:eastAsia="Verdana" w:hAnsi="Times New Roman" w:cs="Times New Roman"/>
                <w:color w:val="000000"/>
                <w:lang w:val="ru-RU"/>
              </w:rPr>
              <w:t>которые могут быть включены в результаты интеллектуальной деятельности Исполнителя (оказанных Услуг)</w:t>
            </w:r>
            <w:r w:rsidR="000A5E90">
              <w:rPr>
                <w:rFonts w:ascii="Times New Roman" w:eastAsia="Verdana" w:hAnsi="Times New Roman" w:cs="Times New Roman"/>
                <w:color w:val="000000"/>
                <w:lang w:val="ru-RU"/>
              </w:rPr>
              <w:t>, включая</w:t>
            </w:r>
            <w:r w:rsidR="001460AE">
              <w:rPr>
                <w:rFonts w:ascii="Times New Roman" w:eastAsia="Verdana" w:hAnsi="Times New Roman" w:cs="Times New Roman"/>
                <w:color w:val="000000"/>
                <w:lang w:val="ru-RU"/>
              </w:rPr>
              <w:t>, но не ограничиваясь:</w:t>
            </w:r>
            <w:r w:rsidR="000A5E90">
              <w:rPr>
                <w:rFonts w:ascii="Times New Roman" w:eastAsia="Verdana" w:hAnsi="Times New Roman" w:cs="Times New Roman"/>
                <w:color w:val="000000"/>
                <w:lang w:val="ru-RU"/>
              </w:rPr>
              <w:t xml:space="preserve"> предоставление Заказчику необходимых лицензий</w:t>
            </w:r>
            <w:r w:rsidR="000710A4">
              <w:rPr>
                <w:rFonts w:ascii="Times New Roman" w:eastAsia="Verdana" w:hAnsi="Times New Roman" w:cs="Times New Roman"/>
                <w:color w:val="000000"/>
                <w:lang w:val="ru-RU"/>
              </w:rPr>
              <w:t xml:space="preserve"> (сублицензий)</w:t>
            </w:r>
            <w:r w:rsidR="000A5E90">
              <w:rPr>
                <w:rFonts w:ascii="Times New Roman" w:eastAsia="Verdana" w:hAnsi="Times New Roman" w:cs="Times New Roman"/>
                <w:color w:val="000000"/>
                <w:lang w:val="ru-RU"/>
              </w:rPr>
              <w:t xml:space="preserve">, </w:t>
            </w:r>
            <w:r w:rsidR="000A5E90" w:rsidRPr="000A5E90">
              <w:rPr>
                <w:rFonts w:ascii="Times New Roman" w:eastAsia="Verdana" w:hAnsi="Times New Roman" w:cs="Times New Roman"/>
                <w:color w:val="000000"/>
                <w:lang w:val="ru-RU"/>
              </w:rPr>
              <w:t>при условии, что Заказчи</w:t>
            </w:r>
            <w:r w:rsidR="000710A4">
              <w:rPr>
                <w:rFonts w:ascii="Times New Roman" w:eastAsia="Verdana" w:hAnsi="Times New Roman" w:cs="Times New Roman"/>
                <w:color w:val="000000"/>
                <w:lang w:val="ru-RU"/>
              </w:rPr>
              <w:t>к предварительно письменно</w:t>
            </w:r>
            <w:r w:rsidR="000A5E90" w:rsidRPr="000A5E90">
              <w:rPr>
                <w:rFonts w:ascii="Times New Roman" w:eastAsia="Verdana" w:hAnsi="Times New Roman" w:cs="Times New Roman"/>
                <w:color w:val="000000"/>
                <w:lang w:val="ru-RU"/>
              </w:rPr>
              <w:t xml:space="preserve"> одобрил условия лицензирования до заключения любого такого лицензионного соглашения.</w:t>
            </w:r>
          </w:p>
          <w:p w14:paraId="460FC665" w14:textId="77777777" w:rsidR="00C26E41" w:rsidRDefault="00C26E41" w:rsidP="003C1214">
            <w:pPr>
              <w:tabs>
                <w:tab w:val="left" w:pos="0"/>
              </w:tabs>
              <w:spacing w:before="120" w:line="360" w:lineRule="auto"/>
              <w:jc w:val="both"/>
              <w:rPr>
                <w:rFonts w:ascii="Times New Roman" w:eastAsia="Verdana" w:hAnsi="Times New Roman" w:cs="Times New Roman"/>
                <w:color w:val="000000"/>
                <w:lang w:val="ru-RU"/>
              </w:rPr>
            </w:pPr>
          </w:p>
          <w:p w14:paraId="663AEF66" w14:textId="7E062F94" w:rsidR="007540B3" w:rsidRPr="00C863B0" w:rsidRDefault="007540B3" w:rsidP="00C863B0">
            <w:pPr>
              <w:tabs>
                <w:tab w:val="left" w:pos="0"/>
              </w:tabs>
              <w:spacing w:line="360" w:lineRule="auto"/>
              <w:ind w:left="600" w:hanging="1"/>
              <w:jc w:val="both"/>
              <w:rPr>
                <w:rFonts w:ascii="Times New Roman" w:eastAsia="Verdana" w:hAnsi="Times New Roman" w:cs="Times New Roman"/>
                <w:b/>
                <w:bCs/>
                <w:color w:val="000000"/>
                <w:lang w:val="ru-RU"/>
              </w:rPr>
            </w:pPr>
            <w:r w:rsidRPr="00C863B0">
              <w:rPr>
                <w:rFonts w:ascii="Times New Roman" w:eastAsia="Verdana" w:hAnsi="Times New Roman" w:cs="Times New Roman"/>
                <w:b/>
                <w:bCs/>
                <w:color w:val="000000"/>
                <w:lang w:val="ru-RU"/>
              </w:rPr>
              <w:t>1</w:t>
            </w:r>
            <w:r w:rsidR="007244A8">
              <w:rPr>
                <w:rFonts w:ascii="Times New Roman" w:eastAsia="Verdana" w:hAnsi="Times New Roman" w:cs="Times New Roman"/>
                <w:b/>
                <w:bCs/>
                <w:color w:val="000000"/>
                <w:lang w:val="ru-RU"/>
              </w:rPr>
              <w:t>6</w:t>
            </w:r>
            <w:r w:rsidRPr="00C863B0">
              <w:rPr>
                <w:rFonts w:ascii="Times New Roman" w:eastAsia="Verdana" w:hAnsi="Times New Roman" w:cs="Times New Roman"/>
                <w:b/>
                <w:bCs/>
                <w:color w:val="000000"/>
                <w:lang w:val="ru-RU"/>
              </w:rPr>
              <w:t>. Конфиденциальность</w:t>
            </w:r>
          </w:p>
          <w:p w14:paraId="7DFF0CAB" w14:textId="4E5C3714" w:rsidR="007540B3" w:rsidRPr="007540B3" w:rsidRDefault="007540B3" w:rsidP="007540B3">
            <w:pPr>
              <w:tabs>
                <w:tab w:val="left" w:pos="0"/>
              </w:tabs>
              <w:spacing w:before="120" w:line="360" w:lineRule="auto"/>
              <w:ind w:left="600" w:hanging="1"/>
              <w:jc w:val="both"/>
              <w:rPr>
                <w:rFonts w:ascii="Times New Roman" w:eastAsia="Verdana" w:hAnsi="Times New Roman" w:cs="Times New Roman"/>
                <w:color w:val="000000"/>
                <w:lang w:val="ru-RU"/>
              </w:rPr>
            </w:pPr>
            <w:r w:rsidRPr="007540B3">
              <w:rPr>
                <w:rFonts w:ascii="Times New Roman" w:eastAsia="Verdana" w:hAnsi="Times New Roman" w:cs="Times New Roman"/>
                <w:color w:val="000000"/>
                <w:lang w:val="ru-RU"/>
              </w:rPr>
              <w:t>1</w:t>
            </w:r>
            <w:r w:rsidR="007244A8">
              <w:rPr>
                <w:rFonts w:ascii="Times New Roman" w:eastAsia="Verdana" w:hAnsi="Times New Roman" w:cs="Times New Roman"/>
                <w:color w:val="000000"/>
                <w:lang w:val="ru-RU"/>
              </w:rPr>
              <w:t>6</w:t>
            </w:r>
            <w:r w:rsidRPr="007540B3">
              <w:rPr>
                <w:rFonts w:ascii="Times New Roman" w:eastAsia="Verdana" w:hAnsi="Times New Roman" w:cs="Times New Roman"/>
                <w:color w:val="000000"/>
                <w:lang w:val="ru-RU"/>
              </w:rPr>
              <w:t xml:space="preserve">.1 </w:t>
            </w:r>
            <w:r w:rsidR="001F3F3C" w:rsidRPr="001F3F3C">
              <w:rPr>
                <w:rFonts w:ascii="Times New Roman" w:eastAsia="Verdana" w:hAnsi="Times New Roman" w:cs="Times New Roman"/>
                <w:color w:val="000000"/>
                <w:lang w:val="ru-RU"/>
              </w:rPr>
              <w:t>Исполнитель</w:t>
            </w:r>
            <w:r w:rsidR="001F3F3C" w:rsidRPr="001F3F3C" w:rsidDel="001F3F3C">
              <w:rPr>
                <w:rFonts w:ascii="Times New Roman" w:eastAsia="Verdana" w:hAnsi="Times New Roman" w:cs="Times New Roman"/>
                <w:color w:val="000000"/>
                <w:lang w:val="ru-RU"/>
              </w:rPr>
              <w:t xml:space="preserve"> </w:t>
            </w:r>
            <w:r w:rsidRPr="007540B3">
              <w:rPr>
                <w:rFonts w:ascii="Times New Roman" w:eastAsia="Verdana" w:hAnsi="Times New Roman" w:cs="Times New Roman"/>
                <w:color w:val="000000"/>
                <w:lang w:val="ru-RU"/>
              </w:rPr>
              <w:t xml:space="preserve">признает, что в процессе предоставления Услуг </w:t>
            </w:r>
            <w:r w:rsidR="001F3F3C" w:rsidRPr="001F3F3C">
              <w:rPr>
                <w:rFonts w:ascii="Times New Roman" w:eastAsia="Verdana" w:hAnsi="Times New Roman" w:cs="Times New Roman"/>
                <w:color w:val="000000"/>
                <w:lang w:val="ru-RU"/>
              </w:rPr>
              <w:t>Исполнител</w:t>
            </w:r>
            <w:r w:rsidR="001F3F3C">
              <w:rPr>
                <w:rFonts w:ascii="Times New Roman" w:eastAsia="Verdana" w:hAnsi="Times New Roman" w:cs="Times New Roman"/>
                <w:color w:val="000000"/>
                <w:lang w:val="ru-RU"/>
              </w:rPr>
              <w:t>я</w:t>
            </w:r>
            <w:r w:rsidR="001F3F3C" w:rsidRPr="001F3F3C" w:rsidDel="001F3F3C">
              <w:rPr>
                <w:rFonts w:ascii="Times New Roman" w:eastAsia="Verdana" w:hAnsi="Times New Roman" w:cs="Times New Roman"/>
                <w:color w:val="000000"/>
                <w:lang w:val="ru-RU"/>
              </w:rPr>
              <w:t xml:space="preserve"> </w:t>
            </w:r>
            <w:r w:rsidRPr="007540B3">
              <w:rPr>
                <w:rFonts w:ascii="Times New Roman" w:eastAsia="Verdana" w:hAnsi="Times New Roman" w:cs="Times New Roman"/>
                <w:color w:val="000000"/>
                <w:lang w:val="ru-RU"/>
              </w:rPr>
              <w:t xml:space="preserve">в соответствии с настоящим Договором, </w:t>
            </w:r>
            <w:r w:rsidR="001F3F3C" w:rsidRPr="001F3F3C">
              <w:rPr>
                <w:rFonts w:ascii="Times New Roman" w:eastAsia="Verdana" w:hAnsi="Times New Roman" w:cs="Times New Roman"/>
                <w:color w:val="000000"/>
                <w:lang w:val="ru-RU"/>
              </w:rPr>
              <w:t>Исполнитель</w:t>
            </w:r>
            <w:r w:rsidR="001F3F3C" w:rsidRPr="001F3F3C" w:rsidDel="001F3F3C">
              <w:rPr>
                <w:rFonts w:ascii="Times New Roman" w:eastAsia="Verdana" w:hAnsi="Times New Roman" w:cs="Times New Roman"/>
                <w:color w:val="000000"/>
                <w:lang w:val="ru-RU"/>
              </w:rPr>
              <w:t xml:space="preserve"> </w:t>
            </w:r>
            <w:r w:rsidRPr="007540B3">
              <w:rPr>
                <w:rFonts w:ascii="Times New Roman" w:eastAsia="Verdana" w:hAnsi="Times New Roman" w:cs="Times New Roman"/>
                <w:color w:val="000000"/>
                <w:lang w:val="ru-RU"/>
              </w:rPr>
              <w:t xml:space="preserve">будет или может иметь доступ к конфиденциальной информации и информации, являющейся собственностью Заказчика ("Конфиденциальная информация"), а </w:t>
            </w:r>
            <w:r w:rsidR="001F3F3C" w:rsidRPr="001F3F3C">
              <w:rPr>
                <w:rFonts w:ascii="Times New Roman" w:eastAsia="Verdana" w:hAnsi="Times New Roman" w:cs="Times New Roman"/>
                <w:color w:val="000000"/>
                <w:lang w:val="ru-RU"/>
              </w:rPr>
              <w:lastRenderedPageBreak/>
              <w:t>Исполнитель</w:t>
            </w:r>
            <w:r w:rsidR="001F3F3C" w:rsidRPr="001F3F3C" w:rsidDel="001F3F3C">
              <w:rPr>
                <w:rFonts w:ascii="Times New Roman" w:eastAsia="Verdana" w:hAnsi="Times New Roman" w:cs="Times New Roman"/>
                <w:color w:val="000000"/>
                <w:lang w:val="ru-RU"/>
              </w:rPr>
              <w:t xml:space="preserve"> </w:t>
            </w:r>
            <w:r w:rsidRPr="007540B3">
              <w:rPr>
                <w:rFonts w:ascii="Times New Roman" w:eastAsia="Verdana" w:hAnsi="Times New Roman" w:cs="Times New Roman"/>
                <w:color w:val="000000"/>
                <w:lang w:val="ru-RU"/>
              </w:rPr>
              <w:t xml:space="preserve">далее признает, что вся такая Конфиденциальная информация </w:t>
            </w:r>
            <w:proofErr w:type="gramStart"/>
            <w:r w:rsidRPr="007540B3">
              <w:rPr>
                <w:rFonts w:ascii="Times New Roman" w:eastAsia="Verdana" w:hAnsi="Times New Roman" w:cs="Times New Roman"/>
                <w:color w:val="000000"/>
                <w:lang w:val="ru-RU"/>
              </w:rPr>
              <w:t>является</w:t>
            </w:r>
            <w:proofErr w:type="gramEnd"/>
            <w:r w:rsidRPr="007540B3">
              <w:rPr>
                <w:rFonts w:ascii="Times New Roman" w:eastAsia="Verdana" w:hAnsi="Times New Roman" w:cs="Times New Roman"/>
                <w:color w:val="000000"/>
                <w:lang w:val="ru-RU"/>
              </w:rPr>
              <w:t xml:space="preserve"> и будет являться собственностью Заказчика в любой момент времени. </w:t>
            </w:r>
          </w:p>
          <w:p w14:paraId="3C95FC8C" w14:textId="42B9CCE9" w:rsidR="007540B3" w:rsidRPr="007540B3" w:rsidRDefault="007540B3" w:rsidP="007540B3">
            <w:pPr>
              <w:tabs>
                <w:tab w:val="left" w:pos="0"/>
              </w:tabs>
              <w:spacing w:before="120" w:line="360" w:lineRule="auto"/>
              <w:ind w:left="600" w:hanging="1"/>
              <w:jc w:val="both"/>
              <w:rPr>
                <w:rFonts w:ascii="Times New Roman" w:eastAsia="Verdana" w:hAnsi="Times New Roman" w:cs="Times New Roman"/>
                <w:color w:val="000000"/>
                <w:lang w:val="ru-RU"/>
              </w:rPr>
            </w:pPr>
            <w:proofErr w:type="gramStart"/>
            <w:r w:rsidRPr="007540B3">
              <w:rPr>
                <w:rFonts w:ascii="Times New Roman" w:eastAsia="Verdana" w:hAnsi="Times New Roman" w:cs="Times New Roman"/>
                <w:color w:val="000000"/>
                <w:lang w:val="ru-RU"/>
              </w:rPr>
              <w:t>1</w:t>
            </w:r>
            <w:r w:rsidR="00E50C73">
              <w:rPr>
                <w:rFonts w:ascii="Times New Roman" w:eastAsia="Verdana" w:hAnsi="Times New Roman" w:cs="Times New Roman"/>
                <w:color w:val="000000"/>
                <w:lang w:val="ru-RU"/>
              </w:rPr>
              <w:t>6</w:t>
            </w:r>
            <w:r w:rsidRPr="007540B3">
              <w:rPr>
                <w:rFonts w:ascii="Times New Roman" w:eastAsia="Verdana" w:hAnsi="Times New Roman" w:cs="Times New Roman"/>
                <w:color w:val="000000"/>
                <w:lang w:val="ru-RU"/>
              </w:rPr>
              <w:t xml:space="preserve">.2 Конфиденциальная информация означает всю информацию любого характера и в любой форме, письменной, устной или электронной, которая раскрыта или известна </w:t>
            </w:r>
            <w:r w:rsidR="001F3F3C" w:rsidRPr="001F3F3C">
              <w:rPr>
                <w:rFonts w:ascii="Times New Roman" w:eastAsia="Verdana" w:hAnsi="Times New Roman" w:cs="Times New Roman"/>
                <w:color w:val="000000"/>
                <w:lang w:val="ru-RU"/>
              </w:rPr>
              <w:t>Исполнител</w:t>
            </w:r>
            <w:r w:rsidR="001F3F3C">
              <w:rPr>
                <w:rFonts w:ascii="Times New Roman" w:eastAsia="Verdana" w:hAnsi="Times New Roman" w:cs="Times New Roman"/>
                <w:color w:val="000000"/>
                <w:lang w:val="ru-RU"/>
              </w:rPr>
              <w:t>ю</w:t>
            </w:r>
            <w:r w:rsidR="001F3F3C" w:rsidRPr="001F3F3C" w:rsidDel="001F3F3C">
              <w:rPr>
                <w:rFonts w:ascii="Times New Roman" w:eastAsia="Verdana" w:hAnsi="Times New Roman" w:cs="Times New Roman"/>
                <w:color w:val="000000"/>
                <w:lang w:val="ru-RU"/>
              </w:rPr>
              <w:t xml:space="preserve"> </w:t>
            </w:r>
            <w:r w:rsidRPr="007540B3">
              <w:rPr>
                <w:rFonts w:ascii="Times New Roman" w:eastAsia="Verdana" w:hAnsi="Times New Roman" w:cs="Times New Roman"/>
                <w:color w:val="000000"/>
                <w:lang w:val="ru-RU"/>
              </w:rPr>
              <w:t xml:space="preserve">как следствие или посредством Услуг по данному Договору с Заказчиком, независимо от того, разработана ли такая информация Заказчиком или передана Заказчику конфиденциально третьими лицами и должна включать в себя, без ограничений: </w:t>
            </w:r>
            <w:proofErr w:type="gramEnd"/>
          </w:p>
          <w:p w14:paraId="61066D96" w14:textId="77777777" w:rsidR="007540B3" w:rsidRPr="007540B3" w:rsidRDefault="007540B3" w:rsidP="00C863B0">
            <w:pPr>
              <w:tabs>
                <w:tab w:val="left" w:pos="0"/>
              </w:tabs>
              <w:spacing w:line="360" w:lineRule="auto"/>
              <w:ind w:left="600" w:hanging="1"/>
              <w:jc w:val="both"/>
              <w:rPr>
                <w:rFonts w:ascii="Times New Roman" w:eastAsia="Verdana" w:hAnsi="Times New Roman" w:cs="Times New Roman"/>
                <w:color w:val="000000"/>
                <w:lang w:val="ru-RU"/>
              </w:rPr>
            </w:pPr>
            <w:r w:rsidRPr="007540B3">
              <w:rPr>
                <w:rFonts w:ascii="Times New Roman" w:eastAsia="Verdana" w:hAnsi="Times New Roman" w:cs="Times New Roman"/>
                <w:color w:val="000000"/>
                <w:lang w:val="ru-RU"/>
              </w:rPr>
              <w:t xml:space="preserve">(i) любую информацию, касающуюся </w:t>
            </w:r>
            <w:proofErr w:type="gramStart"/>
            <w:r w:rsidRPr="007540B3">
              <w:rPr>
                <w:rFonts w:ascii="Times New Roman" w:eastAsia="Verdana" w:hAnsi="Times New Roman" w:cs="Times New Roman"/>
                <w:color w:val="000000"/>
                <w:lang w:val="ru-RU"/>
              </w:rPr>
              <w:t>бизнес-счетов</w:t>
            </w:r>
            <w:proofErr w:type="gramEnd"/>
            <w:r w:rsidRPr="007540B3">
              <w:rPr>
                <w:rFonts w:ascii="Times New Roman" w:eastAsia="Verdana" w:hAnsi="Times New Roman" w:cs="Times New Roman"/>
                <w:color w:val="000000"/>
                <w:lang w:val="ru-RU"/>
              </w:rPr>
              <w:t>, финансовых планов или стратегий Заказчика, или любого клиента, или филиала, или подрядчика, или партнера Заказчика;</w:t>
            </w:r>
          </w:p>
          <w:p w14:paraId="4EA6EE74" w14:textId="77777777" w:rsidR="007540B3" w:rsidRPr="007540B3" w:rsidRDefault="007540B3" w:rsidP="007540B3">
            <w:pPr>
              <w:tabs>
                <w:tab w:val="left" w:pos="0"/>
              </w:tabs>
              <w:spacing w:before="120" w:line="360" w:lineRule="auto"/>
              <w:ind w:left="600" w:hanging="1"/>
              <w:jc w:val="both"/>
              <w:rPr>
                <w:rFonts w:ascii="Times New Roman" w:eastAsia="Verdana" w:hAnsi="Times New Roman" w:cs="Times New Roman"/>
                <w:color w:val="000000"/>
                <w:lang w:val="ru-RU"/>
              </w:rPr>
            </w:pPr>
            <w:r w:rsidRPr="007540B3">
              <w:rPr>
                <w:rFonts w:ascii="Times New Roman" w:eastAsia="Verdana" w:hAnsi="Times New Roman" w:cs="Times New Roman"/>
                <w:color w:val="000000"/>
                <w:lang w:val="ru-RU"/>
              </w:rPr>
              <w:t>(</w:t>
            </w:r>
            <w:proofErr w:type="spellStart"/>
            <w:r w:rsidRPr="007540B3">
              <w:rPr>
                <w:rFonts w:ascii="Times New Roman" w:eastAsia="Verdana" w:hAnsi="Times New Roman" w:cs="Times New Roman"/>
                <w:color w:val="000000"/>
                <w:lang w:val="ru-RU"/>
              </w:rPr>
              <w:t>ii</w:t>
            </w:r>
            <w:proofErr w:type="spellEnd"/>
            <w:r w:rsidRPr="007540B3">
              <w:rPr>
                <w:rFonts w:ascii="Times New Roman" w:eastAsia="Verdana" w:hAnsi="Times New Roman" w:cs="Times New Roman"/>
                <w:color w:val="000000"/>
                <w:lang w:val="ru-RU"/>
              </w:rPr>
              <w:t>) любой конфиденциальный отчет или исследование, проведенное по поручению или от имени Заказчика или любого из его соответствующих клиентов в связи с бизнесом или делами Заказчика или любого из его соответствующих клиентов, или аффилированных лиц, или подрядчиков, или партнеров;</w:t>
            </w:r>
          </w:p>
          <w:p w14:paraId="7516C59C" w14:textId="77777777" w:rsidR="007540B3" w:rsidRPr="007540B3" w:rsidRDefault="007540B3" w:rsidP="007540B3">
            <w:pPr>
              <w:tabs>
                <w:tab w:val="left" w:pos="0"/>
              </w:tabs>
              <w:spacing w:before="120" w:line="360" w:lineRule="auto"/>
              <w:ind w:left="600" w:hanging="1"/>
              <w:jc w:val="both"/>
              <w:rPr>
                <w:rFonts w:ascii="Times New Roman" w:eastAsia="Verdana" w:hAnsi="Times New Roman" w:cs="Times New Roman"/>
                <w:color w:val="000000"/>
                <w:lang w:val="ru-RU"/>
              </w:rPr>
            </w:pPr>
            <w:r w:rsidRPr="007540B3">
              <w:rPr>
                <w:rFonts w:ascii="Times New Roman" w:eastAsia="Verdana" w:hAnsi="Times New Roman" w:cs="Times New Roman"/>
                <w:color w:val="000000"/>
                <w:lang w:val="ru-RU"/>
              </w:rPr>
              <w:t>(</w:t>
            </w:r>
            <w:proofErr w:type="spellStart"/>
            <w:r w:rsidRPr="007540B3">
              <w:rPr>
                <w:rFonts w:ascii="Times New Roman" w:eastAsia="Verdana" w:hAnsi="Times New Roman" w:cs="Times New Roman"/>
                <w:color w:val="000000"/>
                <w:lang w:val="ru-RU"/>
              </w:rPr>
              <w:t>iii</w:t>
            </w:r>
            <w:proofErr w:type="spellEnd"/>
            <w:r w:rsidRPr="007540B3">
              <w:rPr>
                <w:rFonts w:ascii="Times New Roman" w:eastAsia="Verdana" w:hAnsi="Times New Roman" w:cs="Times New Roman"/>
                <w:color w:val="000000"/>
                <w:lang w:val="ru-RU"/>
              </w:rPr>
              <w:t xml:space="preserve">) любые торговые секреты Заказчика, включая ноу-хау и конфиденциальные операции; и </w:t>
            </w:r>
          </w:p>
          <w:p w14:paraId="05A7D9FA" w14:textId="77777777" w:rsidR="007540B3" w:rsidRPr="007540B3" w:rsidRDefault="007540B3" w:rsidP="007540B3">
            <w:pPr>
              <w:tabs>
                <w:tab w:val="left" w:pos="0"/>
              </w:tabs>
              <w:spacing w:before="120" w:line="360" w:lineRule="auto"/>
              <w:ind w:left="600" w:hanging="1"/>
              <w:jc w:val="both"/>
              <w:rPr>
                <w:rFonts w:ascii="Times New Roman" w:eastAsia="Verdana" w:hAnsi="Times New Roman" w:cs="Times New Roman"/>
                <w:color w:val="000000"/>
                <w:lang w:val="ru-RU"/>
              </w:rPr>
            </w:pPr>
            <w:r w:rsidRPr="007540B3">
              <w:rPr>
                <w:rFonts w:ascii="Times New Roman" w:eastAsia="Verdana" w:hAnsi="Times New Roman" w:cs="Times New Roman"/>
                <w:color w:val="000000"/>
                <w:lang w:val="ru-RU"/>
              </w:rPr>
              <w:t>(</w:t>
            </w:r>
            <w:proofErr w:type="spellStart"/>
            <w:r w:rsidRPr="007540B3">
              <w:rPr>
                <w:rFonts w:ascii="Times New Roman" w:eastAsia="Verdana" w:hAnsi="Times New Roman" w:cs="Times New Roman"/>
                <w:color w:val="000000"/>
                <w:lang w:val="ru-RU"/>
              </w:rPr>
              <w:t>iv</w:t>
            </w:r>
            <w:proofErr w:type="spellEnd"/>
            <w:r w:rsidRPr="007540B3">
              <w:rPr>
                <w:rFonts w:ascii="Times New Roman" w:eastAsia="Verdana" w:hAnsi="Times New Roman" w:cs="Times New Roman"/>
                <w:color w:val="000000"/>
                <w:lang w:val="ru-RU"/>
              </w:rPr>
              <w:t xml:space="preserve">) любую другую информацию, которую Заказчик считает конфиденциальной и которая стала или могла стать известной </w:t>
            </w:r>
            <w:r w:rsidR="001F3F3C" w:rsidRPr="001F3F3C">
              <w:rPr>
                <w:rFonts w:ascii="Times New Roman" w:eastAsia="Verdana" w:hAnsi="Times New Roman" w:cs="Times New Roman"/>
                <w:color w:val="000000"/>
                <w:lang w:val="ru-RU"/>
              </w:rPr>
              <w:lastRenderedPageBreak/>
              <w:t>Исполнител</w:t>
            </w:r>
            <w:r w:rsidR="001F3F3C">
              <w:rPr>
                <w:rFonts w:ascii="Times New Roman" w:eastAsia="Verdana" w:hAnsi="Times New Roman" w:cs="Times New Roman"/>
                <w:color w:val="000000"/>
                <w:lang w:val="ru-RU"/>
              </w:rPr>
              <w:t>ю</w:t>
            </w:r>
            <w:r w:rsidR="001F3F3C" w:rsidRPr="001F3F3C" w:rsidDel="001F3F3C">
              <w:rPr>
                <w:rFonts w:ascii="Times New Roman" w:eastAsia="Verdana" w:hAnsi="Times New Roman" w:cs="Times New Roman"/>
                <w:color w:val="000000"/>
                <w:lang w:val="ru-RU"/>
              </w:rPr>
              <w:t xml:space="preserve"> </w:t>
            </w:r>
            <w:r w:rsidRPr="007540B3">
              <w:rPr>
                <w:rFonts w:ascii="Times New Roman" w:eastAsia="Verdana" w:hAnsi="Times New Roman" w:cs="Times New Roman"/>
                <w:color w:val="000000"/>
                <w:lang w:val="ru-RU"/>
              </w:rPr>
              <w:t xml:space="preserve">в ходе оказания Услуг </w:t>
            </w:r>
            <w:r w:rsidR="001F3F3C" w:rsidRPr="001F3F3C">
              <w:rPr>
                <w:rFonts w:ascii="Times New Roman" w:eastAsia="Verdana" w:hAnsi="Times New Roman" w:cs="Times New Roman"/>
                <w:color w:val="000000"/>
                <w:lang w:val="ru-RU"/>
              </w:rPr>
              <w:t>Исполнител</w:t>
            </w:r>
            <w:r w:rsidR="001F3F3C">
              <w:rPr>
                <w:rFonts w:ascii="Times New Roman" w:eastAsia="Verdana" w:hAnsi="Times New Roman" w:cs="Times New Roman"/>
                <w:color w:val="000000"/>
                <w:lang w:val="ru-RU"/>
              </w:rPr>
              <w:t>я</w:t>
            </w:r>
            <w:r w:rsidR="001F3F3C" w:rsidRPr="001F3F3C" w:rsidDel="001F3F3C">
              <w:rPr>
                <w:rFonts w:ascii="Times New Roman" w:eastAsia="Verdana" w:hAnsi="Times New Roman" w:cs="Times New Roman"/>
                <w:color w:val="000000"/>
                <w:lang w:val="ru-RU"/>
              </w:rPr>
              <w:t xml:space="preserve"> </w:t>
            </w:r>
            <w:r w:rsidRPr="007540B3">
              <w:rPr>
                <w:rFonts w:ascii="Times New Roman" w:eastAsia="Verdana" w:hAnsi="Times New Roman" w:cs="Times New Roman"/>
                <w:color w:val="000000"/>
                <w:lang w:val="ru-RU"/>
              </w:rPr>
              <w:t>в соответствии с настоящим Договором.</w:t>
            </w:r>
          </w:p>
          <w:p w14:paraId="1361F94E" w14:textId="77777777" w:rsidR="007540B3" w:rsidRPr="007540B3" w:rsidRDefault="007540B3" w:rsidP="00E44E03">
            <w:pPr>
              <w:tabs>
                <w:tab w:val="left" w:pos="0"/>
              </w:tabs>
              <w:spacing w:line="360" w:lineRule="auto"/>
              <w:ind w:left="600" w:hanging="1"/>
              <w:jc w:val="both"/>
              <w:rPr>
                <w:rFonts w:ascii="Times New Roman" w:eastAsia="Verdana" w:hAnsi="Times New Roman" w:cs="Times New Roman"/>
                <w:color w:val="000000"/>
                <w:lang w:val="ru-RU"/>
              </w:rPr>
            </w:pPr>
            <w:r w:rsidRPr="007540B3">
              <w:rPr>
                <w:rFonts w:ascii="Times New Roman" w:eastAsia="Verdana" w:hAnsi="Times New Roman" w:cs="Times New Roman"/>
                <w:color w:val="000000"/>
                <w:lang w:val="ru-RU"/>
              </w:rPr>
              <w:tab/>
            </w:r>
            <w:proofErr w:type="gramStart"/>
            <w:r w:rsidRPr="007540B3">
              <w:rPr>
                <w:rFonts w:ascii="Times New Roman" w:eastAsia="Verdana" w:hAnsi="Times New Roman" w:cs="Times New Roman"/>
                <w:color w:val="000000"/>
                <w:lang w:val="ru-RU"/>
              </w:rPr>
              <w:t xml:space="preserve">Конфиденциальная информация не должна включать любую информацию, которая была частью общественного достояния на момент раскрытия </w:t>
            </w:r>
            <w:r w:rsidR="001F3F3C" w:rsidRPr="001F3F3C">
              <w:rPr>
                <w:rFonts w:ascii="Times New Roman" w:eastAsia="Verdana" w:hAnsi="Times New Roman" w:cs="Times New Roman"/>
                <w:color w:val="000000"/>
                <w:lang w:val="ru-RU"/>
              </w:rPr>
              <w:t>Исполнител</w:t>
            </w:r>
            <w:r w:rsidR="001F3F3C">
              <w:rPr>
                <w:rFonts w:ascii="Times New Roman" w:eastAsia="Verdana" w:hAnsi="Times New Roman" w:cs="Times New Roman"/>
                <w:color w:val="000000"/>
                <w:lang w:val="ru-RU"/>
              </w:rPr>
              <w:t>ю</w:t>
            </w:r>
            <w:r w:rsidR="001F3F3C" w:rsidRPr="001F3F3C" w:rsidDel="001F3F3C">
              <w:rPr>
                <w:rFonts w:ascii="Times New Roman" w:eastAsia="Verdana" w:hAnsi="Times New Roman" w:cs="Times New Roman"/>
                <w:color w:val="000000"/>
                <w:lang w:val="ru-RU"/>
              </w:rPr>
              <w:t xml:space="preserve"> </w:t>
            </w:r>
            <w:r w:rsidRPr="007540B3">
              <w:rPr>
                <w:rFonts w:ascii="Times New Roman" w:eastAsia="Verdana" w:hAnsi="Times New Roman" w:cs="Times New Roman"/>
                <w:color w:val="000000"/>
                <w:lang w:val="ru-RU"/>
              </w:rPr>
              <w:t xml:space="preserve">или становится частью общественного достояния, иначе как в результате прямого или косвенного раскрытия </w:t>
            </w:r>
            <w:r w:rsidR="001F3F3C" w:rsidRPr="001F3F3C">
              <w:rPr>
                <w:rFonts w:ascii="Times New Roman" w:eastAsia="Verdana" w:hAnsi="Times New Roman" w:cs="Times New Roman"/>
                <w:color w:val="000000"/>
                <w:lang w:val="ru-RU"/>
              </w:rPr>
              <w:t>Исполнител</w:t>
            </w:r>
            <w:r w:rsidR="001F3F3C">
              <w:rPr>
                <w:rFonts w:ascii="Times New Roman" w:eastAsia="Verdana" w:hAnsi="Times New Roman" w:cs="Times New Roman"/>
                <w:color w:val="000000"/>
                <w:lang w:val="ru-RU"/>
              </w:rPr>
              <w:t>ем</w:t>
            </w:r>
            <w:r w:rsidR="001F3F3C" w:rsidRPr="001F3F3C" w:rsidDel="001F3F3C">
              <w:rPr>
                <w:rFonts w:ascii="Times New Roman" w:eastAsia="Verdana" w:hAnsi="Times New Roman" w:cs="Times New Roman"/>
                <w:color w:val="000000"/>
                <w:lang w:val="ru-RU"/>
              </w:rPr>
              <w:t xml:space="preserve"> </w:t>
            </w:r>
            <w:r w:rsidRPr="007540B3">
              <w:rPr>
                <w:rFonts w:ascii="Times New Roman" w:eastAsia="Verdana" w:hAnsi="Times New Roman" w:cs="Times New Roman"/>
                <w:color w:val="000000"/>
                <w:lang w:val="ru-RU"/>
              </w:rPr>
              <w:t>в нарушение настоящего Договора.</w:t>
            </w:r>
            <w:proofErr w:type="gramEnd"/>
          </w:p>
          <w:p w14:paraId="30A5E2A1" w14:textId="6CF6EDE5" w:rsidR="007540B3" w:rsidRPr="007540B3" w:rsidRDefault="007540B3" w:rsidP="007540B3">
            <w:pPr>
              <w:tabs>
                <w:tab w:val="left" w:pos="0"/>
              </w:tabs>
              <w:spacing w:before="120" w:line="360" w:lineRule="auto"/>
              <w:ind w:left="600" w:hanging="1"/>
              <w:jc w:val="both"/>
              <w:rPr>
                <w:rFonts w:ascii="Times New Roman" w:eastAsia="Verdana" w:hAnsi="Times New Roman" w:cs="Times New Roman"/>
                <w:color w:val="000000"/>
                <w:lang w:val="ru-RU"/>
              </w:rPr>
            </w:pPr>
            <w:r w:rsidRPr="007540B3">
              <w:rPr>
                <w:rFonts w:ascii="Times New Roman" w:eastAsia="Verdana" w:hAnsi="Times New Roman" w:cs="Times New Roman"/>
                <w:color w:val="000000"/>
                <w:lang w:val="ru-RU"/>
              </w:rPr>
              <w:t>1</w:t>
            </w:r>
            <w:r w:rsidR="00540625">
              <w:rPr>
                <w:rFonts w:ascii="Times New Roman" w:eastAsia="Verdana" w:hAnsi="Times New Roman" w:cs="Times New Roman"/>
                <w:color w:val="000000"/>
                <w:lang w:val="ru-RU"/>
              </w:rPr>
              <w:t>6</w:t>
            </w:r>
            <w:r w:rsidRPr="007540B3">
              <w:rPr>
                <w:rFonts w:ascii="Times New Roman" w:eastAsia="Verdana" w:hAnsi="Times New Roman" w:cs="Times New Roman"/>
                <w:color w:val="000000"/>
                <w:lang w:val="ru-RU"/>
              </w:rPr>
              <w:t>.3</w:t>
            </w:r>
            <w:proofErr w:type="gramStart"/>
            <w:r w:rsidRPr="007540B3">
              <w:rPr>
                <w:rFonts w:ascii="Times New Roman" w:eastAsia="Verdana" w:hAnsi="Times New Roman" w:cs="Times New Roman"/>
                <w:color w:val="000000"/>
                <w:lang w:val="ru-RU"/>
              </w:rPr>
              <w:t xml:space="preserve"> В</w:t>
            </w:r>
            <w:proofErr w:type="gramEnd"/>
            <w:r w:rsidRPr="007540B3">
              <w:rPr>
                <w:rFonts w:ascii="Times New Roman" w:eastAsia="Verdana" w:hAnsi="Times New Roman" w:cs="Times New Roman"/>
                <w:color w:val="000000"/>
                <w:lang w:val="ru-RU"/>
              </w:rPr>
              <w:t xml:space="preserve"> процессе оказания Услуг </w:t>
            </w:r>
            <w:r w:rsidR="001F3F3C" w:rsidRPr="001F3F3C">
              <w:rPr>
                <w:rFonts w:ascii="Times New Roman" w:eastAsia="Verdana" w:hAnsi="Times New Roman" w:cs="Times New Roman"/>
                <w:color w:val="000000"/>
                <w:lang w:val="ru-RU"/>
              </w:rPr>
              <w:t>Исполнител</w:t>
            </w:r>
            <w:r w:rsidR="001F3F3C">
              <w:rPr>
                <w:rFonts w:ascii="Times New Roman" w:eastAsia="Verdana" w:hAnsi="Times New Roman" w:cs="Times New Roman"/>
                <w:color w:val="000000"/>
                <w:lang w:val="ru-RU"/>
              </w:rPr>
              <w:t>я</w:t>
            </w:r>
            <w:r w:rsidR="001F3F3C" w:rsidRPr="001F3F3C" w:rsidDel="001F3F3C">
              <w:rPr>
                <w:rFonts w:ascii="Times New Roman" w:eastAsia="Verdana" w:hAnsi="Times New Roman" w:cs="Times New Roman"/>
                <w:color w:val="000000"/>
                <w:lang w:val="ru-RU"/>
              </w:rPr>
              <w:t xml:space="preserve"> </w:t>
            </w:r>
            <w:r w:rsidRPr="007540B3">
              <w:rPr>
                <w:rFonts w:ascii="Times New Roman" w:eastAsia="Verdana" w:hAnsi="Times New Roman" w:cs="Times New Roman"/>
                <w:color w:val="000000"/>
                <w:lang w:val="ru-RU"/>
              </w:rPr>
              <w:t xml:space="preserve">по настоящему Договору </w:t>
            </w:r>
            <w:r w:rsidR="001F3F3C" w:rsidRPr="001F3F3C">
              <w:rPr>
                <w:rFonts w:ascii="Times New Roman" w:eastAsia="Verdana" w:hAnsi="Times New Roman" w:cs="Times New Roman"/>
                <w:color w:val="000000"/>
                <w:lang w:val="ru-RU"/>
              </w:rPr>
              <w:t>Исполнитель</w:t>
            </w:r>
            <w:r w:rsidR="001F3F3C" w:rsidRPr="001F3F3C" w:rsidDel="001F3F3C">
              <w:rPr>
                <w:rFonts w:ascii="Times New Roman" w:eastAsia="Verdana" w:hAnsi="Times New Roman" w:cs="Times New Roman"/>
                <w:color w:val="000000"/>
                <w:lang w:val="ru-RU"/>
              </w:rPr>
              <w:t xml:space="preserve"> </w:t>
            </w:r>
            <w:r w:rsidRPr="007540B3">
              <w:rPr>
                <w:rFonts w:ascii="Times New Roman" w:eastAsia="Verdana" w:hAnsi="Times New Roman" w:cs="Times New Roman"/>
                <w:color w:val="000000"/>
                <w:lang w:val="ru-RU"/>
              </w:rPr>
              <w:t xml:space="preserve">будет использовать Конфиденциальную информацию только в целях выполнения обязанностей </w:t>
            </w:r>
            <w:r w:rsidR="001F3F3C" w:rsidRPr="001F3F3C">
              <w:rPr>
                <w:rFonts w:ascii="Times New Roman" w:eastAsia="Verdana" w:hAnsi="Times New Roman" w:cs="Times New Roman"/>
                <w:color w:val="000000"/>
                <w:lang w:val="ru-RU"/>
              </w:rPr>
              <w:t>Исполнител</w:t>
            </w:r>
            <w:r w:rsidR="001F3F3C">
              <w:rPr>
                <w:rFonts w:ascii="Times New Roman" w:eastAsia="Verdana" w:hAnsi="Times New Roman" w:cs="Times New Roman"/>
                <w:color w:val="000000"/>
                <w:lang w:val="ru-RU"/>
              </w:rPr>
              <w:t>я</w:t>
            </w:r>
            <w:r w:rsidR="001F3F3C" w:rsidRPr="001F3F3C" w:rsidDel="001F3F3C">
              <w:rPr>
                <w:rFonts w:ascii="Times New Roman" w:eastAsia="Verdana" w:hAnsi="Times New Roman" w:cs="Times New Roman"/>
                <w:color w:val="000000"/>
                <w:lang w:val="ru-RU"/>
              </w:rPr>
              <w:t xml:space="preserve"> </w:t>
            </w:r>
            <w:r w:rsidRPr="007540B3">
              <w:rPr>
                <w:rFonts w:ascii="Times New Roman" w:eastAsia="Verdana" w:hAnsi="Times New Roman" w:cs="Times New Roman"/>
                <w:color w:val="000000"/>
                <w:lang w:val="ru-RU"/>
              </w:rPr>
              <w:t xml:space="preserve">по настоящему Договору перед Заказчиком, а не для каких - либо иных целей. Во время действия данного Договора и после прекращения оказания Услуг </w:t>
            </w:r>
            <w:r w:rsidR="001F3F3C" w:rsidRPr="001F3F3C">
              <w:rPr>
                <w:rFonts w:ascii="Times New Roman" w:eastAsia="Verdana" w:hAnsi="Times New Roman" w:cs="Times New Roman"/>
                <w:color w:val="000000"/>
                <w:lang w:val="ru-RU"/>
              </w:rPr>
              <w:t>Исполнител</w:t>
            </w:r>
            <w:r w:rsidR="001F3F3C">
              <w:rPr>
                <w:rFonts w:ascii="Times New Roman" w:eastAsia="Verdana" w:hAnsi="Times New Roman" w:cs="Times New Roman"/>
                <w:color w:val="000000"/>
                <w:lang w:val="ru-RU"/>
              </w:rPr>
              <w:t>ем</w:t>
            </w:r>
            <w:r w:rsidR="001F3F3C" w:rsidRPr="001F3F3C" w:rsidDel="001F3F3C">
              <w:rPr>
                <w:rFonts w:ascii="Times New Roman" w:eastAsia="Verdana" w:hAnsi="Times New Roman" w:cs="Times New Roman"/>
                <w:color w:val="000000"/>
                <w:lang w:val="ru-RU"/>
              </w:rPr>
              <w:t xml:space="preserve"> </w:t>
            </w:r>
            <w:r w:rsidRPr="007540B3">
              <w:rPr>
                <w:rFonts w:ascii="Times New Roman" w:eastAsia="Verdana" w:hAnsi="Times New Roman" w:cs="Times New Roman"/>
                <w:color w:val="000000"/>
                <w:lang w:val="ru-RU"/>
              </w:rPr>
              <w:t xml:space="preserve">в </w:t>
            </w:r>
            <w:proofErr w:type="gramStart"/>
            <w:r w:rsidRPr="007540B3">
              <w:rPr>
                <w:rFonts w:ascii="Times New Roman" w:eastAsia="Verdana" w:hAnsi="Times New Roman" w:cs="Times New Roman"/>
                <w:color w:val="000000"/>
                <w:lang w:val="ru-RU"/>
              </w:rPr>
              <w:t>соответствии</w:t>
            </w:r>
            <w:proofErr w:type="gramEnd"/>
            <w:r w:rsidRPr="007540B3">
              <w:rPr>
                <w:rFonts w:ascii="Times New Roman" w:eastAsia="Verdana" w:hAnsi="Times New Roman" w:cs="Times New Roman"/>
                <w:color w:val="000000"/>
                <w:lang w:val="ru-RU"/>
              </w:rPr>
              <w:t xml:space="preserve"> с данным Договором, </w:t>
            </w:r>
            <w:r w:rsidR="001F3F3C" w:rsidRPr="001F3F3C">
              <w:rPr>
                <w:rFonts w:ascii="Times New Roman" w:eastAsia="Verdana" w:hAnsi="Times New Roman" w:cs="Times New Roman"/>
                <w:color w:val="000000"/>
                <w:lang w:val="ru-RU"/>
              </w:rPr>
              <w:t>Исполнитель</w:t>
            </w:r>
            <w:r w:rsidR="001F3F3C" w:rsidRPr="001F3F3C" w:rsidDel="001F3F3C">
              <w:rPr>
                <w:rFonts w:ascii="Times New Roman" w:eastAsia="Verdana" w:hAnsi="Times New Roman" w:cs="Times New Roman"/>
                <w:color w:val="000000"/>
                <w:lang w:val="ru-RU"/>
              </w:rPr>
              <w:t xml:space="preserve"> </w:t>
            </w:r>
            <w:r w:rsidRPr="007540B3">
              <w:rPr>
                <w:rFonts w:ascii="Times New Roman" w:eastAsia="Verdana" w:hAnsi="Times New Roman" w:cs="Times New Roman"/>
                <w:color w:val="000000"/>
                <w:lang w:val="ru-RU"/>
              </w:rPr>
              <w:t xml:space="preserve">обязуется соблюдать строгую конфиденциальность и прилагать максимум усилий для сохранения конфиденциальности любой Конфиденциальной информации или любой другой информации о делах, сделках и заботах Заказчика. </w:t>
            </w:r>
            <w:r w:rsidR="001F3F3C" w:rsidRPr="001F3F3C">
              <w:rPr>
                <w:rFonts w:ascii="Times New Roman" w:eastAsia="Verdana" w:hAnsi="Times New Roman" w:cs="Times New Roman"/>
                <w:color w:val="000000"/>
                <w:lang w:val="ru-RU"/>
              </w:rPr>
              <w:t>Исполнитель</w:t>
            </w:r>
            <w:r w:rsidR="001F3F3C" w:rsidRPr="001F3F3C" w:rsidDel="001F3F3C">
              <w:rPr>
                <w:rFonts w:ascii="Times New Roman" w:eastAsia="Verdana" w:hAnsi="Times New Roman" w:cs="Times New Roman"/>
                <w:color w:val="000000"/>
                <w:lang w:val="ru-RU"/>
              </w:rPr>
              <w:t xml:space="preserve"> </w:t>
            </w:r>
            <w:r w:rsidRPr="007540B3">
              <w:rPr>
                <w:rFonts w:ascii="Times New Roman" w:eastAsia="Verdana" w:hAnsi="Times New Roman" w:cs="Times New Roman"/>
                <w:color w:val="000000"/>
                <w:lang w:val="ru-RU"/>
              </w:rPr>
              <w:t xml:space="preserve">прилагает все усилия, чтобы предотвратить публикацию или разглашение этой информации третьим лицам, и не должен ни во время действия настоящего Договора, ни после прекращения оказания </w:t>
            </w:r>
            <w:r w:rsidR="000451D2" w:rsidRPr="000451D2">
              <w:rPr>
                <w:rFonts w:ascii="Times New Roman" w:eastAsia="Verdana" w:hAnsi="Times New Roman" w:cs="Times New Roman"/>
                <w:color w:val="000000"/>
                <w:lang w:val="ru-RU"/>
              </w:rPr>
              <w:t>Исполнител</w:t>
            </w:r>
            <w:r w:rsidR="000451D2">
              <w:rPr>
                <w:rFonts w:ascii="Times New Roman" w:eastAsia="Verdana" w:hAnsi="Times New Roman" w:cs="Times New Roman"/>
                <w:color w:val="000000"/>
                <w:lang w:val="ru-RU"/>
              </w:rPr>
              <w:t>ем</w:t>
            </w:r>
            <w:r w:rsidR="000451D2" w:rsidRPr="000451D2" w:rsidDel="000451D2">
              <w:rPr>
                <w:rFonts w:ascii="Times New Roman" w:eastAsia="Verdana" w:hAnsi="Times New Roman" w:cs="Times New Roman"/>
                <w:color w:val="000000"/>
                <w:lang w:val="ru-RU"/>
              </w:rPr>
              <w:t xml:space="preserve"> </w:t>
            </w:r>
            <w:r w:rsidRPr="007540B3">
              <w:rPr>
                <w:rFonts w:ascii="Times New Roman" w:eastAsia="Verdana" w:hAnsi="Times New Roman" w:cs="Times New Roman"/>
                <w:color w:val="000000"/>
                <w:lang w:val="ru-RU"/>
              </w:rPr>
              <w:lastRenderedPageBreak/>
              <w:t>Услуг в соответствии с настоящим Договором, без предварительного письменного согласия Заказчика:</w:t>
            </w:r>
          </w:p>
          <w:p w14:paraId="66F4044A" w14:textId="77777777" w:rsidR="007540B3" w:rsidRPr="007540B3" w:rsidRDefault="007540B3" w:rsidP="00E44E03">
            <w:pPr>
              <w:tabs>
                <w:tab w:val="left" w:pos="0"/>
              </w:tabs>
              <w:spacing w:line="360" w:lineRule="auto"/>
              <w:ind w:left="600" w:hanging="1"/>
              <w:jc w:val="both"/>
              <w:rPr>
                <w:rFonts w:ascii="Times New Roman" w:eastAsia="Verdana" w:hAnsi="Times New Roman" w:cs="Times New Roman"/>
                <w:color w:val="000000"/>
                <w:lang w:val="ru-RU"/>
              </w:rPr>
            </w:pPr>
            <w:r w:rsidRPr="007540B3">
              <w:rPr>
                <w:rFonts w:ascii="Times New Roman" w:eastAsia="Verdana" w:hAnsi="Times New Roman" w:cs="Times New Roman"/>
                <w:color w:val="000000"/>
                <w:lang w:val="ru-RU"/>
              </w:rPr>
              <w:t xml:space="preserve">(i) использовать для получения выгоды или иных целей </w:t>
            </w:r>
            <w:r w:rsidR="000451D2" w:rsidRPr="000451D2">
              <w:rPr>
                <w:rFonts w:ascii="Times New Roman" w:eastAsia="Verdana" w:hAnsi="Times New Roman" w:cs="Times New Roman"/>
                <w:color w:val="000000"/>
                <w:lang w:val="ru-RU"/>
              </w:rPr>
              <w:t>Исполнител</w:t>
            </w:r>
            <w:r w:rsidR="000451D2">
              <w:rPr>
                <w:rFonts w:ascii="Times New Roman" w:eastAsia="Verdana" w:hAnsi="Times New Roman" w:cs="Times New Roman"/>
                <w:color w:val="000000"/>
                <w:lang w:val="ru-RU"/>
              </w:rPr>
              <w:t>я</w:t>
            </w:r>
            <w:r w:rsidR="000451D2" w:rsidRPr="000451D2" w:rsidDel="000451D2">
              <w:rPr>
                <w:rFonts w:ascii="Times New Roman" w:eastAsia="Verdana" w:hAnsi="Times New Roman" w:cs="Times New Roman"/>
                <w:color w:val="000000"/>
                <w:lang w:val="ru-RU"/>
              </w:rPr>
              <w:t xml:space="preserve"> </w:t>
            </w:r>
            <w:r w:rsidRPr="007540B3">
              <w:rPr>
                <w:rFonts w:ascii="Times New Roman" w:eastAsia="Verdana" w:hAnsi="Times New Roman" w:cs="Times New Roman"/>
                <w:color w:val="000000"/>
                <w:lang w:val="ru-RU"/>
              </w:rPr>
              <w:t xml:space="preserve">или любого другого третьего лица любую Конфиденциальную информацию; или </w:t>
            </w:r>
          </w:p>
          <w:p w14:paraId="3A5587DD" w14:textId="77777777" w:rsidR="007540B3" w:rsidRDefault="007540B3" w:rsidP="007540B3">
            <w:pPr>
              <w:tabs>
                <w:tab w:val="left" w:pos="0"/>
              </w:tabs>
              <w:spacing w:before="120" w:line="360" w:lineRule="auto"/>
              <w:ind w:left="600" w:hanging="1"/>
              <w:jc w:val="both"/>
              <w:rPr>
                <w:rFonts w:ascii="Times New Roman" w:eastAsia="Verdana" w:hAnsi="Times New Roman" w:cs="Times New Roman"/>
                <w:color w:val="000000"/>
                <w:lang w:val="ru-RU"/>
              </w:rPr>
            </w:pPr>
            <w:r w:rsidRPr="007540B3">
              <w:rPr>
                <w:rFonts w:ascii="Times New Roman" w:eastAsia="Verdana" w:hAnsi="Times New Roman" w:cs="Times New Roman"/>
                <w:color w:val="000000"/>
                <w:lang w:val="ru-RU"/>
              </w:rPr>
              <w:t>(</w:t>
            </w:r>
            <w:proofErr w:type="spellStart"/>
            <w:r w:rsidRPr="007540B3">
              <w:rPr>
                <w:rFonts w:ascii="Times New Roman" w:eastAsia="Verdana" w:hAnsi="Times New Roman" w:cs="Times New Roman"/>
                <w:color w:val="000000"/>
                <w:lang w:val="ru-RU"/>
              </w:rPr>
              <w:t>ii</w:t>
            </w:r>
            <w:proofErr w:type="spellEnd"/>
            <w:r w:rsidRPr="007540B3">
              <w:rPr>
                <w:rFonts w:ascii="Times New Roman" w:eastAsia="Verdana" w:hAnsi="Times New Roman" w:cs="Times New Roman"/>
                <w:color w:val="000000"/>
                <w:lang w:val="ru-RU"/>
              </w:rPr>
              <w:t>) прямо или косвенно раскрывать, предоставлять, разглашать или иным образом делать известной или доступной любой третьей стороне любую Конфиденциальную информацию.</w:t>
            </w:r>
          </w:p>
          <w:p w14:paraId="7E4A0239" w14:textId="77777777" w:rsidR="009C012A" w:rsidRPr="007540B3" w:rsidRDefault="009C012A" w:rsidP="00C863B0">
            <w:pPr>
              <w:tabs>
                <w:tab w:val="left" w:pos="0"/>
              </w:tabs>
              <w:spacing w:line="360" w:lineRule="auto"/>
              <w:ind w:left="600" w:hanging="1"/>
              <w:jc w:val="both"/>
              <w:rPr>
                <w:rFonts w:ascii="Times New Roman" w:eastAsia="Verdana" w:hAnsi="Times New Roman" w:cs="Times New Roman"/>
                <w:color w:val="000000"/>
                <w:lang w:val="ru-RU"/>
              </w:rPr>
            </w:pPr>
          </w:p>
          <w:p w14:paraId="784435D8" w14:textId="687078DF" w:rsidR="00EC3095" w:rsidRDefault="007540B3" w:rsidP="002858F2">
            <w:pPr>
              <w:tabs>
                <w:tab w:val="left" w:pos="0"/>
              </w:tabs>
              <w:spacing w:line="360" w:lineRule="auto"/>
              <w:ind w:left="600" w:hanging="1"/>
              <w:jc w:val="both"/>
              <w:rPr>
                <w:rFonts w:ascii="Times New Roman" w:eastAsia="Verdana" w:hAnsi="Times New Roman" w:cs="Times New Roman"/>
                <w:color w:val="000000"/>
                <w:lang w:val="ru-RU"/>
              </w:rPr>
            </w:pPr>
            <w:r w:rsidRPr="007540B3">
              <w:rPr>
                <w:rFonts w:ascii="Times New Roman" w:eastAsia="Verdana" w:hAnsi="Times New Roman" w:cs="Times New Roman"/>
                <w:color w:val="000000"/>
                <w:lang w:val="ru-RU"/>
              </w:rPr>
              <w:t>1</w:t>
            </w:r>
            <w:r w:rsidR="00816AB5">
              <w:rPr>
                <w:rFonts w:ascii="Times New Roman" w:eastAsia="Verdana" w:hAnsi="Times New Roman" w:cs="Times New Roman"/>
                <w:color w:val="000000"/>
                <w:lang w:val="ru-RU"/>
              </w:rPr>
              <w:t>6</w:t>
            </w:r>
            <w:r w:rsidRPr="007540B3">
              <w:rPr>
                <w:rFonts w:ascii="Times New Roman" w:eastAsia="Verdana" w:hAnsi="Times New Roman" w:cs="Times New Roman"/>
                <w:color w:val="000000"/>
                <w:lang w:val="ru-RU"/>
              </w:rPr>
              <w:t xml:space="preserve">.4 </w:t>
            </w:r>
            <w:r w:rsidR="000451D2" w:rsidRPr="000451D2">
              <w:rPr>
                <w:rFonts w:ascii="Times New Roman" w:eastAsia="Verdana" w:hAnsi="Times New Roman" w:cs="Times New Roman"/>
                <w:color w:val="000000"/>
                <w:lang w:val="ru-RU"/>
              </w:rPr>
              <w:t>Исполнитель</w:t>
            </w:r>
            <w:r w:rsidR="000451D2" w:rsidRPr="000451D2" w:rsidDel="000451D2">
              <w:rPr>
                <w:rFonts w:ascii="Times New Roman" w:eastAsia="Verdana" w:hAnsi="Times New Roman" w:cs="Times New Roman"/>
                <w:color w:val="000000"/>
                <w:lang w:val="ru-RU"/>
              </w:rPr>
              <w:t xml:space="preserve"> </w:t>
            </w:r>
            <w:r w:rsidRPr="007540B3">
              <w:rPr>
                <w:rFonts w:ascii="Times New Roman" w:eastAsia="Verdana" w:hAnsi="Times New Roman" w:cs="Times New Roman"/>
                <w:color w:val="000000"/>
                <w:lang w:val="ru-RU"/>
              </w:rPr>
              <w:t xml:space="preserve">признает и соглашается с тем, что обязательства </w:t>
            </w:r>
            <w:r w:rsidR="000451D2" w:rsidRPr="000451D2">
              <w:rPr>
                <w:rFonts w:ascii="Times New Roman" w:eastAsia="Verdana" w:hAnsi="Times New Roman" w:cs="Times New Roman"/>
                <w:color w:val="000000"/>
                <w:lang w:val="ru-RU"/>
              </w:rPr>
              <w:t>Исполнител</w:t>
            </w:r>
            <w:r w:rsidR="000451D2">
              <w:rPr>
                <w:rFonts w:ascii="Times New Roman" w:eastAsia="Verdana" w:hAnsi="Times New Roman" w:cs="Times New Roman"/>
                <w:color w:val="000000"/>
                <w:lang w:val="ru-RU"/>
              </w:rPr>
              <w:t>я</w:t>
            </w:r>
            <w:r w:rsidR="000451D2" w:rsidRPr="000451D2">
              <w:rPr>
                <w:rFonts w:ascii="Times New Roman" w:eastAsia="Verdana" w:hAnsi="Times New Roman" w:cs="Times New Roman"/>
                <w:color w:val="000000"/>
                <w:lang w:val="ru-RU"/>
              </w:rPr>
              <w:t xml:space="preserve"> </w:t>
            </w:r>
            <w:r w:rsidRPr="007540B3">
              <w:rPr>
                <w:rFonts w:ascii="Times New Roman" w:eastAsia="Verdana" w:hAnsi="Times New Roman" w:cs="Times New Roman"/>
                <w:color w:val="000000"/>
                <w:lang w:val="ru-RU"/>
              </w:rPr>
              <w:t xml:space="preserve">в </w:t>
            </w:r>
            <w:proofErr w:type="gramStart"/>
            <w:r w:rsidRPr="007540B3">
              <w:rPr>
                <w:rFonts w:ascii="Times New Roman" w:eastAsia="Verdana" w:hAnsi="Times New Roman" w:cs="Times New Roman"/>
                <w:color w:val="000000"/>
                <w:lang w:val="ru-RU"/>
              </w:rPr>
              <w:t>соответствии</w:t>
            </w:r>
            <w:proofErr w:type="gramEnd"/>
            <w:r w:rsidRPr="007540B3">
              <w:rPr>
                <w:rFonts w:ascii="Times New Roman" w:eastAsia="Verdana" w:hAnsi="Times New Roman" w:cs="Times New Roman"/>
                <w:color w:val="000000"/>
                <w:lang w:val="ru-RU"/>
              </w:rPr>
              <w:t xml:space="preserve"> с этим пунктом 1</w:t>
            </w:r>
            <w:r w:rsidR="00816AB5">
              <w:rPr>
                <w:rFonts w:ascii="Times New Roman" w:eastAsia="Verdana" w:hAnsi="Times New Roman" w:cs="Times New Roman"/>
                <w:color w:val="000000"/>
                <w:lang w:val="ru-RU"/>
              </w:rPr>
              <w:t>6</w:t>
            </w:r>
            <w:r w:rsidRPr="007540B3">
              <w:rPr>
                <w:rFonts w:ascii="Times New Roman" w:eastAsia="Verdana" w:hAnsi="Times New Roman" w:cs="Times New Roman"/>
                <w:color w:val="000000"/>
                <w:lang w:val="ru-RU"/>
              </w:rPr>
              <w:t xml:space="preserve"> Договора являются разумными и необходимыми для защиты деловых интересов Заказчика и являются дополнением к любым другим обязательствам о конфиденциальности, которые </w:t>
            </w:r>
            <w:r w:rsidR="000451D2" w:rsidRPr="000451D2">
              <w:rPr>
                <w:rFonts w:ascii="Times New Roman" w:eastAsia="Verdana" w:hAnsi="Times New Roman" w:cs="Times New Roman"/>
                <w:color w:val="000000"/>
                <w:lang w:val="ru-RU"/>
              </w:rPr>
              <w:t>Исполнитель</w:t>
            </w:r>
            <w:r w:rsidR="000451D2" w:rsidRPr="000451D2" w:rsidDel="000451D2">
              <w:rPr>
                <w:rFonts w:ascii="Times New Roman" w:eastAsia="Verdana" w:hAnsi="Times New Roman" w:cs="Times New Roman"/>
                <w:color w:val="000000"/>
                <w:lang w:val="ru-RU"/>
              </w:rPr>
              <w:t xml:space="preserve"> </w:t>
            </w:r>
            <w:r w:rsidRPr="007540B3">
              <w:rPr>
                <w:rFonts w:ascii="Times New Roman" w:eastAsia="Verdana" w:hAnsi="Times New Roman" w:cs="Times New Roman"/>
                <w:color w:val="000000"/>
                <w:lang w:val="ru-RU"/>
              </w:rPr>
              <w:t xml:space="preserve">может иметь перед Заказчиком в соответствии с другими правовыми принципами. </w:t>
            </w:r>
            <w:proofErr w:type="gramStart"/>
            <w:r w:rsidRPr="007540B3">
              <w:rPr>
                <w:rFonts w:ascii="Times New Roman" w:eastAsia="Verdana" w:hAnsi="Times New Roman" w:cs="Times New Roman"/>
                <w:color w:val="000000"/>
                <w:lang w:val="ru-RU"/>
              </w:rPr>
              <w:t xml:space="preserve">Кроме того, </w:t>
            </w:r>
            <w:r w:rsidR="000451D2" w:rsidRPr="000451D2">
              <w:rPr>
                <w:rFonts w:ascii="Times New Roman" w:eastAsia="Verdana" w:hAnsi="Times New Roman" w:cs="Times New Roman"/>
                <w:color w:val="000000"/>
                <w:lang w:val="ru-RU"/>
              </w:rPr>
              <w:t>Исполнитель</w:t>
            </w:r>
            <w:r w:rsidR="000451D2" w:rsidRPr="000451D2" w:rsidDel="000451D2">
              <w:rPr>
                <w:rFonts w:ascii="Times New Roman" w:eastAsia="Verdana" w:hAnsi="Times New Roman" w:cs="Times New Roman"/>
                <w:color w:val="000000"/>
                <w:lang w:val="ru-RU"/>
              </w:rPr>
              <w:t xml:space="preserve"> </w:t>
            </w:r>
            <w:r w:rsidRPr="007540B3">
              <w:rPr>
                <w:rFonts w:ascii="Times New Roman" w:eastAsia="Verdana" w:hAnsi="Times New Roman" w:cs="Times New Roman"/>
                <w:color w:val="000000"/>
                <w:lang w:val="ru-RU"/>
              </w:rPr>
              <w:t xml:space="preserve">признает, что непоправимый ущерб будет нанесен Заказчику, если </w:t>
            </w:r>
            <w:r w:rsidR="000451D2" w:rsidRPr="000451D2">
              <w:rPr>
                <w:rFonts w:ascii="Times New Roman" w:eastAsia="Verdana" w:hAnsi="Times New Roman" w:cs="Times New Roman"/>
                <w:color w:val="000000"/>
                <w:lang w:val="ru-RU"/>
              </w:rPr>
              <w:t>Исполнитель</w:t>
            </w:r>
            <w:r w:rsidR="000451D2" w:rsidRPr="000451D2" w:rsidDel="000451D2">
              <w:rPr>
                <w:rFonts w:ascii="Times New Roman" w:eastAsia="Verdana" w:hAnsi="Times New Roman" w:cs="Times New Roman"/>
                <w:color w:val="000000"/>
                <w:lang w:val="ru-RU"/>
              </w:rPr>
              <w:t xml:space="preserve"> </w:t>
            </w:r>
            <w:r w:rsidRPr="007540B3">
              <w:rPr>
                <w:rFonts w:ascii="Times New Roman" w:eastAsia="Verdana" w:hAnsi="Times New Roman" w:cs="Times New Roman"/>
                <w:color w:val="000000"/>
                <w:lang w:val="ru-RU"/>
              </w:rPr>
              <w:t>нарушит какое-либо из условий этого пункта 1</w:t>
            </w:r>
            <w:r w:rsidR="00816AB5">
              <w:rPr>
                <w:rFonts w:ascii="Times New Roman" w:eastAsia="Verdana" w:hAnsi="Times New Roman" w:cs="Times New Roman"/>
                <w:color w:val="000000"/>
                <w:lang w:val="ru-RU"/>
              </w:rPr>
              <w:t>6</w:t>
            </w:r>
            <w:r w:rsidRPr="007540B3">
              <w:rPr>
                <w:rFonts w:ascii="Times New Roman" w:eastAsia="Verdana" w:hAnsi="Times New Roman" w:cs="Times New Roman"/>
                <w:color w:val="000000"/>
                <w:lang w:val="ru-RU"/>
              </w:rPr>
              <w:t xml:space="preserve"> Договора, и что в случае фактического или угрожающего нарушения любого такого обязательства, ущерб не будет адекватным средством правовой защиты Заказчика.</w:t>
            </w:r>
            <w:proofErr w:type="gramEnd"/>
            <w:r w:rsidRPr="007540B3">
              <w:rPr>
                <w:rFonts w:ascii="Times New Roman" w:eastAsia="Verdana" w:hAnsi="Times New Roman" w:cs="Times New Roman"/>
                <w:color w:val="000000"/>
                <w:lang w:val="ru-RU"/>
              </w:rPr>
              <w:t xml:space="preserve"> </w:t>
            </w:r>
            <w:proofErr w:type="gramStart"/>
            <w:r w:rsidRPr="007540B3">
              <w:rPr>
                <w:rFonts w:ascii="Times New Roman" w:eastAsia="Verdana" w:hAnsi="Times New Roman" w:cs="Times New Roman"/>
                <w:color w:val="000000"/>
                <w:lang w:val="ru-RU"/>
              </w:rPr>
              <w:t xml:space="preserve">Соответственно, </w:t>
            </w:r>
            <w:r w:rsidR="000451D2" w:rsidRPr="000451D2">
              <w:rPr>
                <w:rFonts w:ascii="Times New Roman" w:eastAsia="Verdana" w:hAnsi="Times New Roman" w:cs="Times New Roman"/>
                <w:color w:val="000000"/>
                <w:lang w:val="ru-RU"/>
              </w:rPr>
              <w:t>Исполнитель</w:t>
            </w:r>
            <w:r w:rsidR="000451D2" w:rsidRPr="000451D2" w:rsidDel="000451D2">
              <w:rPr>
                <w:rFonts w:ascii="Times New Roman" w:eastAsia="Verdana" w:hAnsi="Times New Roman" w:cs="Times New Roman"/>
                <w:color w:val="000000"/>
                <w:lang w:val="ru-RU"/>
              </w:rPr>
              <w:t xml:space="preserve"> </w:t>
            </w:r>
            <w:r w:rsidRPr="007540B3">
              <w:rPr>
                <w:rFonts w:ascii="Times New Roman" w:eastAsia="Verdana" w:hAnsi="Times New Roman" w:cs="Times New Roman"/>
                <w:color w:val="000000"/>
                <w:lang w:val="ru-RU"/>
              </w:rPr>
              <w:t xml:space="preserve">согласен с тем, что в случае фактического или угрожающего нарушения </w:t>
            </w:r>
            <w:r w:rsidR="000451D2" w:rsidRPr="000451D2">
              <w:rPr>
                <w:rFonts w:ascii="Times New Roman" w:eastAsia="Verdana" w:hAnsi="Times New Roman" w:cs="Times New Roman"/>
                <w:color w:val="000000"/>
                <w:lang w:val="ru-RU"/>
              </w:rPr>
              <w:t>Исполнител</w:t>
            </w:r>
            <w:r w:rsidR="000451D2">
              <w:rPr>
                <w:rFonts w:ascii="Times New Roman" w:eastAsia="Verdana" w:hAnsi="Times New Roman" w:cs="Times New Roman"/>
                <w:color w:val="000000"/>
                <w:lang w:val="ru-RU"/>
              </w:rPr>
              <w:t>ем</w:t>
            </w:r>
            <w:r w:rsidR="000451D2" w:rsidRPr="000451D2" w:rsidDel="000451D2">
              <w:rPr>
                <w:rFonts w:ascii="Times New Roman" w:eastAsia="Verdana" w:hAnsi="Times New Roman" w:cs="Times New Roman"/>
                <w:color w:val="000000"/>
                <w:lang w:val="ru-RU"/>
              </w:rPr>
              <w:t xml:space="preserve"> </w:t>
            </w:r>
            <w:r w:rsidRPr="007540B3">
              <w:rPr>
                <w:rFonts w:ascii="Times New Roman" w:eastAsia="Verdana" w:hAnsi="Times New Roman" w:cs="Times New Roman"/>
                <w:color w:val="000000"/>
                <w:lang w:val="ru-RU"/>
              </w:rPr>
              <w:t>каких-либо условий данного пункта 1</w:t>
            </w:r>
            <w:r w:rsidR="0014115F">
              <w:rPr>
                <w:rFonts w:ascii="Times New Roman" w:eastAsia="Verdana" w:hAnsi="Times New Roman" w:cs="Times New Roman"/>
                <w:color w:val="000000"/>
                <w:lang w:val="ru-RU"/>
              </w:rPr>
              <w:t>6</w:t>
            </w:r>
            <w:r w:rsidRPr="007540B3">
              <w:rPr>
                <w:rFonts w:ascii="Times New Roman" w:eastAsia="Verdana" w:hAnsi="Times New Roman" w:cs="Times New Roman"/>
                <w:color w:val="000000"/>
                <w:lang w:val="ru-RU"/>
              </w:rPr>
              <w:t xml:space="preserve"> Договора, Заказчик </w:t>
            </w:r>
            <w:r w:rsidRPr="007540B3">
              <w:rPr>
                <w:rFonts w:ascii="Times New Roman" w:eastAsia="Verdana" w:hAnsi="Times New Roman" w:cs="Times New Roman"/>
                <w:color w:val="000000"/>
                <w:lang w:val="ru-RU"/>
              </w:rPr>
              <w:lastRenderedPageBreak/>
              <w:t>будет иметь право на немедленное получение судебного запрета, без обеспечения оплаты расходов и без необходимости демонстрации ущерба.</w:t>
            </w:r>
            <w:proofErr w:type="gramEnd"/>
            <w:r w:rsidRPr="007540B3">
              <w:rPr>
                <w:rFonts w:ascii="Times New Roman" w:eastAsia="Verdana" w:hAnsi="Times New Roman" w:cs="Times New Roman"/>
                <w:color w:val="000000"/>
                <w:lang w:val="ru-RU"/>
              </w:rPr>
              <w:t xml:space="preserve"> Ничто в данном положении не запрещает Заказчику использовать любые другие средства правовой защиты в случае такого нарушения или угрозы нарушения, в том числе возмещение ущерба.</w:t>
            </w:r>
          </w:p>
          <w:p w14:paraId="6BD2AA75" w14:textId="77777777" w:rsidR="00BE4A16" w:rsidRDefault="00BE4A16" w:rsidP="002858F2">
            <w:pPr>
              <w:tabs>
                <w:tab w:val="left" w:pos="0"/>
              </w:tabs>
              <w:spacing w:line="360" w:lineRule="auto"/>
              <w:ind w:left="600" w:hanging="1"/>
              <w:jc w:val="both"/>
              <w:rPr>
                <w:rFonts w:ascii="Times New Roman" w:eastAsia="Verdana" w:hAnsi="Times New Roman" w:cs="Times New Roman"/>
                <w:color w:val="000000"/>
                <w:lang w:val="ru-RU"/>
              </w:rPr>
            </w:pPr>
          </w:p>
          <w:p w14:paraId="0BE2489D" w14:textId="3DD9F055" w:rsidR="00EC3095" w:rsidRPr="00C863B0" w:rsidRDefault="007540B3" w:rsidP="00EC3095">
            <w:pPr>
              <w:tabs>
                <w:tab w:val="left" w:pos="0"/>
              </w:tabs>
              <w:spacing w:line="360" w:lineRule="auto"/>
              <w:ind w:left="600" w:hanging="1"/>
              <w:jc w:val="both"/>
              <w:rPr>
                <w:rFonts w:ascii="Times New Roman" w:eastAsia="Verdana" w:hAnsi="Times New Roman" w:cs="Times New Roman"/>
                <w:b/>
                <w:bCs/>
                <w:color w:val="000000"/>
                <w:lang w:val="ru-RU"/>
              </w:rPr>
            </w:pPr>
            <w:r w:rsidRPr="00C863B0">
              <w:rPr>
                <w:rFonts w:ascii="Times New Roman" w:eastAsia="Verdana" w:hAnsi="Times New Roman" w:cs="Times New Roman"/>
                <w:b/>
                <w:bCs/>
                <w:color w:val="000000"/>
                <w:lang w:val="ru-RU"/>
              </w:rPr>
              <w:t xml:space="preserve"> </w:t>
            </w:r>
            <w:r w:rsidR="00801458">
              <w:rPr>
                <w:rFonts w:ascii="Times New Roman" w:eastAsia="Verdana" w:hAnsi="Times New Roman" w:cs="Times New Roman"/>
                <w:b/>
                <w:bCs/>
                <w:color w:val="000000"/>
                <w:lang w:val="ru-RU"/>
              </w:rPr>
              <w:t>1</w:t>
            </w:r>
            <w:r w:rsidR="0014115F">
              <w:rPr>
                <w:rFonts w:ascii="Times New Roman" w:eastAsia="Verdana" w:hAnsi="Times New Roman" w:cs="Times New Roman"/>
                <w:b/>
                <w:bCs/>
                <w:color w:val="000000"/>
                <w:lang w:val="ru-RU"/>
              </w:rPr>
              <w:t>7</w:t>
            </w:r>
            <w:r w:rsidR="00801458">
              <w:rPr>
                <w:rFonts w:ascii="Times New Roman" w:eastAsia="Verdana" w:hAnsi="Times New Roman" w:cs="Times New Roman"/>
                <w:b/>
                <w:bCs/>
                <w:color w:val="000000"/>
                <w:lang w:val="ru-RU"/>
              </w:rPr>
              <w:t>. Общие положения</w:t>
            </w:r>
          </w:p>
          <w:p w14:paraId="03085720" w14:textId="6CE5C73D" w:rsidR="00EC3095" w:rsidRDefault="00EC3095" w:rsidP="00C863B0">
            <w:pPr>
              <w:tabs>
                <w:tab w:val="left" w:pos="0"/>
              </w:tabs>
              <w:spacing w:before="120" w:line="360" w:lineRule="auto"/>
              <w:ind w:left="600" w:hanging="1"/>
              <w:jc w:val="both"/>
              <w:rPr>
                <w:rFonts w:ascii="Times New Roman" w:eastAsia="Verdana" w:hAnsi="Times New Roman" w:cs="Times New Roman"/>
                <w:color w:val="000000"/>
                <w:lang w:val="ru-RU"/>
              </w:rPr>
            </w:pPr>
            <w:r w:rsidRPr="00EC3095">
              <w:rPr>
                <w:rFonts w:ascii="Times New Roman" w:eastAsia="Verdana" w:hAnsi="Times New Roman" w:cs="Times New Roman"/>
                <w:color w:val="000000"/>
                <w:lang w:val="ru-RU"/>
              </w:rPr>
              <w:t>1</w:t>
            </w:r>
            <w:r w:rsidR="0014115F">
              <w:rPr>
                <w:rFonts w:ascii="Times New Roman" w:eastAsia="Verdana" w:hAnsi="Times New Roman" w:cs="Times New Roman"/>
                <w:color w:val="000000"/>
                <w:lang w:val="ru-RU"/>
              </w:rPr>
              <w:t>7</w:t>
            </w:r>
            <w:r w:rsidRPr="00EC3095">
              <w:rPr>
                <w:rFonts w:ascii="Times New Roman" w:eastAsia="Verdana" w:hAnsi="Times New Roman" w:cs="Times New Roman"/>
                <w:color w:val="000000"/>
                <w:lang w:val="ru-RU"/>
              </w:rPr>
              <w:t>.1 Отказ от нарушения какого-либо положения настоящего Договора возможен только с письменного согласия стороны, не нарушающей его.</w:t>
            </w:r>
          </w:p>
          <w:p w14:paraId="720320EB" w14:textId="77777777" w:rsidR="00DB4666" w:rsidRPr="00EC3095" w:rsidRDefault="00DB4666" w:rsidP="002858F2">
            <w:pPr>
              <w:tabs>
                <w:tab w:val="left" w:pos="0"/>
              </w:tabs>
              <w:spacing w:line="360" w:lineRule="auto"/>
              <w:ind w:left="600" w:hanging="1"/>
              <w:jc w:val="both"/>
              <w:rPr>
                <w:rFonts w:ascii="Times New Roman" w:eastAsia="Verdana" w:hAnsi="Times New Roman" w:cs="Times New Roman"/>
                <w:color w:val="000000"/>
                <w:lang w:val="ru-RU"/>
              </w:rPr>
            </w:pPr>
          </w:p>
          <w:p w14:paraId="7D12BD59" w14:textId="4619719C" w:rsidR="00EC3095" w:rsidRDefault="00EC3095" w:rsidP="00EC3095">
            <w:pPr>
              <w:tabs>
                <w:tab w:val="left" w:pos="0"/>
              </w:tabs>
              <w:spacing w:line="360" w:lineRule="auto"/>
              <w:ind w:left="600" w:hanging="1"/>
              <w:jc w:val="both"/>
              <w:rPr>
                <w:rFonts w:ascii="Times New Roman" w:eastAsia="Verdana" w:hAnsi="Times New Roman" w:cs="Times New Roman"/>
                <w:color w:val="000000"/>
                <w:lang w:val="ru-RU"/>
              </w:rPr>
            </w:pPr>
            <w:r w:rsidRPr="00EC3095">
              <w:rPr>
                <w:rFonts w:ascii="Times New Roman" w:eastAsia="Verdana" w:hAnsi="Times New Roman" w:cs="Times New Roman"/>
                <w:color w:val="000000"/>
                <w:lang w:val="ru-RU"/>
              </w:rPr>
              <w:t>1</w:t>
            </w:r>
            <w:r w:rsidR="0014115F">
              <w:rPr>
                <w:rFonts w:ascii="Times New Roman" w:eastAsia="Verdana" w:hAnsi="Times New Roman" w:cs="Times New Roman"/>
                <w:color w:val="000000"/>
                <w:lang w:val="ru-RU"/>
              </w:rPr>
              <w:t>7</w:t>
            </w:r>
            <w:r w:rsidRPr="00EC3095">
              <w:rPr>
                <w:rFonts w:ascii="Times New Roman" w:eastAsia="Verdana" w:hAnsi="Times New Roman" w:cs="Times New Roman"/>
                <w:color w:val="000000"/>
                <w:lang w:val="ru-RU"/>
              </w:rPr>
              <w:t>.2</w:t>
            </w:r>
            <w:proofErr w:type="gramStart"/>
            <w:r w:rsidRPr="00EC3095">
              <w:rPr>
                <w:rFonts w:ascii="Times New Roman" w:eastAsia="Verdana" w:hAnsi="Times New Roman" w:cs="Times New Roman"/>
                <w:color w:val="000000"/>
                <w:lang w:val="ru-RU"/>
              </w:rPr>
              <w:t xml:space="preserve"> Е</w:t>
            </w:r>
            <w:proofErr w:type="gramEnd"/>
            <w:r w:rsidRPr="00EC3095">
              <w:rPr>
                <w:rFonts w:ascii="Times New Roman" w:eastAsia="Verdana" w:hAnsi="Times New Roman" w:cs="Times New Roman"/>
                <w:color w:val="000000"/>
                <w:lang w:val="ru-RU"/>
              </w:rPr>
              <w:t xml:space="preserve">сли какой-либо пункт настоящего Договора будет признан каким-либо судом или другим компетентным органом незаконным и/или не имеющим юридической силы, то другие положения настоящего Договора будут продолжать действовать. </w:t>
            </w:r>
            <w:proofErr w:type="gramStart"/>
            <w:r w:rsidRPr="00EC3095">
              <w:rPr>
                <w:rFonts w:ascii="Times New Roman" w:eastAsia="Verdana" w:hAnsi="Times New Roman" w:cs="Times New Roman"/>
                <w:color w:val="000000"/>
                <w:lang w:val="ru-RU"/>
              </w:rPr>
              <w:t>Если какое-либо незаконное и/или не имеющее юридической силы положение будет законным или имеющим юридическую силу, если его часть будет удалена, то эта часть будет считаться удаленной, а остальная часть положения будет продолжать действовать (если только это не будет противоречить явному намерению сторон, и в этом случае будет считаться, что все соответствующее положение будет удалено).</w:t>
            </w:r>
            <w:proofErr w:type="gramEnd"/>
          </w:p>
          <w:p w14:paraId="52F6F857" w14:textId="77777777" w:rsidR="008E52D3" w:rsidRPr="00EC3095" w:rsidRDefault="008E52D3" w:rsidP="008827E0">
            <w:pPr>
              <w:tabs>
                <w:tab w:val="left" w:pos="0"/>
              </w:tabs>
              <w:spacing w:line="360" w:lineRule="auto"/>
              <w:ind w:left="600" w:hanging="1"/>
              <w:jc w:val="both"/>
              <w:rPr>
                <w:rFonts w:ascii="Times New Roman" w:eastAsia="Verdana" w:hAnsi="Times New Roman" w:cs="Times New Roman"/>
                <w:color w:val="000000"/>
                <w:lang w:val="ru-RU"/>
              </w:rPr>
            </w:pPr>
          </w:p>
          <w:p w14:paraId="67A208EE" w14:textId="592850A7" w:rsidR="00EC3095" w:rsidRDefault="00EC3095" w:rsidP="00EC3095">
            <w:pPr>
              <w:tabs>
                <w:tab w:val="left" w:pos="0"/>
              </w:tabs>
              <w:spacing w:line="360" w:lineRule="auto"/>
              <w:ind w:left="600" w:hanging="1"/>
              <w:jc w:val="both"/>
              <w:rPr>
                <w:rFonts w:ascii="Times New Roman" w:eastAsia="Verdana" w:hAnsi="Times New Roman" w:cs="Times New Roman"/>
                <w:color w:val="000000"/>
                <w:lang w:val="ru-RU"/>
              </w:rPr>
            </w:pPr>
            <w:r w:rsidRPr="00EC3095">
              <w:rPr>
                <w:rFonts w:ascii="Times New Roman" w:eastAsia="Verdana" w:hAnsi="Times New Roman" w:cs="Times New Roman"/>
                <w:color w:val="000000"/>
                <w:lang w:val="ru-RU"/>
              </w:rPr>
              <w:t>1</w:t>
            </w:r>
            <w:r w:rsidR="0014115F">
              <w:rPr>
                <w:rFonts w:ascii="Times New Roman" w:eastAsia="Verdana" w:hAnsi="Times New Roman" w:cs="Times New Roman"/>
                <w:color w:val="000000"/>
                <w:lang w:val="ru-RU"/>
              </w:rPr>
              <w:t>7</w:t>
            </w:r>
            <w:r w:rsidRPr="00EC3095">
              <w:rPr>
                <w:rFonts w:ascii="Times New Roman" w:eastAsia="Verdana" w:hAnsi="Times New Roman" w:cs="Times New Roman"/>
                <w:color w:val="000000"/>
                <w:lang w:val="ru-RU"/>
              </w:rPr>
              <w:t xml:space="preserve">.3 Настоящий Договор может быть </w:t>
            </w:r>
            <w:r w:rsidRPr="00EC3095">
              <w:rPr>
                <w:rFonts w:ascii="Times New Roman" w:eastAsia="Verdana" w:hAnsi="Times New Roman" w:cs="Times New Roman"/>
                <w:color w:val="000000"/>
                <w:lang w:val="ru-RU"/>
              </w:rPr>
              <w:lastRenderedPageBreak/>
              <w:t>изменен только на основании письменного документа, подписанного каждой из сторон или от их имени.</w:t>
            </w:r>
          </w:p>
          <w:p w14:paraId="283697B4" w14:textId="7AAAEE7B" w:rsidR="00EC3095" w:rsidRDefault="00EC3095" w:rsidP="00EC3095">
            <w:pPr>
              <w:tabs>
                <w:tab w:val="left" w:pos="0"/>
              </w:tabs>
              <w:spacing w:line="360" w:lineRule="auto"/>
              <w:ind w:left="600" w:hanging="1"/>
              <w:jc w:val="both"/>
              <w:rPr>
                <w:rFonts w:ascii="Times New Roman" w:eastAsia="Verdana" w:hAnsi="Times New Roman" w:cs="Times New Roman"/>
                <w:color w:val="000000"/>
                <w:lang w:val="ru-RU"/>
              </w:rPr>
            </w:pPr>
            <w:r w:rsidRPr="00EC3095">
              <w:rPr>
                <w:rFonts w:ascii="Times New Roman" w:eastAsia="Verdana" w:hAnsi="Times New Roman" w:cs="Times New Roman"/>
                <w:color w:val="000000"/>
                <w:lang w:val="ru-RU"/>
              </w:rPr>
              <w:t>1</w:t>
            </w:r>
            <w:r w:rsidR="0014115F">
              <w:rPr>
                <w:rFonts w:ascii="Times New Roman" w:eastAsia="Verdana" w:hAnsi="Times New Roman" w:cs="Times New Roman"/>
                <w:color w:val="000000"/>
                <w:lang w:val="ru-RU"/>
              </w:rPr>
              <w:t>7</w:t>
            </w:r>
            <w:r w:rsidRPr="00EC3095">
              <w:rPr>
                <w:rFonts w:ascii="Times New Roman" w:eastAsia="Verdana" w:hAnsi="Times New Roman" w:cs="Times New Roman"/>
                <w:color w:val="000000"/>
                <w:lang w:val="ru-RU"/>
              </w:rPr>
              <w:t>.4</w:t>
            </w:r>
            <w:proofErr w:type="gramStart"/>
            <w:r w:rsidRPr="00EC3095">
              <w:rPr>
                <w:rFonts w:ascii="Times New Roman" w:eastAsia="Verdana" w:hAnsi="Times New Roman" w:cs="Times New Roman"/>
                <w:color w:val="000000"/>
                <w:lang w:val="ru-RU"/>
              </w:rPr>
              <w:t xml:space="preserve"> Н</w:t>
            </w:r>
            <w:proofErr w:type="gramEnd"/>
            <w:r w:rsidRPr="00EC3095">
              <w:rPr>
                <w:rFonts w:ascii="Times New Roman" w:eastAsia="Verdana" w:hAnsi="Times New Roman" w:cs="Times New Roman"/>
                <w:color w:val="000000"/>
                <w:lang w:val="ru-RU"/>
              </w:rPr>
              <w:t>и одна из сторон не может без предварительного письменного согласия другой стороны уступать, передавать, взимать, лицензировать или иным образом уступать или распоряжаться какими-либо правами или обязательствами по настоящему Договору.</w:t>
            </w:r>
          </w:p>
          <w:p w14:paraId="6814E32F" w14:textId="0A8BE065" w:rsidR="00EC3095" w:rsidRDefault="00EC3095" w:rsidP="00EC3095">
            <w:pPr>
              <w:tabs>
                <w:tab w:val="left" w:pos="0"/>
              </w:tabs>
              <w:spacing w:line="360" w:lineRule="auto"/>
              <w:ind w:left="600" w:hanging="1"/>
              <w:jc w:val="both"/>
              <w:rPr>
                <w:rFonts w:ascii="Times New Roman" w:eastAsia="Verdana" w:hAnsi="Times New Roman" w:cs="Times New Roman"/>
                <w:color w:val="000000"/>
                <w:lang w:val="ru-RU"/>
              </w:rPr>
            </w:pPr>
            <w:r w:rsidRPr="00EC3095">
              <w:rPr>
                <w:rFonts w:ascii="Times New Roman" w:eastAsia="Verdana" w:hAnsi="Times New Roman" w:cs="Times New Roman"/>
                <w:color w:val="000000"/>
                <w:lang w:val="ru-RU"/>
              </w:rPr>
              <w:t>1</w:t>
            </w:r>
            <w:r w:rsidR="0014115F">
              <w:rPr>
                <w:rFonts w:ascii="Times New Roman" w:eastAsia="Verdana" w:hAnsi="Times New Roman" w:cs="Times New Roman"/>
                <w:color w:val="000000"/>
                <w:lang w:val="ru-RU"/>
              </w:rPr>
              <w:t>7</w:t>
            </w:r>
            <w:r w:rsidRPr="00EC3095">
              <w:rPr>
                <w:rFonts w:ascii="Times New Roman" w:eastAsia="Verdana" w:hAnsi="Times New Roman" w:cs="Times New Roman"/>
                <w:color w:val="000000"/>
                <w:lang w:val="ru-RU"/>
              </w:rPr>
              <w:t xml:space="preserve">.5 Настоящий Договор составлен в </w:t>
            </w:r>
            <w:proofErr w:type="gramStart"/>
            <w:r w:rsidRPr="00EC3095">
              <w:rPr>
                <w:rFonts w:ascii="Times New Roman" w:eastAsia="Verdana" w:hAnsi="Times New Roman" w:cs="Times New Roman"/>
                <w:color w:val="000000"/>
                <w:lang w:val="ru-RU"/>
              </w:rPr>
              <w:t>интересах</w:t>
            </w:r>
            <w:proofErr w:type="gramEnd"/>
            <w:r w:rsidRPr="00EC3095">
              <w:rPr>
                <w:rFonts w:ascii="Times New Roman" w:eastAsia="Verdana" w:hAnsi="Times New Roman" w:cs="Times New Roman"/>
                <w:color w:val="000000"/>
                <w:lang w:val="ru-RU"/>
              </w:rPr>
              <w:t xml:space="preserve"> сторон и не предназначен для выгоды какой-либо третьей стороны или для обеспечения исполнения любой третьей стороной. Права сторон на прекращение, аннулирование или согласие на любое изменение, отказ, изменение или урегулирование в </w:t>
            </w:r>
            <w:proofErr w:type="gramStart"/>
            <w:r w:rsidRPr="00EC3095">
              <w:rPr>
                <w:rFonts w:ascii="Times New Roman" w:eastAsia="Verdana" w:hAnsi="Times New Roman" w:cs="Times New Roman"/>
                <w:color w:val="000000"/>
                <w:lang w:val="ru-RU"/>
              </w:rPr>
              <w:t>рамках</w:t>
            </w:r>
            <w:proofErr w:type="gramEnd"/>
            <w:r w:rsidRPr="00EC3095">
              <w:rPr>
                <w:rFonts w:ascii="Times New Roman" w:eastAsia="Verdana" w:hAnsi="Times New Roman" w:cs="Times New Roman"/>
                <w:color w:val="000000"/>
                <w:lang w:val="ru-RU"/>
              </w:rPr>
              <w:t xml:space="preserve"> или в связи с настоящим Договором не зависят от согласия какой-либо третьей стороны.</w:t>
            </w:r>
          </w:p>
          <w:p w14:paraId="045C80B5" w14:textId="77777777" w:rsidR="001655AB" w:rsidRPr="00EC3095" w:rsidRDefault="001655AB" w:rsidP="00EC3095">
            <w:pPr>
              <w:tabs>
                <w:tab w:val="left" w:pos="0"/>
              </w:tabs>
              <w:spacing w:line="360" w:lineRule="auto"/>
              <w:ind w:left="600" w:hanging="1"/>
              <w:jc w:val="both"/>
              <w:rPr>
                <w:rFonts w:ascii="Times New Roman" w:eastAsia="Verdana" w:hAnsi="Times New Roman" w:cs="Times New Roman"/>
                <w:color w:val="000000"/>
                <w:lang w:val="ru-RU"/>
              </w:rPr>
            </w:pPr>
          </w:p>
          <w:p w14:paraId="6BC2522E" w14:textId="511B5716" w:rsidR="00EC3095" w:rsidRDefault="00EC3095" w:rsidP="00EC3095">
            <w:pPr>
              <w:tabs>
                <w:tab w:val="left" w:pos="0"/>
              </w:tabs>
              <w:spacing w:line="360" w:lineRule="auto"/>
              <w:ind w:left="600" w:hanging="1"/>
              <w:jc w:val="both"/>
              <w:rPr>
                <w:rFonts w:ascii="Times New Roman" w:eastAsia="Verdana" w:hAnsi="Times New Roman" w:cs="Times New Roman"/>
                <w:color w:val="000000"/>
                <w:lang w:val="ru-RU"/>
              </w:rPr>
            </w:pPr>
            <w:r w:rsidRPr="00EC3095">
              <w:rPr>
                <w:rFonts w:ascii="Times New Roman" w:eastAsia="Verdana" w:hAnsi="Times New Roman" w:cs="Times New Roman"/>
                <w:color w:val="000000"/>
                <w:lang w:val="ru-RU"/>
              </w:rPr>
              <w:t>1</w:t>
            </w:r>
            <w:r w:rsidR="0014115F">
              <w:rPr>
                <w:rFonts w:ascii="Times New Roman" w:eastAsia="Verdana" w:hAnsi="Times New Roman" w:cs="Times New Roman"/>
                <w:color w:val="000000"/>
                <w:lang w:val="ru-RU"/>
              </w:rPr>
              <w:t>7</w:t>
            </w:r>
            <w:r w:rsidRPr="00EC3095">
              <w:rPr>
                <w:rFonts w:ascii="Times New Roman" w:eastAsia="Verdana" w:hAnsi="Times New Roman" w:cs="Times New Roman"/>
                <w:color w:val="000000"/>
                <w:lang w:val="ru-RU"/>
              </w:rPr>
              <w:t>.6</w:t>
            </w:r>
            <w:proofErr w:type="gramStart"/>
            <w:r w:rsidRPr="00EC3095">
              <w:rPr>
                <w:rFonts w:ascii="Times New Roman" w:eastAsia="Verdana" w:hAnsi="Times New Roman" w:cs="Times New Roman"/>
                <w:color w:val="000000"/>
                <w:lang w:val="ru-RU"/>
              </w:rPr>
              <w:t xml:space="preserve"> В</w:t>
            </w:r>
            <w:proofErr w:type="gramEnd"/>
            <w:r w:rsidRPr="00EC3095">
              <w:rPr>
                <w:rFonts w:ascii="Times New Roman" w:eastAsia="Verdana" w:hAnsi="Times New Roman" w:cs="Times New Roman"/>
                <w:color w:val="000000"/>
                <w:lang w:val="ru-RU"/>
              </w:rPr>
              <w:t xml:space="preserve"> соответствии с</w:t>
            </w:r>
            <w:r w:rsidR="0014115F">
              <w:rPr>
                <w:rFonts w:ascii="Times New Roman" w:eastAsia="Verdana" w:hAnsi="Times New Roman" w:cs="Times New Roman"/>
                <w:color w:val="000000"/>
                <w:lang w:val="ru-RU"/>
              </w:rPr>
              <w:t xml:space="preserve"> пунктом</w:t>
            </w:r>
            <w:r w:rsidRPr="00EC3095">
              <w:rPr>
                <w:rFonts w:ascii="Times New Roman" w:eastAsia="Verdana" w:hAnsi="Times New Roman" w:cs="Times New Roman"/>
                <w:color w:val="000000"/>
                <w:lang w:val="ru-RU"/>
              </w:rPr>
              <w:t xml:space="preserve"> </w:t>
            </w:r>
            <w:r w:rsidR="0014115F">
              <w:rPr>
                <w:rFonts w:ascii="Times New Roman" w:eastAsia="Verdana" w:hAnsi="Times New Roman" w:cs="Times New Roman"/>
                <w:color w:val="000000"/>
                <w:lang w:val="ru-RU"/>
              </w:rPr>
              <w:t>8</w:t>
            </w:r>
            <w:r w:rsidRPr="00EC3095">
              <w:rPr>
                <w:rFonts w:ascii="Times New Roman" w:eastAsia="Verdana" w:hAnsi="Times New Roman" w:cs="Times New Roman"/>
                <w:color w:val="000000"/>
                <w:lang w:val="ru-RU"/>
              </w:rPr>
              <w:t>.1, настоящий Договор представляет собой полное соглашение между сторонами в отношении предмета настоящего Договора и заменяет собой все предыдущие соглашения, договоры и договоренности между сторонами в отношении этого предмета.</w:t>
            </w:r>
          </w:p>
          <w:p w14:paraId="18D791EB" w14:textId="77777777" w:rsidR="001A109B" w:rsidRPr="00EC3095" w:rsidRDefault="001A109B" w:rsidP="00EC3095">
            <w:pPr>
              <w:tabs>
                <w:tab w:val="left" w:pos="0"/>
              </w:tabs>
              <w:spacing w:line="360" w:lineRule="auto"/>
              <w:ind w:left="600" w:hanging="1"/>
              <w:jc w:val="both"/>
              <w:rPr>
                <w:rFonts w:ascii="Times New Roman" w:eastAsia="Verdana" w:hAnsi="Times New Roman" w:cs="Times New Roman"/>
                <w:color w:val="000000"/>
                <w:lang w:val="ru-RU"/>
              </w:rPr>
            </w:pPr>
          </w:p>
          <w:p w14:paraId="2105AABB" w14:textId="20E8B824" w:rsidR="00EC3095" w:rsidRDefault="00EC3095" w:rsidP="00EC3095">
            <w:pPr>
              <w:tabs>
                <w:tab w:val="left" w:pos="0"/>
              </w:tabs>
              <w:spacing w:line="360" w:lineRule="auto"/>
              <w:ind w:left="600" w:hanging="1"/>
              <w:jc w:val="both"/>
              <w:rPr>
                <w:rFonts w:ascii="Times New Roman" w:eastAsia="Verdana" w:hAnsi="Times New Roman" w:cs="Times New Roman"/>
                <w:color w:val="000000"/>
                <w:lang w:val="ru-RU"/>
              </w:rPr>
            </w:pPr>
            <w:r w:rsidRPr="00EC3095">
              <w:rPr>
                <w:rFonts w:ascii="Times New Roman" w:eastAsia="Verdana" w:hAnsi="Times New Roman" w:cs="Times New Roman"/>
                <w:color w:val="000000"/>
                <w:lang w:val="ru-RU"/>
              </w:rPr>
              <w:t>1</w:t>
            </w:r>
            <w:r w:rsidR="006F540A">
              <w:rPr>
                <w:rFonts w:ascii="Times New Roman" w:eastAsia="Verdana" w:hAnsi="Times New Roman" w:cs="Times New Roman"/>
                <w:color w:val="000000"/>
                <w:lang w:val="ru-RU"/>
              </w:rPr>
              <w:t>7</w:t>
            </w:r>
            <w:r w:rsidRPr="00EC3095">
              <w:rPr>
                <w:rFonts w:ascii="Times New Roman" w:eastAsia="Verdana" w:hAnsi="Times New Roman" w:cs="Times New Roman"/>
                <w:color w:val="000000"/>
                <w:lang w:val="ru-RU"/>
              </w:rPr>
              <w:t xml:space="preserve">.7 Настоящий Договор регулируется и толкуется в </w:t>
            </w:r>
            <w:proofErr w:type="gramStart"/>
            <w:r w:rsidRPr="00EC3095">
              <w:rPr>
                <w:rFonts w:ascii="Times New Roman" w:eastAsia="Verdana" w:hAnsi="Times New Roman" w:cs="Times New Roman"/>
                <w:color w:val="000000"/>
                <w:lang w:val="ru-RU"/>
              </w:rPr>
              <w:t>соответствии</w:t>
            </w:r>
            <w:proofErr w:type="gramEnd"/>
            <w:r w:rsidRPr="00EC3095">
              <w:rPr>
                <w:rFonts w:ascii="Times New Roman" w:eastAsia="Verdana" w:hAnsi="Times New Roman" w:cs="Times New Roman"/>
                <w:color w:val="000000"/>
                <w:lang w:val="ru-RU"/>
              </w:rPr>
              <w:t xml:space="preserve"> с законодательством Республики Кипр.</w:t>
            </w:r>
          </w:p>
          <w:p w14:paraId="717390E9" w14:textId="77777777" w:rsidR="00113708" w:rsidRPr="00EC3095" w:rsidRDefault="00113708" w:rsidP="00EC3095">
            <w:pPr>
              <w:tabs>
                <w:tab w:val="left" w:pos="0"/>
              </w:tabs>
              <w:spacing w:line="360" w:lineRule="auto"/>
              <w:ind w:left="600" w:hanging="1"/>
              <w:jc w:val="both"/>
              <w:rPr>
                <w:rFonts w:ascii="Times New Roman" w:eastAsia="Verdana" w:hAnsi="Times New Roman" w:cs="Times New Roman"/>
                <w:color w:val="000000"/>
                <w:lang w:val="ru-RU"/>
              </w:rPr>
            </w:pPr>
          </w:p>
          <w:p w14:paraId="798B37B2" w14:textId="1AED0C0E" w:rsidR="00EC3095" w:rsidRDefault="00EC3095" w:rsidP="00EC3095">
            <w:pPr>
              <w:tabs>
                <w:tab w:val="left" w:pos="0"/>
              </w:tabs>
              <w:spacing w:line="360" w:lineRule="auto"/>
              <w:ind w:left="600" w:hanging="1"/>
              <w:jc w:val="both"/>
              <w:rPr>
                <w:rFonts w:ascii="Times New Roman" w:eastAsia="Verdana" w:hAnsi="Times New Roman" w:cs="Times New Roman"/>
                <w:color w:val="000000"/>
                <w:lang w:val="ru-RU"/>
              </w:rPr>
            </w:pPr>
            <w:r w:rsidRPr="00EC3095">
              <w:rPr>
                <w:rFonts w:ascii="Times New Roman" w:eastAsia="Verdana" w:hAnsi="Times New Roman" w:cs="Times New Roman"/>
                <w:color w:val="000000"/>
                <w:lang w:val="ru-RU"/>
              </w:rPr>
              <w:lastRenderedPageBreak/>
              <w:t>1</w:t>
            </w:r>
            <w:r w:rsidR="006F540A">
              <w:rPr>
                <w:rFonts w:ascii="Times New Roman" w:eastAsia="Verdana" w:hAnsi="Times New Roman" w:cs="Times New Roman"/>
                <w:color w:val="000000"/>
                <w:lang w:val="ru-RU"/>
              </w:rPr>
              <w:t>7</w:t>
            </w:r>
            <w:r w:rsidRPr="00EC3095">
              <w:rPr>
                <w:rFonts w:ascii="Times New Roman" w:eastAsia="Verdana" w:hAnsi="Times New Roman" w:cs="Times New Roman"/>
                <w:color w:val="000000"/>
                <w:lang w:val="ru-RU"/>
              </w:rPr>
              <w:t>.8</w:t>
            </w:r>
            <w:proofErr w:type="gramStart"/>
            <w:r w:rsidRPr="00EC3095">
              <w:rPr>
                <w:rFonts w:ascii="Times New Roman" w:eastAsia="Verdana" w:hAnsi="Times New Roman" w:cs="Times New Roman"/>
                <w:color w:val="000000"/>
                <w:lang w:val="ru-RU"/>
              </w:rPr>
              <w:t xml:space="preserve"> К</w:t>
            </w:r>
            <w:proofErr w:type="gramEnd"/>
            <w:r w:rsidRPr="00EC3095">
              <w:rPr>
                <w:rFonts w:ascii="Times New Roman" w:eastAsia="Verdana" w:hAnsi="Times New Roman" w:cs="Times New Roman"/>
                <w:color w:val="000000"/>
                <w:lang w:val="ru-RU"/>
              </w:rPr>
              <w:t>аждая сторона безоговорочно соглашается с тем, что суды Кипра будут иметь исключительную юрисдикцию для урегулирования любого спора или претензии (включая внедоговорные споры или претензии), вытекающих из или в связи с настоящим Договором, его предметом или содержанием.</w:t>
            </w:r>
          </w:p>
          <w:p w14:paraId="1BF476CB" w14:textId="12F439CC" w:rsidR="00EC3095" w:rsidRDefault="00EC3095" w:rsidP="00EC3095">
            <w:pPr>
              <w:tabs>
                <w:tab w:val="left" w:pos="0"/>
              </w:tabs>
              <w:spacing w:line="360" w:lineRule="auto"/>
              <w:ind w:left="600" w:hanging="1"/>
              <w:jc w:val="both"/>
              <w:rPr>
                <w:rFonts w:ascii="Times New Roman" w:eastAsia="Verdana" w:hAnsi="Times New Roman" w:cs="Times New Roman"/>
                <w:color w:val="000000"/>
                <w:lang w:val="ru-RU"/>
              </w:rPr>
            </w:pPr>
            <w:r w:rsidRPr="00EC3095">
              <w:rPr>
                <w:rFonts w:ascii="Times New Roman" w:eastAsia="Verdana" w:hAnsi="Times New Roman" w:cs="Times New Roman"/>
                <w:color w:val="000000"/>
                <w:lang w:val="ru-RU"/>
              </w:rPr>
              <w:t>1</w:t>
            </w:r>
            <w:r w:rsidR="006F540A">
              <w:rPr>
                <w:rFonts w:ascii="Times New Roman" w:eastAsia="Verdana" w:hAnsi="Times New Roman" w:cs="Times New Roman"/>
                <w:color w:val="000000"/>
                <w:lang w:val="ru-RU"/>
              </w:rPr>
              <w:t>7</w:t>
            </w:r>
            <w:r w:rsidRPr="00EC3095">
              <w:rPr>
                <w:rFonts w:ascii="Times New Roman" w:eastAsia="Verdana" w:hAnsi="Times New Roman" w:cs="Times New Roman"/>
                <w:color w:val="000000"/>
                <w:lang w:val="ru-RU"/>
              </w:rPr>
              <w:t xml:space="preserve">.9 Настоящий Договор составлен на английском </w:t>
            </w:r>
            <w:r w:rsidRPr="002F067C">
              <w:rPr>
                <w:rFonts w:ascii="Times New Roman" w:eastAsia="Verdana" w:hAnsi="Times New Roman" w:cs="Times New Roman"/>
                <w:color w:val="000000"/>
                <w:highlight w:val="yellow"/>
                <w:lang w:val="ru-RU"/>
              </w:rPr>
              <w:t>и русском</w:t>
            </w:r>
            <w:r w:rsidRPr="00EC3095">
              <w:rPr>
                <w:rFonts w:ascii="Times New Roman" w:eastAsia="Verdana" w:hAnsi="Times New Roman" w:cs="Times New Roman"/>
                <w:color w:val="000000"/>
                <w:lang w:val="ru-RU"/>
              </w:rPr>
              <w:t xml:space="preserve"> языках. В случае каких-либо расхождений между английской и русской версиями Договора, преимущественную силу имеет английская версия настоящего Договора.</w:t>
            </w:r>
          </w:p>
          <w:p w14:paraId="0C7E0B29" w14:textId="77777777" w:rsidR="000451D2" w:rsidRDefault="000451D2" w:rsidP="00EC3095">
            <w:pPr>
              <w:tabs>
                <w:tab w:val="left" w:pos="0"/>
              </w:tabs>
              <w:spacing w:line="360" w:lineRule="auto"/>
              <w:ind w:left="600" w:hanging="1"/>
              <w:jc w:val="both"/>
              <w:rPr>
                <w:rFonts w:ascii="Times New Roman" w:eastAsia="Verdana" w:hAnsi="Times New Roman" w:cs="Times New Roman"/>
                <w:color w:val="000000"/>
                <w:lang w:val="ru-RU"/>
              </w:rPr>
            </w:pPr>
          </w:p>
          <w:p w14:paraId="5A7EED53" w14:textId="3E5A103D" w:rsidR="00EC3095" w:rsidRPr="00C863B0" w:rsidRDefault="002B72CA" w:rsidP="00EC3095">
            <w:pPr>
              <w:tabs>
                <w:tab w:val="left" w:pos="0"/>
              </w:tabs>
              <w:spacing w:line="360" w:lineRule="auto"/>
              <w:ind w:left="600" w:hanging="1"/>
              <w:jc w:val="both"/>
              <w:rPr>
                <w:rFonts w:ascii="Times New Roman" w:eastAsia="Verdana" w:hAnsi="Times New Roman" w:cs="Times New Roman"/>
                <w:b/>
                <w:bCs/>
                <w:color w:val="000000"/>
                <w:lang w:val="ru-RU"/>
              </w:rPr>
            </w:pPr>
            <w:r>
              <w:rPr>
                <w:rFonts w:ascii="Times New Roman" w:eastAsia="Verdana" w:hAnsi="Times New Roman" w:cs="Times New Roman"/>
                <w:b/>
                <w:bCs/>
                <w:color w:val="000000"/>
                <w:lang w:val="ru-RU"/>
              </w:rPr>
              <w:t>18</w:t>
            </w:r>
            <w:r w:rsidR="00EC3095" w:rsidRPr="00C863B0">
              <w:rPr>
                <w:rFonts w:ascii="Times New Roman" w:eastAsia="Verdana" w:hAnsi="Times New Roman" w:cs="Times New Roman"/>
                <w:b/>
                <w:bCs/>
                <w:color w:val="000000"/>
                <w:lang w:val="ru-RU"/>
              </w:rPr>
              <w:t>.</w:t>
            </w:r>
            <w:r w:rsidR="0005690D" w:rsidRPr="00CC591B">
              <w:rPr>
                <w:rFonts w:ascii="Times New Roman" w:eastAsia="Verdana" w:hAnsi="Times New Roman" w:cs="Times New Roman"/>
                <w:b/>
                <w:bCs/>
                <w:color w:val="000000"/>
                <w:lang w:val="ru-RU"/>
              </w:rPr>
              <w:t xml:space="preserve"> </w:t>
            </w:r>
            <w:r w:rsidR="0005690D" w:rsidRPr="00C863B0">
              <w:rPr>
                <w:rFonts w:ascii="Times New Roman" w:eastAsia="Verdana" w:hAnsi="Times New Roman" w:cs="Times New Roman"/>
                <w:b/>
                <w:bCs/>
                <w:color w:val="000000"/>
                <w:lang w:val="ru-RU"/>
              </w:rPr>
              <w:t>Толкование Договора</w:t>
            </w:r>
          </w:p>
          <w:p w14:paraId="5263634A" w14:textId="202DD8CB" w:rsidR="00EC3095" w:rsidRPr="00EC3095" w:rsidRDefault="002B72CA" w:rsidP="00C863B0">
            <w:pPr>
              <w:tabs>
                <w:tab w:val="left" w:pos="0"/>
              </w:tabs>
              <w:spacing w:before="120" w:line="360" w:lineRule="auto"/>
              <w:ind w:left="600" w:hanging="1"/>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18</w:t>
            </w:r>
            <w:r w:rsidR="00EC3095" w:rsidRPr="00EC3095">
              <w:rPr>
                <w:rFonts w:ascii="Times New Roman" w:eastAsia="Verdana" w:hAnsi="Times New Roman" w:cs="Times New Roman"/>
                <w:color w:val="000000"/>
                <w:lang w:val="ru-RU"/>
              </w:rPr>
              <w:t>.1</w:t>
            </w:r>
            <w:proofErr w:type="gramStart"/>
            <w:r w:rsidR="00EC3095" w:rsidRPr="00EC3095">
              <w:rPr>
                <w:rFonts w:ascii="Times New Roman" w:eastAsia="Verdana" w:hAnsi="Times New Roman" w:cs="Times New Roman"/>
                <w:color w:val="000000"/>
                <w:lang w:val="ru-RU"/>
              </w:rPr>
              <w:t xml:space="preserve"> В</w:t>
            </w:r>
            <w:proofErr w:type="gramEnd"/>
            <w:r w:rsidR="00EC3095" w:rsidRPr="00EC3095">
              <w:rPr>
                <w:rFonts w:ascii="Times New Roman" w:eastAsia="Verdana" w:hAnsi="Times New Roman" w:cs="Times New Roman"/>
                <w:color w:val="000000"/>
                <w:lang w:val="ru-RU"/>
              </w:rPr>
              <w:t xml:space="preserve"> настоящем Договоре ссылка на закон или нормативное положение включает ссылку: </w:t>
            </w:r>
          </w:p>
          <w:p w14:paraId="49E4FB6D" w14:textId="77777777" w:rsidR="00EC3095" w:rsidRPr="00EC3095" w:rsidRDefault="00EC3095" w:rsidP="00EC3095">
            <w:pPr>
              <w:tabs>
                <w:tab w:val="left" w:pos="0"/>
              </w:tabs>
              <w:spacing w:line="360" w:lineRule="auto"/>
              <w:ind w:left="600" w:hanging="1"/>
              <w:jc w:val="both"/>
              <w:rPr>
                <w:rFonts w:ascii="Times New Roman" w:eastAsia="Verdana" w:hAnsi="Times New Roman" w:cs="Times New Roman"/>
                <w:color w:val="000000"/>
                <w:lang w:val="ru-RU"/>
              </w:rPr>
            </w:pPr>
            <w:r w:rsidRPr="00EC3095">
              <w:rPr>
                <w:rFonts w:ascii="Times New Roman" w:eastAsia="Verdana" w:hAnsi="Times New Roman" w:cs="Times New Roman"/>
                <w:color w:val="000000"/>
                <w:lang w:val="ru-RU"/>
              </w:rPr>
              <w:t>(a) на этот закон или положение законодательства с внесенными в него время от времени изменениями, объединенными и/или вновь вводимыми в действие; и</w:t>
            </w:r>
          </w:p>
          <w:p w14:paraId="708E73DD" w14:textId="77777777" w:rsidR="00EC3095" w:rsidRDefault="00EC3095" w:rsidP="00EC3095">
            <w:pPr>
              <w:tabs>
                <w:tab w:val="left" w:pos="0"/>
              </w:tabs>
              <w:spacing w:line="360" w:lineRule="auto"/>
              <w:ind w:left="600" w:hanging="1"/>
              <w:jc w:val="both"/>
              <w:rPr>
                <w:rFonts w:ascii="Times New Roman" w:eastAsia="Verdana" w:hAnsi="Times New Roman" w:cs="Times New Roman"/>
                <w:color w:val="000000"/>
                <w:lang w:val="ru-RU"/>
              </w:rPr>
            </w:pPr>
            <w:r w:rsidRPr="00EC3095">
              <w:rPr>
                <w:rFonts w:ascii="Times New Roman" w:eastAsia="Verdana" w:hAnsi="Times New Roman" w:cs="Times New Roman"/>
                <w:color w:val="000000"/>
                <w:lang w:val="ru-RU"/>
              </w:rPr>
              <w:t xml:space="preserve">(b) любые подзаконные акты, принятые в </w:t>
            </w:r>
            <w:proofErr w:type="gramStart"/>
            <w:r w:rsidRPr="00EC3095">
              <w:rPr>
                <w:rFonts w:ascii="Times New Roman" w:eastAsia="Verdana" w:hAnsi="Times New Roman" w:cs="Times New Roman"/>
                <w:color w:val="000000"/>
                <w:lang w:val="ru-RU"/>
              </w:rPr>
              <w:t>соответствии</w:t>
            </w:r>
            <w:proofErr w:type="gramEnd"/>
            <w:r w:rsidRPr="00EC3095">
              <w:rPr>
                <w:rFonts w:ascii="Times New Roman" w:eastAsia="Verdana" w:hAnsi="Times New Roman" w:cs="Times New Roman"/>
                <w:color w:val="000000"/>
                <w:lang w:val="ru-RU"/>
              </w:rPr>
              <w:t xml:space="preserve"> с этим законом или нормативным актом.</w:t>
            </w:r>
          </w:p>
          <w:p w14:paraId="23FFDB60" w14:textId="77777777" w:rsidR="000B0595" w:rsidRPr="00EC3095" w:rsidRDefault="000B0595" w:rsidP="00EC3095">
            <w:pPr>
              <w:tabs>
                <w:tab w:val="left" w:pos="0"/>
              </w:tabs>
              <w:spacing w:line="360" w:lineRule="auto"/>
              <w:ind w:left="600" w:hanging="1"/>
              <w:jc w:val="both"/>
              <w:rPr>
                <w:rFonts w:ascii="Times New Roman" w:eastAsia="Verdana" w:hAnsi="Times New Roman" w:cs="Times New Roman"/>
                <w:color w:val="000000"/>
                <w:lang w:val="ru-RU"/>
              </w:rPr>
            </w:pPr>
          </w:p>
          <w:p w14:paraId="298FAF8B" w14:textId="19E2950D" w:rsidR="00EC3095" w:rsidRDefault="00906F27" w:rsidP="00EC3095">
            <w:pPr>
              <w:tabs>
                <w:tab w:val="left" w:pos="0"/>
              </w:tabs>
              <w:spacing w:line="360" w:lineRule="auto"/>
              <w:ind w:left="600" w:hanging="1"/>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18</w:t>
            </w:r>
            <w:r w:rsidR="00EC3095" w:rsidRPr="00EC3095">
              <w:rPr>
                <w:rFonts w:ascii="Times New Roman" w:eastAsia="Verdana" w:hAnsi="Times New Roman" w:cs="Times New Roman"/>
                <w:color w:val="000000"/>
                <w:lang w:val="ru-RU"/>
              </w:rPr>
              <w:t>.2 Заголовки пунктов не влияют на толкование настоящего Договора.</w:t>
            </w:r>
          </w:p>
          <w:p w14:paraId="084E2DC8" w14:textId="77777777" w:rsidR="000B0595" w:rsidRPr="00EC3095" w:rsidRDefault="000B0595" w:rsidP="00EC3095">
            <w:pPr>
              <w:tabs>
                <w:tab w:val="left" w:pos="0"/>
              </w:tabs>
              <w:spacing w:line="360" w:lineRule="auto"/>
              <w:ind w:left="600" w:hanging="1"/>
              <w:jc w:val="both"/>
              <w:rPr>
                <w:rFonts w:ascii="Times New Roman" w:eastAsia="Verdana" w:hAnsi="Times New Roman" w:cs="Times New Roman"/>
                <w:color w:val="000000"/>
                <w:lang w:val="ru-RU"/>
              </w:rPr>
            </w:pPr>
          </w:p>
          <w:p w14:paraId="3A3F13AB" w14:textId="247CDB22" w:rsidR="00EC3095" w:rsidRDefault="00906F27" w:rsidP="00EC3095">
            <w:pPr>
              <w:tabs>
                <w:tab w:val="left" w:pos="0"/>
              </w:tabs>
              <w:spacing w:line="360" w:lineRule="auto"/>
              <w:ind w:left="600" w:hanging="1"/>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t>18</w:t>
            </w:r>
            <w:r w:rsidR="00EC3095" w:rsidRPr="00EC3095">
              <w:rPr>
                <w:rFonts w:ascii="Times New Roman" w:eastAsia="Verdana" w:hAnsi="Times New Roman" w:cs="Times New Roman"/>
                <w:color w:val="000000"/>
                <w:lang w:val="ru-RU"/>
              </w:rPr>
              <w:t xml:space="preserve">.3 Ссылки в </w:t>
            </w:r>
            <w:proofErr w:type="gramStart"/>
            <w:r w:rsidR="00EC3095" w:rsidRPr="00EC3095">
              <w:rPr>
                <w:rFonts w:ascii="Times New Roman" w:eastAsia="Verdana" w:hAnsi="Times New Roman" w:cs="Times New Roman"/>
                <w:color w:val="000000"/>
                <w:lang w:val="ru-RU"/>
              </w:rPr>
              <w:t>настоящем</w:t>
            </w:r>
            <w:proofErr w:type="gramEnd"/>
            <w:r w:rsidR="00EC3095" w:rsidRPr="00EC3095">
              <w:rPr>
                <w:rFonts w:ascii="Times New Roman" w:eastAsia="Verdana" w:hAnsi="Times New Roman" w:cs="Times New Roman"/>
                <w:color w:val="000000"/>
                <w:lang w:val="ru-RU"/>
              </w:rPr>
              <w:t xml:space="preserve"> Договоре на "календарные месяцы" относятся к 12 названным периодам (январь, февраль и т.д.), на которые подразделяется год.</w:t>
            </w:r>
          </w:p>
          <w:p w14:paraId="20E261F0" w14:textId="77777777" w:rsidR="00944E2E" w:rsidRPr="00EC3095" w:rsidRDefault="00944E2E" w:rsidP="00EC3095">
            <w:pPr>
              <w:tabs>
                <w:tab w:val="left" w:pos="0"/>
              </w:tabs>
              <w:spacing w:line="360" w:lineRule="auto"/>
              <w:ind w:left="600" w:hanging="1"/>
              <w:jc w:val="both"/>
              <w:rPr>
                <w:rFonts w:ascii="Times New Roman" w:eastAsia="Verdana" w:hAnsi="Times New Roman" w:cs="Times New Roman"/>
                <w:color w:val="000000"/>
                <w:lang w:val="ru-RU"/>
              </w:rPr>
            </w:pPr>
          </w:p>
          <w:p w14:paraId="27D3ED5C" w14:textId="64EF5ECC" w:rsidR="00B06EDD" w:rsidRDefault="00906F27" w:rsidP="00EC3095">
            <w:pPr>
              <w:tabs>
                <w:tab w:val="left" w:pos="0"/>
              </w:tabs>
              <w:spacing w:line="360" w:lineRule="auto"/>
              <w:ind w:left="600" w:hanging="1"/>
              <w:jc w:val="both"/>
              <w:rPr>
                <w:rFonts w:ascii="Times New Roman" w:eastAsia="Verdana" w:hAnsi="Times New Roman" w:cs="Times New Roman"/>
                <w:color w:val="000000"/>
                <w:lang w:val="ru-RU"/>
              </w:rPr>
            </w:pPr>
            <w:r>
              <w:rPr>
                <w:rFonts w:ascii="Times New Roman" w:eastAsia="Verdana" w:hAnsi="Times New Roman" w:cs="Times New Roman"/>
                <w:color w:val="000000"/>
                <w:lang w:val="ru-RU"/>
              </w:rPr>
              <w:lastRenderedPageBreak/>
              <w:t>18</w:t>
            </w:r>
            <w:r w:rsidR="00EC3095" w:rsidRPr="00EC3095">
              <w:rPr>
                <w:rFonts w:ascii="Times New Roman" w:eastAsia="Verdana" w:hAnsi="Times New Roman" w:cs="Times New Roman"/>
                <w:color w:val="000000"/>
                <w:lang w:val="ru-RU"/>
              </w:rPr>
              <w:t>.4</w:t>
            </w:r>
            <w:proofErr w:type="gramStart"/>
            <w:r w:rsidR="00EC3095" w:rsidRPr="00EC3095">
              <w:rPr>
                <w:rFonts w:ascii="Times New Roman" w:eastAsia="Verdana" w:hAnsi="Times New Roman" w:cs="Times New Roman"/>
                <w:color w:val="000000"/>
                <w:lang w:val="ru-RU"/>
              </w:rPr>
              <w:t xml:space="preserve"> В</w:t>
            </w:r>
            <w:proofErr w:type="gramEnd"/>
            <w:r w:rsidR="00EC3095" w:rsidRPr="00EC3095">
              <w:rPr>
                <w:rFonts w:ascii="Times New Roman" w:eastAsia="Verdana" w:hAnsi="Times New Roman" w:cs="Times New Roman"/>
                <w:color w:val="000000"/>
                <w:lang w:val="ru-RU"/>
              </w:rPr>
              <w:t xml:space="preserve"> настоящем Договоре слова общего характера не подлежат ограничительному толкованию в силу того, что им предшествуют или за ними следуют слова, указывающие на определенный вид действий, обстоятельств или предметов.</w:t>
            </w:r>
            <w:r w:rsidR="007540B3" w:rsidRPr="007540B3">
              <w:rPr>
                <w:rFonts w:ascii="Times New Roman" w:eastAsia="Verdana" w:hAnsi="Times New Roman" w:cs="Times New Roman"/>
                <w:color w:val="000000"/>
                <w:lang w:val="ru-RU"/>
              </w:rPr>
              <w:t xml:space="preserve"> </w:t>
            </w:r>
          </w:p>
          <w:p w14:paraId="0845AC9B" w14:textId="77777777" w:rsidR="00943BD0" w:rsidRDefault="00943BD0" w:rsidP="00EC3095">
            <w:pPr>
              <w:tabs>
                <w:tab w:val="left" w:pos="0"/>
              </w:tabs>
              <w:spacing w:line="360" w:lineRule="auto"/>
              <w:ind w:left="600" w:hanging="1"/>
              <w:jc w:val="both"/>
              <w:rPr>
                <w:rFonts w:ascii="Times New Roman" w:eastAsia="Verdana" w:hAnsi="Times New Roman" w:cs="Times New Roman"/>
                <w:color w:val="000000"/>
                <w:lang w:val="ru-RU"/>
              </w:rPr>
            </w:pPr>
          </w:p>
          <w:p w14:paraId="1939D397" w14:textId="3AFA0564" w:rsidR="00EF09F2" w:rsidRPr="00C863B0" w:rsidRDefault="00EF09F2" w:rsidP="00EF09F2">
            <w:pPr>
              <w:tabs>
                <w:tab w:val="left" w:pos="0"/>
              </w:tabs>
              <w:spacing w:line="360" w:lineRule="auto"/>
              <w:ind w:left="600" w:hanging="1"/>
              <w:jc w:val="both"/>
              <w:rPr>
                <w:rFonts w:ascii="Times New Roman" w:eastAsia="Verdana" w:hAnsi="Times New Roman" w:cs="Times New Roman"/>
                <w:b/>
                <w:bCs/>
                <w:color w:val="000000"/>
                <w:lang w:val="ru-RU"/>
              </w:rPr>
            </w:pPr>
            <w:r w:rsidRPr="00C863B0">
              <w:rPr>
                <w:rFonts w:ascii="Times New Roman" w:eastAsia="Verdana" w:hAnsi="Times New Roman" w:cs="Times New Roman"/>
                <w:b/>
                <w:bCs/>
                <w:color w:val="000000"/>
                <w:lang w:val="ru-RU"/>
              </w:rPr>
              <w:t>ПОДПИСИ СТОРОН</w:t>
            </w:r>
          </w:p>
          <w:p w14:paraId="5A76FA95" w14:textId="77777777" w:rsidR="00EF09F2" w:rsidRPr="00EF09F2" w:rsidRDefault="00EF09F2" w:rsidP="00C863B0">
            <w:pPr>
              <w:tabs>
                <w:tab w:val="left" w:pos="0"/>
              </w:tabs>
              <w:spacing w:before="120" w:line="360" w:lineRule="auto"/>
              <w:ind w:left="600" w:hanging="1"/>
              <w:jc w:val="both"/>
              <w:rPr>
                <w:rFonts w:ascii="Times New Roman" w:eastAsia="Verdana" w:hAnsi="Times New Roman" w:cs="Times New Roman"/>
                <w:color w:val="000000"/>
                <w:lang w:val="ru-RU"/>
              </w:rPr>
            </w:pPr>
            <w:r w:rsidRPr="00EF09F2">
              <w:rPr>
                <w:rFonts w:ascii="Times New Roman" w:eastAsia="Verdana" w:hAnsi="Times New Roman" w:cs="Times New Roman"/>
                <w:color w:val="000000"/>
                <w:lang w:val="ru-RU"/>
              </w:rPr>
              <w:t>Стороны заявили о своем согласии с настоящим Договором, подписав его ниже.</w:t>
            </w:r>
          </w:p>
          <w:p w14:paraId="2177FED9" w14:textId="77777777" w:rsidR="00EF09F2" w:rsidRPr="00EF09F2" w:rsidRDefault="00EF09F2" w:rsidP="00EF09F2">
            <w:pPr>
              <w:tabs>
                <w:tab w:val="left" w:pos="0"/>
              </w:tabs>
              <w:spacing w:line="360" w:lineRule="auto"/>
              <w:ind w:left="600" w:hanging="1"/>
              <w:jc w:val="both"/>
              <w:rPr>
                <w:rFonts w:ascii="Times New Roman" w:eastAsia="Verdana" w:hAnsi="Times New Roman" w:cs="Times New Roman"/>
                <w:color w:val="000000"/>
                <w:lang w:val="ru-RU"/>
              </w:rPr>
            </w:pPr>
            <w:r w:rsidRPr="00C863B0">
              <w:rPr>
                <w:rFonts w:ascii="Times New Roman" w:eastAsia="Verdana" w:hAnsi="Times New Roman" w:cs="Times New Roman"/>
                <w:b/>
                <w:bCs/>
                <w:color w:val="000000"/>
                <w:lang w:val="ru-RU"/>
              </w:rPr>
              <w:t>В УДОСТОВЕРЕНИЕ ЧЕГО</w:t>
            </w:r>
            <w:r w:rsidRPr="00EF09F2">
              <w:rPr>
                <w:rFonts w:ascii="Times New Roman" w:eastAsia="Verdana" w:hAnsi="Times New Roman" w:cs="Times New Roman"/>
                <w:color w:val="000000"/>
                <w:lang w:val="ru-RU"/>
              </w:rPr>
              <w:t xml:space="preserve"> Стороны или их должным образом уполномоченные представители подписали настоящий Договор в двух подлинных экземплярах (по одному </w:t>
            </w:r>
            <w:r>
              <w:rPr>
                <w:rFonts w:ascii="Times New Roman" w:eastAsia="Verdana" w:hAnsi="Times New Roman" w:cs="Times New Roman"/>
                <w:color w:val="000000"/>
                <w:lang w:val="ru-RU"/>
              </w:rPr>
              <w:t>для</w:t>
            </w:r>
            <w:r w:rsidRPr="00EF09F2">
              <w:rPr>
                <w:rFonts w:ascii="Times New Roman" w:eastAsia="Verdana" w:hAnsi="Times New Roman" w:cs="Times New Roman"/>
                <w:color w:val="000000"/>
                <w:lang w:val="ru-RU"/>
              </w:rPr>
              <w:t xml:space="preserve"> кажд</w:t>
            </w:r>
            <w:r>
              <w:rPr>
                <w:rFonts w:ascii="Times New Roman" w:eastAsia="Verdana" w:hAnsi="Times New Roman" w:cs="Times New Roman"/>
                <w:color w:val="000000"/>
                <w:lang w:val="ru-RU"/>
              </w:rPr>
              <w:t>ой</w:t>
            </w:r>
            <w:r w:rsidRPr="00EF09F2">
              <w:rPr>
                <w:rFonts w:ascii="Times New Roman" w:eastAsia="Verdana" w:hAnsi="Times New Roman" w:cs="Times New Roman"/>
                <w:color w:val="000000"/>
                <w:lang w:val="ru-RU"/>
              </w:rPr>
              <w:t xml:space="preserve"> Сторон</w:t>
            </w:r>
            <w:r>
              <w:rPr>
                <w:rFonts w:ascii="Times New Roman" w:eastAsia="Verdana" w:hAnsi="Times New Roman" w:cs="Times New Roman"/>
                <w:color w:val="000000"/>
                <w:lang w:val="ru-RU"/>
              </w:rPr>
              <w:t>ы</w:t>
            </w:r>
            <w:r w:rsidRPr="00EF09F2">
              <w:rPr>
                <w:rFonts w:ascii="Times New Roman" w:eastAsia="Verdana" w:hAnsi="Times New Roman" w:cs="Times New Roman"/>
                <w:color w:val="000000"/>
                <w:lang w:val="ru-RU"/>
              </w:rPr>
              <w:t xml:space="preserve">) </w:t>
            </w:r>
            <w:r>
              <w:rPr>
                <w:rFonts w:ascii="Times New Roman" w:eastAsia="Verdana" w:hAnsi="Times New Roman" w:cs="Times New Roman"/>
                <w:color w:val="000000"/>
                <w:lang w:val="ru-RU"/>
              </w:rPr>
              <w:t>в</w:t>
            </w:r>
            <w:r w:rsidRPr="00EF09F2">
              <w:rPr>
                <w:rFonts w:ascii="Times New Roman" w:eastAsia="Verdana" w:hAnsi="Times New Roman" w:cs="Times New Roman"/>
                <w:color w:val="000000"/>
                <w:lang w:val="ru-RU"/>
              </w:rPr>
              <w:t xml:space="preserve"> день и год</w:t>
            </w:r>
            <w:r>
              <w:rPr>
                <w:rFonts w:ascii="Times New Roman" w:eastAsia="Verdana" w:hAnsi="Times New Roman" w:cs="Times New Roman"/>
                <w:color w:val="000000"/>
                <w:lang w:val="ru-RU"/>
              </w:rPr>
              <w:t>, указанные ниже</w:t>
            </w:r>
            <w:r w:rsidRPr="00EF09F2">
              <w:rPr>
                <w:rFonts w:ascii="Times New Roman" w:eastAsia="Verdana" w:hAnsi="Times New Roman" w:cs="Times New Roman"/>
                <w:color w:val="000000"/>
                <w:lang w:val="ru-RU"/>
              </w:rPr>
              <w:t>.</w:t>
            </w:r>
          </w:p>
          <w:p w14:paraId="137880B5" w14:textId="77777777" w:rsidR="00EF09F2" w:rsidRDefault="00EF09F2" w:rsidP="00EF09F2">
            <w:pPr>
              <w:tabs>
                <w:tab w:val="left" w:pos="0"/>
              </w:tabs>
              <w:spacing w:line="360" w:lineRule="auto"/>
              <w:ind w:left="600" w:hanging="1"/>
              <w:jc w:val="both"/>
              <w:rPr>
                <w:rFonts w:ascii="Times New Roman" w:eastAsia="Verdana" w:hAnsi="Times New Roman" w:cs="Times New Roman"/>
                <w:color w:val="000000"/>
                <w:lang w:val="ru-RU"/>
              </w:rPr>
            </w:pPr>
          </w:p>
          <w:p w14:paraId="6EDA92E7" w14:textId="77777777" w:rsidR="00EF09F2" w:rsidRDefault="00EF09F2" w:rsidP="00EF09F2">
            <w:pPr>
              <w:tabs>
                <w:tab w:val="left" w:pos="0"/>
              </w:tabs>
              <w:spacing w:line="360" w:lineRule="auto"/>
              <w:ind w:left="600" w:hanging="1"/>
              <w:jc w:val="both"/>
              <w:rPr>
                <w:rFonts w:ascii="Times New Roman" w:eastAsia="Verdana" w:hAnsi="Times New Roman" w:cs="Times New Roman"/>
                <w:color w:val="000000"/>
                <w:lang w:val="ru-RU"/>
              </w:rPr>
            </w:pPr>
            <w:r w:rsidRPr="00C863B0">
              <w:rPr>
                <w:rFonts w:ascii="Times New Roman" w:eastAsia="Verdana" w:hAnsi="Times New Roman" w:cs="Times New Roman"/>
                <w:b/>
                <w:bCs/>
                <w:color w:val="000000"/>
                <w:lang w:val="ru-RU"/>
              </w:rPr>
              <w:t>ПОДПИСАНО</w:t>
            </w:r>
            <w:r w:rsidRPr="00EF09F2">
              <w:rPr>
                <w:rFonts w:ascii="Times New Roman" w:eastAsia="Verdana" w:hAnsi="Times New Roman" w:cs="Times New Roman"/>
                <w:color w:val="000000"/>
                <w:lang w:val="ru-RU"/>
              </w:rPr>
              <w:t xml:space="preserve"> </w:t>
            </w:r>
            <w:r w:rsidR="005D4727" w:rsidRPr="005D4727">
              <w:rPr>
                <w:rFonts w:ascii="Times New Roman" w:eastAsia="Verdana" w:hAnsi="Times New Roman" w:cs="Times New Roman"/>
                <w:color w:val="000000"/>
                <w:lang w:val="ru-RU"/>
              </w:rPr>
              <w:t>АЛЕКСАНДР</w:t>
            </w:r>
            <w:r w:rsidR="005D4727">
              <w:rPr>
                <w:rFonts w:ascii="Times New Roman" w:eastAsia="Verdana" w:hAnsi="Times New Roman" w:cs="Times New Roman"/>
                <w:color w:val="000000"/>
                <w:lang w:val="ru-RU"/>
              </w:rPr>
              <w:t>ОМ</w:t>
            </w:r>
            <w:r w:rsidR="005D4727" w:rsidRPr="005D4727">
              <w:rPr>
                <w:rFonts w:ascii="Times New Roman" w:eastAsia="Verdana" w:hAnsi="Times New Roman" w:cs="Times New Roman"/>
                <w:color w:val="000000"/>
                <w:lang w:val="ru-RU"/>
              </w:rPr>
              <w:t xml:space="preserve"> КОЗУСЕВ</w:t>
            </w:r>
            <w:r w:rsidR="005D4727">
              <w:rPr>
                <w:rFonts w:ascii="Times New Roman" w:eastAsia="Verdana" w:hAnsi="Times New Roman" w:cs="Times New Roman"/>
                <w:color w:val="000000"/>
                <w:lang w:val="ru-RU"/>
              </w:rPr>
              <w:t>ЫМ</w:t>
            </w:r>
            <w:r w:rsidR="00B83050">
              <w:rPr>
                <w:rFonts w:ascii="Times New Roman" w:eastAsia="Verdana" w:hAnsi="Times New Roman" w:cs="Times New Roman"/>
                <w:color w:val="000000"/>
                <w:lang w:val="ru-RU"/>
              </w:rPr>
              <w:t>,</w:t>
            </w:r>
            <w:r w:rsidR="005D4727">
              <w:rPr>
                <w:rFonts w:ascii="Times New Roman" w:eastAsia="Verdana" w:hAnsi="Times New Roman" w:cs="Times New Roman"/>
                <w:color w:val="000000"/>
                <w:lang w:val="ru-RU"/>
              </w:rPr>
              <w:t xml:space="preserve"> </w:t>
            </w:r>
            <w:r w:rsidR="00B83050" w:rsidRPr="00B83050">
              <w:rPr>
                <w:rFonts w:ascii="Times New Roman" w:eastAsia="Verdana" w:hAnsi="Times New Roman" w:cs="Times New Roman"/>
                <w:color w:val="000000"/>
                <w:lang w:val="ru-RU"/>
              </w:rPr>
              <w:t>Исполнител</w:t>
            </w:r>
            <w:r w:rsidR="00B83050">
              <w:rPr>
                <w:rFonts w:ascii="Times New Roman" w:eastAsia="Verdana" w:hAnsi="Times New Roman" w:cs="Times New Roman"/>
                <w:color w:val="000000"/>
                <w:lang w:val="ru-RU"/>
              </w:rPr>
              <w:t>ем</w:t>
            </w:r>
            <w:r w:rsidRPr="00EF09F2">
              <w:rPr>
                <w:rFonts w:ascii="Times New Roman" w:eastAsia="Verdana" w:hAnsi="Times New Roman" w:cs="Times New Roman"/>
                <w:color w:val="000000"/>
                <w:lang w:val="ru-RU"/>
              </w:rPr>
              <w:t xml:space="preserve"> </w:t>
            </w:r>
            <w:r w:rsidR="00CE7DDF">
              <w:rPr>
                <w:rFonts w:ascii="Times New Roman" w:eastAsia="Verdana" w:hAnsi="Times New Roman" w:cs="Times New Roman"/>
                <w:color w:val="000000"/>
                <w:lang w:val="ru-RU"/>
              </w:rPr>
              <w:t>«______» Мая 2020 года</w:t>
            </w:r>
            <w:r w:rsidRPr="00EF09F2">
              <w:rPr>
                <w:rFonts w:ascii="Times New Roman" w:eastAsia="Verdana" w:hAnsi="Times New Roman" w:cs="Times New Roman"/>
                <w:color w:val="000000"/>
                <w:lang w:val="ru-RU"/>
              </w:rPr>
              <w:t>:</w:t>
            </w:r>
          </w:p>
          <w:p w14:paraId="5242886D" w14:textId="77777777" w:rsidR="00CE7DDF" w:rsidRDefault="00CE7DDF" w:rsidP="00EF09F2">
            <w:pPr>
              <w:tabs>
                <w:tab w:val="left" w:pos="0"/>
              </w:tabs>
              <w:spacing w:line="360" w:lineRule="auto"/>
              <w:ind w:left="600" w:hanging="1"/>
              <w:jc w:val="both"/>
              <w:rPr>
                <w:rFonts w:ascii="Times New Roman" w:eastAsia="Verdana" w:hAnsi="Times New Roman" w:cs="Times New Roman"/>
                <w:color w:val="000000"/>
                <w:lang w:val="ru-RU"/>
              </w:rPr>
            </w:pPr>
          </w:p>
          <w:p w14:paraId="5D7895A3" w14:textId="77777777" w:rsidR="00CE7DDF" w:rsidRDefault="00CE7DDF" w:rsidP="00EF09F2">
            <w:pPr>
              <w:tabs>
                <w:tab w:val="left" w:pos="0"/>
              </w:tabs>
              <w:spacing w:line="360" w:lineRule="auto"/>
              <w:ind w:left="600" w:hanging="1"/>
              <w:jc w:val="both"/>
              <w:rPr>
                <w:rFonts w:ascii="Times New Roman" w:eastAsia="Verdana" w:hAnsi="Times New Roman" w:cs="Times New Roman"/>
                <w:color w:val="000000"/>
                <w:lang w:val="ru-RU"/>
              </w:rPr>
            </w:pPr>
          </w:p>
          <w:p w14:paraId="76117876" w14:textId="77777777" w:rsidR="00CE7DDF" w:rsidRPr="00EF09F2" w:rsidRDefault="00CE7DDF" w:rsidP="00EF09F2">
            <w:pPr>
              <w:tabs>
                <w:tab w:val="left" w:pos="0"/>
              </w:tabs>
              <w:spacing w:line="360" w:lineRule="auto"/>
              <w:ind w:left="600" w:hanging="1"/>
              <w:jc w:val="both"/>
              <w:rPr>
                <w:rFonts w:ascii="Times New Roman" w:eastAsia="Verdana" w:hAnsi="Times New Roman" w:cs="Times New Roman"/>
                <w:color w:val="000000"/>
                <w:lang w:val="ru-RU"/>
              </w:rPr>
            </w:pPr>
            <w:r w:rsidRPr="00CE7DDF">
              <w:rPr>
                <w:rFonts w:ascii="Times New Roman" w:eastAsia="Verdana" w:hAnsi="Times New Roman" w:cs="Times New Roman"/>
                <w:color w:val="000000"/>
                <w:lang w:val="ru-RU"/>
              </w:rPr>
              <w:t>........................................</w:t>
            </w:r>
          </w:p>
          <w:p w14:paraId="17473670" w14:textId="77777777" w:rsidR="00EF09F2" w:rsidRPr="00EF09F2" w:rsidRDefault="00EF09F2" w:rsidP="00EF09F2">
            <w:pPr>
              <w:tabs>
                <w:tab w:val="left" w:pos="0"/>
              </w:tabs>
              <w:spacing w:line="360" w:lineRule="auto"/>
              <w:ind w:left="600" w:hanging="1"/>
              <w:jc w:val="both"/>
              <w:rPr>
                <w:rFonts w:ascii="Times New Roman" w:eastAsia="Verdana" w:hAnsi="Times New Roman" w:cs="Times New Roman"/>
                <w:color w:val="000000"/>
                <w:lang w:val="ru-RU"/>
              </w:rPr>
            </w:pPr>
          </w:p>
          <w:p w14:paraId="7BA4B026" w14:textId="77777777" w:rsidR="005D5190" w:rsidRPr="005D5190" w:rsidRDefault="00EF09F2" w:rsidP="005D5190">
            <w:pPr>
              <w:tabs>
                <w:tab w:val="left" w:pos="0"/>
              </w:tabs>
              <w:spacing w:line="360" w:lineRule="auto"/>
              <w:ind w:left="600" w:hanging="1"/>
              <w:jc w:val="both"/>
              <w:rPr>
                <w:rFonts w:ascii="Times New Roman" w:eastAsia="Verdana" w:hAnsi="Times New Roman" w:cs="Times New Roman"/>
                <w:color w:val="000000"/>
                <w:lang w:val="ru-RU"/>
              </w:rPr>
            </w:pPr>
            <w:r w:rsidRPr="00C863B0">
              <w:rPr>
                <w:rFonts w:ascii="Times New Roman" w:eastAsia="Verdana" w:hAnsi="Times New Roman" w:cs="Times New Roman"/>
                <w:b/>
                <w:bCs/>
                <w:color w:val="000000"/>
                <w:lang w:val="ru-RU"/>
              </w:rPr>
              <w:t>ПОДПИСАНО</w:t>
            </w:r>
            <w:r w:rsidRPr="00EF09F2">
              <w:rPr>
                <w:rFonts w:ascii="Times New Roman" w:eastAsia="Verdana" w:hAnsi="Times New Roman" w:cs="Times New Roman"/>
                <w:color w:val="000000"/>
                <w:lang w:val="ru-RU"/>
              </w:rPr>
              <w:t xml:space="preserve"> Директором </w:t>
            </w:r>
            <w:r w:rsidRPr="00297B56">
              <w:rPr>
                <w:rFonts w:ascii="Times New Roman" w:eastAsia="Verdana" w:hAnsi="Times New Roman" w:cs="Times New Roman"/>
                <w:b/>
                <w:bCs/>
                <w:color w:val="000000"/>
                <w:lang w:val="ru-RU"/>
              </w:rPr>
              <w:t>ABAGY LIMITED</w:t>
            </w:r>
            <w:r w:rsidRPr="00EF09F2">
              <w:rPr>
                <w:rFonts w:ascii="Times New Roman" w:eastAsia="Verdana" w:hAnsi="Times New Roman" w:cs="Times New Roman"/>
                <w:color w:val="000000"/>
                <w:lang w:val="ru-RU"/>
              </w:rPr>
              <w:t xml:space="preserve"> </w:t>
            </w:r>
            <w:proofErr w:type="spellStart"/>
            <w:r w:rsidR="005D5190" w:rsidRPr="00962055">
              <w:rPr>
                <w:rFonts w:ascii="Times New Roman" w:eastAsia="Verdana" w:hAnsi="Times New Roman" w:cs="Times New Roman"/>
                <w:color w:val="000000"/>
                <w:lang w:val="ru-RU"/>
              </w:rPr>
              <w:t>Георгиос</w:t>
            </w:r>
            <w:r w:rsidR="005D5190">
              <w:rPr>
                <w:rFonts w:ascii="Times New Roman" w:eastAsia="Verdana" w:hAnsi="Times New Roman" w:cs="Times New Roman"/>
                <w:color w:val="000000"/>
                <w:lang w:val="ru-RU"/>
              </w:rPr>
              <w:t>ом</w:t>
            </w:r>
            <w:proofErr w:type="spellEnd"/>
            <w:proofErr w:type="gramStart"/>
            <w:r w:rsidR="005D5190" w:rsidRPr="00962055">
              <w:rPr>
                <w:rFonts w:ascii="Times New Roman" w:eastAsia="Verdana" w:hAnsi="Times New Roman" w:cs="Times New Roman"/>
                <w:color w:val="000000"/>
                <w:lang w:val="ru-RU"/>
              </w:rPr>
              <w:t xml:space="preserve"> </w:t>
            </w:r>
            <w:r w:rsidR="005D5190">
              <w:rPr>
                <w:rFonts w:ascii="Times New Roman" w:eastAsia="Verdana" w:hAnsi="Times New Roman" w:cs="Times New Roman"/>
                <w:color w:val="000000"/>
                <w:lang w:val="ru-RU"/>
              </w:rPr>
              <w:t>Х</w:t>
            </w:r>
            <w:proofErr w:type="gramEnd"/>
            <w:r w:rsidR="005D5190">
              <w:rPr>
                <w:rFonts w:ascii="Times New Roman" w:eastAsia="Verdana" w:hAnsi="Times New Roman" w:cs="Times New Roman"/>
                <w:color w:val="000000"/>
                <w:lang w:val="ru-RU"/>
              </w:rPr>
              <w:t>р.</w:t>
            </w:r>
            <w:r w:rsidR="005D5190" w:rsidRPr="00962055">
              <w:rPr>
                <w:rFonts w:ascii="Times New Roman" w:eastAsia="Verdana" w:hAnsi="Times New Roman" w:cs="Times New Roman"/>
                <w:color w:val="000000"/>
                <w:lang w:val="ru-RU"/>
              </w:rPr>
              <w:t xml:space="preserve"> Киру</w:t>
            </w:r>
            <w:r w:rsidRPr="00EF09F2">
              <w:rPr>
                <w:rFonts w:ascii="Times New Roman" w:eastAsia="Verdana" w:hAnsi="Times New Roman" w:cs="Times New Roman"/>
                <w:color w:val="000000"/>
                <w:lang w:val="ru-RU"/>
              </w:rPr>
              <w:t>, должным образом уполномоченным и действующим от имени и по поручению Заказчика</w:t>
            </w:r>
            <w:r w:rsidR="005D5190">
              <w:rPr>
                <w:rFonts w:ascii="Times New Roman" w:eastAsia="Verdana" w:hAnsi="Times New Roman" w:cs="Times New Roman"/>
                <w:color w:val="000000"/>
                <w:lang w:val="ru-RU"/>
              </w:rPr>
              <w:t xml:space="preserve">, </w:t>
            </w:r>
            <w:r w:rsidR="005D5190" w:rsidRPr="005D5190">
              <w:rPr>
                <w:rFonts w:ascii="Times New Roman" w:eastAsia="Verdana" w:hAnsi="Times New Roman" w:cs="Times New Roman"/>
                <w:color w:val="000000"/>
                <w:lang w:val="ru-RU"/>
              </w:rPr>
              <w:t>«</w:t>
            </w:r>
            <w:r w:rsidR="005F7B9C">
              <w:rPr>
                <w:rFonts w:ascii="Times New Roman" w:eastAsia="Verdana" w:hAnsi="Times New Roman" w:cs="Times New Roman"/>
                <w:color w:val="000000"/>
                <w:lang w:val="ru-RU"/>
              </w:rPr>
              <w:t>____</w:t>
            </w:r>
            <w:r w:rsidR="005D5190" w:rsidRPr="005D5190">
              <w:rPr>
                <w:rFonts w:ascii="Times New Roman" w:eastAsia="Verdana" w:hAnsi="Times New Roman" w:cs="Times New Roman"/>
                <w:color w:val="000000"/>
                <w:lang w:val="ru-RU"/>
              </w:rPr>
              <w:t>» Мая 2020 года:</w:t>
            </w:r>
          </w:p>
          <w:p w14:paraId="78068BD3" w14:textId="77777777" w:rsidR="005D5190" w:rsidRPr="005D5190" w:rsidRDefault="005D5190" w:rsidP="005D5190">
            <w:pPr>
              <w:tabs>
                <w:tab w:val="left" w:pos="0"/>
              </w:tabs>
              <w:spacing w:line="360" w:lineRule="auto"/>
              <w:ind w:left="600" w:hanging="1"/>
              <w:jc w:val="both"/>
              <w:rPr>
                <w:rFonts w:ascii="Times New Roman" w:eastAsia="Verdana" w:hAnsi="Times New Roman" w:cs="Times New Roman"/>
                <w:color w:val="000000"/>
                <w:lang w:val="ru-RU"/>
              </w:rPr>
            </w:pPr>
          </w:p>
          <w:p w14:paraId="2E2F1EC1" w14:textId="77777777" w:rsidR="005D5190" w:rsidRPr="005D5190" w:rsidRDefault="005D5190" w:rsidP="005D5190">
            <w:pPr>
              <w:tabs>
                <w:tab w:val="left" w:pos="0"/>
              </w:tabs>
              <w:spacing w:line="360" w:lineRule="auto"/>
              <w:ind w:left="600" w:hanging="1"/>
              <w:jc w:val="both"/>
              <w:rPr>
                <w:rFonts w:ascii="Times New Roman" w:eastAsia="Verdana" w:hAnsi="Times New Roman" w:cs="Times New Roman"/>
                <w:color w:val="000000"/>
                <w:lang w:val="ru-RU"/>
              </w:rPr>
            </w:pPr>
          </w:p>
          <w:p w14:paraId="1A928362" w14:textId="4E14A1D5" w:rsidR="00A15BDE" w:rsidRPr="00872791" w:rsidRDefault="005D5190" w:rsidP="00E44E03">
            <w:pPr>
              <w:tabs>
                <w:tab w:val="left" w:pos="0"/>
              </w:tabs>
              <w:spacing w:line="360" w:lineRule="auto"/>
              <w:ind w:left="600" w:hanging="1"/>
              <w:jc w:val="both"/>
              <w:rPr>
                <w:rFonts w:ascii="Times New Roman" w:hAnsi="Times New Roman" w:cs="Times New Roman"/>
                <w:lang w:val="ru-RU"/>
              </w:rPr>
            </w:pPr>
            <w:r w:rsidRPr="005D5190">
              <w:rPr>
                <w:rFonts w:ascii="Times New Roman" w:eastAsia="Verdana" w:hAnsi="Times New Roman" w:cs="Times New Roman"/>
                <w:color w:val="000000"/>
                <w:lang w:val="ru-RU"/>
              </w:rPr>
              <w:t>........................................</w:t>
            </w:r>
          </w:p>
        </w:tc>
        <w:tc>
          <w:tcPr>
            <w:tcW w:w="4961" w:type="dxa"/>
          </w:tcPr>
          <w:p w14:paraId="01C71535" w14:textId="0DDEBA2F" w:rsidR="00F72E9B" w:rsidRPr="009F297A" w:rsidRDefault="00F72E9B" w:rsidP="00F72E9B">
            <w:pPr>
              <w:keepNext/>
              <w:autoSpaceDE w:val="0"/>
              <w:autoSpaceDN w:val="0"/>
              <w:adjustRightInd w:val="0"/>
              <w:spacing w:before="360" w:after="240" w:line="360" w:lineRule="auto"/>
              <w:jc w:val="center"/>
              <w:outlineLvl w:val="0"/>
              <w:rPr>
                <w:rFonts w:ascii="Times New Roman" w:eastAsia="Verdana" w:hAnsi="Times New Roman" w:cs="Times New Roman"/>
                <w:color w:val="000000"/>
                <w:lang w:val="en-US"/>
              </w:rPr>
            </w:pPr>
            <w:r w:rsidRPr="00CC591B">
              <w:rPr>
                <w:rFonts w:ascii="Times New Roman" w:eastAsia="Verdana" w:hAnsi="Times New Roman" w:cs="Times New Roman"/>
                <w:color w:val="000000"/>
                <w:lang w:val="en-US"/>
              </w:rPr>
              <w:lastRenderedPageBreak/>
              <w:t xml:space="preserve">Date: </w:t>
            </w:r>
            <w:r w:rsidR="00C9630D">
              <w:rPr>
                <w:rFonts w:ascii="Times New Roman" w:eastAsia="Verdana" w:hAnsi="Times New Roman" w:cs="Times New Roman"/>
                <w:color w:val="000000"/>
                <w:lang w:val="en-US"/>
              </w:rPr>
              <w:t>June</w:t>
            </w:r>
            <w:r w:rsidRPr="00CC591B">
              <w:rPr>
                <w:rFonts w:ascii="Times New Roman" w:eastAsia="Verdana" w:hAnsi="Times New Roman" w:cs="Times New Roman"/>
                <w:color w:val="000000"/>
                <w:lang w:val="en-US"/>
              </w:rPr>
              <w:t xml:space="preserve"> </w:t>
            </w:r>
            <w:r w:rsidR="00C9630D">
              <w:rPr>
                <w:rFonts w:ascii="Times New Roman" w:eastAsia="Verdana" w:hAnsi="Times New Roman" w:cs="Times New Roman"/>
                <w:color w:val="000000"/>
                <w:lang w:val="en-US"/>
              </w:rPr>
              <w:t>1</w:t>
            </w:r>
            <w:r w:rsidRPr="009F297A">
              <w:rPr>
                <w:rFonts w:ascii="Times New Roman" w:eastAsia="Verdana" w:hAnsi="Times New Roman" w:cs="Times New Roman"/>
                <w:color w:val="000000"/>
                <w:lang w:val="en-US"/>
              </w:rPr>
              <w:t xml:space="preserve">, </w:t>
            </w:r>
            <w:r w:rsidRPr="009F297A">
              <w:rPr>
                <w:rFonts w:ascii="Times New Roman" w:eastAsia="Verdana" w:hAnsi="Times New Roman" w:cs="Times New Roman"/>
                <w:bCs/>
                <w:color w:val="000000"/>
                <w:lang w:val="en-US"/>
              </w:rPr>
              <w:t>2020</w:t>
            </w:r>
          </w:p>
          <w:p w14:paraId="4D85341F" w14:textId="77777777" w:rsidR="00F72E9B" w:rsidRPr="00CC591B" w:rsidRDefault="00F72E9B" w:rsidP="00F72E9B">
            <w:pPr>
              <w:autoSpaceDE w:val="0"/>
              <w:autoSpaceDN w:val="0"/>
              <w:adjustRightInd w:val="0"/>
              <w:spacing w:line="360" w:lineRule="auto"/>
              <w:jc w:val="center"/>
              <w:rPr>
                <w:rFonts w:ascii="Times New Roman" w:eastAsia="Verdana" w:hAnsi="Times New Roman" w:cs="Times New Roman"/>
                <w:color w:val="000000"/>
                <w:lang w:val="en-US"/>
              </w:rPr>
            </w:pPr>
          </w:p>
          <w:p w14:paraId="0A2D6701" w14:textId="77777777" w:rsidR="00F72E9B" w:rsidRPr="00CC591B" w:rsidRDefault="00F72E9B" w:rsidP="00F72E9B">
            <w:pPr>
              <w:autoSpaceDE w:val="0"/>
              <w:autoSpaceDN w:val="0"/>
              <w:adjustRightInd w:val="0"/>
              <w:spacing w:line="360" w:lineRule="auto"/>
              <w:jc w:val="center"/>
              <w:rPr>
                <w:rFonts w:ascii="Times New Roman" w:eastAsia="Verdana" w:hAnsi="Times New Roman" w:cs="Times New Roman"/>
                <w:color w:val="000000"/>
                <w:lang w:val="en-US"/>
              </w:rPr>
            </w:pPr>
          </w:p>
          <w:p w14:paraId="0AD53E66" w14:textId="77777777" w:rsidR="008154E2" w:rsidRDefault="008154E2" w:rsidP="00F72E9B">
            <w:pPr>
              <w:autoSpaceDE w:val="0"/>
              <w:autoSpaceDN w:val="0"/>
              <w:adjustRightInd w:val="0"/>
              <w:spacing w:line="360" w:lineRule="auto"/>
              <w:jc w:val="center"/>
              <w:rPr>
                <w:rFonts w:ascii="Times New Roman" w:eastAsia="Verdana" w:hAnsi="Times New Roman" w:cs="Times New Roman"/>
                <w:color w:val="000000"/>
                <w:lang w:val="en-US"/>
              </w:rPr>
            </w:pPr>
            <w:r w:rsidRPr="008154E2">
              <w:rPr>
                <w:rFonts w:ascii="Times New Roman" w:eastAsia="Verdana" w:hAnsi="Times New Roman" w:cs="Times New Roman"/>
                <w:b/>
                <w:bCs/>
                <w:color w:val="000000"/>
                <w:lang w:val="en-US"/>
              </w:rPr>
              <w:t>OLEKSANDR KOZUSYEV</w:t>
            </w:r>
            <w:r w:rsidRPr="008154E2" w:rsidDel="008154E2">
              <w:rPr>
                <w:rFonts w:ascii="Times New Roman" w:eastAsia="Verdana" w:hAnsi="Times New Roman" w:cs="Times New Roman"/>
                <w:b/>
                <w:bCs/>
                <w:color w:val="000000"/>
                <w:lang w:val="en-US"/>
              </w:rPr>
              <w:t xml:space="preserve"> </w:t>
            </w:r>
          </w:p>
          <w:p w14:paraId="31C788E7" w14:textId="77777777" w:rsidR="00F72E9B" w:rsidRPr="00CC591B" w:rsidRDefault="00F72E9B" w:rsidP="00F72E9B">
            <w:pPr>
              <w:autoSpaceDE w:val="0"/>
              <w:autoSpaceDN w:val="0"/>
              <w:adjustRightInd w:val="0"/>
              <w:spacing w:line="360" w:lineRule="auto"/>
              <w:jc w:val="center"/>
              <w:rPr>
                <w:rFonts w:ascii="Times New Roman" w:eastAsia="Verdana" w:hAnsi="Times New Roman" w:cs="Times New Roman"/>
                <w:color w:val="000000"/>
                <w:lang w:val="en-US"/>
              </w:rPr>
            </w:pPr>
            <w:r w:rsidRPr="00CC591B">
              <w:rPr>
                <w:rFonts w:ascii="Times New Roman" w:eastAsia="Verdana" w:hAnsi="Times New Roman" w:cs="Times New Roman"/>
                <w:color w:val="000000"/>
                <w:lang w:val="en-US"/>
              </w:rPr>
              <w:t xml:space="preserve">(as the </w:t>
            </w:r>
            <w:r w:rsidR="008154E2">
              <w:rPr>
                <w:rFonts w:ascii="Times New Roman" w:eastAsia="Verdana" w:hAnsi="Times New Roman" w:cs="Times New Roman"/>
                <w:color w:val="000000"/>
                <w:lang w:val="en-US"/>
              </w:rPr>
              <w:t>Contractor</w:t>
            </w:r>
            <w:r w:rsidRPr="00CC591B">
              <w:rPr>
                <w:rFonts w:ascii="Times New Roman" w:eastAsia="Verdana" w:hAnsi="Times New Roman" w:cs="Times New Roman"/>
                <w:color w:val="000000"/>
                <w:lang w:val="en-US"/>
              </w:rPr>
              <w:t>)</w:t>
            </w:r>
          </w:p>
          <w:p w14:paraId="4EDBC216" w14:textId="77777777" w:rsidR="00F72E9B" w:rsidRPr="00CC591B" w:rsidRDefault="00F72E9B" w:rsidP="00F72E9B">
            <w:pPr>
              <w:autoSpaceDE w:val="0"/>
              <w:autoSpaceDN w:val="0"/>
              <w:adjustRightInd w:val="0"/>
              <w:spacing w:line="360" w:lineRule="auto"/>
              <w:jc w:val="center"/>
              <w:rPr>
                <w:rFonts w:ascii="Times New Roman" w:eastAsia="Verdana" w:hAnsi="Times New Roman" w:cs="Times New Roman"/>
                <w:color w:val="000000"/>
                <w:lang w:val="en-US"/>
              </w:rPr>
            </w:pPr>
          </w:p>
          <w:p w14:paraId="5FB19A5C" w14:textId="77777777" w:rsidR="00F72E9B" w:rsidRPr="00CC591B" w:rsidRDefault="00F72E9B" w:rsidP="00F72E9B">
            <w:pPr>
              <w:autoSpaceDE w:val="0"/>
              <w:autoSpaceDN w:val="0"/>
              <w:adjustRightInd w:val="0"/>
              <w:spacing w:line="360" w:lineRule="auto"/>
              <w:jc w:val="center"/>
              <w:rPr>
                <w:rFonts w:ascii="Times New Roman" w:eastAsia="Verdana" w:hAnsi="Times New Roman" w:cs="Times New Roman"/>
                <w:color w:val="000000"/>
                <w:lang w:val="en-US"/>
              </w:rPr>
            </w:pPr>
          </w:p>
          <w:p w14:paraId="3B7BA97E" w14:textId="77777777" w:rsidR="00F72E9B" w:rsidRPr="00CC591B" w:rsidRDefault="00F72E9B" w:rsidP="00F72E9B">
            <w:pPr>
              <w:autoSpaceDE w:val="0"/>
              <w:autoSpaceDN w:val="0"/>
              <w:adjustRightInd w:val="0"/>
              <w:spacing w:line="360" w:lineRule="auto"/>
              <w:jc w:val="center"/>
              <w:rPr>
                <w:rFonts w:ascii="Times New Roman" w:eastAsia="Verdana" w:hAnsi="Times New Roman" w:cs="Times New Roman"/>
                <w:color w:val="000000"/>
                <w:lang w:val="en-US"/>
              </w:rPr>
            </w:pPr>
            <w:r w:rsidRPr="00CC591B">
              <w:rPr>
                <w:rFonts w:ascii="Times New Roman" w:eastAsia="Verdana" w:hAnsi="Times New Roman" w:cs="Times New Roman"/>
                <w:color w:val="000000"/>
                <w:lang w:val="en-US"/>
              </w:rPr>
              <w:t>and</w:t>
            </w:r>
          </w:p>
          <w:p w14:paraId="12221A19" w14:textId="77777777" w:rsidR="00F72E9B" w:rsidRPr="00CC591B" w:rsidRDefault="00F72E9B" w:rsidP="00F72E9B">
            <w:pPr>
              <w:autoSpaceDE w:val="0"/>
              <w:autoSpaceDN w:val="0"/>
              <w:adjustRightInd w:val="0"/>
              <w:spacing w:line="360" w:lineRule="auto"/>
              <w:jc w:val="center"/>
              <w:rPr>
                <w:rFonts w:ascii="Times New Roman" w:eastAsia="Verdana" w:hAnsi="Times New Roman" w:cs="Times New Roman"/>
                <w:color w:val="000000"/>
                <w:lang w:val="en-US"/>
              </w:rPr>
            </w:pPr>
          </w:p>
          <w:p w14:paraId="414FE3F5" w14:textId="77777777" w:rsidR="00F72E9B" w:rsidRPr="00CC591B" w:rsidRDefault="00F72E9B" w:rsidP="00F72E9B">
            <w:pPr>
              <w:autoSpaceDE w:val="0"/>
              <w:autoSpaceDN w:val="0"/>
              <w:adjustRightInd w:val="0"/>
              <w:spacing w:line="360" w:lineRule="auto"/>
              <w:jc w:val="center"/>
              <w:rPr>
                <w:rFonts w:ascii="Times New Roman" w:eastAsia="Verdana" w:hAnsi="Times New Roman" w:cs="Times New Roman"/>
                <w:color w:val="000000"/>
                <w:lang w:val="en-US"/>
              </w:rPr>
            </w:pPr>
          </w:p>
          <w:p w14:paraId="30E914A8" w14:textId="77777777" w:rsidR="008C70BD" w:rsidRPr="00CC591B" w:rsidRDefault="00F72E9B" w:rsidP="002F067C">
            <w:pPr>
              <w:autoSpaceDE w:val="0"/>
              <w:autoSpaceDN w:val="0"/>
              <w:adjustRightInd w:val="0"/>
              <w:spacing w:before="120" w:line="360" w:lineRule="auto"/>
              <w:jc w:val="center"/>
              <w:rPr>
                <w:rFonts w:ascii="Times New Roman" w:eastAsia="Verdana" w:hAnsi="Times New Roman" w:cs="Times New Roman"/>
                <w:b/>
                <w:bCs/>
                <w:color w:val="000000"/>
                <w:lang w:val="en-US"/>
              </w:rPr>
            </w:pPr>
            <w:r w:rsidRPr="00CC591B">
              <w:rPr>
                <w:rFonts w:ascii="Times New Roman" w:eastAsia="Verdana" w:hAnsi="Times New Roman" w:cs="Times New Roman"/>
                <w:b/>
                <w:bCs/>
                <w:color w:val="000000"/>
                <w:lang w:val="en-US"/>
              </w:rPr>
              <w:t>ABAGY LIMITED</w:t>
            </w:r>
            <w:r w:rsidRPr="00CC591B" w:rsidDel="00173907">
              <w:rPr>
                <w:rFonts w:ascii="Times New Roman" w:eastAsia="Verdana" w:hAnsi="Times New Roman" w:cs="Times New Roman"/>
                <w:b/>
                <w:bCs/>
                <w:color w:val="000000"/>
                <w:lang w:val="en-US"/>
              </w:rPr>
              <w:t xml:space="preserve"> </w:t>
            </w:r>
          </w:p>
          <w:p w14:paraId="78CA4506" w14:textId="77777777" w:rsidR="00F72E9B" w:rsidRPr="00CC591B" w:rsidRDefault="00F72E9B" w:rsidP="00F72E9B">
            <w:pPr>
              <w:autoSpaceDE w:val="0"/>
              <w:autoSpaceDN w:val="0"/>
              <w:adjustRightInd w:val="0"/>
              <w:spacing w:line="360" w:lineRule="auto"/>
              <w:jc w:val="center"/>
              <w:rPr>
                <w:rFonts w:ascii="Times New Roman" w:eastAsia="Verdana" w:hAnsi="Times New Roman" w:cs="Times New Roman"/>
                <w:color w:val="000000"/>
                <w:lang w:val="en-US"/>
              </w:rPr>
            </w:pPr>
            <w:r w:rsidRPr="00CC591B">
              <w:rPr>
                <w:rFonts w:ascii="Times New Roman" w:eastAsia="Verdana" w:hAnsi="Times New Roman" w:cs="Times New Roman"/>
                <w:color w:val="000000"/>
                <w:lang w:val="en-US"/>
              </w:rPr>
              <w:t>(as the Customer)</w:t>
            </w:r>
          </w:p>
          <w:p w14:paraId="02C6E8C6" w14:textId="77777777" w:rsidR="00F72E9B" w:rsidRPr="00CC591B" w:rsidRDefault="00F72E9B" w:rsidP="00F72E9B">
            <w:pPr>
              <w:autoSpaceDE w:val="0"/>
              <w:autoSpaceDN w:val="0"/>
              <w:adjustRightInd w:val="0"/>
              <w:spacing w:line="360" w:lineRule="auto"/>
              <w:jc w:val="center"/>
              <w:rPr>
                <w:rFonts w:ascii="Times New Roman" w:eastAsia="Verdana" w:hAnsi="Times New Roman" w:cs="Times New Roman"/>
                <w:color w:val="000000"/>
                <w:lang w:val="en-US"/>
              </w:rPr>
            </w:pPr>
          </w:p>
          <w:p w14:paraId="23DCB57E" w14:textId="77777777" w:rsidR="00F72E9B" w:rsidRPr="00CC591B" w:rsidRDefault="00F72E9B" w:rsidP="00F72E9B">
            <w:pPr>
              <w:autoSpaceDE w:val="0"/>
              <w:autoSpaceDN w:val="0"/>
              <w:adjustRightInd w:val="0"/>
              <w:spacing w:line="360" w:lineRule="auto"/>
              <w:jc w:val="center"/>
              <w:rPr>
                <w:rFonts w:ascii="Times New Roman" w:eastAsia="Verdana" w:hAnsi="Times New Roman" w:cs="Times New Roman"/>
                <w:color w:val="000000"/>
                <w:lang w:val="en-US"/>
              </w:rPr>
            </w:pPr>
          </w:p>
          <w:p w14:paraId="652B7A24" w14:textId="77777777" w:rsidR="00F72E9B" w:rsidRDefault="00F72E9B" w:rsidP="00726C35">
            <w:pPr>
              <w:keepNext/>
              <w:autoSpaceDE w:val="0"/>
              <w:autoSpaceDN w:val="0"/>
              <w:adjustRightInd w:val="0"/>
              <w:spacing w:before="480" w:after="240" w:line="360" w:lineRule="auto"/>
              <w:jc w:val="center"/>
              <w:outlineLvl w:val="0"/>
              <w:rPr>
                <w:rFonts w:ascii="Times New Roman" w:eastAsia="Verdana" w:hAnsi="Times New Roman" w:cs="Times New Roman"/>
                <w:b/>
                <w:bCs/>
                <w:color w:val="000000"/>
                <w:lang w:val="en-US"/>
              </w:rPr>
            </w:pPr>
            <w:bookmarkStart w:id="0" w:name="_Hlk35974370"/>
            <w:r w:rsidRPr="00CC591B">
              <w:rPr>
                <w:rFonts w:ascii="Times New Roman" w:eastAsia="Verdana" w:hAnsi="Times New Roman" w:cs="Times New Roman"/>
                <w:b/>
                <w:bCs/>
                <w:color w:val="000000"/>
                <w:lang w:val="en-US"/>
              </w:rPr>
              <w:t>S</w:t>
            </w:r>
            <w:r w:rsidR="0018308F">
              <w:rPr>
                <w:rFonts w:ascii="Times New Roman" w:eastAsia="Verdana" w:hAnsi="Times New Roman" w:cs="Times New Roman"/>
                <w:b/>
                <w:bCs/>
                <w:color w:val="000000"/>
                <w:lang w:val="en-US"/>
              </w:rPr>
              <w:t>ERVICE</w:t>
            </w:r>
            <w:r w:rsidRPr="00CC591B">
              <w:rPr>
                <w:rFonts w:ascii="Times New Roman" w:eastAsia="Verdana" w:hAnsi="Times New Roman" w:cs="Times New Roman"/>
                <w:b/>
                <w:bCs/>
                <w:color w:val="000000"/>
                <w:lang w:val="en-US"/>
              </w:rPr>
              <w:t xml:space="preserve"> AGREEMENT</w:t>
            </w:r>
          </w:p>
          <w:p w14:paraId="4FF99FFA" w14:textId="0D2797FE" w:rsidR="009F297A" w:rsidRPr="009F297A" w:rsidRDefault="009F297A" w:rsidP="002F067C">
            <w:pPr>
              <w:keepNext/>
              <w:autoSpaceDE w:val="0"/>
              <w:autoSpaceDN w:val="0"/>
              <w:adjustRightInd w:val="0"/>
              <w:spacing w:after="240" w:line="360" w:lineRule="auto"/>
              <w:jc w:val="center"/>
              <w:outlineLvl w:val="0"/>
              <w:rPr>
                <w:rFonts w:ascii="Times New Roman" w:eastAsia="Verdana" w:hAnsi="Times New Roman" w:cs="Times New Roman"/>
                <w:b/>
                <w:bCs/>
                <w:color w:val="000000"/>
                <w:lang w:val="en-US"/>
              </w:rPr>
            </w:pPr>
            <w:r w:rsidRPr="009F297A">
              <w:rPr>
                <w:rFonts w:ascii="Times New Roman" w:eastAsia="Verdana" w:hAnsi="Times New Roman" w:cs="Times New Roman"/>
                <w:b/>
                <w:bCs/>
                <w:color w:val="000000"/>
                <w:lang w:val="en-US"/>
              </w:rPr>
              <w:t>#</w:t>
            </w:r>
            <w:r w:rsidRPr="009F297A">
              <w:rPr>
                <w:rFonts w:ascii="Times New Roman" w:hAnsi="Times New Roman"/>
                <w:b/>
                <w:bCs/>
                <w:caps/>
                <w:color w:val="000000"/>
                <w:sz w:val="24"/>
                <w:szCs w:val="24"/>
              </w:rPr>
              <w:t xml:space="preserve"> </w:t>
            </w:r>
            <w:r w:rsidR="00C9630D" w:rsidRPr="00C9630D">
              <w:rPr>
                <w:rFonts w:ascii="Times New Roman" w:hAnsi="Times New Roman"/>
                <w:b/>
                <w:bCs/>
                <w:caps/>
                <w:color w:val="000000"/>
                <w:sz w:val="24"/>
                <w:szCs w:val="24"/>
                <w:lang w:val="en-US"/>
              </w:rPr>
              <w:t>2020-0106-01</w:t>
            </w:r>
          </w:p>
          <w:p w14:paraId="367B1F0D" w14:textId="77777777" w:rsidR="005719E8" w:rsidRPr="00CC591B" w:rsidRDefault="005719E8" w:rsidP="00F72E9B">
            <w:pPr>
              <w:keepNext/>
              <w:autoSpaceDE w:val="0"/>
              <w:autoSpaceDN w:val="0"/>
              <w:adjustRightInd w:val="0"/>
              <w:spacing w:before="360" w:after="240" w:line="360" w:lineRule="auto"/>
              <w:jc w:val="center"/>
              <w:outlineLvl w:val="0"/>
              <w:rPr>
                <w:rFonts w:ascii="Times New Roman" w:eastAsia="Verdana" w:hAnsi="Times New Roman" w:cs="Times New Roman"/>
                <w:color w:val="000000"/>
                <w:lang w:val="en-US"/>
              </w:rPr>
            </w:pPr>
          </w:p>
          <w:p w14:paraId="2C62F869" w14:textId="77777777" w:rsidR="005719E8" w:rsidRPr="00CC591B" w:rsidRDefault="005719E8" w:rsidP="00F72E9B">
            <w:pPr>
              <w:keepNext/>
              <w:autoSpaceDE w:val="0"/>
              <w:autoSpaceDN w:val="0"/>
              <w:adjustRightInd w:val="0"/>
              <w:spacing w:before="360" w:after="240" w:line="360" w:lineRule="auto"/>
              <w:jc w:val="center"/>
              <w:outlineLvl w:val="0"/>
              <w:rPr>
                <w:rFonts w:ascii="Times New Roman" w:eastAsia="Verdana" w:hAnsi="Times New Roman" w:cs="Times New Roman"/>
                <w:color w:val="000000"/>
                <w:lang w:val="en-US"/>
              </w:rPr>
            </w:pPr>
          </w:p>
          <w:p w14:paraId="6BE0A0F2" w14:textId="77777777" w:rsidR="005719E8" w:rsidRPr="00CC591B" w:rsidRDefault="005719E8" w:rsidP="00F72E9B">
            <w:pPr>
              <w:keepNext/>
              <w:autoSpaceDE w:val="0"/>
              <w:autoSpaceDN w:val="0"/>
              <w:adjustRightInd w:val="0"/>
              <w:spacing w:before="360" w:after="240" w:line="360" w:lineRule="auto"/>
              <w:jc w:val="center"/>
              <w:outlineLvl w:val="0"/>
              <w:rPr>
                <w:rFonts w:ascii="Times New Roman" w:eastAsia="Verdana" w:hAnsi="Times New Roman" w:cs="Times New Roman"/>
                <w:color w:val="000000"/>
                <w:lang w:val="en-US"/>
              </w:rPr>
            </w:pPr>
          </w:p>
          <w:p w14:paraId="238B44B9" w14:textId="77777777" w:rsidR="005719E8" w:rsidRPr="00CC591B" w:rsidRDefault="005719E8" w:rsidP="00F72E9B">
            <w:pPr>
              <w:keepNext/>
              <w:autoSpaceDE w:val="0"/>
              <w:autoSpaceDN w:val="0"/>
              <w:adjustRightInd w:val="0"/>
              <w:spacing w:before="360" w:after="240" w:line="360" w:lineRule="auto"/>
              <w:jc w:val="center"/>
              <w:outlineLvl w:val="0"/>
              <w:rPr>
                <w:rFonts w:ascii="Times New Roman" w:eastAsia="Verdana" w:hAnsi="Times New Roman" w:cs="Times New Roman"/>
                <w:color w:val="000000"/>
                <w:lang w:val="en-US"/>
              </w:rPr>
            </w:pPr>
          </w:p>
          <w:p w14:paraId="30D83AC2" w14:textId="77777777" w:rsidR="005719E8" w:rsidRPr="00CC591B" w:rsidRDefault="005719E8" w:rsidP="00F72E9B">
            <w:pPr>
              <w:keepNext/>
              <w:autoSpaceDE w:val="0"/>
              <w:autoSpaceDN w:val="0"/>
              <w:adjustRightInd w:val="0"/>
              <w:spacing w:before="360" w:after="240" w:line="360" w:lineRule="auto"/>
              <w:jc w:val="center"/>
              <w:outlineLvl w:val="0"/>
              <w:rPr>
                <w:rFonts w:ascii="Times New Roman" w:eastAsia="Verdana" w:hAnsi="Times New Roman" w:cs="Times New Roman"/>
                <w:color w:val="000000"/>
                <w:lang w:val="en-US"/>
              </w:rPr>
            </w:pPr>
          </w:p>
          <w:p w14:paraId="7252FE3D" w14:textId="77777777" w:rsidR="005719E8" w:rsidRPr="00CC591B" w:rsidRDefault="005719E8" w:rsidP="00F72E9B">
            <w:pPr>
              <w:keepNext/>
              <w:autoSpaceDE w:val="0"/>
              <w:autoSpaceDN w:val="0"/>
              <w:adjustRightInd w:val="0"/>
              <w:spacing w:before="360" w:after="240" w:line="360" w:lineRule="auto"/>
              <w:jc w:val="center"/>
              <w:outlineLvl w:val="0"/>
              <w:rPr>
                <w:rFonts w:ascii="Times New Roman" w:eastAsia="Verdana" w:hAnsi="Times New Roman" w:cs="Times New Roman"/>
                <w:color w:val="000000"/>
                <w:lang w:val="en-US"/>
              </w:rPr>
            </w:pPr>
          </w:p>
          <w:p w14:paraId="74F05B39" w14:textId="77777777" w:rsidR="005719E8" w:rsidRPr="00CC591B" w:rsidRDefault="005719E8" w:rsidP="00F72E9B">
            <w:pPr>
              <w:keepNext/>
              <w:autoSpaceDE w:val="0"/>
              <w:autoSpaceDN w:val="0"/>
              <w:adjustRightInd w:val="0"/>
              <w:spacing w:before="360" w:after="240" w:line="360" w:lineRule="auto"/>
              <w:jc w:val="center"/>
              <w:outlineLvl w:val="0"/>
              <w:rPr>
                <w:rFonts w:ascii="Times New Roman" w:eastAsia="Verdana" w:hAnsi="Times New Roman" w:cs="Times New Roman"/>
                <w:color w:val="000000"/>
                <w:lang w:val="en-US"/>
              </w:rPr>
            </w:pPr>
          </w:p>
          <w:p w14:paraId="43E89DA8" w14:textId="77777777" w:rsidR="005719E8" w:rsidRPr="00CC591B" w:rsidRDefault="005719E8" w:rsidP="00F72E9B">
            <w:pPr>
              <w:keepNext/>
              <w:autoSpaceDE w:val="0"/>
              <w:autoSpaceDN w:val="0"/>
              <w:adjustRightInd w:val="0"/>
              <w:spacing w:before="360" w:after="240" w:line="360" w:lineRule="auto"/>
              <w:jc w:val="center"/>
              <w:outlineLvl w:val="0"/>
              <w:rPr>
                <w:rFonts w:ascii="Times New Roman" w:eastAsia="Verdana" w:hAnsi="Times New Roman" w:cs="Times New Roman"/>
                <w:color w:val="000000"/>
                <w:lang w:val="en-US"/>
              </w:rPr>
            </w:pPr>
          </w:p>
          <w:p w14:paraId="4DF50AED" w14:textId="2E7E8D6C" w:rsidR="00C9225F" w:rsidRDefault="00C9225F" w:rsidP="00C9225F">
            <w:pPr>
              <w:widowControl w:val="0"/>
              <w:shd w:val="clear" w:color="auto" w:fill="FFFFFF"/>
              <w:tabs>
                <w:tab w:val="left" w:pos="712"/>
                <w:tab w:val="left" w:pos="993"/>
              </w:tabs>
              <w:spacing w:line="360" w:lineRule="auto"/>
              <w:ind w:left="145"/>
              <w:jc w:val="both"/>
              <w:rPr>
                <w:rFonts w:ascii="Times New Roman" w:eastAsia="Verdana" w:hAnsi="Times New Roman" w:cs="Times New Roman"/>
                <w:color w:val="000000"/>
                <w:lang w:val="en-US"/>
              </w:rPr>
            </w:pPr>
            <w:bookmarkStart w:id="1" w:name="_Hlk35977922"/>
            <w:r w:rsidRPr="00CC591B">
              <w:rPr>
                <w:rFonts w:ascii="Times New Roman" w:eastAsia="Verdana" w:hAnsi="Times New Roman" w:cs="Times New Roman"/>
                <w:color w:val="000000"/>
                <w:lang w:val="en-US"/>
              </w:rPr>
              <w:lastRenderedPageBreak/>
              <w:t>This S</w:t>
            </w:r>
            <w:r>
              <w:rPr>
                <w:rFonts w:ascii="Times New Roman" w:eastAsia="Verdana" w:hAnsi="Times New Roman" w:cs="Times New Roman"/>
                <w:color w:val="000000"/>
                <w:lang w:val="en-US"/>
              </w:rPr>
              <w:t>ervice</w:t>
            </w:r>
            <w:r w:rsidRPr="00CC591B">
              <w:rPr>
                <w:rFonts w:ascii="Times New Roman" w:eastAsia="Verdana" w:hAnsi="Times New Roman" w:cs="Times New Roman"/>
                <w:color w:val="000000"/>
                <w:lang w:val="en-US"/>
              </w:rPr>
              <w:t xml:space="preserve"> Agreement (hereinafter referred to as the “Agreement”) is entered into force on this </w:t>
            </w:r>
            <w:r w:rsidR="00C9630D" w:rsidRPr="00C9630D">
              <w:rPr>
                <w:rFonts w:ascii="Times New Roman" w:eastAsia="Verdana" w:hAnsi="Times New Roman" w:cs="Times New Roman"/>
                <w:color w:val="000000"/>
                <w:lang w:val="en-US"/>
              </w:rPr>
              <w:t>1</w:t>
            </w:r>
            <w:r w:rsidRPr="00CC591B">
              <w:rPr>
                <w:rFonts w:ascii="Times New Roman" w:eastAsia="Verdana" w:hAnsi="Times New Roman" w:cs="Times New Roman"/>
                <w:color w:val="000000"/>
                <w:lang w:val="en-US"/>
              </w:rPr>
              <w:t xml:space="preserve">th day of </w:t>
            </w:r>
            <w:r w:rsidR="00C9630D">
              <w:rPr>
                <w:rFonts w:ascii="Times New Roman" w:eastAsia="Verdana" w:hAnsi="Times New Roman" w:cs="Times New Roman"/>
                <w:color w:val="000000"/>
                <w:lang w:val="en-US"/>
              </w:rPr>
              <w:t>June</w:t>
            </w:r>
            <w:r w:rsidRPr="00CC591B">
              <w:rPr>
                <w:rFonts w:ascii="Times New Roman" w:eastAsia="Verdana" w:hAnsi="Times New Roman" w:cs="Times New Roman"/>
                <w:color w:val="000000"/>
                <w:lang w:val="en-US"/>
              </w:rPr>
              <w:t xml:space="preserve"> 2020 (the “Effective Date”) between</w:t>
            </w:r>
          </w:p>
          <w:p w14:paraId="4CB0F838" w14:textId="77777777" w:rsidR="00C9225F" w:rsidRDefault="00C9225F" w:rsidP="00C9225F">
            <w:pPr>
              <w:widowControl w:val="0"/>
              <w:shd w:val="clear" w:color="auto" w:fill="FFFFFF"/>
              <w:tabs>
                <w:tab w:val="left" w:pos="712"/>
                <w:tab w:val="left" w:pos="993"/>
              </w:tabs>
              <w:spacing w:line="360" w:lineRule="auto"/>
              <w:ind w:left="145"/>
              <w:jc w:val="both"/>
              <w:rPr>
                <w:rFonts w:ascii="Times New Roman" w:eastAsia="Verdana" w:hAnsi="Times New Roman" w:cs="Times New Roman"/>
                <w:color w:val="000000"/>
                <w:lang w:val="en-US"/>
              </w:rPr>
            </w:pPr>
          </w:p>
          <w:p w14:paraId="480443A6" w14:textId="77777777" w:rsidR="00C9630D" w:rsidRPr="00CC591B" w:rsidRDefault="00C9630D" w:rsidP="00C9225F">
            <w:pPr>
              <w:widowControl w:val="0"/>
              <w:shd w:val="clear" w:color="auto" w:fill="FFFFFF"/>
              <w:tabs>
                <w:tab w:val="left" w:pos="712"/>
                <w:tab w:val="left" w:pos="993"/>
              </w:tabs>
              <w:spacing w:line="360" w:lineRule="auto"/>
              <w:ind w:left="145"/>
              <w:jc w:val="both"/>
              <w:rPr>
                <w:rFonts w:ascii="Times New Roman" w:eastAsia="Verdana" w:hAnsi="Times New Roman" w:cs="Times New Roman"/>
                <w:color w:val="000000"/>
                <w:lang w:val="en-US"/>
              </w:rPr>
            </w:pPr>
          </w:p>
          <w:p w14:paraId="3C2F592E" w14:textId="77777777" w:rsidR="004B599E" w:rsidRPr="005B3664" w:rsidRDefault="004B599E" w:rsidP="004B599E">
            <w:pPr>
              <w:tabs>
                <w:tab w:val="left" w:pos="0"/>
              </w:tabs>
              <w:spacing w:line="360" w:lineRule="auto"/>
              <w:ind w:left="600" w:hanging="600"/>
              <w:jc w:val="both"/>
              <w:rPr>
                <w:rFonts w:ascii="Times New Roman" w:eastAsia="Verdana" w:hAnsi="Times New Roman" w:cs="Times New Roman"/>
                <w:color w:val="000000"/>
                <w:lang w:val="en-US"/>
              </w:rPr>
            </w:pPr>
            <w:r w:rsidRPr="005B3664">
              <w:rPr>
                <w:rFonts w:ascii="Times New Roman" w:eastAsia="Verdana" w:hAnsi="Times New Roman" w:cs="Times New Roman"/>
                <w:color w:val="000000"/>
                <w:lang w:val="en-US"/>
              </w:rPr>
              <w:t>1.</w:t>
            </w:r>
            <w:r w:rsidRPr="005B3664">
              <w:rPr>
                <w:rFonts w:ascii="Times New Roman" w:eastAsia="Verdana" w:hAnsi="Times New Roman" w:cs="Times New Roman"/>
                <w:color w:val="000000"/>
                <w:lang w:val="en-US"/>
              </w:rPr>
              <w:tab/>
            </w:r>
            <w:r w:rsidR="0028667A" w:rsidRPr="002F067C">
              <w:rPr>
                <w:rFonts w:ascii="Times New Roman" w:eastAsia="Verdana" w:hAnsi="Times New Roman" w:cs="Times New Roman"/>
                <w:b/>
                <w:bCs/>
                <w:color w:val="000000"/>
                <w:lang w:val="en-US"/>
              </w:rPr>
              <w:t>OLEKSANDR KOZUSYEV</w:t>
            </w:r>
            <w:r w:rsidR="007C1C57">
              <w:rPr>
                <w:rFonts w:ascii="Times New Roman" w:eastAsia="Verdana" w:hAnsi="Times New Roman" w:cs="Times New Roman"/>
                <w:color w:val="000000"/>
                <w:lang w:val="en-US"/>
              </w:rPr>
              <w:t>,</w:t>
            </w:r>
            <w:r w:rsidR="0028667A" w:rsidRPr="0028667A">
              <w:rPr>
                <w:rFonts w:ascii="Times New Roman" w:eastAsia="Verdana" w:hAnsi="Times New Roman" w:cs="Times New Roman"/>
                <w:color w:val="000000"/>
                <w:lang w:val="en-US"/>
              </w:rPr>
              <w:t xml:space="preserve"> an individual entrepreneur registered and acting according to applicable legislation of Ukraine (Passport Series СР 092211 issued by </w:t>
            </w:r>
            <w:proofErr w:type="spellStart"/>
            <w:r w:rsidR="0028667A" w:rsidRPr="0028667A">
              <w:rPr>
                <w:rFonts w:ascii="Times New Roman" w:eastAsia="Verdana" w:hAnsi="Times New Roman" w:cs="Times New Roman"/>
                <w:color w:val="000000"/>
                <w:lang w:val="en-US"/>
              </w:rPr>
              <w:t>Rovenskiy</w:t>
            </w:r>
            <w:proofErr w:type="spellEnd"/>
            <w:r w:rsidR="0028667A" w:rsidRPr="0028667A">
              <w:rPr>
                <w:rFonts w:ascii="Times New Roman" w:eastAsia="Verdana" w:hAnsi="Times New Roman" w:cs="Times New Roman"/>
                <w:color w:val="000000"/>
                <w:lang w:val="en-US"/>
              </w:rPr>
              <w:t xml:space="preserve"> Main Department of the Ministry of Internal Affairs of Ukraine in Rovno District on  28 May 1996, Identification code: 2866312071, Certificate of State Incorporation of personal entrepreneur №</w:t>
            </w:r>
            <w:r w:rsidR="007C1C57">
              <w:rPr>
                <w:rFonts w:ascii="Times New Roman" w:eastAsia="Verdana" w:hAnsi="Times New Roman" w:cs="Times New Roman"/>
                <w:color w:val="000000"/>
                <w:lang w:val="en-US"/>
              </w:rPr>
              <w:t xml:space="preserve"> </w:t>
            </w:r>
            <w:r w:rsidR="0028667A" w:rsidRPr="0028667A">
              <w:rPr>
                <w:rFonts w:ascii="Times New Roman" w:eastAsia="Verdana" w:hAnsi="Times New Roman" w:cs="Times New Roman"/>
                <w:color w:val="000000"/>
                <w:lang w:val="en-US"/>
              </w:rPr>
              <w:t>B03</w:t>
            </w:r>
            <w:r w:rsidR="007C1C57">
              <w:rPr>
                <w:rFonts w:ascii="Times New Roman" w:eastAsia="Verdana" w:hAnsi="Times New Roman" w:cs="Times New Roman"/>
                <w:color w:val="000000"/>
                <w:lang w:val="en-US"/>
              </w:rPr>
              <w:t xml:space="preserve"> </w:t>
            </w:r>
            <w:r w:rsidR="0028667A" w:rsidRPr="0028667A">
              <w:rPr>
                <w:rFonts w:ascii="Times New Roman" w:eastAsia="Verdana" w:hAnsi="Times New Roman" w:cs="Times New Roman"/>
                <w:color w:val="000000"/>
                <w:lang w:val="en-US"/>
              </w:rPr>
              <w:t>818892,</w:t>
            </w:r>
            <w:r w:rsidR="007C1C57">
              <w:rPr>
                <w:rFonts w:ascii="Times New Roman" w:eastAsia="Verdana" w:hAnsi="Times New Roman" w:cs="Times New Roman"/>
                <w:color w:val="000000"/>
                <w:lang w:val="en-US"/>
              </w:rPr>
              <w:t xml:space="preserve"> </w:t>
            </w:r>
            <w:r w:rsidR="0028667A" w:rsidRPr="0028667A">
              <w:rPr>
                <w:rFonts w:ascii="Times New Roman" w:eastAsia="Verdana" w:hAnsi="Times New Roman" w:cs="Times New Roman"/>
                <w:color w:val="000000"/>
                <w:lang w:val="en-US"/>
              </w:rPr>
              <w:t>individual tax number 2866312071</w:t>
            </w:r>
            <w:r w:rsidR="007C1C57">
              <w:rPr>
                <w:rFonts w:ascii="Times New Roman" w:eastAsia="Verdana" w:hAnsi="Times New Roman" w:cs="Times New Roman"/>
                <w:color w:val="000000"/>
                <w:lang w:val="en-US"/>
              </w:rPr>
              <w:t>,</w:t>
            </w:r>
            <w:r w:rsidR="0028667A" w:rsidRPr="0028667A">
              <w:rPr>
                <w:rFonts w:ascii="Times New Roman" w:eastAsia="Verdana" w:hAnsi="Times New Roman" w:cs="Times New Roman"/>
                <w:color w:val="000000"/>
                <w:lang w:val="en-US"/>
              </w:rPr>
              <w:t xml:space="preserve"> having its registered place of registration at 22 </w:t>
            </w:r>
            <w:proofErr w:type="spellStart"/>
            <w:r w:rsidR="0028667A" w:rsidRPr="0028667A">
              <w:rPr>
                <w:rFonts w:ascii="Times New Roman" w:eastAsia="Verdana" w:hAnsi="Times New Roman" w:cs="Times New Roman"/>
                <w:color w:val="000000"/>
                <w:lang w:val="en-US"/>
              </w:rPr>
              <w:t>Dniprovskiy</w:t>
            </w:r>
            <w:proofErr w:type="spellEnd"/>
            <w:r w:rsidR="0028667A" w:rsidRPr="0028667A">
              <w:rPr>
                <w:rFonts w:ascii="Times New Roman" w:eastAsia="Verdana" w:hAnsi="Times New Roman" w:cs="Times New Roman"/>
                <w:color w:val="000000"/>
                <w:lang w:val="en-US"/>
              </w:rPr>
              <w:t xml:space="preserve"> </w:t>
            </w:r>
            <w:proofErr w:type="spellStart"/>
            <w:r w:rsidR="0028667A" w:rsidRPr="0028667A">
              <w:rPr>
                <w:rFonts w:ascii="Times New Roman" w:eastAsia="Verdana" w:hAnsi="Times New Roman" w:cs="Times New Roman"/>
                <w:color w:val="000000"/>
                <w:lang w:val="en-US"/>
              </w:rPr>
              <w:t>ave.</w:t>
            </w:r>
            <w:proofErr w:type="spellEnd"/>
            <w:r w:rsidR="0028667A" w:rsidRPr="0028667A">
              <w:rPr>
                <w:rFonts w:ascii="Times New Roman" w:eastAsia="Verdana" w:hAnsi="Times New Roman" w:cs="Times New Roman"/>
                <w:color w:val="000000"/>
                <w:lang w:val="en-US"/>
              </w:rPr>
              <w:t xml:space="preserve"> apt. 34., </w:t>
            </w:r>
            <w:proofErr w:type="spellStart"/>
            <w:r w:rsidR="0028667A" w:rsidRPr="0028667A">
              <w:rPr>
                <w:rFonts w:ascii="Times New Roman" w:eastAsia="Verdana" w:hAnsi="Times New Roman" w:cs="Times New Roman"/>
                <w:color w:val="000000"/>
                <w:lang w:val="en-US"/>
              </w:rPr>
              <w:t>Ukrainka</w:t>
            </w:r>
            <w:proofErr w:type="spellEnd"/>
            <w:r w:rsidR="0028667A" w:rsidRPr="0028667A">
              <w:rPr>
                <w:rFonts w:ascii="Times New Roman" w:eastAsia="Verdana" w:hAnsi="Times New Roman" w:cs="Times New Roman"/>
                <w:color w:val="000000"/>
                <w:lang w:val="en-US"/>
              </w:rPr>
              <w:t>, 08720, Ukraine</w:t>
            </w:r>
            <w:r w:rsidR="00E3205B" w:rsidRPr="002F067C">
              <w:rPr>
                <w:rFonts w:ascii="Times New Roman" w:eastAsia="Verdana" w:hAnsi="Times New Roman" w:cs="Times New Roman"/>
                <w:color w:val="000000"/>
                <w:lang w:val="en-US"/>
              </w:rPr>
              <w:t>)</w:t>
            </w:r>
            <w:r w:rsidR="00CA6924" w:rsidRPr="005B3664">
              <w:rPr>
                <w:rFonts w:ascii="Times New Roman" w:eastAsia="Verdana" w:hAnsi="Times New Roman" w:cs="Times New Roman"/>
                <w:color w:val="000000"/>
                <w:lang w:val="en-US"/>
              </w:rPr>
              <w:t xml:space="preserve">, </w:t>
            </w:r>
            <w:r w:rsidRPr="005B3664">
              <w:rPr>
                <w:rFonts w:ascii="Times New Roman" w:eastAsia="Verdana" w:hAnsi="Times New Roman" w:cs="Times New Roman"/>
                <w:color w:val="000000"/>
                <w:lang w:val="en-US"/>
              </w:rPr>
              <w:t xml:space="preserve">hereinafter referred to as the </w:t>
            </w:r>
            <w:r w:rsidRPr="005B3664">
              <w:rPr>
                <w:rFonts w:ascii="Times New Roman" w:eastAsia="Verdana" w:hAnsi="Times New Roman" w:cs="Times New Roman"/>
                <w:b/>
                <w:bCs/>
                <w:color w:val="000000"/>
                <w:lang w:val="en-US"/>
              </w:rPr>
              <w:t>“</w:t>
            </w:r>
            <w:r w:rsidR="00A27645">
              <w:rPr>
                <w:rFonts w:ascii="Times New Roman" w:eastAsia="Verdana" w:hAnsi="Times New Roman" w:cs="Times New Roman"/>
                <w:b/>
                <w:bCs/>
                <w:color w:val="000000"/>
                <w:lang w:val="en-US"/>
              </w:rPr>
              <w:t>Contractor</w:t>
            </w:r>
            <w:r w:rsidRPr="005B3664">
              <w:rPr>
                <w:rFonts w:ascii="Times New Roman" w:eastAsia="Verdana" w:hAnsi="Times New Roman" w:cs="Times New Roman"/>
                <w:b/>
                <w:bCs/>
                <w:color w:val="000000"/>
                <w:lang w:val="en-US"/>
              </w:rPr>
              <w:t>”</w:t>
            </w:r>
            <w:r w:rsidRPr="005B3664">
              <w:rPr>
                <w:rFonts w:ascii="Times New Roman" w:eastAsia="Verdana" w:hAnsi="Times New Roman" w:cs="Times New Roman"/>
                <w:color w:val="000000"/>
                <w:lang w:val="en-US"/>
              </w:rPr>
              <w:t>, on the one hand; and</w:t>
            </w:r>
          </w:p>
          <w:p w14:paraId="7F7D1592" w14:textId="77777777" w:rsidR="00211189" w:rsidRDefault="00211189" w:rsidP="004B599E">
            <w:pPr>
              <w:tabs>
                <w:tab w:val="left" w:pos="0"/>
              </w:tabs>
              <w:spacing w:line="360" w:lineRule="auto"/>
              <w:ind w:left="600" w:hanging="600"/>
              <w:jc w:val="both"/>
              <w:rPr>
                <w:rFonts w:ascii="Times New Roman" w:eastAsia="Verdana" w:hAnsi="Times New Roman" w:cs="Times New Roman"/>
                <w:color w:val="000000"/>
                <w:lang w:val="en-US"/>
              </w:rPr>
            </w:pPr>
          </w:p>
          <w:p w14:paraId="7CB17666" w14:textId="77777777" w:rsidR="00B13B35" w:rsidRDefault="00B13B35" w:rsidP="004B599E">
            <w:pPr>
              <w:tabs>
                <w:tab w:val="left" w:pos="0"/>
              </w:tabs>
              <w:spacing w:line="360" w:lineRule="auto"/>
              <w:ind w:left="600" w:hanging="600"/>
              <w:jc w:val="both"/>
              <w:rPr>
                <w:rFonts w:ascii="Times New Roman" w:eastAsia="Verdana" w:hAnsi="Times New Roman" w:cs="Times New Roman"/>
                <w:color w:val="000000"/>
                <w:lang w:val="en-US"/>
              </w:rPr>
            </w:pPr>
          </w:p>
          <w:p w14:paraId="3F182AB4" w14:textId="48ADF1BD" w:rsidR="00B13B35" w:rsidRDefault="00B13B35" w:rsidP="004B599E">
            <w:pPr>
              <w:tabs>
                <w:tab w:val="left" w:pos="0"/>
              </w:tabs>
              <w:spacing w:line="360" w:lineRule="auto"/>
              <w:ind w:left="600" w:hanging="600"/>
              <w:jc w:val="both"/>
              <w:rPr>
                <w:rFonts w:ascii="Times New Roman" w:eastAsia="Verdana" w:hAnsi="Times New Roman" w:cs="Times New Roman"/>
                <w:color w:val="000000"/>
                <w:lang w:val="en-US"/>
              </w:rPr>
            </w:pPr>
          </w:p>
          <w:p w14:paraId="541FC8EF" w14:textId="626C5A87" w:rsidR="00AB3D2B" w:rsidRDefault="00AB3D2B" w:rsidP="004B599E">
            <w:pPr>
              <w:tabs>
                <w:tab w:val="left" w:pos="0"/>
              </w:tabs>
              <w:spacing w:line="360" w:lineRule="auto"/>
              <w:ind w:left="600" w:hanging="600"/>
              <w:jc w:val="both"/>
              <w:rPr>
                <w:rFonts w:ascii="Times New Roman" w:eastAsia="Verdana" w:hAnsi="Times New Roman" w:cs="Times New Roman"/>
                <w:color w:val="000000"/>
                <w:lang w:val="en-US"/>
              </w:rPr>
            </w:pPr>
          </w:p>
          <w:p w14:paraId="71D9E7D9" w14:textId="77777777" w:rsidR="00AB3D2B" w:rsidRDefault="00AB3D2B" w:rsidP="004B599E">
            <w:pPr>
              <w:tabs>
                <w:tab w:val="left" w:pos="0"/>
              </w:tabs>
              <w:spacing w:line="360" w:lineRule="auto"/>
              <w:ind w:left="600" w:hanging="600"/>
              <w:jc w:val="both"/>
              <w:rPr>
                <w:rFonts w:ascii="Times New Roman" w:eastAsia="Verdana" w:hAnsi="Times New Roman" w:cs="Times New Roman"/>
                <w:color w:val="000000"/>
                <w:lang w:val="en-US"/>
              </w:rPr>
            </w:pPr>
          </w:p>
          <w:p w14:paraId="19AF008A" w14:textId="77777777" w:rsidR="004B599E" w:rsidRPr="00CC591B" w:rsidRDefault="004B599E" w:rsidP="00F70E50">
            <w:pPr>
              <w:tabs>
                <w:tab w:val="left" w:pos="0"/>
              </w:tabs>
              <w:spacing w:line="360" w:lineRule="auto"/>
              <w:ind w:left="600" w:hanging="600"/>
              <w:jc w:val="both"/>
              <w:rPr>
                <w:rFonts w:ascii="Times New Roman" w:eastAsia="Verdana" w:hAnsi="Times New Roman" w:cs="Times New Roman"/>
                <w:color w:val="000000"/>
                <w:lang w:val="en-US"/>
              </w:rPr>
            </w:pPr>
            <w:r w:rsidRPr="00CC591B">
              <w:rPr>
                <w:rFonts w:ascii="Times New Roman" w:eastAsia="Verdana" w:hAnsi="Times New Roman" w:cs="Times New Roman"/>
                <w:color w:val="000000"/>
                <w:lang w:val="en-US"/>
              </w:rPr>
              <w:t>2.</w:t>
            </w:r>
            <w:r w:rsidRPr="00CC591B">
              <w:rPr>
                <w:rFonts w:ascii="Times New Roman" w:eastAsia="Verdana" w:hAnsi="Times New Roman" w:cs="Times New Roman"/>
                <w:color w:val="000000"/>
                <w:lang w:val="en-US"/>
              </w:rPr>
              <w:tab/>
            </w:r>
            <w:r w:rsidRPr="00CC591B">
              <w:rPr>
                <w:rFonts w:ascii="Times New Roman" w:eastAsia="Verdana" w:hAnsi="Times New Roman" w:cs="Times New Roman"/>
                <w:b/>
                <w:bCs/>
                <w:color w:val="000000"/>
                <w:lang w:val="en-US"/>
              </w:rPr>
              <w:t>ABAGY LIMITED</w:t>
            </w:r>
            <w:r w:rsidRPr="00CC591B">
              <w:rPr>
                <w:rFonts w:ascii="Times New Roman" w:eastAsia="Verdana" w:hAnsi="Times New Roman" w:cs="Times New Roman"/>
                <w:color w:val="000000"/>
                <w:lang w:val="en-US"/>
              </w:rPr>
              <w:t xml:space="preserve">, a private limited liability company incorporated in accordance with the laws of the Republic of Cyprus under registration number </w:t>
            </w:r>
            <w:r w:rsidRPr="005D39D0">
              <w:rPr>
                <w:rFonts w:ascii="Times New Roman" w:eastAsia="Verdana" w:hAnsi="Times New Roman" w:cs="Times New Roman"/>
                <w:color w:val="000000"/>
                <w:lang w:val="ru-RU"/>
              </w:rPr>
              <w:t>ΗΕ</w:t>
            </w:r>
            <w:r w:rsidRPr="00CC591B">
              <w:rPr>
                <w:rFonts w:ascii="Times New Roman" w:eastAsia="Verdana" w:hAnsi="Times New Roman" w:cs="Times New Roman"/>
                <w:color w:val="000000"/>
                <w:lang w:val="en-US"/>
              </w:rPr>
              <w:t xml:space="preserve"> 401087, having its registered office at Cyprus, Nicosia, </w:t>
            </w:r>
            <w:proofErr w:type="spellStart"/>
            <w:r w:rsidRPr="00CC591B">
              <w:rPr>
                <w:rFonts w:ascii="Times New Roman" w:eastAsia="Verdana" w:hAnsi="Times New Roman" w:cs="Times New Roman"/>
                <w:color w:val="000000"/>
                <w:lang w:val="en-US"/>
              </w:rPr>
              <w:t>Egkomi</w:t>
            </w:r>
            <w:proofErr w:type="spellEnd"/>
            <w:r w:rsidRPr="00CC591B">
              <w:rPr>
                <w:rFonts w:ascii="Times New Roman" w:eastAsia="Verdana" w:hAnsi="Times New Roman" w:cs="Times New Roman"/>
                <w:color w:val="000000"/>
                <w:lang w:val="en-US"/>
              </w:rPr>
              <w:t xml:space="preserve"> 2406, Business Center “</w:t>
            </w:r>
            <w:proofErr w:type="spellStart"/>
            <w:r w:rsidRPr="00CC591B">
              <w:rPr>
                <w:rFonts w:ascii="Times New Roman" w:eastAsia="Verdana" w:hAnsi="Times New Roman" w:cs="Times New Roman"/>
                <w:color w:val="000000"/>
                <w:lang w:val="en-US"/>
              </w:rPr>
              <w:t>Ledra</w:t>
            </w:r>
            <w:proofErr w:type="spellEnd"/>
            <w:r w:rsidRPr="00CC591B">
              <w:rPr>
                <w:rFonts w:ascii="Times New Roman" w:eastAsia="Verdana" w:hAnsi="Times New Roman" w:cs="Times New Roman"/>
                <w:color w:val="000000"/>
                <w:lang w:val="en-US"/>
              </w:rPr>
              <w:t xml:space="preserve">”, </w:t>
            </w:r>
            <w:proofErr w:type="spellStart"/>
            <w:r w:rsidRPr="00CC591B">
              <w:rPr>
                <w:rFonts w:ascii="Times New Roman" w:eastAsia="Verdana" w:hAnsi="Times New Roman" w:cs="Times New Roman"/>
                <w:color w:val="000000"/>
                <w:lang w:val="en-US"/>
              </w:rPr>
              <w:t>Poseidonos</w:t>
            </w:r>
            <w:proofErr w:type="spellEnd"/>
            <w:r w:rsidRPr="00CC591B">
              <w:rPr>
                <w:rFonts w:ascii="Times New Roman" w:eastAsia="Verdana" w:hAnsi="Times New Roman" w:cs="Times New Roman"/>
                <w:color w:val="000000"/>
                <w:lang w:val="en-US"/>
              </w:rPr>
              <w:t xml:space="preserve">, 1 (hereinafter referred to as the </w:t>
            </w:r>
            <w:r w:rsidRPr="00CC591B">
              <w:rPr>
                <w:rFonts w:ascii="Times New Roman" w:eastAsia="Verdana" w:hAnsi="Times New Roman" w:cs="Times New Roman"/>
                <w:b/>
                <w:bCs/>
                <w:color w:val="000000"/>
                <w:lang w:val="en-US"/>
              </w:rPr>
              <w:t>"Customer"</w:t>
            </w:r>
            <w:r w:rsidRPr="00CC591B">
              <w:rPr>
                <w:rFonts w:ascii="Times New Roman" w:eastAsia="Verdana" w:hAnsi="Times New Roman" w:cs="Times New Roman"/>
                <w:color w:val="000000"/>
                <w:lang w:val="en-US"/>
              </w:rPr>
              <w:t xml:space="preserve">), represented by </w:t>
            </w:r>
            <w:bookmarkStart w:id="2" w:name="_Hlk36226592"/>
            <w:r w:rsidRPr="00CC591B">
              <w:rPr>
                <w:rFonts w:ascii="Times New Roman" w:eastAsia="Verdana" w:hAnsi="Times New Roman" w:cs="Times New Roman"/>
                <w:color w:val="000000"/>
                <w:lang w:val="en-US"/>
              </w:rPr>
              <w:t xml:space="preserve">the Director </w:t>
            </w:r>
            <w:bookmarkStart w:id="3" w:name="_Hlk38557682"/>
            <w:r w:rsidRPr="00CC591B">
              <w:rPr>
                <w:rFonts w:ascii="Times New Roman" w:eastAsia="Verdana" w:hAnsi="Times New Roman" w:cs="Times New Roman"/>
                <w:color w:val="000000"/>
                <w:lang w:val="en-US"/>
              </w:rPr>
              <w:t>Georgios Chr. Kyrou</w:t>
            </w:r>
            <w:bookmarkEnd w:id="3"/>
            <w:r w:rsidRPr="00CC591B">
              <w:rPr>
                <w:rFonts w:ascii="Times New Roman" w:eastAsia="Verdana" w:hAnsi="Times New Roman" w:cs="Times New Roman"/>
                <w:color w:val="000000"/>
                <w:lang w:val="en-US"/>
              </w:rPr>
              <w:t>,</w:t>
            </w:r>
            <w:bookmarkEnd w:id="2"/>
            <w:r w:rsidRPr="00CC591B">
              <w:rPr>
                <w:rFonts w:ascii="Times New Roman" w:eastAsia="Verdana" w:hAnsi="Times New Roman" w:cs="Times New Roman"/>
                <w:color w:val="000000"/>
                <w:lang w:val="en-US"/>
              </w:rPr>
              <w:t xml:space="preserve"> on the other hand, </w:t>
            </w:r>
            <w:r w:rsidR="005A09C2" w:rsidRPr="00CC591B">
              <w:rPr>
                <w:rFonts w:ascii="Times New Roman" w:eastAsia="Verdana" w:hAnsi="Times New Roman" w:cs="Times New Roman"/>
                <w:color w:val="000000"/>
                <w:lang w:val="en-US"/>
              </w:rPr>
              <w:t xml:space="preserve">individually </w:t>
            </w:r>
            <w:r w:rsidRPr="00CC591B">
              <w:rPr>
                <w:rFonts w:ascii="Times New Roman" w:eastAsia="Verdana" w:hAnsi="Times New Roman" w:cs="Times New Roman"/>
                <w:color w:val="000000"/>
                <w:lang w:val="en-US"/>
              </w:rPr>
              <w:t xml:space="preserve">referred </w:t>
            </w:r>
            <w:r w:rsidR="005A09C2" w:rsidRPr="00CC591B">
              <w:rPr>
                <w:rFonts w:ascii="Times New Roman" w:eastAsia="Verdana" w:hAnsi="Times New Roman" w:cs="Times New Roman"/>
                <w:color w:val="000000"/>
                <w:lang w:val="en-US"/>
              </w:rPr>
              <w:t>to</w:t>
            </w:r>
            <w:r w:rsidR="005A09C2" w:rsidRPr="005A09C2">
              <w:rPr>
                <w:rFonts w:ascii="Times New Roman" w:eastAsia="Verdana" w:hAnsi="Times New Roman" w:cs="Times New Roman"/>
                <w:color w:val="000000"/>
                <w:lang w:val="en-US"/>
              </w:rPr>
              <w:t xml:space="preserve"> as the </w:t>
            </w:r>
            <w:r w:rsidR="005A09C2" w:rsidRPr="005A09C2">
              <w:rPr>
                <w:rFonts w:ascii="Times New Roman" w:eastAsia="Verdana" w:hAnsi="Times New Roman" w:cs="Times New Roman"/>
                <w:b/>
                <w:bCs/>
                <w:color w:val="000000"/>
                <w:lang w:val="en-US"/>
              </w:rPr>
              <w:t>“Party”</w:t>
            </w:r>
            <w:r w:rsidR="005A09C2">
              <w:rPr>
                <w:rFonts w:ascii="Times New Roman" w:eastAsia="Verdana" w:hAnsi="Times New Roman" w:cs="Times New Roman"/>
                <w:color w:val="000000"/>
                <w:lang w:val="en-US"/>
              </w:rPr>
              <w:t xml:space="preserve"> </w:t>
            </w:r>
            <w:r w:rsidR="005A09C2" w:rsidRPr="00CC591B">
              <w:rPr>
                <w:rFonts w:ascii="Times New Roman" w:eastAsia="Verdana" w:hAnsi="Times New Roman" w:cs="Times New Roman"/>
                <w:color w:val="000000"/>
                <w:lang w:val="en-US"/>
              </w:rPr>
              <w:t>and</w:t>
            </w:r>
            <w:r w:rsidR="005A09C2">
              <w:rPr>
                <w:rFonts w:ascii="Times New Roman" w:eastAsia="Verdana" w:hAnsi="Times New Roman" w:cs="Times New Roman"/>
                <w:color w:val="000000"/>
                <w:lang w:val="en-US"/>
              </w:rPr>
              <w:t xml:space="preserve"> </w:t>
            </w:r>
            <w:r w:rsidR="005A09C2" w:rsidRPr="00CC591B">
              <w:rPr>
                <w:rFonts w:ascii="Times New Roman" w:eastAsia="Verdana" w:hAnsi="Times New Roman" w:cs="Times New Roman"/>
                <w:color w:val="000000"/>
                <w:lang w:val="en-US"/>
              </w:rPr>
              <w:t xml:space="preserve">collectively </w:t>
            </w:r>
            <w:r w:rsidRPr="00CC591B">
              <w:rPr>
                <w:rFonts w:ascii="Times New Roman" w:eastAsia="Verdana" w:hAnsi="Times New Roman" w:cs="Times New Roman"/>
                <w:color w:val="000000"/>
                <w:lang w:val="en-US"/>
              </w:rPr>
              <w:t xml:space="preserve">as the </w:t>
            </w:r>
            <w:r w:rsidRPr="00CC591B">
              <w:rPr>
                <w:rFonts w:ascii="Times New Roman" w:eastAsia="Verdana" w:hAnsi="Times New Roman" w:cs="Times New Roman"/>
                <w:b/>
                <w:bCs/>
                <w:color w:val="000000"/>
                <w:lang w:val="en-US"/>
              </w:rPr>
              <w:t>“Parties”</w:t>
            </w:r>
            <w:r w:rsidRPr="00CC591B">
              <w:rPr>
                <w:rFonts w:ascii="Times New Roman" w:eastAsia="Verdana" w:hAnsi="Times New Roman" w:cs="Times New Roman"/>
                <w:color w:val="000000"/>
                <w:lang w:val="en-US"/>
              </w:rPr>
              <w:t xml:space="preserve">, </w:t>
            </w:r>
            <w:r w:rsidR="00F30ADD" w:rsidRPr="00F30ADD">
              <w:rPr>
                <w:rFonts w:ascii="Times New Roman" w:eastAsia="Verdana" w:hAnsi="Times New Roman" w:cs="Times New Roman"/>
                <w:color w:val="000000"/>
                <w:lang w:val="en-US"/>
              </w:rPr>
              <w:t>as follows:</w:t>
            </w:r>
          </w:p>
          <w:p w14:paraId="69B4631B" w14:textId="77777777" w:rsidR="00211189" w:rsidRPr="00CC591B" w:rsidRDefault="00211189" w:rsidP="00C912FD">
            <w:pPr>
              <w:tabs>
                <w:tab w:val="left" w:pos="0"/>
              </w:tabs>
              <w:spacing w:line="360" w:lineRule="auto"/>
              <w:ind w:left="600" w:hanging="600"/>
              <w:jc w:val="both"/>
              <w:rPr>
                <w:rFonts w:ascii="Times New Roman" w:eastAsia="Verdana" w:hAnsi="Times New Roman" w:cs="Times New Roman"/>
                <w:color w:val="000000"/>
                <w:lang w:val="en-US"/>
              </w:rPr>
            </w:pPr>
          </w:p>
          <w:p w14:paraId="484AECC2" w14:textId="77777777" w:rsidR="00B13B35" w:rsidRDefault="00B13B35" w:rsidP="005A09C2">
            <w:pPr>
              <w:tabs>
                <w:tab w:val="left" w:pos="603"/>
              </w:tabs>
              <w:spacing w:line="360" w:lineRule="auto"/>
              <w:ind w:left="603"/>
              <w:jc w:val="both"/>
              <w:rPr>
                <w:rFonts w:ascii="Times New Roman" w:eastAsia="Verdana" w:hAnsi="Times New Roman" w:cs="Times New Roman"/>
                <w:color w:val="000000"/>
                <w:lang w:val="en-US"/>
              </w:rPr>
            </w:pPr>
          </w:p>
          <w:p w14:paraId="7D69A22B" w14:textId="77777777" w:rsidR="00B13B35" w:rsidRDefault="00B13B35" w:rsidP="005A09C2">
            <w:pPr>
              <w:tabs>
                <w:tab w:val="left" w:pos="603"/>
              </w:tabs>
              <w:spacing w:line="360" w:lineRule="auto"/>
              <w:ind w:left="603"/>
              <w:jc w:val="both"/>
              <w:rPr>
                <w:rFonts w:ascii="Times New Roman" w:eastAsia="Verdana" w:hAnsi="Times New Roman" w:cs="Times New Roman"/>
                <w:color w:val="000000"/>
                <w:lang w:val="en-US"/>
              </w:rPr>
            </w:pPr>
          </w:p>
          <w:bookmarkEnd w:id="1"/>
          <w:p w14:paraId="587F47B4" w14:textId="77777777" w:rsidR="004B599E" w:rsidRPr="00C93737" w:rsidRDefault="004B599E" w:rsidP="007D4AC9">
            <w:pPr>
              <w:tabs>
                <w:tab w:val="left" w:pos="600"/>
              </w:tabs>
              <w:spacing w:line="360" w:lineRule="auto"/>
              <w:ind w:left="603"/>
              <w:outlineLvl w:val="3"/>
              <w:rPr>
                <w:rFonts w:ascii="Times New Roman" w:eastAsia="Verdana" w:hAnsi="Times New Roman" w:cs="Times New Roman"/>
                <w:b/>
                <w:bCs/>
                <w:color w:val="000000"/>
                <w:lang w:val="en-US"/>
              </w:rPr>
            </w:pPr>
            <w:r w:rsidRPr="00C93737">
              <w:rPr>
                <w:rFonts w:ascii="Times New Roman" w:eastAsia="Verdana" w:hAnsi="Times New Roman" w:cs="Times New Roman"/>
                <w:b/>
                <w:bCs/>
                <w:color w:val="000000"/>
                <w:lang w:val="en-US"/>
              </w:rPr>
              <w:t>1.</w:t>
            </w:r>
            <w:r w:rsidR="00890648" w:rsidRPr="00C93737">
              <w:rPr>
                <w:rFonts w:ascii="Times New Roman" w:eastAsia="Verdana" w:hAnsi="Times New Roman" w:cs="Times New Roman"/>
                <w:b/>
                <w:bCs/>
                <w:color w:val="000000"/>
                <w:lang w:val="en-US"/>
              </w:rPr>
              <w:t xml:space="preserve"> </w:t>
            </w:r>
            <w:r w:rsidRPr="00C93737">
              <w:rPr>
                <w:rFonts w:ascii="Times New Roman" w:eastAsia="Verdana" w:hAnsi="Times New Roman" w:cs="Times New Roman"/>
                <w:b/>
                <w:bCs/>
                <w:color w:val="000000"/>
                <w:lang w:val="en-US"/>
              </w:rPr>
              <w:t>Definitions and Interpretation</w:t>
            </w:r>
          </w:p>
          <w:p w14:paraId="25EE9670" w14:textId="77777777" w:rsidR="004B599E" w:rsidRDefault="004B599E" w:rsidP="00C93737">
            <w:pPr>
              <w:tabs>
                <w:tab w:val="left" w:pos="0"/>
              </w:tabs>
              <w:spacing w:line="360" w:lineRule="auto"/>
              <w:ind w:left="603"/>
              <w:jc w:val="both"/>
              <w:rPr>
                <w:rFonts w:ascii="Times New Roman" w:eastAsia="Verdana" w:hAnsi="Times New Roman" w:cs="Times New Roman"/>
                <w:color w:val="000000"/>
                <w:lang w:val="en-US"/>
              </w:rPr>
            </w:pPr>
            <w:r w:rsidRPr="00C93737">
              <w:rPr>
                <w:rFonts w:ascii="Times New Roman" w:eastAsia="Verdana" w:hAnsi="Times New Roman" w:cs="Times New Roman"/>
                <w:color w:val="000000"/>
                <w:lang w:val="en-US"/>
              </w:rPr>
              <w:t>1.1</w:t>
            </w:r>
            <w:r w:rsidR="00890648" w:rsidRPr="00C93737">
              <w:rPr>
                <w:rFonts w:ascii="Times New Roman" w:eastAsia="Verdana" w:hAnsi="Times New Roman" w:cs="Times New Roman"/>
                <w:color w:val="000000"/>
                <w:lang w:val="en-US"/>
              </w:rPr>
              <w:t xml:space="preserve"> </w:t>
            </w:r>
            <w:r w:rsidRPr="00C93737">
              <w:rPr>
                <w:rFonts w:ascii="Times New Roman" w:eastAsia="Verdana" w:hAnsi="Times New Roman" w:cs="Times New Roman"/>
                <w:color w:val="000000"/>
                <w:lang w:val="en-US"/>
              </w:rPr>
              <w:t>In this Agreement, except to the extent expressly provided otherwise:</w:t>
            </w:r>
          </w:p>
          <w:p w14:paraId="4D0E1C8E" w14:textId="77777777" w:rsidR="009B0110" w:rsidRDefault="009B0110" w:rsidP="00C93737">
            <w:pPr>
              <w:tabs>
                <w:tab w:val="left" w:pos="0"/>
              </w:tabs>
              <w:spacing w:line="360" w:lineRule="auto"/>
              <w:ind w:left="603"/>
              <w:jc w:val="both"/>
              <w:rPr>
                <w:rFonts w:ascii="Times New Roman" w:eastAsia="Verdana" w:hAnsi="Times New Roman" w:cs="Times New Roman"/>
                <w:color w:val="000000"/>
                <w:lang w:val="en-US"/>
              </w:rPr>
            </w:pPr>
          </w:p>
          <w:p w14:paraId="316A5392" w14:textId="77777777" w:rsidR="00F33E1F" w:rsidRPr="00C93737" w:rsidRDefault="00F33E1F" w:rsidP="00C93737">
            <w:pPr>
              <w:tabs>
                <w:tab w:val="left" w:pos="0"/>
              </w:tabs>
              <w:spacing w:line="360" w:lineRule="auto"/>
              <w:ind w:left="603"/>
              <w:jc w:val="both"/>
              <w:rPr>
                <w:rFonts w:ascii="Times New Roman" w:eastAsia="Verdana" w:hAnsi="Times New Roman" w:cs="Times New Roman"/>
                <w:color w:val="000000"/>
                <w:lang w:val="en-US"/>
              </w:rPr>
            </w:pPr>
          </w:p>
          <w:p w14:paraId="5714D5AA" w14:textId="77777777" w:rsidR="004B599E" w:rsidRPr="00C93737" w:rsidRDefault="004B599E" w:rsidP="004B599E">
            <w:pPr>
              <w:tabs>
                <w:tab w:val="left" w:pos="0"/>
              </w:tabs>
              <w:spacing w:line="360" w:lineRule="auto"/>
              <w:ind w:left="600"/>
              <w:jc w:val="both"/>
              <w:rPr>
                <w:rFonts w:ascii="Times New Roman" w:eastAsia="Verdana" w:hAnsi="Times New Roman" w:cs="Times New Roman"/>
                <w:color w:val="000000"/>
                <w:lang w:val="en-US"/>
              </w:rPr>
            </w:pPr>
            <w:r w:rsidRPr="00C93737">
              <w:rPr>
                <w:rFonts w:ascii="Times New Roman" w:eastAsia="Verdana" w:hAnsi="Times New Roman" w:cs="Times New Roman"/>
                <w:b/>
                <w:bCs/>
                <w:color w:val="000000"/>
                <w:lang w:val="en-US"/>
              </w:rPr>
              <w:t>"Agreement"</w:t>
            </w:r>
            <w:r w:rsidRPr="00C93737">
              <w:rPr>
                <w:rFonts w:ascii="Times New Roman" w:eastAsia="Verdana" w:hAnsi="Times New Roman" w:cs="Times New Roman"/>
                <w:color w:val="000000"/>
                <w:lang w:val="en-US"/>
              </w:rPr>
              <w:t xml:space="preserve"> means this agreement including any Schedules, and any amendments to this Agreement from time to time;</w:t>
            </w:r>
          </w:p>
          <w:p w14:paraId="5555BB7D" w14:textId="77777777" w:rsidR="007C5DD3" w:rsidRPr="00C93737" w:rsidRDefault="007C5DD3" w:rsidP="004B599E">
            <w:pPr>
              <w:tabs>
                <w:tab w:val="left" w:pos="0"/>
              </w:tabs>
              <w:spacing w:line="360" w:lineRule="auto"/>
              <w:ind w:left="600"/>
              <w:jc w:val="both"/>
              <w:rPr>
                <w:rFonts w:ascii="Times New Roman" w:eastAsia="Verdana" w:hAnsi="Times New Roman" w:cs="Times New Roman"/>
                <w:color w:val="000000"/>
                <w:lang w:val="en-US"/>
              </w:rPr>
            </w:pPr>
          </w:p>
          <w:p w14:paraId="5506975B" w14:textId="77777777" w:rsidR="00424098" w:rsidRDefault="00424098" w:rsidP="004B599E">
            <w:pPr>
              <w:tabs>
                <w:tab w:val="left" w:pos="0"/>
              </w:tabs>
              <w:spacing w:line="360" w:lineRule="auto"/>
              <w:ind w:left="600"/>
              <w:jc w:val="both"/>
              <w:rPr>
                <w:rFonts w:ascii="Times New Roman" w:eastAsia="Verdana" w:hAnsi="Times New Roman" w:cs="Times New Roman"/>
                <w:color w:val="000000"/>
                <w:lang w:val="en-US"/>
              </w:rPr>
            </w:pPr>
          </w:p>
          <w:p w14:paraId="78E95BF1" w14:textId="77777777" w:rsidR="009F297A" w:rsidRPr="00C93737" w:rsidRDefault="009F297A" w:rsidP="004B599E">
            <w:pPr>
              <w:tabs>
                <w:tab w:val="left" w:pos="0"/>
              </w:tabs>
              <w:spacing w:line="360" w:lineRule="auto"/>
              <w:ind w:left="600"/>
              <w:jc w:val="both"/>
              <w:rPr>
                <w:rFonts w:ascii="Times New Roman" w:eastAsia="Verdana" w:hAnsi="Times New Roman" w:cs="Times New Roman"/>
                <w:color w:val="000000"/>
                <w:lang w:val="en-US"/>
              </w:rPr>
            </w:pPr>
          </w:p>
          <w:p w14:paraId="1EE00966" w14:textId="77777777" w:rsidR="004B599E" w:rsidRPr="00CC591B" w:rsidRDefault="004B599E" w:rsidP="002F067C">
            <w:pPr>
              <w:tabs>
                <w:tab w:val="left" w:pos="0"/>
              </w:tabs>
              <w:spacing w:line="360" w:lineRule="auto"/>
              <w:ind w:left="600"/>
              <w:jc w:val="both"/>
              <w:rPr>
                <w:rFonts w:ascii="Times New Roman" w:eastAsia="Verdana" w:hAnsi="Times New Roman" w:cs="Times New Roman"/>
                <w:color w:val="000000"/>
                <w:lang w:val="en-US"/>
              </w:rPr>
            </w:pPr>
            <w:r w:rsidRPr="00CC591B">
              <w:rPr>
                <w:rFonts w:ascii="Times New Roman" w:eastAsia="Verdana" w:hAnsi="Times New Roman" w:cs="Times New Roman"/>
                <w:b/>
                <w:bCs/>
                <w:color w:val="000000"/>
                <w:lang w:val="en-US"/>
              </w:rPr>
              <w:t>"Business Day"</w:t>
            </w:r>
            <w:r w:rsidRPr="00CC591B">
              <w:rPr>
                <w:rFonts w:ascii="Times New Roman" w:eastAsia="Verdana" w:hAnsi="Times New Roman" w:cs="Times New Roman"/>
                <w:color w:val="000000"/>
                <w:lang w:val="en-US"/>
              </w:rPr>
              <w:t xml:space="preserve"> means any weekday other than a bank or public holiday in Cyprus;</w:t>
            </w:r>
          </w:p>
          <w:p w14:paraId="13D559F6" w14:textId="77777777" w:rsidR="003C7875" w:rsidRPr="00CC591B" w:rsidRDefault="003C7875" w:rsidP="004B599E">
            <w:pPr>
              <w:tabs>
                <w:tab w:val="left" w:pos="0"/>
              </w:tabs>
              <w:spacing w:line="360" w:lineRule="auto"/>
              <w:ind w:left="600"/>
              <w:jc w:val="both"/>
              <w:rPr>
                <w:rFonts w:ascii="Times New Roman" w:eastAsia="Verdana" w:hAnsi="Times New Roman" w:cs="Times New Roman"/>
                <w:color w:val="000000"/>
                <w:lang w:val="en-US"/>
              </w:rPr>
            </w:pPr>
          </w:p>
          <w:p w14:paraId="7AE8E5EA" w14:textId="77777777" w:rsidR="008017B6" w:rsidRPr="00CC591B" w:rsidRDefault="008017B6" w:rsidP="004B599E">
            <w:pPr>
              <w:tabs>
                <w:tab w:val="left" w:pos="0"/>
              </w:tabs>
              <w:spacing w:line="360" w:lineRule="auto"/>
              <w:ind w:left="600"/>
              <w:jc w:val="both"/>
              <w:rPr>
                <w:rFonts w:ascii="Times New Roman" w:eastAsia="Verdana" w:hAnsi="Times New Roman" w:cs="Times New Roman"/>
                <w:color w:val="000000"/>
                <w:lang w:val="en-US"/>
              </w:rPr>
            </w:pPr>
          </w:p>
          <w:p w14:paraId="53C94103" w14:textId="77777777" w:rsidR="004B599E" w:rsidRPr="00CC591B" w:rsidRDefault="004B599E" w:rsidP="004B599E">
            <w:pPr>
              <w:tabs>
                <w:tab w:val="left" w:pos="0"/>
              </w:tabs>
              <w:spacing w:line="360" w:lineRule="auto"/>
              <w:ind w:left="600"/>
              <w:jc w:val="both"/>
              <w:rPr>
                <w:rFonts w:ascii="Times New Roman" w:eastAsia="Verdana" w:hAnsi="Times New Roman" w:cs="Times New Roman"/>
                <w:color w:val="000000"/>
                <w:lang w:val="en-US"/>
              </w:rPr>
            </w:pPr>
            <w:r w:rsidRPr="00CC591B">
              <w:rPr>
                <w:rFonts w:ascii="Times New Roman" w:eastAsia="Verdana" w:hAnsi="Times New Roman" w:cs="Times New Roman"/>
                <w:b/>
                <w:bCs/>
                <w:color w:val="000000"/>
                <w:lang w:val="en-US"/>
              </w:rPr>
              <w:t>"Business Hours"</w:t>
            </w:r>
            <w:r w:rsidRPr="00CC591B">
              <w:rPr>
                <w:rFonts w:ascii="Times New Roman" w:eastAsia="Verdana" w:hAnsi="Times New Roman" w:cs="Times New Roman"/>
                <w:color w:val="000000"/>
                <w:lang w:val="en-US"/>
              </w:rPr>
              <w:t xml:space="preserve"> means the hours of 09:00 to 17:00 Cyprus time on a Business Day;</w:t>
            </w:r>
          </w:p>
          <w:p w14:paraId="6ACFE56E" w14:textId="77777777" w:rsidR="00877A15" w:rsidRPr="00CC591B" w:rsidRDefault="00877A15" w:rsidP="004B599E">
            <w:pPr>
              <w:tabs>
                <w:tab w:val="left" w:pos="0"/>
              </w:tabs>
              <w:spacing w:line="360" w:lineRule="auto"/>
              <w:ind w:left="600"/>
              <w:jc w:val="both"/>
              <w:rPr>
                <w:rFonts w:ascii="Times New Roman" w:eastAsia="Verdana" w:hAnsi="Times New Roman" w:cs="Times New Roman"/>
                <w:color w:val="000000"/>
                <w:lang w:val="en-US"/>
              </w:rPr>
            </w:pPr>
          </w:p>
          <w:p w14:paraId="44A1A8E4" w14:textId="77777777" w:rsidR="00594546" w:rsidRPr="00CC591B" w:rsidRDefault="00594546" w:rsidP="004B599E">
            <w:pPr>
              <w:tabs>
                <w:tab w:val="left" w:pos="0"/>
              </w:tabs>
              <w:spacing w:line="360" w:lineRule="auto"/>
              <w:ind w:left="600"/>
              <w:jc w:val="both"/>
              <w:rPr>
                <w:rFonts w:ascii="Times New Roman" w:eastAsia="Verdana" w:hAnsi="Times New Roman" w:cs="Times New Roman"/>
                <w:color w:val="000000"/>
                <w:lang w:val="en-US"/>
              </w:rPr>
            </w:pPr>
          </w:p>
          <w:p w14:paraId="08D91D74" w14:textId="77777777" w:rsidR="004B599E" w:rsidRPr="00CC591B" w:rsidRDefault="004B599E" w:rsidP="004B599E">
            <w:pPr>
              <w:tabs>
                <w:tab w:val="left" w:pos="0"/>
              </w:tabs>
              <w:spacing w:line="360" w:lineRule="auto"/>
              <w:ind w:left="600"/>
              <w:jc w:val="both"/>
              <w:rPr>
                <w:rFonts w:ascii="Times New Roman" w:eastAsia="Verdana" w:hAnsi="Times New Roman" w:cs="Times New Roman"/>
                <w:color w:val="000000"/>
                <w:lang w:val="en-US"/>
              </w:rPr>
            </w:pPr>
            <w:r w:rsidRPr="00CC591B">
              <w:rPr>
                <w:rFonts w:ascii="Times New Roman" w:eastAsia="Verdana" w:hAnsi="Times New Roman" w:cs="Times New Roman"/>
                <w:b/>
                <w:bCs/>
                <w:color w:val="000000"/>
                <w:lang w:val="en-US"/>
              </w:rPr>
              <w:t>"Remuneration"</w:t>
            </w:r>
            <w:r w:rsidRPr="00CC591B">
              <w:rPr>
                <w:rFonts w:ascii="Times New Roman" w:eastAsia="Verdana" w:hAnsi="Times New Roman" w:cs="Times New Roman"/>
                <w:color w:val="000000"/>
                <w:lang w:val="en-US"/>
              </w:rPr>
              <w:t xml:space="preserve"> means the amounts to be specified in each commission of a new assignment, which shall be contained in a document in the form of Schedule 1 to this Agreement;</w:t>
            </w:r>
          </w:p>
          <w:p w14:paraId="0C4BB0D4" w14:textId="77777777" w:rsidR="000F4AC5" w:rsidRPr="00CC591B" w:rsidRDefault="000F4AC5" w:rsidP="004B599E">
            <w:pPr>
              <w:tabs>
                <w:tab w:val="left" w:pos="0"/>
              </w:tabs>
              <w:spacing w:line="360" w:lineRule="auto"/>
              <w:ind w:left="600"/>
              <w:jc w:val="both"/>
              <w:rPr>
                <w:rFonts w:ascii="Times New Roman" w:eastAsia="Verdana" w:hAnsi="Times New Roman" w:cs="Times New Roman"/>
                <w:color w:val="000000"/>
                <w:lang w:val="en-US"/>
              </w:rPr>
            </w:pPr>
          </w:p>
          <w:p w14:paraId="4ECB65A5" w14:textId="77777777" w:rsidR="004B599E" w:rsidRPr="00CC591B" w:rsidRDefault="004B599E" w:rsidP="004B599E">
            <w:pPr>
              <w:tabs>
                <w:tab w:val="left" w:pos="0"/>
              </w:tabs>
              <w:spacing w:line="360" w:lineRule="auto"/>
              <w:ind w:left="600"/>
              <w:jc w:val="both"/>
              <w:rPr>
                <w:rFonts w:ascii="Times New Roman" w:eastAsia="Verdana" w:hAnsi="Times New Roman" w:cs="Times New Roman"/>
                <w:color w:val="000000"/>
                <w:lang w:val="en-US"/>
              </w:rPr>
            </w:pPr>
            <w:r w:rsidRPr="00CC591B">
              <w:rPr>
                <w:rFonts w:ascii="Times New Roman" w:eastAsia="Verdana" w:hAnsi="Times New Roman" w:cs="Times New Roman"/>
                <w:b/>
                <w:bCs/>
                <w:color w:val="000000"/>
                <w:lang w:val="en-US"/>
              </w:rPr>
              <w:t>"Services"</w:t>
            </w:r>
            <w:r w:rsidRPr="00CC591B">
              <w:rPr>
                <w:rFonts w:ascii="Times New Roman" w:eastAsia="Verdana" w:hAnsi="Times New Roman" w:cs="Times New Roman"/>
                <w:color w:val="000000"/>
                <w:lang w:val="en-US"/>
              </w:rPr>
              <w:t xml:space="preserve"> means </w:t>
            </w:r>
            <w:r w:rsidR="00A53AAE" w:rsidRPr="00A53AAE">
              <w:rPr>
                <w:rFonts w:ascii="Times New Roman" w:eastAsia="Verdana" w:hAnsi="Times New Roman" w:cs="Times New Roman"/>
                <w:color w:val="000000"/>
                <w:lang w:val="en-US"/>
              </w:rPr>
              <w:t xml:space="preserve">services that the </w:t>
            </w:r>
            <w:r w:rsidR="00A53AAE">
              <w:rPr>
                <w:rFonts w:ascii="Times New Roman" w:eastAsia="Verdana" w:hAnsi="Times New Roman" w:cs="Times New Roman"/>
                <w:color w:val="000000"/>
                <w:lang w:val="en-US"/>
              </w:rPr>
              <w:t>Contracto</w:t>
            </w:r>
            <w:r w:rsidR="00A53AAE" w:rsidRPr="00A53AAE">
              <w:rPr>
                <w:rFonts w:ascii="Times New Roman" w:eastAsia="Verdana" w:hAnsi="Times New Roman" w:cs="Times New Roman"/>
                <w:color w:val="000000"/>
                <w:lang w:val="en-US"/>
              </w:rPr>
              <w:t>r provides to the Customer, or has an obligation to provide to the Customer under</w:t>
            </w:r>
            <w:r w:rsidR="000D1A85">
              <w:rPr>
                <w:rFonts w:ascii="Times New Roman" w:eastAsia="Verdana" w:hAnsi="Times New Roman" w:cs="Times New Roman"/>
                <w:color w:val="000000"/>
                <w:lang w:val="en-US"/>
              </w:rPr>
              <w:t xml:space="preserve"> Clause 3.1 of</w:t>
            </w:r>
            <w:r w:rsidR="00A53AAE" w:rsidRPr="00A53AAE">
              <w:rPr>
                <w:rFonts w:ascii="Times New Roman" w:eastAsia="Verdana" w:hAnsi="Times New Roman" w:cs="Times New Roman"/>
                <w:color w:val="000000"/>
                <w:lang w:val="en-US"/>
              </w:rPr>
              <w:t xml:space="preserve"> this Agreement</w:t>
            </w:r>
            <w:r w:rsidR="00E7345F" w:rsidRPr="00E7345F">
              <w:rPr>
                <w:rFonts w:ascii="Times New Roman" w:eastAsia="Verdana" w:hAnsi="Times New Roman" w:cs="Times New Roman"/>
                <w:color w:val="000000"/>
                <w:lang w:val="en-US"/>
              </w:rPr>
              <w:t xml:space="preserve">, </w:t>
            </w:r>
            <w:bookmarkStart w:id="4" w:name="_Hlk35897403"/>
            <w:r w:rsidRPr="00CC591B">
              <w:rPr>
                <w:rFonts w:ascii="Times New Roman" w:eastAsia="Verdana" w:hAnsi="Times New Roman" w:cs="Times New Roman"/>
                <w:color w:val="000000"/>
                <w:lang w:val="en-US"/>
              </w:rPr>
              <w:t xml:space="preserve">as these shall be specified </w:t>
            </w:r>
            <w:r w:rsidR="0014130A" w:rsidRPr="0014130A">
              <w:rPr>
                <w:rFonts w:ascii="Times New Roman" w:eastAsia="Verdana" w:hAnsi="Times New Roman" w:cs="Times New Roman"/>
                <w:color w:val="000000"/>
                <w:lang w:val="en-US"/>
              </w:rPr>
              <w:t xml:space="preserve">in detail </w:t>
            </w:r>
            <w:r w:rsidRPr="00CC591B">
              <w:rPr>
                <w:rFonts w:ascii="Times New Roman" w:eastAsia="Verdana" w:hAnsi="Times New Roman" w:cs="Times New Roman"/>
                <w:color w:val="000000"/>
                <w:lang w:val="en-US"/>
              </w:rPr>
              <w:t xml:space="preserve">in each commission of a new assignment, to be contained in a document in the form of </w:t>
            </w:r>
            <w:r w:rsidRPr="00CC591B">
              <w:rPr>
                <w:rFonts w:ascii="Times New Roman" w:eastAsia="Verdana" w:hAnsi="Times New Roman" w:cs="Times New Roman"/>
                <w:b/>
                <w:bCs/>
                <w:color w:val="000000"/>
                <w:lang w:val="en-US"/>
              </w:rPr>
              <w:t>Schedule 1</w:t>
            </w:r>
            <w:r w:rsidRPr="00CC591B">
              <w:rPr>
                <w:rFonts w:ascii="Times New Roman" w:eastAsia="Verdana" w:hAnsi="Times New Roman" w:cs="Times New Roman"/>
                <w:color w:val="000000"/>
                <w:lang w:val="en-US"/>
              </w:rPr>
              <w:t xml:space="preserve"> to this Agreement;</w:t>
            </w:r>
          </w:p>
          <w:bookmarkEnd w:id="4"/>
          <w:p w14:paraId="6C07405B" w14:textId="77777777" w:rsidR="00A02DDF" w:rsidRPr="00CC591B" w:rsidRDefault="00A02DDF" w:rsidP="004B599E">
            <w:pPr>
              <w:tabs>
                <w:tab w:val="left" w:pos="0"/>
              </w:tabs>
              <w:spacing w:line="360" w:lineRule="auto"/>
              <w:ind w:left="600"/>
              <w:jc w:val="both"/>
              <w:rPr>
                <w:rFonts w:ascii="Times New Roman" w:eastAsia="Verdana" w:hAnsi="Times New Roman" w:cs="Times New Roman"/>
                <w:color w:val="000000"/>
                <w:lang w:val="en-US"/>
              </w:rPr>
            </w:pPr>
          </w:p>
          <w:p w14:paraId="6D3CE5F5" w14:textId="77777777" w:rsidR="00A02DDF" w:rsidRDefault="00A02DDF" w:rsidP="004B599E">
            <w:pPr>
              <w:tabs>
                <w:tab w:val="left" w:pos="0"/>
              </w:tabs>
              <w:spacing w:line="360" w:lineRule="auto"/>
              <w:ind w:left="600"/>
              <w:jc w:val="both"/>
              <w:rPr>
                <w:rFonts w:ascii="Times New Roman" w:eastAsia="Verdana" w:hAnsi="Times New Roman" w:cs="Times New Roman"/>
                <w:color w:val="000000"/>
                <w:lang w:val="en-US"/>
              </w:rPr>
            </w:pPr>
          </w:p>
          <w:p w14:paraId="544ECE6E" w14:textId="77777777" w:rsidR="00F36252" w:rsidRPr="00CC591B" w:rsidRDefault="004B599E" w:rsidP="004B599E">
            <w:pPr>
              <w:tabs>
                <w:tab w:val="left" w:pos="0"/>
              </w:tabs>
              <w:spacing w:line="360" w:lineRule="auto"/>
              <w:ind w:left="600"/>
              <w:jc w:val="both"/>
              <w:rPr>
                <w:rFonts w:ascii="Times New Roman" w:eastAsia="Verdana" w:hAnsi="Times New Roman" w:cs="Times New Roman"/>
                <w:color w:val="000000"/>
                <w:lang w:val="en-US"/>
              </w:rPr>
            </w:pPr>
            <w:r w:rsidRPr="00CC591B">
              <w:rPr>
                <w:rFonts w:ascii="Times New Roman" w:eastAsia="Verdana" w:hAnsi="Times New Roman" w:cs="Times New Roman"/>
                <w:b/>
                <w:bCs/>
                <w:color w:val="000000"/>
                <w:lang w:val="en-US"/>
              </w:rPr>
              <w:lastRenderedPageBreak/>
              <w:t>"Documentation"</w:t>
            </w:r>
            <w:r w:rsidRPr="00CC591B">
              <w:rPr>
                <w:rFonts w:ascii="Times New Roman" w:eastAsia="Verdana" w:hAnsi="Times New Roman" w:cs="Times New Roman"/>
                <w:color w:val="000000"/>
                <w:lang w:val="en-US"/>
              </w:rPr>
              <w:t xml:space="preserve"> means the documentation </w:t>
            </w:r>
            <w:r w:rsidR="00CA6A7B" w:rsidRPr="00CA6A7B">
              <w:rPr>
                <w:rFonts w:ascii="Times New Roman" w:eastAsia="Verdana" w:hAnsi="Times New Roman" w:cs="Times New Roman"/>
                <w:color w:val="000000"/>
                <w:lang w:val="en-US"/>
              </w:rPr>
              <w:t xml:space="preserve">on the results of intellectual activity of the Contractor, transferred </w:t>
            </w:r>
            <w:r w:rsidRPr="00CC591B">
              <w:rPr>
                <w:rFonts w:ascii="Times New Roman" w:eastAsia="Verdana" w:hAnsi="Times New Roman" w:cs="Times New Roman"/>
                <w:color w:val="000000"/>
                <w:lang w:val="en-US"/>
              </w:rPr>
              <w:t xml:space="preserve">to the Customer further to a deed to be entered into between the </w:t>
            </w:r>
            <w:r w:rsidR="00EE5EA3">
              <w:rPr>
                <w:rFonts w:ascii="Times New Roman" w:eastAsia="Verdana" w:hAnsi="Times New Roman" w:cs="Times New Roman"/>
                <w:color w:val="000000"/>
                <w:lang w:val="ru-RU"/>
              </w:rPr>
              <w:t>Р</w:t>
            </w:r>
            <w:r w:rsidRPr="00CC591B">
              <w:rPr>
                <w:rFonts w:ascii="Times New Roman" w:eastAsia="Verdana" w:hAnsi="Times New Roman" w:cs="Times New Roman"/>
                <w:color w:val="000000"/>
                <w:lang w:val="en-US"/>
              </w:rPr>
              <w:t xml:space="preserve">arties in the form of the attached Schedule 2. </w:t>
            </w:r>
          </w:p>
          <w:p w14:paraId="6E52377C" w14:textId="77777777" w:rsidR="00F36252" w:rsidRPr="00CC591B" w:rsidRDefault="00F36252" w:rsidP="004B599E">
            <w:pPr>
              <w:tabs>
                <w:tab w:val="left" w:pos="0"/>
              </w:tabs>
              <w:spacing w:line="360" w:lineRule="auto"/>
              <w:ind w:left="600"/>
              <w:jc w:val="both"/>
              <w:rPr>
                <w:rFonts w:ascii="Times New Roman" w:eastAsia="Verdana" w:hAnsi="Times New Roman" w:cs="Times New Roman"/>
                <w:color w:val="000000"/>
                <w:lang w:val="en-US"/>
              </w:rPr>
            </w:pPr>
          </w:p>
          <w:p w14:paraId="632794F8" w14:textId="77777777" w:rsidR="004B599E" w:rsidRPr="00CC591B" w:rsidRDefault="004B599E" w:rsidP="004B599E">
            <w:pPr>
              <w:tabs>
                <w:tab w:val="left" w:pos="0"/>
              </w:tabs>
              <w:spacing w:line="360" w:lineRule="auto"/>
              <w:ind w:left="600"/>
              <w:jc w:val="both"/>
              <w:rPr>
                <w:rFonts w:ascii="Times New Roman" w:eastAsia="Verdana" w:hAnsi="Times New Roman" w:cs="Times New Roman"/>
                <w:b/>
                <w:bCs/>
                <w:color w:val="000000"/>
                <w:lang w:val="en-US"/>
              </w:rPr>
            </w:pPr>
            <w:r w:rsidRPr="00CC591B">
              <w:rPr>
                <w:rFonts w:ascii="Times New Roman" w:eastAsia="Verdana" w:hAnsi="Times New Roman" w:cs="Times New Roman"/>
                <w:b/>
                <w:bCs/>
                <w:color w:val="000000"/>
                <w:lang w:val="en-US"/>
              </w:rPr>
              <w:t>Without limitation, this term shall be taken to include, amongst others of this Agreement, such as Documents</w:t>
            </w:r>
            <w:r w:rsidR="00CA77C8" w:rsidRPr="00CC591B">
              <w:rPr>
                <w:rFonts w:ascii="Times New Roman" w:eastAsia="Verdana" w:hAnsi="Times New Roman" w:cs="Times New Roman"/>
                <w:b/>
                <w:bCs/>
                <w:color w:val="000000"/>
                <w:lang w:val="en-US"/>
              </w:rPr>
              <w:t xml:space="preserve"> legislatively required </w:t>
            </w:r>
            <w:r w:rsidR="004103C9" w:rsidRPr="004103C9">
              <w:rPr>
                <w:rFonts w:ascii="Times New Roman" w:eastAsia="Verdana" w:hAnsi="Times New Roman" w:cs="Times New Roman"/>
                <w:b/>
                <w:bCs/>
                <w:color w:val="000000"/>
                <w:lang w:val="en-US"/>
              </w:rPr>
              <w:t>by applicable law</w:t>
            </w:r>
            <w:r w:rsidRPr="00CC591B">
              <w:rPr>
                <w:rFonts w:ascii="Times New Roman" w:eastAsia="Verdana" w:hAnsi="Times New Roman" w:cs="Times New Roman"/>
                <w:b/>
                <w:bCs/>
                <w:color w:val="000000"/>
                <w:lang w:val="en-US"/>
              </w:rPr>
              <w:t xml:space="preserve"> (hereinafter referred to as the "Title Documents"</w:t>
            </w:r>
            <w:r w:rsidR="00D46D9A" w:rsidRPr="00CC591B">
              <w:rPr>
                <w:rFonts w:ascii="Times New Roman" w:eastAsia="Verdana" w:hAnsi="Times New Roman" w:cs="Times New Roman"/>
                <w:b/>
                <w:bCs/>
                <w:color w:val="000000"/>
                <w:lang w:val="en-US"/>
              </w:rPr>
              <w:t>)</w:t>
            </w:r>
            <w:r w:rsidRPr="00CC591B">
              <w:rPr>
                <w:rFonts w:ascii="Times New Roman" w:eastAsia="Verdana" w:hAnsi="Times New Roman" w:cs="Times New Roman"/>
                <w:b/>
                <w:bCs/>
                <w:color w:val="000000"/>
                <w:lang w:val="en-US"/>
              </w:rPr>
              <w:t>, confirming the fact of creation and the ownership of the exclusive right to the</w:t>
            </w:r>
            <w:r w:rsidR="00A402C3">
              <w:t xml:space="preserve"> </w:t>
            </w:r>
            <w:r w:rsidR="00A402C3" w:rsidRPr="00A402C3">
              <w:rPr>
                <w:rFonts w:ascii="Times New Roman" w:eastAsia="Verdana" w:hAnsi="Times New Roman" w:cs="Times New Roman"/>
                <w:b/>
                <w:bCs/>
                <w:color w:val="000000"/>
                <w:lang w:val="en-US"/>
              </w:rPr>
              <w:t>results of intellectual activity</w:t>
            </w:r>
            <w:r w:rsidRPr="00CC591B">
              <w:rPr>
                <w:rFonts w:ascii="Times New Roman" w:eastAsia="Verdana" w:hAnsi="Times New Roman" w:cs="Times New Roman"/>
                <w:b/>
                <w:bCs/>
                <w:color w:val="000000"/>
                <w:lang w:val="en-US"/>
              </w:rPr>
              <w:t xml:space="preserve"> to the Customer including:</w:t>
            </w:r>
          </w:p>
          <w:p w14:paraId="008AD0EE" w14:textId="77777777" w:rsidR="004B599E" w:rsidRPr="00CC591B" w:rsidRDefault="004B599E" w:rsidP="004B599E">
            <w:pPr>
              <w:tabs>
                <w:tab w:val="left" w:pos="0"/>
              </w:tabs>
              <w:spacing w:line="360" w:lineRule="auto"/>
              <w:ind w:left="600"/>
              <w:jc w:val="both"/>
              <w:rPr>
                <w:rFonts w:ascii="Times New Roman" w:eastAsia="Verdana" w:hAnsi="Times New Roman" w:cs="Times New Roman"/>
                <w:b/>
                <w:bCs/>
                <w:color w:val="000000"/>
                <w:lang w:val="en-US"/>
              </w:rPr>
            </w:pPr>
            <w:r w:rsidRPr="00CC591B">
              <w:rPr>
                <w:rFonts w:ascii="Times New Roman" w:eastAsia="Verdana" w:hAnsi="Times New Roman" w:cs="Times New Roman"/>
                <w:b/>
                <w:bCs/>
                <w:color w:val="000000"/>
                <w:lang w:val="en-US"/>
              </w:rPr>
              <w:t xml:space="preserve">- Contracts concluded by the </w:t>
            </w:r>
            <w:r w:rsidR="00475234">
              <w:rPr>
                <w:rFonts w:ascii="Times New Roman" w:eastAsia="Verdana" w:hAnsi="Times New Roman" w:cs="Times New Roman"/>
                <w:b/>
                <w:bCs/>
                <w:color w:val="000000"/>
                <w:lang w:val="en-US"/>
              </w:rPr>
              <w:t>Contracto</w:t>
            </w:r>
            <w:r w:rsidRPr="00CC591B">
              <w:rPr>
                <w:rFonts w:ascii="Times New Roman" w:eastAsia="Verdana" w:hAnsi="Times New Roman" w:cs="Times New Roman"/>
                <w:b/>
                <w:bCs/>
                <w:color w:val="000000"/>
                <w:lang w:val="en-US"/>
              </w:rPr>
              <w:t xml:space="preserve">r with Subcontractors (if any); </w:t>
            </w:r>
          </w:p>
          <w:p w14:paraId="687DDDFA" w14:textId="77777777" w:rsidR="00597B91" w:rsidRPr="00CC591B" w:rsidRDefault="00597B91" w:rsidP="004B599E">
            <w:pPr>
              <w:tabs>
                <w:tab w:val="left" w:pos="0"/>
              </w:tabs>
              <w:spacing w:line="360" w:lineRule="auto"/>
              <w:ind w:left="600"/>
              <w:jc w:val="both"/>
              <w:rPr>
                <w:rFonts w:ascii="Times New Roman" w:eastAsia="Verdana" w:hAnsi="Times New Roman" w:cs="Times New Roman"/>
                <w:color w:val="000000"/>
                <w:lang w:val="en-US"/>
              </w:rPr>
            </w:pPr>
          </w:p>
          <w:p w14:paraId="3FB99D68" w14:textId="77777777" w:rsidR="004B599E" w:rsidRDefault="004B599E" w:rsidP="004B599E">
            <w:pPr>
              <w:tabs>
                <w:tab w:val="left" w:pos="0"/>
              </w:tabs>
              <w:spacing w:line="360" w:lineRule="auto"/>
              <w:ind w:left="600"/>
              <w:jc w:val="both"/>
              <w:rPr>
                <w:rFonts w:ascii="Times New Roman" w:eastAsia="Verdana" w:hAnsi="Times New Roman" w:cs="Times New Roman"/>
                <w:b/>
                <w:bCs/>
                <w:color w:val="000000"/>
                <w:lang w:val="en-US"/>
              </w:rPr>
            </w:pPr>
            <w:r w:rsidRPr="00CC591B">
              <w:rPr>
                <w:rFonts w:ascii="Times New Roman" w:eastAsia="Verdana" w:hAnsi="Times New Roman" w:cs="Times New Roman"/>
                <w:b/>
                <w:bCs/>
                <w:color w:val="000000"/>
                <w:lang w:val="en-US"/>
              </w:rPr>
              <w:t xml:space="preserve">- Agreements on procedures for the joint creation and use of results of intellectual activity concluded by the </w:t>
            </w:r>
            <w:r w:rsidR="009C3104">
              <w:rPr>
                <w:rFonts w:ascii="Times New Roman" w:eastAsia="Verdana" w:hAnsi="Times New Roman" w:cs="Times New Roman"/>
                <w:b/>
                <w:bCs/>
                <w:color w:val="000000"/>
                <w:lang w:val="en-US"/>
              </w:rPr>
              <w:t>Contracto</w:t>
            </w:r>
            <w:r w:rsidRPr="00CC591B">
              <w:rPr>
                <w:rFonts w:ascii="Times New Roman" w:eastAsia="Verdana" w:hAnsi="Times New Roman" w:cs="Times New Roman"/>
                <w:b/>
                <w:bCs/>
                <w:color w:val="000000"/>
                <w:lang w:val="en-US"/>
              </w:rPr>
              <w:t>r</w:t>
            </w:r>
            <w:r w:rsidR="00C00D0D" w:rsidRPr="00CC591B">
              <w:rPr>
                <w:rFonts w:ascii="Times New Roman" w:eastAsia="Verdana" w:hAnsi="Times New Roman" w:cs="Times New Roman"/>
                <w:b/>
                <w:bCs/>
                <w:color w:val="000000"/>
                <w:lang w:val="en-US"/>
              </w:rPr>
              <w:t xml:space="preserve"> (</w:t>
            </w:r>
            <w:r w:rsidR="009C3104">
              <w:rPr>
                <w:rFonts w:ascii="Times New Roman" w:eastAsia="Verdana" w:hAnsi="Times New Roman" w:cs="Times New Roman"/>
                <w:b/>
                <w:bCs/>
                <w:color w:val="000000"/>
                <w:lang w:val="en-US"/>
              </w:rPr>
              <w:t>Contracto</w:t>
            </w:r>
            <w:r w:rsidR="00C00D0D" w:rsidRPr="00CC591B">
              <w:rPr>
                <w:rFonts w:ascii="Times New Roman" w:eastAsia="Verdana" w:hAnsi="Times New Roman" w:cs="Times New Roman"/>
                <w:b/>
                <w:bCs/>
                <w:color w:val="000000"/>
                <w:lang w:val="en-US"/>
              </w:rPr>
              <w:t xml:space="preserve">r’s employees and/or subcontractors) </w:t>
            </w:r>
            <w:r w:rsidRPr="00CC591B">
              <w:rPr>
                <w:rFonts w:ascii="Times New Roman" w:eastAsia="Verdana" w:hAnsi="Times New Roman" w:cs="Times New Roman"/>
                <w:b/>
                <w:bCs/>
                <w:color w:val="000000"/>
                <w:lang w:val="en-US"/>
              </w:rPr>
              <w:t xml:space="preserve">with </w:t>
            </w:r>
            <w:r w:rsidR="00A02C52" w:rsidRPr="00CC591B">
              <w:rPr>
                <w:rFonts w:ascii="Times New Roman" w:eastAsia="Verdana" w:hAnsi="Times New Roman" w:cs="Times New Roman"/>
                <w:b/>
                <w:bCs/>
                <w:color w:val="000000"/>
                <w:lang w:val="en-US"/>
              </w:rPr>
              <w:t>their</w:t>
            </w:r>
            <w:r w:rsidRPr="00CC591B">
              <w:rPr>
                <w:rFonts w:ascii="Times New Roman" w:eastAsia="Verdana" w:hAnsi="Times New Roman" w:cs="Times New Roman"/>
                <w:b/>
                <w:bCs/>
                <w:color w:val="000000"/>
                <w:lang w:val="en-US"/>
              </w:rPr>
              <w:t xml:space="preserve"> co-authors (if any);</w:t>
            </w:r>
          </w:p>
          <w:p w14:paraId="4ED87F10" w14:textId="77777777" w:rsidR="000A0C18" w:rsidRPr="00CC591B" w:rsidRDefault="000A0C18" w:rsidP="004B599E">
            <w:pPr>
              <w:tabs>
                <w:tab w:val="left" w:pos="0"/>
              </w:tabs>
              <w:spacing w:line="360" w:lineRule="auto"/>
              <w:ind w:left="600"/>
              <w:jc w:val="both"/>
              <w:rPr>
                <w:rFonts w:ascii="Times New Roman" w:eastAsia="Verdana" w:hAnsi="Times New Roman" w:cs="Times New Roman"/>
                <w:b/>
                <w:bCs/>
                <w:color w:val="000000"/>
                <w:lang w:val="en-US"/>
              </w:rPr>
            </w:pPr>
          </w:p>
          <w:p w14:paraId="628F724F" w14:textId="77777777" w:rsidR="004B599E" w:rsidRPr="00CC591B" w:rsidRDefault="004B599E" w:rsidP="004B599E">
            <w:pPr>
              <w:tabs>
                <w:tab w:val="left" w:pos="0"/>
              </w:tabs>
              <w:spacing w:line="360" w:lineRule="auto"/>
              <w:ind w:left="600"/>
              <w:jc w:val="both"/>
              <w:rPr>
                <w:rFonts w:ascii="Times New Roman" w:eastAsia="Verdana" w:hAnsi="Times New Roman" w:cs="Times New Roman"/>
                <w:b/>
                <w:bCs/>
                <w:color w:val="000000"/>
                <w:lang w:val="en-US"/>
              </w:rPr>
            </w:pPr>
            <w:r w:rsidRPr="00CC591B">
              <w:rPr>
                <w:rFonts w:ascii="Times New Roman" w:eastAsia="Verdana" w:hAnsi="Times New Roman" w:cs="Times New Roman"/>
                <w:b/>
                <w:bCs/>
                <w:color w:val="000000"/>
                <w:lang w:val="en-US"/>
              </w:rPr>
              <w:t xml:space="preserve">- </w:t>
            </w:r>
            <w:r w:rsidR="009C3104">
              <w:rPr>
                <w:rFonts w:ascii="Times New Roman" w:eastAsia="Verdana" w:hAnsi="Times New Roman" w:cs="Times New Roman"/>
                <w:b/>
                <w:bCs/>
                <w:color w:val="000000"/>
                <w:lang w:val="en-US"/>
              </w:rPr>
              <w:t>Contractor</w:t>
            </w:r>
            <w:r w:rsidRPr="00CC591B">
              <w:rPr>
                <w:rFonts w:ascii="Times New Roman" w:eastAsia="Verdana" w:hAnsi="Times New Roman" w:cs="Times New Roman"/>
                <w:b/>
                <w:bCs/>
                <w:color w:val="000000"/>
                <w:lang w:val="en-US"/>
              </w:rPr>
              <w:t xml:space="preserve">'s </w:t>
            </w:r>
            <w:r w:rsidR="001265D9" w:rsidRPr="00CC591B">
              <w:rPr>
                <w:rFonts w:ascii="Times New Roman" w:eastAsia="Verdana" w:hAnsi="Times New Roman" w:cs="Times New Roman"/>
                <w:b/>
                <w:bCs/>
                <w:color w:val="000000"/>
                <w:lang w:val="en-US"/>
              </w:rPr>
              <w:t>(</w:t>
            </w:r>
            <w:r w:rsidR="009C3104">
              <w:rPr>
                <w:rFonts w:ascii="Times New Roman" w:eastAsia="Verdana" w:hAnsi="Times New Roman" w:cs="Times New Roman"/>
                <w:b/>
                <w:bCs/>
                <w:color w:val="000000"/>
                <w:lang w:val="en-US"/>
              </w:rPr>
              <w:t>Contracto</w:t>
            </w:r>
            <w:r w:rsidR="001265D9" w:rsidRPr="00CC591B">
              <w:rPr>
                <w:rFonts w:ascii="Times New Roman" w:eastAsia="Verdana" w:hAnsi="Times New Roman" w:cs="Times New Roman"/>
                <w:b/>
                <w:bCs/>
                <w:color w:val="000000"/>
                <w:lang w:val="en-US"/>
              </w:rPr>
              <w:t xml:space="preserve">r’s employees and/or subcontractors) </w:t>
            </w:r>
            <w:r w:rsidRPr="00CC591B">
              <w:rPr>
                <w:rFonts w:ascii="Times New Roman" w:eastAsia="Verdana" w:hAnsi="Times New Roman" w:cs="Times New Roman"/>
                <w:b/>
                <w:bCs/>
                <w:color w:val="000000"/>
                <w:lang w:val="en-US"/>
              </w:rPr>
              <w:t>Reports on the performance of each COMMISSION to this Agreement</w:t>
            </w:r>
            <w:bookmarkStart w:id="5" w:name="_Hlk35898823"/>
            <w:r w:rsidRPr="00CC591B">
              <w:rPr>
                <w:rFonts w:ascii="Times New Roman" w:eastAsia="Verdana" w:hAnsi="Times New Roman" w:cs="Times New Roman"/>
                <w:b/>
                <w:bCs/>
                <w:color w:val="000000"/>
                <w:lang w:val="en-US"/>
              </w:rPr>
              <w:t>;</w:t>
            </w:r>
            <w:bookmarkEnd w:id="5"/>
          </w:p>
          <w:p w14:paraId="34213750" w14:textId="77777777" w:rsidR="00D874F7" w:rsidRDefault="00D874F7" w:rsidP="004B599E">
            <w:pPr>
              <w:tabs>
                <w:tab w:val="left" w:pos="0"/>
              </w:tabs>
              <w:spacing w:line="360" w:lineRule="auto"/>
              <w:ind w:left="600"/>
              <w:jc w:val="both"/>
              <w:rPr>
                <w:rFonts w:ascii="Times New Roman" w:eastAsia="Verdana" w:hAnsi="Times New Roman" w:cs="Times New Roman"/>
                <w:color w:val="000000"/>
                <w:lang w:val="en-US"/>
              </w:rPr>
            </w:pPr>
          </w:p>
          <w:p w14:paraId="0578A512" w14:textId="77777777" w:rsidR="00E44E03" w:rsidRPr="00CC591B" w:rsidRDefault="00E44E03" w:rsidP="004B599E">
            <w:pPr>
              <w:tabs>
                <w:tab w:val="left" w:pos="0"/>
              </w:tabs>
              <w:spacing w:line="360" w:lineRule="auto"/>
              <w:ind w:left="600"/>
              <w:jc w:val="both"/>
              <w:rPr>
                <w:rFonts w:ascii="Times New Roman" w:eastAsia="Verdana" w:hAnsi="Times New Roman" w:cs="Times New Roman"/>
                <w:color w:val="000000"/>
                <w:lang w:val="en-US"/>
              </w:rPr>
            </w:pPr>
          </w:p>
          <w:p w14:paraId="7953C024" w14:textId="77777777" w:rsidR="004B599E" w:rsidRPr="00CC591B" w:rsidRDefault="004B599E" w:rsidP="004B599E">
            <w:pPr>
              <w:tabs>
                <w:tab w:val="left" w:pos="0"/>
              </w:tabs>
              <w:spacing w:line="360" w:lineRule="auto"/>
              <w:ind w:left="600"/>
              <w:jc w:val="both"/>
              <w:rPr>
                <w:rFonts w:ascii="Times New Roman" w:eastAsia="Verdana" w:hAnsi="Times New Roman" w:cs="Times New Roman"/>
                <w:color w:val="000000"/>
                <w:lang w:val="en-US"/>
              </w:rPr>
            </w:pPr>
            <w:r w:rsidRPr="00CC591B">
              <w:rPr>
                <w:rFonts w:ascii="Times New Roman" w:eastAsia="Verdana" w:hAnsi="Times New Roman" w:cs="Times New Roman"/>
                <w:b/>
                <w:bCs/>
                <w:color w:val="000000"/>
                <w:lang w:val="en-US"/>
              </w:rPr>
              <w:t>"Effective Date"</w:t>
            </w:r>
            <w:r w:rsidRPr="00CC591B">
              <w:rPr>
                <w:rFonts w:ascii="Times New Roman" w:eastAsia="Verdana" w:hAnsi="Times New Roman" w:cs="Times New Roman"/>
                <w:color w:val="000000"/>
                <w:lang w:val="en-US"/>
              </w:rPr>
              <w:t xml:space="preserve"> means the date of entering into force of this Agreement;</w:t>
            </w:r>
          </w:p>
          <w:p w14:paraId="1CFF1B3E" w14:textId="77777777" w:rsidR="00C93607" w:rsidRPr="00CC591B" w:rsidRDefault="00C93607" w:rsidP="004B599E">
            <w:pPr>
              <w:tabs>
                <w:tab w:val="left" w:pos="0"/>
              </w:tabs>
              <w:spacing w:line="360" w:lineRule="auto"/>
              <w:ind w:left="600"/>
              <w:jc w:val="both"/>
              <w:rPr>
                <w:rFonts w:ascii="Times New Roman" w:eastAsia="Verdana" w:hAnsi="Times New Roman" w:cs="Times New Roman"/>
                <w:color w:val="000000"/>
                <w:lang w:val="en-US"/>
              </w:rPr>
            </w:pPr>
          </w:p>
          <w:p w14:paraId="01C4DE3D" w14:textId="77777777" w:rsidR="004B599E" w:rsidRPr="00CC591B" w:rsidRDefault="004B599E" w:rsidP="004B599E">
            <w:pPr>
              <w:tabs>
                <w:tab w:val="left" w:pos="0"/>
              </w:tabs>
              <w:spacing w:line="360" w:lineRule="auto"/>
              <w:ind w:left="600"/>
              <w:jc w:val="both"/>
              <w:rPr>
                <w:rFonts w:ascii="Times New Roman" w:eastAsia="Verdana" w:hAnsi="Times New Roman" w:cs="Times New Roman"/>
                <w:color w:val="000000"/>
                <w:lang w:val="en-US"/>
              </w:rPr>
            </w:pPr>
            <w:r w:rsidRPr="00CC591B">
              <w:rPr>
                <w:rFonts w:ascii="Times New Roman" w:eastAsia="Verdana" w:hAnsi="Times New Roman" w:cs="Times New Roman"/>
                <w:b/>
                <w:bCs/>
                <w:color w:val="000000"/>
                <w:lang w:val="en-US"/>
              </w:rPr>
              <w:t>"Force Majeure Event"</w:t>
            </w:r>
            <w:r w:rsidRPr="00CC591B">
              <w:rPr>
                <w:rFonts w:ascii="Times New Roman" w:eastAsia="Verdana" w:hAnsi="Times New Roman" w:cs="Times New Roman"/>
                <w:color w:val="000000"/>
                <w:lang w:val="en-US"/>
              </w:rPr>
              <w:t xml:space="preserve"> means an event, or a series of related events, that is outside the </w:t>
            </w:r>
            <w:r w:rsidRPr="00CC591B">
              <w:rPr>
                <w:rFonts w:ascii="Times New Roman" w:eastAsia="Verdana" w:hAnsi="Times New Roman" w:cs="Times New Roman"/>
                <w:color w:val="000000"/>
                <w:lang w:val="en-US"/>
              </w:rPr>
              <w:lastRenderedPageBreak/>
              <w:t>reasonable control of the party affected (including failures of the internet or any public telecommunications network, hacker attacks, denial of service attacks, a biological virus, a virus or other malicious software attacks or infections, power failures, industrial disputes affecting any third party, changes to the law, disasters, explosions, fires, floods, riots, terrorist attacks and wars);</w:t>
            </w:r>
          </w:p>
          <w:p w14:paraId="788E6CEC" w14:textId="77777777" w:rsidR="003D16F7" w:rsidRPr="00CC591B" w:rsidRDefault="003D16F7" w:rsidP="004B599E">
            <w:pPr>
              <w:tabs>
                <w:tab w:val="left" w:pos="0"/>
              </w:tabs>
              <w:spacing w:line="360" w:lineRule="auto"/>
              <w:ind w:left="600"/>
              <w:jc w:val="both"/>
              <w:rPr>
                <w:rFonts w:ascii="Times New Roman" w:eastAsia="Verdana" w:hAnsi="Times New Roman" w:cs="Times New Roman"/>
                <w:color w:val="000000"/>
                <w:lang w:val="en-US"/>
              </w:rPr>
            </w:pPr>
          </w:p>
          <w:p w14:paraId="0AF5A4BB" w14:textId="77777777" w:rsidR="003D16F7" w:rsidRPr="00CC591B" w:rsidRDefault="003D16F7" w:rsidP="004B599E">
            <w:pPr>
              <w:tabs>
                <w:tab w:val="left" w:pos="0"/>
              </w:tabs>
              <w:spacing w:line="360" w:lineRule="auto"/>
              <w:ind w:left="600"/>
              <w:jc w:val="both"/>
              <w:rPr>
                <w:rFonts w:ascii="Times New Roman" w:eastAsia="Verdana" w:hAnsi="Times New Roman" w:cs="Times New Roman"/>
                <w:color w:val="000000"/>
                <w:lang w:val="en-US"/>
              </w:rPr>
            </w:pPr>
          </w:p>
          <w:p w14:paraId="0CBD623E" w14:textId="77777777" w:rsidR="003D16F7" w:rsidRPr="00CC591B" w:rsidRDefault="003D16F7" w:rsidP="004B599E">
            <w:pPr>
              <w:tabs>
                <w:tab w:val="left" w:pos="0"/>
              </w:tabs>
              <w:spacing w:line="360" w:lineRule="auto"/>
              <w:ind w:left="600"/>
              <w:jc w:val="both"/>
              <w:rPr>
                <w:rFonts w:ascii="Times New Roman" w:eastAsia="Verdana" w:hAnsi="Times New Roman" w:cs="Times New Roman"/>
                <w:color w:val="000000"/>
                <w:lang w:val="en-US"/>
              </w:rPr>
            </w:pPr>
          </w:p>
          <w:p w14:paraId="586EA2DD" w14:textId="77777777" w:rsidR="003D16F7" w:rsidRPr="00CC591B" w:rsidRDefault="003D16F7" w:rsidP="004B599E">
            <w:pPr>
              <w:tabs>
                <w:tab w:val="left" w:pos="0"/>
              </w:tabs>
              <w:spacing w:line="360" w:lineRule="auto"/>
              <w:ind w:left="600"/>
              <w:jc w:val="both"/>
              <w:rPr>
                <w:rFonts w:ascii="Times New Roman" w:eastAsia="Verdana" w:hAnsi="Times New Roman" w:cs="Times New Roman"/>
                <w:color w:val="000000"/>
                <w:lang w:val="en-US"/>
              </w:rPr>
            </w:pPr>
          </w:p>
          <w:p w14:paraId="276AD6EC" w14:textId="77777777" w:rsidR="003D16F7" w:rsidRPr="00CC591B" w:rsidRDefault="003D16F7" w:rsidP="003D16F7">
            <w:pPr>
              <w:tabs>
                <w:tab w:val="left" w:pos="0"/>
              </w:tabs>
              <w:spacing w:line="360" w:lineRule="auto"/>
              <w:jc w:val="both"/>
              <w:rPr>
                <w:rFonts w:ascii="Times New Roman" w:eastAsia="Verdana" w:hAnsi="Times New Roman" w:cs="Times New Roman"/>
                <w:color w:val="000000"/>
                <w:lang w:val="en-US"/>
              </w:rPr>
            </w:pPr>
          </w:p>
          <w:p w14:paraId="48C3DF05" w14:textId="77777777" w:rsidR="003D16F7" w:rsidRPr="00CC591B" w:rsidRDefault="003D16F7" w:rsidP="00632200">
            <w:pPr>
              <w:tabs>
                <w:tab w:val="left" w:pos="0"/>
              </w:tabs>
              <w:spacing w:line="360" w:lineRule="auto"/>
              <w:jc w:val="both"/>
              <w:rPr>
                <w:rFonts w:ascii="Times New Roman" w:eastAsia="Verdana" w:hAnsi="Times New Roman" w:cs="Times New Roman"/>
                <w:color w:val="000000"/>
                <w:lang w:val="en-US"/>
              </w:rPr>
            </w:pPr>
          </w:p>
          <w:p w14:paraId="1D4FA101" w14:textId="77777777" w:rsidR="004B599E" w:rsidRPr="00CC591B" w:rsidRDefault="004B599E" w:rsidP="004B599E">
            <w:pPr>
              <w:tabs>
                <w:tab w:val="left" w:pos="0"/>
              </w:tabs>
              <w:spacing w:line="360" w:lineRule="auto"/>
              <w:ind w:left="600"/>
              <w:jc w:val="both"/>
              <w:rPr>
                <w:rFonts w:ascii="Times New Roman" w:eastAsia="Verdana" w:hAnsi="Times New Roman" w:cs="Times New Roman"/>
                <w:color w:val="000000"/>
                <w:lang w:val="en-US"/>
              </w:rPr>
            </w:pPr>
            <w:r w:rsidRPr="00CC591B">
              <w:rPr>
                <w:rFonts w:ascii="Times New Roman" w:eastAsia="Verdana" w:hAnsi="Times New Roman" w:cs="Times New Roman"/>
                <w:b/>
                <w:bCs/>
                <w:color w:val="000000"/>
                <w:lang w:val="en-US"/>
              </w:rPr>
              <w:t>"Intellectual Property Rights"</w:t>
            </w:r>
            <w:r w:rsidRPr="00CC591B">
              <w:rPr>
                <w:rFonts w:ascii="Times New Roman" w:eastAsia="Verdana" w:hAnsi="Times New Roman" w:cs="Times New Roman"/>
                <w:color w:val="000000"/>
                <w:lang w:val="en-US"/>
              </w:rPr>
              <w:t xml:space="preserve"> means all intellectual property rights wherever in the world, whether registrable or </w:t>
            </w:r>
            <w:proofErr w:type="spellStart"/>
            <w:r w:rsidRPr="00CC591B">
              <w:rPr>
                <w:rFonts w:ascii="Times New Roman" w:eastAsia="Verdana" w:hAnsi="Times New Roman" w:cs="Times New Roman"/>
                <w:color w:val="000000"/>
                <w:lang w:val="en-US"/>
              </w:rPr>
              <w:t>unregistrable</w:t>
            </w:r>
            <w:proofErr w:type="spellEnd"/>
            <w:r w:rsidRPr="00CC591B">
              <w:rPr>
                <w:rFonts w:ascii="Times New Roman" w:eastAsia="Verdana" w:hAnsi="Times New Roman" w:cs="Times New Roman"/>
                <w:color w:val="000000"/>
                <w:lang w:val="en-US"/>
              </w:rPr>
              <w:t xml:space="preserve">, registered or unregistered, including any application or right of application for such rights (and these "intellectual property rights" include copyright and related rights, database rights, confidential information, trade secrets, know-how, business names, trade names, </w:t>
            </w:r>
            <w:proofErr w:type="spellStart"/>
            <w:r w:rsidRPr="00CC591B">
              <w:rPr>
                <w:rFonts w:ascii="Times New Roman" w:eastAsia="Verdana" w:hAnsi="Times New Roman" w:cs="Times New Roman"/>
                <w:color w:val="000000"/>
                <w:lang w:val="en-US"/>
              </w:rPr>
              <w:t>trade marks</w:t>
            </w:r>
            <w:proofErr w:type="spellEnd"/>
            <w:r w:rsidRPr="00CC591B">
              <w:rPr>
                <w:rFonts w:ascii="Times New Roman" w:eastAsia="Verdana" w:hAnsi="Times New Roman" w:cs="Times New Roman"/>
                <w:color w:val="000000"/>
                <w:lang w:val="en-US"/>
              </w:rPr>
              <w:t>, service marks, passing off rights, unfair competition rights, patents, petty patents, utility models, semi-conductor topography rights and rights in designs);</w:t>
            </w:r>
          </w:p>
          <w:p w14:paraId="12E06335" w14:textId="77777777" w:rsidR="008D7CC2" w:rsidRPr="00CC591B" w:rsidRDefault="008D7CC2" w:rsidP="004B599E">
            <w:pPr>
              <w:tabs>
                <w:tab w:val="left" w:pos="0"/>
              </w:tabs>
              <w:spacing w:line="360" w:lineRule="auto"/>
              <w:ind w:left="600"/>
              <w:jc w:val="both"/>
              <w:rPr>
                <w:rFonts w:ascii="Times New Roman" w:eastAsia="Verdana" w:hAnsi="Times New Roman" w:cs="Times New Roman"/>
                <w:color w:val="000000"/>
                <w:lang w:val="en-US"/>
              </w:rPr>
            </w:pPr>
          </w:p>
          <w:p w14:paraId="454A9270" w14:textId="77777777" w:rsidR="008D7CC2" w:rsidRPr="00CC591B" w:rsidRDefault="008D7CC2" w:rsidP="004B599E">
            <w:pPr>
              <w:tabs>
                <w:tab w:val="left" w:pos="0"/>
              </w:tabs>
              <w:spacing w:line="360" w:lineRule="auto"/>
              <w:ind w:left="600"/>
              <w:jc w:val="both"/>
              <w:rPr>
                <w:rFonts w:ascii="Times New Roman" w:eastAsia="Verdana" w:hAnsi="Times New Roman" w:cs="Times New Roman"/>
                <w:color w:val="000000"/>
                <w:lang w:val="en-US"/>
              </w:rPr>
            </w:pPr>
          </w:p>
          <w:p w14:paraId="58E0B6A4" w14:textId="77777777" w:rsidR="008D7CC2" w:rsidRPr="00CC591B" w:rsidRDefault="008D7CC2" w:rsidP="004B599E">
            <w:pPr>
              <w:tabs>
                <w:tab w:val="left" w:pos="0"/>
              </w:tabs>
              <w:spacing w:line="360" w:lineRule="auto"/>
              <w:ind w:left="600"/>
              <w:jc w:val="both"/>
              <w:rPr>
                <w:rFonts w:ascii="Times New Roman" w:eastAsia="Verdana" w:hAnsi="Times New Roman" w:cs="Times New Roman"/>
                <w:color w:val="000000"/>
                <w:lang w:val="en-US"/>
              </w:rPr>
            </w:pPr>
          </w:p>
          <w:p w14:paraId="3FCB9742" w14:textId="77777777" w:rsidR="008D7CC2" w:rsidRPr="00CC591B" w:rsidRDefault="008D7CC2" w:rsidP="004B599E">
            <w:pPr>
              <w:tabs>
                <w:tab w:val="left" w:pos="0"/>
              </w:tabs>
              <w:spacing w:line="360" w:lineRule="auto"/>
              <w:ind w:left="600"/>
              <w:jc w:val="both"/>
              <w:rPr>
                <w:rFonts w:ascii="Times New Roman" w:eastAsia="Verdana" w:hAnsi="Times New Roman" w:cs="Times New Roman"/>
                <w:color w:val="000000"/>
                <w:lang w:val="en-US"/>
              </w:rPr>
            </w:pPr>
          </w:p>
          <w:p w14:paraId="0076851D" w14:textId="77777777" w:rsidR="008D7CC2" w:rsidRPr="00CC591B" w:rsidRDefault="008D7CC2" w:rsidP="004B599E">
            <w:pPr>
              <w:tabs>
                <w:tab w:val="left" w:pos="0"/>
              </w:tabs>
              <w:spacing w:line="360" w:lineRule="auto"/>
              <w:ind w:left="600"/>
              <w:jc w:val="both"/>
              <w:rPr>
                <w:rFonts w:ascii="Times New Roman" w:eastAsia="Verdana" w:hAnsi="Times New Roman" w:cs="Times New Roman"/>
                <w:color w:val="000000"/>
                <w:lang w:val="en-US"/>
              </w:rPr>
            </w:pPr>
          </w:p>
          <w:p w14:paraId="5DDD5D9C" w14:textId="77777777" w:rsidR="008D7CC2" w:rsidRPr="00CC591B" w:rsidRDefault="008D7CC2" w:rsidP="004B599E">
            <w:pPr>
              <w:tabs>
                <w:tab w:val="left" w:pos="0"/>
              </w:tabs>
              <w:spacing w:line="360" w:lineRule="auto"/>
              <w:ind w:left="600"/>
              <w:jc w:val="both"/>
              <w:rPr>
                <w:rFonts w:ascii="Times New Roman" w:eastAsia="Verdana" w:hAnsi="Times New Roman" w:cs="Times New Roman"/>
                <w:color w:val="000000"/>
                <w:lang w:val="en-US"/>
              </w:rPr>
            </w:pPr>
          </w:p>
          <w:p w14:paraId="105D0CBB" w14:textId="77777777" w:rsidR="008D7CC2" w:rsidRDefault="008D7CC2" w:rsidP="004B599E">
            <w:pPr>
              <w:tabs>
                <w:tab w:val="left" w:pos="0"/>
              </w:tabs>
              <w:spacing w:line="360" w:lineRule="auto"/>
              <w:ind w:left="600"/>
              <w:jc w:val="both"/>
              <w:rPr>
                <w:rFonts w:ascii="Times New Roman" w:eastAsia="Verdana" w:hAnsi="Times New Roman" w:cs="Times New Roman"/>
                <w:color w:val="000000"/>
                <w:lang w:val="en-US"/>
              </w:rPr>
            </w:pPr>
          </w:p>
          <w:p w14:paraId="5CBE25D1" w14:textId="77777777" w:rsidR="00A31DF4" w:rsidRDefault="00A31DF4" w:rsidP="004B599E">
            <w:pPr>
              <w:tabs>
                <w:tab w:val="left" w:pos="0"/>
              </w:tabs>
              <w:spacing w:line="360" w:lineRule="auto"/>
              <w:ind w:left="600"/>
              <w:jc w:val="both"/>
              <w:rPr>
                <w:rFonts w:ascii="Times New Roman" w:eastAsia="Verdana" w:hAnsi="Times New Roman" w:cs="Times New Roman"/>
                <w:color w:val="000000"/>
                <w:lang w:val="en-US"/>
              </w:rPr>
            </w:pPr>
          </w:p>
          <w:p w14:paraId="05BDB27F" w14:textId="77777777" w:rsidR="00A31DF4" w:rsidRDefault="00A31DF4" w:rsidP="004B599E">
            <w:pPr>
              <w:tabs>
                <w:tab w:val="left" w:pos="0"/>
              </w:tabs>
              <w:spacing w:line="360" w:lineRule="auto"/>
              <w:ind w:left="600"/>
              <w:jc w:val="both"/>
              <w:rPr>
                <w:rFonts w:ascii="Times New Roman" w:eastAsia="Verdana" w:hAnsi="Times New Roman" w:cs="Times New Roman"/>
                <w:color w:val="000000"/>
                <w:lang w:val="en-US"/>
              </w:rPr>
            </w:pPr>
          </w:p>
          <w:p w14:paraId="0A714B0F" w14:textId="77777777" w:rsidR="004B599E" w:rsidRPr="00CC591B" w:rsidRDefault="004B599E" w:rsidP="004B599E">
            <w:pPr>
              <w:tabs>
                <w:tab w:val="left" w:pos="0"/>
              </w:tabs>
              <w:spacing w:line="360" w:lineRule="auto"/>
              <w:ind w:left="600"/>
              <w:jc w:val="both"/>
              <w:rPr>
                <w:rFonts w:ascii="Times New Roman" w:eastAsia="Verdana" w:hAnsi="Times New Roman" w:cs="Times New Roman"/>
                <w:color w:val="000000"/>
                <w:lang w:val="en-US"/>
              </w:rPr>
            </w:pPr>
            <w:r w:rsidRPr="00CC591B">
              <w:rPr>
                <w:rFonts w:ascii="Times New Roman" w:eastAsia="Verdana" w:hAnsi="Times New Roman" w:cs="Times New Roman"/>
                <w:b/>
                <w:bCs/>
                <w:color w:val="000000"/>
                <w:lang w:val="en-US"/>
              </w:rPr>
              <w:t>"Schedule</w:t>
            </w:r>
            <w:r w:rsidR="00DE67EF">
              <w:rPr>
                <w:rFonts w:ascii="Times New Roman" w:eastAsia="Verdana" w:hAnsi="Times New Roman" w:cs="Times New Roman"/>
                <w:b/>
                <w:bCs/>
                <w:color w:val="000000"/>
                <w:lang w:val="en-US"/>
              </w:rPr>
              <w:t>/Annex</w:t>
            </w:r>
            <w:r w:rsidRPr="00CC591B">
              <w:rPr>
                <w:rFonts w:ascii="Times New Roman" w:eastAsia="Verdana" w:hAnsi="Times New Roman" w:cs="Times New Roman"/>
                <w:b/>
                <w:bCs/>
                <w:color w:val="000000"/>
                <w:lang w:val="en-US"/>
              </w:rPr>
              <w:t xml:space="preserve">" </w:t>
            </w:r>
            <w:r w:rsidRPr="00CC591B">
              <w:rPr>
                <w:rFonts w:ascii="Times New Roman" w:eastAsia="Verdana" w:hAnsi="Times New Roman" w:cs="Times New Roman"/>
                <w:color w:val="000000"/>
                <w:lang w:val="en-US"/>
              </w:rPr>
              <w:t>means any schedule attached to the main body of this Agreement;</w:t>
            </w:r>
          </w:p>
          <w:p w14:paraId="3759463B" w14:textId="77777777" w:rsidR="00C5762B" w:rsidRPr="00CC591B" w:rsidRDefault="00C5762B" w:rsidP="004B599E">
            <w:pPr>
              <w:tabs>
                <w:tab w:val="left" w:pos="0"/>
              </w:tabs>
              <w:spacing w:line="360" w:lineRule="auto"/>
              <w:ind w:left="600"/>
              <w:jc w:val="both"/>
              <w:rPr>
                <w:rFonts w:ascii="Times New Roman" w:eastAsia="Verdana" w:hAnsi="Times New Roman" w:cs="Times New Roman"/>
                <w:color w:val="000000"/>
                <w:lang w:val="en-US"/>
              </w:rPr>
            </w:pPr>
          </w:p>
          <w:p w14:paraId="76E81FB8" w14:textId="77777777" w:rsidR="00C5762B" w:rsidRPr="00CC591B" w:rsidRDefault="00C5762B" w:rsidP="004B599E">
            <w:pPr>
              <w:tabs>
                <w:tab w:val="left" w:pos="0"/>
              </w:tabs>
              <w:spacing w:line="360" w:lineRule="auto"/>
              <w:ind w:left="600"/>
              <w:jc w:val="both"/>
              <w:rPr>
                <w:rFonts w:ascii="Times New Roman" w:eastAsia="Verdana" w:hAnsi="Times New Roman" w:cs="Times New Roman"/>
                <w:color w:val="000000"/>
                <w:lang w:val="en-US"/>
              </w:rPr>
            </w:pPr>
          </w:p>
          <w:p w14:paraId="4215D153" w14:textId="77777777" w:rsidR="004B599E" w:rsidRPr="00CC591B" w:rsidRDefault="004B599E" w:rsidP="004B599E">
            <w:pPr>
              <w:tabs>
                <w:tab w:val="left" w:pos="0"/>
              </w:tabs>
              <w:spacing w:line="360" w:lineRule="auto"/>
              <w:ind w:left="600"/>
              <w:jc w:val="both"/>
              <w:rPr>
                <w:rFonts w:ascii="Times New Roman" w:eastAsia="Verdana" w:hAnsi="Times New Roman" w:cs="Times New Roman"/>
                <w:color w:val="000000"/>
                <w:lang w:val="en-US"/>
              </w:rPr>
            </w:pPr>
            <w:r w:rsidRPr="00CC591B">
              <w:rPr>
                <w:rFonts w:ascii="Times New Roman" w:eastAsia="Verdana" w:hAnsi="Times New Roman" w:cs="Times New Roman"/>
                <w:b/>
                <w:bCs/>
                <w:color w:val="000000"/>
                <w:lang w:val="en-US"/>
              </w:rPr>
              <w:t>"</w:t>
            </w:r>
            <w:r w:rsidR="00D02CCF" w:rsidRPr="00D02CCF">
              <w:rPr>
                <w:rFonts w:ascii="Times New Roman" w:eastAsia="Verdana" w:hAnsi="Times New Roman" w:cs="Times New Roman"/>
                <w:b/>
                <w:bCs/>
                <w:color w:val="000000"/>
                <w:lang w:val="en-US"/>
              </w:rPr>
              <w:t xml:space="preserve">Service </w:t>
            </w:r>
            <w:r w:rsidRPr="00CC591B">
              <w:rPr>
                <w:rFonts w:ascii="Times New Roman" w:eastAsia="Verdana" w:hAnsi="Times New Roman" w:cs="Times New Roman"/>
                <w:b/>
                <w:bCs/>
                <w:color w:val="000000"/>
                <w:lang w:val="en-US"/>
              </w:rPr>
              <w:t>Specification"</w:t>
            </w:r>
            <w:r w:rsidRPr="00CC591B">
              <w:rPr>
                <w:rFonts w:ascii="Times New Roman" w:eastAsia="Verdana" w:hAnsi="Times New Roman" w:cs="Times New Roman"/>
                <w:color w:val="000000"/>
                <w:lang w:val="en-US"/>
              </w:rPr>
              <w:t xml:space="preserve"> means the specification for</w:t>
            </w:r>
            <w:r w:rsidR="004002A8" w:rsidRPr="002F067C">
              <w:rPr>
                <w:rFonts w:ascii="Times New Roman" w:eastAsia="Verdana" w:hAnsi="Times New Roman" w:cs="Times New Roman"/>
                <w:color w:val="000000"/>
                <w:lang w:val="en-US"/>
              </w:rPr>
              <w:t xml:space="preserve"> </w:t>
            </w:r>
            <w:r w:rsidR="004002A8" w:rsidRPr="004002A8">
              <w:rPr>
                <w:rFonts w:ascii="Times New Roman" w:eastAsia="Verdana" w:hAnsi="Times New Roman" w:cs="Times New Roman"/>
                <w:color w:val="000000"/>
                <w:lang w:val="en-US"/>
              </w:rPr>
              <w:t>Service</w:t>
            </w:r>
            <w:r w:rsidRPr="00CC591B">
              <w:rPr>
                <w:rFonts w:ascii="Times New Roman" w:eastAsia="Verdana" w:hAnsi="Times New Roman" w:cs="Times New Roman"/>
                <w:color w:val="000000"/>
                <w:lang w:val="en-US"/>
              </w:rPr>
              <w:t xml:space="preserve"> to be specified in each new commission, to be in the form or substantially in the form of Schedule 1 to this Agreement;</w:t>
            </w:r>
          </w:p>
          <w:p w14:paraId="5A0C442D" w14:textId="77777777" w:rsidR="006E1D26" w:rsidRPr="00CC591B" w:rsidRDefault="006E1D26" w:rsidP="004B599E">
            <w:pPr>
              <w:tabs>
                <w:tab w:val="left" w:pos="0"/>
              </w:tabs>
              <w:spacing w:line="360" w:lineRule="auto"/>
              <w:ind w:left="600"/>
              <w:jc w:val="both"/>
              <w:rPr>
                <w:rFonts w:ascii="Times New Roman" w:eastAsia="Verdana" w:hAnsi="Times New Roman" w:cs="Times New Roman"/>
                <w:color w:val="000000"/>
                <w:lang w:val="en-US"/>
              </w:rPr>
            </w:pPr>
          </w:p>
          <w:p w14:paraId="23A06930" w14:textId="77777777" w:rsidR="004B599E" w:rsidRPr="00CC591B" w:rsidRDefault="004B599E" w:rsidP="004B599E">
            <w:pPr>
              <w:tabs>
                <w:tab w:val="left" w:pos="0"/>
              </w:tabs>
              <w:spacing w:line="360" w:lineRule="auto"/>
              <w:ind w:left="600"/>
              <w:jc w:val="both"/>
              <w:rPr>
                <w:rFonts w:ascii="Times New Roman" w:eastAsia="Verdana" w:hAnsi="Times New Roman" w:cs="Times New Roman"/>
                <w:color w:val="000000"/>
                <w:lang w:val="en-US"/>
              </w:rPr>
            </w:pPr>
            <w:r w:rsidRPr="00CC591B">
              <w:rPr>
                <w:rFonts w:ascii="Times New Roman" w:eastAsia="Verdana" w:hAnsi="Times New Roman" w:cs="Times New Roman"/>
                <w:b/>
                <w:bCs/>
                <w:color w:val="000000"/>
                <w:lang w:val="en-US"/>
              </w:rPr>
              <w:t>"Term"</w:t>
            </w:r>
            <w:r w:rsidRPr="00CC591B">
              <w:rPr>
                <w:rFonts w:ascii="Times New Roman" w:eastAsia="Verdana" w:hAnsi="Times New Roman" w:cs="Times New Roman"/>
                <w:color w:val="000000"/>
                <w:lang w:val="en-US"/>
              </w:rPr>
              <w:t xml:space="preserve"> means the term of this Agreement, commencing in accordance with Clause</w:t>
            </w:r>
            <w:r w:rsidR="00696622" w:rsidRPr="00CC591B">
              <w:rPr>
                <w:rFonts w:ascii="Times New Roman" w:eastAsia="Verdana" w:hAnsi="Times New Roman" w:cs="Times New Roman"/>
                <w:color w:val="000000"/>
                <w:lang w:val="en-US"/>
              </w:rPr>
              <w:t>s</w:t>
            </w:r>
            <w:r w:rsidRPr="00CC591B">
              <w:rPr>
                <w:rFonts w:ascii="Times New Roman" w:eastAsia="Verdana" w:hAnsi="Times New Roman" w:cs="Times New Roman"/>
                <w:color w:val="000000"/>
                <w:lang w:val="en-US"/>
              </w:rPr>
              <w:t xml:space="preserve"> 2.1 and ending in accordance with Clause 2.2;</w:t>
            </w:r>
          </w:p>
          <w:p w14:paraId="5BF00D0F" w14:textId="77777777" w:rsidR="00BC5E25" w:rsidRPr="00CC591B" w:rsidRDefault="00BC5E25" w:rsidP="004B599E">
            <w:pPr>
              <w:tabs>
                <w:tab w:val="left" w:pos="0"/>
              </w:tabs>
              <w:spacing w:line="360" w:lineRule="auto"/>
              <w:ind w:left="600"/>
              <w:jc w:val="both"/>
              <w:rPr>
                <w:rFonts w:ascii="Times New Roman" w:eastAsia="Verdana" w:hAnsi="Times New Roman" w:cs="Times New Roman"/>
                <w:color w:val="000000"/>
                <w:lang w:val="en-US"/>
              </w:rPr>
            </w:pPr>
          </w:p>
          <w:p w14:paraId="2331E240" w14:textId="77777777" w:rsidR="00BC5E25" w:rsidRPr="00CC591B" w:rsidRDefault="00BC5E25" w:rsidP="004B599E">
            <w:pPr>
              <w:tabs>
                <w:tab w:val="left" w:pos="0"/>
              </w:tabs>
              <w:spacing w:line="360" w:lineRule="auto"/>
              <w:ind w:left="600"/>
              <w:jc w:val="both"/>
              <w:rPr>
                <w:rFonts w:ascii="Times New Roman" w:eastAsia="Verdana" w:hAnsi="Times New Roman" w:cs="Times New Roman"/>
                <w:color w:val="000000"/>
                <w:lang w:val="en-US"/>
              </w:rPr>
            </w:pPr>
          </w:p>
          <w:p w14:paraId="4BC17702" w14:textId="77777777" w:rsidR="00BC5E25" w:rsidRPr="00CC591B" w:rsidRDefault="00BC5E25" w:rsidP="004B599E">
            <w:pPr>
              <w:tabs>
                <w:tab w:val="left" w:pos="0"/>
              </w:tabs>
              <w:spacing w:line="360" w:lineRule="auto"/>
              <w:ind w:left="600"/>
              <w:jc w:val="both"/>
              <w:rPr>
                <w:rFonts w:ascii="Times New Roman" w:eastAsia="Verdana" w:hAnsi="Times New Roman" w:cs="Times New Roman"/>
                <w:color w:val="000000"/>
                <w:lang w:val="en-US"/>
              </w:rPr>
            </w:pPr>
          </w:p>
          <w:p w14:paraId="57FF65AF" w14:textId="77777777" w:rsidR="00EF7BCC" w:rsidRPr="00CC591B" w:rsidRDefault="004B599E" w:rsidP="004B599E">
            <w:pPr>
              <w:tabs>
                <w:tab w:val="left" w:pos="0"/>
              </w:tabs>
              <w:spacing w:line="360" w:lineRule="auto"/>
              <w:ind w:left="600"/>
              <w:jc w:val="both"/>
              <w:rPr>
                <w:rFonts w:ascii="Times New Roman" w:eastAsia="Verdana" w:hAnsi="Times New Roman" w:cs="Times New Roman"/>
                <w:color w:val="000000"/>
                <w:lang w:val="en-US"/>
              </w:rPr>
            </w:pPr>
            <w:r w:rsidRPr="00CC591B">
              <w:rPr>
                <w:rFonts w:ascii="Times New Roman" w:eastAsia="Verdana" w:hAnsi="Times New Roman" w:cs="Times New Roman"/>
                <w:b/>
                <w:bCs/>
                <w:color w:val="000000"/>
                <w:lang w:val="en-US"/>
              </w:rPr>
              <w:t>"Third Party Materials"</w:t>
            </w:r>
            <w:r w:rsidRPr="00CC591B">
              <w:rPr>
                <w:rFonts w:ascii="Times New Roman" w:eastAsia="Verdana" w:hAnsi="Times New Roman" w:cs="Times New Roman"/>
                <w:color w:val="000000"/>
                <w:lang w:val="en-US"/>
              </w:rPr>
              <w:t xml:space="preserve"> means any works and/ or materials and/ or any intellectual property rights owned by Third Parties other than the </w:t>
            </w:r>
            <w:r w:rsidR="006F5295">
              <w:rPr>
                <w:rFonts w:ascii="Times New Roman" w:eastAsia="Verdana" w:hAnsi="Times New Roman" w:cs="Times New Roman"/>
                <w:color w:val="000000"/>
                <w:lang w:val="en-US"/>
              </w:rPr>
              <w:t>Contracto</w:t>
            </w:r>
            <w:r w:rsidRPr="00CC591B">
              <w:rPr>
                <w:rFonts w:ascii="Times New Roman" w:eastAsia="Verdana" w:hAnsi="Times New Roman" w:cs="Times New Roman"/>
                <w:color w:val="000000"/>
                <w:lang w:val="en-US"/>
              </w:rPr>
              <w:t xml:space="preserve">r or the Customer which may be included in </w:t>
            </w:r>
            <w:r w:rsidR="006F5295" w:rsidRPr="006F5295">
              <w:rPr>
                <w:rFonts w:ascii="Times New Roman" w:eastAsia="Verdana" w:hAnsi="Times New Roman" w:cs="Times New Roman"/>
                <w:color w:val="000000"/>
                <w:lang w:val="en-US"/>
              </w:rPr>
              <w:t xml:space="preserve">the results of intellectual activity of the Contractor (rendered Services) </w:t>
            </w:r>
            <w:r w:rsidRPr="00CC591B">
              <w:rPr>
                <w:rFonts w:ascii="Times New Roman" w:eastAsia="Verdana" w:hAnsi="Times New Roman" w:cs="Times New Roman"/>
                <w:color w:val="000000"/>
                <w:lang w:val="en-US"/>
              </w:rPr>
              <w:t>pursuant to any ‘Commission No. …..’ to be entered into between the Parties.</w:t>
            </w:r>
          </w:p>
          <w:p w14:paraId="7BECE23B" w14:textId="77777777" w:rsidR="00EF7BCC" w:rsidRPr="00CC591B" w:rsidRDefault="00EF7BCC" w:rsidP="004B599E">
            <w:pPr>
              <w:tabs>
                <w:tab w:val="left" w:pos="0"/>
              </w:tabs>
              <w:spacing w:line="360" w:lineRule="auto"/>
              <w:ind w:left="600"/>
              <w:jc w:val="both"/>
              <w:rPr>
                <w:rFonts w:ascii="Times New Roman" w:eastAsia="Verdana" w:hAnsi="Times New Roman" w:cs="Times New Roman"/>
                <w:color w:val="000000"/>
                <w:lang w:val="en-US"/>
              </w:rPr>
            </w:pPr>
          </w:p>
          <w:p w14:paraId="49AFF4B5" w14:textId="77777777" w:rsidR="00EF7BCC" w:rsidRPr="00CC591B" w:rsidRDefault="00EF7BCC" w:rsidP="004B599E">
            <w:pPr>
              <w:tabs>
                <w:tab w:val="left" w:pos="0"/>
              </w:tabs>
              <w:spacing w:line="360" w:lineRule="auto"/>
              <w:ind w:left="600"/>
              <w:jc w:val="both"/>
              <w:rPr>
                <w:rFonts w:ascii="Times New Roman" w:eastAsia="Verdana" w:hAnsi="Times New Roman" w:cs="Times New Roman"/>
                <w:color w:val="000000"/>
                <w:lang w:val="en-US"/>
              </w:rPr>
            </w:pPr>
          </w:p>
          <w:p w14:paraId="7E4BA695" w14:textId="77777777" w:rsidR="00EF7BCC" w:rsidRPr="00CC591B" w:rsidRDefault="00EF7BCC" w:rsidP="004B599E">
            <w:pPr>
              <w:tabs>
                <w:tab w:val="left" w:pos="0"/>
              </w:tabs>
              <w:spacing w:line="360" w:lineRule="auto"/>
              <w:ind w:left="600"/>
              <w:jc w:val="both"/>
              <w:rPr>
                <w:rFonts w:ascii="Times New Roman" w:eastAsia="Verdana" w:hAnsi="Times New Roman" w:cs="Times New Roman"/>
                <w:color w:val="000000"/>
                <w:lang w:val="en-US"/>
              </w:rPr>
            </w:pPr>
          </w:p>
          <w:p w14:paraId="3742925F" w14:textId="77777777" w:rsidR="00702E43" w:rsidRDefault="00702E43" w:rsidP="004B599E">
            <w:pPr>
              <w:tabs>
                <w:tab w:val="left" w:pos="0"/>
              </w:tabs>
              <w:spacing w:line="360" w:lineRule="auto"/>
              <w:ind w:left="600"/>
              <w:jc w:val="both"/>
              <w:rPr>
                <w:rFonts w:ascii="Times New Roman" w:eastAsia="Verdana" w:hAnsi="Times New Roman" w:cs="Times New Roman"/>
                <w:color w:val="000000"/>
                <w:lang w:val="en-US"/>
              </w:rPr>
            </w:pPr>
          </w:p>
          <w:p w14:paraId="0FF62440" w14:textId="77777777" w:rsidR="00D9726E" w:rsidRPr="00CC591B" w:rsidRDefault="004B599E" w:rsidP="002F067C">
            <w:pPr>
              <w:tabs>
                <w:tab w:val="left" w:pos="0"/>
              </w:tabs>
              <w:spacing w:line="360" w:lineRule="auto"/>
              <w:ind w:left="600"/>
              <w:jc w:val="both"/>
              <w:rPr>
                <w:rFonts w:ascii="Times New Roman" w:eastAsia="Verdana" w:hAnsi="Times New Roman" w:cs="Times New Roman"/>
                <w:color w:val="000000"/>
                <w:lang w:val="en-US"/>
              </w:rPr>
            </w:pPr>
            <w:r w:rsidRPr="00CC591B">
              <w:rPr>
                <w:rFonts w:ascii="Times New Roman" w:eastAsia="Verdana" w:hAnsi="Times New Roman" w:cs="Times New Roman"/>
                <w:color w:val="000000"/>
                <w:lang w:val="en-US"/>
              </w:rPr>
              <w:t>1.2 Schedule 1 which is attached to this Agreement shall be governed by and be subject to all the terms and conditions contained in this Agreement, without there being a need to reiterate same in any document in the form of Schedule 1 to be entered into by the Parties in the future.</w:t>
            </w:r>
          </w:p>
          <w:p w14:paraId="70D967A4" w14:textId="77777777" w:rsidR="00D9726E" w:rsidRPr="00CC591B" w:rsidRDefault="00D9726E" w:rsidP="004B599E">
            <w:pPr>
              <w:tabs>
                <w:tab w:val="left" w:pos="0"/>
              </w:tabs>
              <w:spacing w:line="360" w:lineRule="auto"/>
              <w:jc w:val="both"/>
              <w:rPr>
                <w:rFonts w:ascii="Times New Roman" w:eastAsia="Verdana" w:hAnsi="Times New Roman" w:cs="Times New Roman"/>
                <w:color w:val="000000"/>
                <w:lang w:val="en-US"/>
              </w:rPr>
            </w:pPr>
          </w:p>
          <w:p w14:paraId="5F69E7DA" w14:textId="77777777" w:rsidR="004B599E" w:rsidRPr="00CC591B" w:rsidRDefault="004B599E" w:rsidP="000B014F">
            <w:pPr>
              <w:spacing w:line="360" w:lineRule="auto"/>
              <w:ind w:left="603" w:hanging="141"/>
              <w:jc w:val="both"/>
              <w:rPr>
                <w:rFonts w:ascii="Times New Roman" w:eastAsia="Verdana" w:hAnsi="Times New Roman" w:cs="Times New Roman"/>
                <w:b/>
                <w:bCs/>
                <w:color w:val="000000"/>
                <w:lang w:val="en-US"/>
              </w:rPr>
            </w:pPr>
            <w:r w:rsidRPr="00CC591B">
              <w:rPr>
                <w:rFonts w:ascii="Times New Roman" w:eastAsia="Verdana" w:hAnsi="Times New Roman" w:cs="Times New Roman"/>
                <w:b/>
                <w:bCs/>
                <w:color w:val="000000"/>
                <w:lang w:val="en-US"/>
              </w:rPr>
              <w:t xml:space="preserve"> 2.</w:t>
            </w:r>
            <w:r w:rsidRPr="00CC591B">
              <w:rPr>
                <w:rFonts w:ascii="Times New Roman" w:eastAsia="Verdana" w:hAnsi="Times New Roman" w:cs="Times New Roman"/>
                <w:b/>
                <w:bCs/>
                <w:color w:val="000000"/>
                <w:lang w:val="en-US"/>
              </w:rPr>
              <w:tab/>
              <w:t>Term</w:t>
            </w:r>
          </w:p>
          <w:p w14:paraId="7CF077F9" w14:textId="77777777" w:rsidR="004B599E" w:rsidRPr="00CC591B" w:rsidRDefault="004B599E" w:rsidP="000B014F">
            <w:pPr>
              <w:tabs>
                <w:tab w:val="left" w:pos="0"/>
              </w:tabs>
              <w:spacing w:line="360" w:lineRule="auto"/>
              <w:ind w:left="600" w:hanging="1"/>
              <w:jc w:val="both"/>
              <w:rPr>
                <w:rFonts w:ascii="Times New Roman" w:eastAsia="Verdana" w:hAnsi="Times New Roman" w:cs="Times New Roman"/>
                <w:color w:val="000000"/>
                <w:lang w:val="en-US"/>
              </w:rPr>
            </w:pPr>
            <w:r w:rsidRPr="00CC591B">
              <w:rPr>
                <w:rFonts w:ascii="Times New Roman" w:eastAsia="Verdana" w:hAnsi="Times New Roman" w:cs="Times New Roman"/>
                <w:color w:val="000000"/>
                <w:lang w:val="en-US"/>
              </w:rPr>
              <w:t>2.1</w:t>
            </w:r>
            <w:r w:rsidRPr="00CC591B">
              <w:rPr>
                <w:rFonts w:ascii="Times New Roman" w:eastAsia="Verdana" w:hAnsi="Times New Roman" w:cs="Times New Roman"/>
                <w:color w:val="000000"/>
                <w:lang w:val="en-US"/>
              </w:rPr>
              <w:tab/>
              <w:t>This Agreement shall come into force upon the Effective Date.</w:t>
            </w:r>
          </w:p>
          <w:p w14:paraId="30378D3C" w14:textId="77777777" w:rsidR="004B599E" w:rsidRPr="00CC591B" w:rsidRDefault="004B599E" w:rsidP="000B014F">
            <w:pPr>
              <w:tabs>
                <w:tab w:val="left" w:pos="0"/>
              </w:tabs>
              <w:spacing w:line="360" w:lineRule="auto"/>
              <w:ind w:left="600" w:hanging="1"/>
              <w:jc w:val="both"/>
              <w:rPr>
                <w:rFonts w:ascii="Times New Roman" w:eastAsia="Verdana" w:hAnsi="Times New Roman" w:cs="Times New Roman"/>
                <w:color w:val="000000"/>
                <w:lang w:val="en-US"/>
              </w:rPr>
            </w:pPr>
            <w:r w:rsidRPr="00CC591B">
              <w:rPr>
                <w:rFonts w:ascii="Times New Roman" w:eastAsia="Verdana" w:hAnsi="Times New Roman" w:cs="Times New Roman"/>
                <w:color w:val="000000"/>
                <w:lang w:val="en-US"/>
              </w:rPr>
              <w:t>2.2</w:t>
            </w:r>
            <w:r w:rsidRPr="00CC591B">
              <w:rPr>
                <w:rFonts w:ascii="Times New Roman" w:eastAsia="Verdana" w:hAnsi="Times New Roman" w:cs="Times New Roman"/>
                <w:color w:val="000000"/>
                <w:lang w:val="en-US"/>
              </w:rPr>
              <w:tab/>
              <w:t xml:space="preserve">This Agreement shall continue in force </w:t>
            </w:r>
            <w:r w:rsidR="00E7768A" w:rsidRPr="00E7768A">
              <w:rPr>
                <w:rFonts w:ascii="Times New Roman" w:eastAsia="Verdana" w:hAnsi="Times New Roman" w:cs="Times New Roman"/>
                <w:color w:val="000000"/>
                <w:lang w:val="en-US"/>
              </w:rPr>
              <w:t>within one year from the date of its entry into force</w:t>
            </w:r>
            <w:r w:rsidR="00E7768A" w:rsidRPr="002F067C">
              <w:rPr>
                <w:rFonts w:ascii="Times New Roman" w:eastAsia="Verdana" w:hAnsi="Times New Roman" w:cs="Times New Roman"/>
                <w:color w:val="000000"/>
                <w:lang w:val="en-US"/>
              </w:rPr>
              <w:t xml:space="preserve"> </w:t>
            </w:r>
            <w:r w:rsidR="00E7768A" w:rsidRPr="00E7768A">
              <w:rPr>
                <w:rFonts w:ascii="Times New Roman" w:eastAsia="Verdana" w:hAnsi="Times New Roman" w:cs="Times New Roman"/>
                <w:color w:val="000000"/>
                <w:lang w:val="en-US"/>
              </w:rPr>
              <w:t xml:space="preserve">(the “Effective Date”) and </w:t>
            </w:r>
            <w:r w:rsidRPr="00CC591B">
              <w:rPr>
                <w:rFonts w:ascii="Times New Roman" w:eastAsia="Verdana" w:hAnsi="Times New Roman" w:cs="Times New Roman"/>
                <w:color w:val="000000"/>
                <w:lang w:val="en-US"/>
              </w:rPr>
              <w:t>until:</w:t>
            </w:r>
          </w:p>
          <w:p w14:paraId="5E320159" w14:textId="77777777" w:rsidR="004B599E" w:rsidRPr="00CC591B" w:rsidRDefault="004B599E" w:rsidP="000B014F">
            <w:pPr>
              <w:tabs>
                <w:tab w:val="left" w:pos="0"/>
              </w:tabs>
              <w:spacing w:line="360" w:lineRule="auto"/>
              <w:ind w:left="600" w:hanging="1"/>
              <w:jc w:val="both"/>
              <w:rPr>
                <w:rFonts w:ascii="Times New Roman" w:eastAsia="Verdana" w:hAnsi="Times New Roman" w:cs="Times New Roman"/>
                <w:color w:val="000000"/>
                <w:lang w:val="en-US"/>
              </w:rPr>
            </w:pPr>
            <w:r w:rsidRPr="00CC591B">
              <w:rPr>
                <w:rFonts w:ascii="Times New Roman" w:eastAsia="Verdana" w:hAnsi="Times New Roman" w:cs="Times New Roman"/>
                <w:color w:val="000000"/>
                <w:lang w:val="en-US"/>
              </w:rPr>
              <w:t>(a)</w:t>
            </w:r>
            <w:r w:rsidRPr="00CC591B">
              <w:rPr>
                <w:rFonts w:ascii="Times New Roman" w:eastAsia="Verdana" w:hAnsi="Times New Roman" w:cs="Times New Roman"/>
                <w:color w:val="000000"/>
                <w:lang w:val="en-US"/>
              </w:rPr>
              <w:tab/>
              <w:t>all the Services have been completed to be full satisfaction of the Customer; and,</w:t>
            </w:r>
          </w:p>
          <w:p w14:paraId="3F6AA945" w14:textId="77777777" w:rsidR="004B599E" w:rsidRPr="00CC591B" w:rsidRDefault="004B599E" w:rsidP="000078E8">
            <w:pPr>
              <w:tabs>
                <w:tab w:val="left" w:pos="0"/>
              </w:tabs>
              <w:spacing w:line="360" w:lineRule="auto"/>
              <w:ind w:left="600" w:hanging="1"/>
              <w:jc w:val="both"/>
              <w:rPr>
                <w:rFonts w:ascii="Times New Roman" w:eastAsia="Verdana" w:hAnsi="Times New Roman" w:cs="Times New Roman"/>
                <w:color w:val="000000"/>
                <w:lang w:val="en-US"/>
              </w:rPr>
            </w:pPr>
            <w:r w:rsidRPr="00CC591B">
              <w:rPr>
                <w:rFonts w:ascii="Times New Roman" w:eastAsia="Verdana" w:hAnsi="Times New Roman" w:cs="Times New Roman"/>
                <w:color w:val="000000"/>
                <w:lang w:val="en-US"/>
              </w:rPr>
              <w:t>(b)</w:t>
            </w:r>
            <w:r w:rsidRPr="00CC591B">
              <w:rPr>
                <w:rFonts w:ascii="Times New Roman" w:eastAsia="Verdana" w:hAnsi="Times New Roman" w:cs="Times New Roman"/>
                <w:color w:val="000000"/>
                <w:lang w:val="en-US"/>
              </w:rPr>
              <w:tab/>
              <w:t xml:space="preserve">all the </w:t>
            </w:r>
            <w:r w:rsidR="00F648F0" w:rsidRPr="00F648F0">
              <w:rPr>
                <w:rFonts w:ascii="Times New Roman" w:eastAsia="Verdana" w:hAnsi="Times New Roman" w:cs="Times New Roman"/>
                <w:color w:val="000000"/>
                <w:lang w:val="en-US"/>
              </w:rPr>
              <w:t xml:space="preserve">results of intellectual activity of the Contractor (rendered Services) </w:t>
            </w:r>
            <w:r w:rsidRPr="00CC591B">
              <w:rPr>
                <w:rFonts w:ascii="Times New Roman" w:eastAsia="Verdana" w:hAnsi="Times New Roman" w:cs="Times New Roman"/>
                <w:color w:val="000000"/>
                <w:lang w:val="en-US"/>
              </w:rPr>
              <w:t xml:space="preserve"> ha</w:t>
            </w:r>
            <w:r w:rsidR="00F648F0">
              <w:rPr>
                <w:rFonts w:ascii="Times New Roman" w:eastAsia="Verdana" w:hAnsi="Times New Roman" w:cs="Times New Roman"/>
                <w:color w:val="000000"/>
                <w:lang w:val="en-US"/>
              </w:rPr>
              <w:t>ve</w:t>
            </w:r>
            <w:r w:rsidRPr="00CC591B">
              <w:rPr>
                <w:rFonts w:ascii="Times New Roman" w:eastAsia="Verdana" w:hAnsi="Times New Roman" w:cs="Times New Roman"/>
                <w:color w:val="000000"/>
                <w:lang w:val="en-US"/>
              </w:rPr>
              <w:t xml:space="preserve"> been duly delivered to the Customer; and</w:t>
            </w:r>
          </w:p>
          <w:p w14:paraId="79EC9228" w14:textId="77777777" w:rsidR="000078E8" w:rsidRPr="00CC591B" w:rsidRDefault="000078E8" w:rsidP="000B014F">
            <w:pPr>
              <w:tabs>
                <w:tab w:val="left" w:pos="0"/>
              </w:tabs>
              <w:spacing w:line="360" w:lineRule="auto"/>
              <w:ind w:left="600" w:hanging="1"/>
              <w:jc w:val="both"/>
              <w:rPr>
                <w:rFonts w:ascii="Times New Roman" w:eastAsia="Verdana" w:hAnsi="Times New Roman" w:cs="Times New Roman"/>
                <w:color w:val="000000"/>
                <w:lang w:val="en-US"/>
              </w:rPr>
            </w:pPr>
          </w:p>
          <w:p w14:paraId="03AFFD6C" w14:textId="77777777" w:rsidR="004B599E" w:rsidRPr="00CC591B" w:rsidRDefault="004B599E" w:rsidP="000B014F">
            <w:pPr>
              <w:tabs>
                <w:tab w:val="left" w:pos="0"/>
              </w:tabs>
              <w:spacing w:line="360" w:lineRule="auto"/>
              <w:ind w:left="600" w:hanging="1"/>
              <w:jc w:val="both"/>
              <w:rPr>
                <w:rFonts w:ascii="Times New Roman" w:eastAsia="Verdana" w:hAnsi="Times New Roman" w:cs="Times New Roman"/>
                <w:color w:val="000000"/>
                <w:lang w:val="en-US"/>
              </w:rPr>
            </w:pPr>
            <w:r w:rsidRPr="00CC591B">
              <w:rPr>
                <w:rFonts w:ascii="Times New Roman" w:eastAsia="Verdana" w:hAnsi="Times New Roman" w:cs="Times New Roman"/>
                <w:color w:val="000000"/>
                <w:lang w:val="en-US"/>
              </w:rPr>
              <w:t>(c)</w:t>
            </w:r>
            <w:r w:rsidRPr="00CC591B">
              <w:rPr>
                <w:rFonts w:ascii="Times New Roman" w:eastAsia="Verdana" w:hAnsi="Times New Roman" w:cs="Times New Roman"/>
                <w:color w:val="000000"/>
                <w:lang w:val="en-US"/>
              </w:rPr>
              <w:tab/>
              <w:t>all the Remuneration have been paid in cleared funds,</w:t>
            </w:r>
          </w:p>
          <w:p w14:paraId="1199D980" w14:textId="77777777" w:rsidR="004B599E" w:rsidRDefault="004B599E" w:rsidP="000078E8">
            <w:pPr>
              <w:tabs>
                <w:tab w:val="left" w:pos="0"/>
              </w:tabs>
              <w:spacing w:line="360" w:lineRule="auto"/>
              <w:ind w:left="600" w:hanging="1"/>
              <w:jc w:val="both"/>
              <w:rPr>
                <w:rFonts w:ascii="Times New Roman" w:eastAsia="Verdana" w:hAnsi="Times New Roman" w:cs="Times New Roman"/>
                <w:color w:val="000000"/>
                <w:lang w:val="en-US"/>
              </w:rPr>
            </w:pPr>
            <w:r w:rsidRPr="00CC591B">
              <w:rPr>
                <w:rFonts w:ascii="Times New Roman" w:eastAsia="Verdana" w:hAnsi="Times New Roman" w:cs="Times New Roman"/>
                <w:color w:val="000000"/>
                <w:lang w:val="en-US"/>
              </w:rPr>
              <w:tab/>
              <w:t>Upon fulfillment of all the aforementioned conditions, this Agreement will terminate, without prejudice to the provisions of Clause 13.</w:t>
            </w:r>
          </w:p>
          <w:p w14:paraId="5639BEFE" w14:textId="77777777" w:rsidR="0011503F" w:rsidRPr="00CC591B" w:rsidRDefault="0011503F" w:rsidP="000078E8">
            <w:pPr>
              <w:tabs>
                <w:tab w:val="left" w:pos="0"/>
              </w:tabs>
              <w:spacing w:line="360" w:lineRule="auto"/>
              <w:ind w:left="600" w:hanging="1"/>
              <w:jc w:val="both"/>
              <w:rPr>
                <w:rFonts w:ascii="Times New Roman" w:eastAsia="Verdana" w:hAnsi="Times New Roman" w:cs="Times New Roman"/>
                <w:color w:val="000000"/>
                <w:lang w:val="en-US"/>
              </w:rPr>
            </w:pPr>
          </w:p>
          <w:p w14:paraId="0060F8A9" w14:textId="77777777" w:rsidR="004B599E" w:rsidRPr="00C93737" w:rsidRDefault="004B599E" w:rsidP="000B014F">
            <w:pPr>
              <w:tabs>
                <w:tab w:val="left" w:pos="600"/>
              </w:tabs>
              <w:ind w:left="603"/>
              <w:outlineLvl w:val="3"/>
              <w:rPr>
                <w:rFonts w:ascii="Times New Roman" w:eastAsia="Verdana" w:hAnsi="Times New Roman" w:cs="Times New Roman"/>
                <w:b/>
                <w:bCs/>
                <w:color w:val="000000"/>
                <w:lang w:val="en-US"/>
              </w:rPr>
            </w:pPr>
            <w:r w:rsidRPr="00C93737">
              <w:rPr>
                <w:rFonts w:ascii="Times New Roman" w:eastAsia="Verdana" w:hAnsi="Times New Roman" w:cs="Times New Roman"/>
                <w:b/>
                <w:bCs/>
                <w:color w:val="000000"/>
                <w:lang w:val="en-US"/>
              </w:rPr>
              <w:t>3.</w:t>
            </w:r>
            <w:r w:rsidR="000B5C38" w:rsidRPr="00C93737">
              <w:rPr>
                <w:rFonts w:ascii="Times New Roman" w:eastAsia="Verdana" w:hAnsi="Times New Roman" w:cs="Times New Roman"/>
                <w:b/>
                <w:bCs/>
                <w:color w:val="000000"/>
                <w:lang w:val="en-US"/>
              </w:rPr>
              <w:t xml:space="preserve">  </w:t>
            </w:r>
            <w:r w:rsidRPr="00C93737">
              <w:rPr>
                <w:rFonts w:ascii="Times New Roman" w:eastAsia="Verdana" w:hAnsi="Times New Roman" w:cs="Times New Roman"/>
                <w:b/>
                <w:bCs/>
                <w:color w:val="000000"/>
                <w:lang w:val="en-US"/>
              </w:rPr>
              <w:t>Services</w:t>
            </w:r>
          </w:p>
          <w:p w14:paraId="23300B77" w14:textId="77777777" w:rsidR="004B599E" w:rsidRDefault="004B599E" w:rsidP="000B014F">
            <w:pPr>
              <w:tabs>
                <w:tab w:val="left" w:pos="0"/>
              </w:tabs>
              <w:spacing w:before="240" w:line="360" w:lineRule="auto"/>
              <w:ind w:left="600" w:hanging="1"/>
              <w:jc w:val="both"/>
              <w:rPr>
                <w:rFonts w:ascii="Times New Roman" w:eastAsia="Verdana" w:hAnsi="Times New Roman" w:cs="Times New Roman"/>
                <w:color w:val="000000"/>
                <w:lang w:val="en-US"/>
              </w:rPr>
            </w:pPr>
            <w:r w:rsidRPr="00C93737">
              <w:rPr>
                <w:rFonts w:ascii="Times New Roman" w:eastAsia="Verdana" w:hAnsi="Times New Roman" w:cs="Times New Roman"/>
                <w:color w:val="000000"/>
                <w:lang w:val="en-US"/>
              </w:rPr>
              <w:t>3.1</w:t>
            </w:r>
            <w:r w:rsidR="000B5C38" w:rsidRPr="00C93737">
              <w:rPr>
                <w:rFonts w:ascii="Times New Roman" w:eastAsia="Verdana" w:hAnsi="Times New Roman" w:cs="Times New Roman"/>
                <w:color w:val="000000"/>
                <w:lang w:val="en-US"/>
              </w:rPr>
              <w:t xml:space="preserve"> </w:t>
            </w:r>
            <w:r w:rsidRPr="00C93737">
              <w:rPr>
                <w:rFonts w:ascii="Times New Roman" w:eastAsia="Verdana" w:hAnsi="Times New Roman" w:cs="Times New Roman"/>
                <w:color w:val="000000"/>
                <w:lang w:val="en-US"/>
              </w:rPr>
              <w:t xml:space="preserve">The </w:t>
            </w:r>
            <w:r w:rsidR="008731ED">
              <w:rPr>
                <w:rFonts w:ascii="Times New Roman" w:eastAsia="Verdana" w:hAnsi="Times New Roman" w:cs="Times New Roman"/>
                <w:color w:val="000000"/>
                <w:lang w:val="en-US"/>
              </w:rPr>
              <w:t>Contracto</w:t>
            </w:r>
            <w:r w:rsidRPr="00C93737">
              <w:rPr>
                <w:rFonts w:ascii="Times New Roman" w:eastAsia="Verdana" w:hAnsi="Times New Roman" w:cs="Times New Roman"/>
                <w:color w:val="000000"/>
                <w:lang w:val="en-US"/>
              </w:rPr>
              <w:t xml:space="preserve">r shall provide </w:t>
            </w:r>
            <w:r w:rsidR="00F95172" w:rsidRPr="00C93737">
              <w:rPr>
                <w:rFonts w:ascii="Times New Roman" w:eastAsia="Verdana" w:hAnsi="Times New Roman" w:cs="Times New Roman"/>
                <w:color w:val="000000"/>
                <w:lang w:val="en-US"/>
              </w:rPr>
              <w:t>to the Customer</w:t>
            </w:r>
            <w:r w:rsidR="00F95172" w:rsidRPr="002F067C">
              <w:rPr>
                <w:rFonts w:ascii="Times New Roman" w:eastAsia="Verdana" w:hAnsi="Times New Roman" w:cs="Times New Roman"/>
                <w:color w:val="000000"/>
                <w:lang w:val="en-US"/>
              </w:rPr>
              <w:t xml:space="preserve"> </w:t>
            </w:r>
            <w:r w:rsidRPr="00C93737">
              <w:rPr>
                <w:rFonts w:ascii="Times New Roman" w:eastAsia="Verdana" w:hAnsi="Times New Roman" w:cs="Times New Roman"/>
                <w:color w:val="000000"/>
                <w:lang w:val="en-US"/>
              </w:rPr>
              <w:t>the</w:t>
            </w:r>
            <w:r w:rsidR="00F95172" w:rsidRPr="002F067C">
              <w:rPr>
                <w:rFonts w:ascii="Times New Roman" w:eastAsia="Verdana" w:hAnsi="Times New Roman" w:cs="Times New Roman"/>
                <w:color w:val="000000"/>
                <w:lang w:val="en-US"/>
              </w:rPr>
              <w:t xml:space="preserve"> </w:t>
            </w:r>
            <w:r w:rsidR="00F95172">
              <w:rPr>
                <w:rFonts w:ascii="Times New Roman" w:eastAsia="Verdana" w:hAnsi="Times New Roman" w:cs="Times New Roman"/>
                <w:color w:val="000000"/>
                <w:lang w:val="en-US"/>
              </w:rPr>
              <w:t>Service</w:t>
            </w:r>
            <w:r w:rsidRPr="00C93737">
              <w:rPr>
                <w:rFonts w:ascii="Times New Roman" w:eastAsia="Verdana" w:hAnsi="Times New Roman" w:cs="Times New Roman"/>
                <w:color w:val="000000"/>
                <w:lang w:val="en-US"/>
              </w:rPr>
              <w:t xml:space="preserve"> </w:t>
            </w:r>
            <w:r w:rsidR="00F95172" w:rsidRPr="00F95172">
              <w:rPr>
                <w:rFonts w:ascii="Times New Roman" w:eastAsia="Verdana" w:hAnsi="Times New Roman" w:cs="Times New Roman"/>
                <w:color w:val="000000"/>
                <w:lang w:val="en-US"/>
              </w:rPr>
              <w:t xml:space="preserve">which include consulting and project management on the use of </w:t>
            </w:r>
            <w:proofErr w:type="spellStart"/>
            <w:r w:rsidR="00F95172" w:rsidRPr="00F95172">
              <w:rPr>
                <w:rFonts w:ascii="Times New Roman" w:eastAsia="Verdana" w:hAnsi="Times New Roman" w:cs="Times New Roman"/>
                <w:color w:val="000000"/>
                <w:lang w:val="en-US"/>
              </w:rPr>
              <w:t>Abagy</w:t>
            </w:r>
            <w:proofErr w:type="spellEnd"/>
            <w:r w:rsidR="00F95172" w:rsidRPr="00F95172">
              <w:rPr>
                <w:rFonts w:ascii="Times New Roman" w:eastAsia="Verdana" w:hAnsi="Times New Roman" w:cs="Times New Roman"/>
                <w:color w:val="000000"/>
                <w:lang w:val="en-US"/>
              </w:rPr>
              <w:t xml:space="preserve"> software as an offline programming tool in the cloud, including, but not limited to: research, analysis, creation of the project development strategy, planning, etc.,</w:t>
            </w:r>
          </w:p>
          <w:p w14:paraId="0534A42F" w14:textId="77777777" w:rsidR="001656E2" w:rsidRPr="00C93737" w:rsidRDefault="001656E2" w:rsidP="000B014F">
            <w:pPr>
              <w:tabs>
                <w:tab w:val="left" w:pos="0"/>
              </w:tabs>
              <w:spacing w:before="240" w:line="360" w:lineRule="auto"/>
              <w:ind w:left="600" w:hanging="1"/>
              <w:jc w:val="both"/>
              <w:rPr>
                <w:rFonts w:ascii="Times New Roman" w:eastAsia="Verdana" w:hAnsi="Times New Roman" w:cs="Times New Roman"/>
                <w:color w:val="000000"/>
                <w:lang w:val="en-US"/>
              </w:rPr>
            </w:pPr>
          </w:p>
          <w:p w14:paraId="4F8B59AB" w14:textId="77777777" w:rsidR="001E35BC" w:rsidRDefault="001E35BC" w:rsidP="00332D70">
            <w:pPr>
              <w:tabs>
                <w:tab w:val="left" w:pos="0"/>
              </w:tabs>
              <w:spacing w:before="120" w:line="360" w:lineRule="auto"/>
              <w:ind w:left="600" w:hanging="1"/>
              <w:jc w:val="both"/>
              <w:rPr>
                <w:rFonts w:ascii="Times New Roman" w:eastAsia="Verdana" w:hAnsi="Times New Roman" w:cs="Times New Roman"/>
                <w:color w:val="000000"/>
                <w:lang w:val="en-US"/>
              </w:rPr>
            </w:pPr>
          </w:p>
          <w:p w14:paraId="00615512" w14:textId="77777777" w:rsidR="00E44E03" w:rsidRDefault="00E44E03" w:rsidP="00332D70">
            <w:pPr>
              <w:tabs>
                <w:tab w:val="left" w:pos="0"/>
              </w:tabs>
              <w:spacing w:before="120" w:line="360" w:lineRule="auto"/>
              <w:ind w:left="600" w:hanging="1"/>
              <w:jc w:val="both"/>
              <w:rPr>
                <w:rFonts w:ascii="Times New Roman" w:eastAsia="Verdana" w:hAnsi="Times New Roman" w:cs="Times New Roman"/>
                <w:color w:val="000000"/>
                <w:lang w:val="en-US"/>
              </w:rPr>
            </w:pPr>
          </w:p>
          <w:p w14:paraId="6A7EC231" w14:textId="77777777" w:rsidR="004B599E" w:rsidRPr="00C93737" w:rsidRDefault="004B599E" w:rsidP="002F067C">
            <w:pPr>
              <w:tabs>
                <w:tab w:val="left" w:pos="0"/>
              </w:tabs>
              <w:spacing w:line="360" w:lineRule="auto"/>
              <w:ind w:left="600" w:hanging="1"/>
              <w:jc w:val="both"/>
              <w:rPr>
                <w:rFonts w:ascii="Times New Roman" w:eastAsia="Verdana" w:hAnsi="Times New Roman" w:cs="Times New Roman"/>
                <w:color w:val="000000"/>
                <w:lang w:val="en-US"/>
              </w:rPr>
            </w:pPr>
            <w:r w:rsidRPr="00C93737">
              <w:rPr>
                <w:rFonts w:ascii="Times New Roman" w:eastAsia="Verdana" w:hAnsi="Times New Roman" w:cs="Times New Roman"/>
                <w:color w:val="000000"/>
                <w:lang w:val="en-US"/>
              </w:rPr>
              <w:t>3.2</w:t>
            </w:r>
            <w:r w:rsidR="000B5C38" w:rsidRPr="00C93737">
              <w:rPr>
                <w:rFonts w:ascii="Times New Roman" w:eastAsia="Verdana" w:hAnsi="Times New Roman" w:cs="Times New Roman"/>
                <w:color w:val="000000"/>
                <w:lang w:val="en-US"/>
              </w:rPr>
              <w:t xml:space="preserve"> </w:t>
            </w:r>
            <w:r w:rsidRPr="00C93737">
              <w:rPr>
                <w:rFonts w:ascii="Times New Roman" w:eastAsia="Verdana" w:hAnsi="Times New Roman" w:cs="Times New Roman"/>
                <w:color w:val="000000"/>
                <w:lang w:val="en-US"/>
              </w:rPr>
              <w:t xml:space="preserve">The </w:t>
            </w:r>
            <w:r w:rsidR="009064F1">
              <w:rPr>
                <w:rFonts w:ascii="Times New Roman" w:eastAsia="Verdana" w:hAnsi="Times New Roman" w:cs="Times New Roman"/>
                <w:color w:val="000000"/>
                <w:lang w:val="en-US"/>
              </w:rPr>
              <w:t>Contracto</w:t>
            </w:r>
            <w:r w:rsidRPr="00C93737">
              <w:rPr>
                <w:rFonts w:ascii="Times New Roman" w:eastAsia="Verdana" w:hAnsi="Times New Roman" w:cs="Times New Roman"/>
                <w:color w:val="000000"/>
                <w:lang w:val="en-US"/>
              </w:rPr>
              <w:t xml:space="preserve">r shall provide the Services in accordance with the timetable provisions to be included in any ‘Commission No. …..’ to </w:t>
            </w:r>
            <w:r w:rsidRPr="00C93737">
              <w:rPr>
                <w:rFonts w:ascii="Times New Roman" w:eastAsia="Verdana" w:hAnsi="Times New Roman" w:cs="Times New Roman"/>
                <w:color w:val="000000"/>
                <w:lang w:val="en-US"/>
              </w:rPr>
              <w:lastRenderedPageBreak/>
              <w:t xml:space="preserve">be entered into between the Parties, and shall </w:t>
            </w:r>
            <w:r w:rsidR="0099139A" w:rsidRPr="0099139A">
              <w:rPr>
                <w:rFonts w:ascii="Times New Roman" w:eastAsia="Verdana" w:hAnsi="Times New Roman" w:cs="Times New Roman"/>
                <w:color w:val="000000"/>
                <w:lang w:val="en-US"/>
              </w:rPr>
              <w:t>deliver</w:t>
            </w:r>
            <w:r w:rsidR="0099139A">
              <w:rPr>
                <w:rFonts w:ascii="Times New Roman" w:eastAsia="Verdana" w:hAnsi="Times New Roman" w:cs="Times New Roman"/>
                <w:color w:val="000000"/>
                <w:lang w:val="en-US"/>
              </w:rPr>
              <w:t xml:space="preserve"> to</w:t>
            </w:r>
            <w:r w:rsidR="0099139A" w:rsidRPr="0099139A">
              <w:rPr>
                <w:rFonts w:ascii="Times New Roman" w:eastAsia="Verdana" w:hAnsi="Times New Roman" w:cs="Times New Roman"/>
                <w:color w:val="000000"/>
                <w:lang w:val="en-US"/>
              </w:rPr>
              <w:t xml:space="preserve"> the Customer the result of rendered Services specified in the respective </w:t>
            </w:r>
            <w:r w:rsidR="00A30009">
              <w:rPr>
                <w:rFonts w:ascii="Times New Roman" w:eastAsia="Verdana" w:hAnsi="Times New Roman" w:cs="Times New Roman"/>
                <w:color w:val="000000"/>
                <w:lang w:val="en-US"/>
              </w:rPr>
              <w:t>C</w:t>
            </w:r>
            <w:r w:rsidR="00A30009" w:rsidRPr="00A30009">
              <w:rPr>
                <w:rFonts w:ascii="Times New Roman" w:eastAsia="Verdana" w:hAnsi="Times New Roman" w:cs="Times New Roman"/>
                <w:color w:val="000000"/>
                <w:lang w:val="en-US"/>
              </w:rPr>
              <w:t xml:space="preserve">ommission </w:t>
            </w:r>
            <w:r w:rsidR="0099139A" w:rsidRPr="0099139A">
              <w:rPr>
                <w:rFonts w:ascii="Times New Roman" w:eastAsia="Verdana" w:hAnsi="Times New Roman" w:cs="Times New Roman"/>
                <w:color w:val="000000"/>
                <w:lang w:val="en-US"/>
              </w:rPr>
              <w:t xml:space="preserve">by sending it electronically via e-mail to: </w:t>
            </w:r>
            <w:hyperlink r:id="rId9" w:history="1">
              <w:r w:rsidR="0099139A" w:rsidRPr="00B76E19">
                <w:rPr>
                  <w:rStyle w:val="af2"/>
                  <w:rFonts w:ascii="Times New Roman" w:eastAsia="Verdana" w:hAnsi="Times New Roman" w:cs="Times New Roman"/>
                  <w:lang w:val="en-US"/>
                </w:rPr>
                <w:t>maxim@abagy.com</w:t>
              </w:r>
            </w:hyperlink>
            <w:r w:rsidR="0099139A" w:rsidRPr="0099139A">
              <w:rPr>
                <w:rFonts w:ascii="Times New Roman" w:eastAsia="Verdana" w:hAnsi="Times New Roman" w:cs="Times New Roman"/>
                <w:color w:val="000000"/>
                <w:lang w:val="en-US"/>
              </w:rPr>
              <w:t>.</w:t>
            </w:r>
            <w:r w:rsidR="0099139A">
              <w:rPr>
                <w:rFonts w:ascii="Times New Roman" w:eastAsia="Verdana" w:hAnsi="Times New Roman" w:cs="Times New Roman"/>
                <w:color w:val="000000"/>
                <w:lang w:val="en-US"/>
              </w:rPr>
              <w:t xml:space="preserve"> </w:t>
            </w:r>
            <w:proofErr w:type="gramStart"/>
            <w:r w:rsidRPr="00C93737">
              <w:rPr>
                <w:rFonts w:ascii="Times New Roman" w:eastAsia="Verdana" w:hAnsi="Times New Roman" w:cs="Times New Roman"/>
                <w:color w:val="000000"/>
                <w:lang w:val="en-US"/>
              </w:rPr>
              <w:t>in</w:t>
            </w:r>
            <w:proofErr w:type="gramEnd"/>
            <w:r w:rsidRPr="00C93737">
              <w:rPr>
                <w:rFonts w:ascii="Times New Roman" w:eastAsia="Verdana" w:hAnsi="Times New Roman" w:cs="Times New Roman"/>
                <w:color w:val="000000"/>
                <w:lang w:val="en-US"/>
              </w:rPr>
              <w:t xml:space="preserve"> accordance with the said timetable.</w:t>
            </w:r>
          </w:p>
          <w:p w14:paraId="1BECC39F" w14:textId="77777777" w:rsidR="009E3A04" w:rsidRPr="00C93737" w:rsidRDefault="009E3A04" w:rsidP="00465D4F">
            <w:pPr>
              <w:tabs>
                <w:tab w:val="left" w:pos="0"/>
              </w:tabs>
              <w:spacing w:line="360" w:lineRule="auto"/>
              <w:ind w:left="600" w:hanging="1"/>
              <w:jc w:val="both"/>
              <w:rPr>
                <w:rFonts w:ascii="Times New Roman" w:eastAsia="Verdana" w:hAnsi="Times New Roman" w:cs="Times New Roman"/>
                <w:color w:val="000000"/>
                <w:lang w:val="en-US"/>
              </w:rPr>
            </w:pPr>
          </w:p>
          <w:p w14:paraId="65195ADD" w14:textId="77777777" w:rsidR="009E3A04" w:rsidRDefault="009E3A04" w:rsidP="00465D4F">
            <w:pPr>
              <w:tabs>
                <w:tab w:val="left" w:pos="0"/>
              </w:tabs>
              <w:spacing w:line="360" w:lineRule="auto"/>
              <w:ind w:left="600" w:hanging="1"/>
              <w:jc w:val="both"/>
              <w:rPr>
                <w:rFonts w:ascii="Times New Roman" w:eastAsia="Verdana" w:hAnsi="Times New Roman" w:cs="Times New Roman"/>
                <w:color w:val="000000"/>
                <w:lang w:val="en-US"/>
              </w:rPr>
            </w:pPr>
          </w:p>
          <w:p w14:paraId="0F74F6B1" w14:textId="77777777" w:rsidR="004B599E" w:rsidRPr="00C93737" w:rsidRDefault="004B599E" w:rsidP="0091692F">
            <w:pPr>
              <w:tabs>
                <w:tab w:val="left" w:pos="0"/>
              </w:tabs>
              <w:spacing w:line="360" w:lineRule="auto"/>
              <w:ind w:left="600" w:hanging="1"/>
              <w:jc w:val="both"/>
              <w:rPr>
                <w:rFonts w:ascii="Times New Roman" w:eastAsia="Verdana" w:hAnsi="Times New Roman" w:cs="Times New Roman"/>
                <w:color w:val="000000"/>
                <w:lang w:val="en-US"/>
              </w:rPr>
            </w:pPr>
            <w:r w:rsidRPr="00C93737">
              <w:rPr>
                <w:rFonts w:ascii="Times New Roman" w:eastAsia="Verdana" w:hAnsi="Times New Roman" w:cs="Times New Roman"/>
                <w:color w:val="000000"/>
                <w:lang w:val="en-US"/>
              </w:rPr>
              <w:t>3.3</w:t>
            </w:r>
            <w:r w:rsidR="000B5C38" w:rsidRPr="00C93737">
              <w:rPr>
                <w:rFonts w:ascii="Times New Roman" w:eastAsia="Verdana" w:hAnsi="Times New Roman" w:cs="Times New Roman"/>
                <w:color w:val="000000"/>
                <w:lang w:val="en-US"/>
              </w:rPr>
              <w:t xml:space="preserve"> </w:t>
            </w:r>
            <w:r w:rsidRPr="00C93737">
              <w:rPr>
                <w:rFonts w:ascii="Times New Roman" w:eastAsia="Verdana" w:hAnsi="Times New Roman" w:cs="Times New Roman"/>
                <w:color w:val="000000"/>
                <w:lang w:val="en-US"/>
              </w:rPr>
              <w:t xml:space="preserve">The Customer acknowledges that a delay in the Customer performing its obligations under this Agreement may result in a delay in the performance of the Services; and subject to Clause 10.1 the </w:t>
            </w:r>
            <w:r w:rsidR="00717706">
              <w:rPr>
                <w:rFonts w:ascii="Times New Roman" w:eastAsia="Verdana" w:hAnsi="Times New Roman" w:cs="Times New Roman"/>
                <w:color w:val="000000"/>
                <w:lang w:val="en-US"/>
              </w:rPr>
              <w:t>Contracto</w:t>
            </w:r>
            <w:r w:rsidRPr="00C93737">
              <w:rPr>
                <w:rFonts w:ascii="Times New Roman" w:eastAsia="Verdana" w:hAnsi="Times New Roman" w:cs="Times New Roman"/>
                <w:color w:val="000000"/>
                <w:lang w:val="en-US"/>
              </w:rPr>
              <w:t>r will not be liable to the Customer in respect of any failure to meet the Services timetable to the extent that that failure arises out of a delay in the Customer performing its obligations under this Agreement.</w:t>
            </w:r>
          </w:p>
          <w:p w14:paraId="1528A1AC" w14:textId="77777777" w:rsidR="0091692F" w:rsidRPr="00C93737" w:rsidRDefault="0091692F" w:rsidP="000B014F">
            <w:pPr>
              <w:tabs>
                <w:tab w:val="left" w:pos="0"/>
              </w:tabs>
              <w:spacing w:line="360" w:lineRule="auto"/>
              <w:ind w:left="600" w:hanging="1"/>
              <w:jc w:val="both"/>
              <w:rPr>
                <w:rFonts w:ascii="Times New Roman" w:eastAsia="Verdana" w:hAnsi="Times New Roman" w:cs="Times New Roman"/>
                <w:color w:val="000000"/>
                <w:lang w:val="en-US"/>
              </w:rPr>
            </w:pPr>
          </w:p>
          <w:p w14:paraId="52CEEDE5" w14:textId="77777777" w:rsidR="004B599E" w:rsidRPr="00C93737" w:rsidRDefault="004B599E" w:rsidP="003775B0">
            <w:pPr>
              <w:tabs>
                <w:tab w:val="left" w:pos="0"/>
              </w:tabs>
              <w:spacing w:line="360" w:lineRule="auto"/>
              <w:ind w:left="600" w:hanging="1"/>
              <w:jc w:val="both"/>
              <w:rPr>
                <w:rFonts w:ascii="Times New Roman" w:eastAsia="Verdana" w:hAnsi="Times New Roman" w:cs="Times New Roman"/>
                <w:color w:val="000000"/>
                <w:lang w:val="en-US"/>
              </w:rPr>
            </w:pPr>
            <w:r w:rsidRPr="00C93737">
              <w:rPr>
                <w:rFonts w:ascii="Times New Roman" w:eastAsia="Verdana" w:hAnsi="Times New Roman" w:cs="Times New Roman"/>
                <w:color w:val="000000"/>
                <w:lang w:val="en-US"/>
              </w:rPr>
              <w:t>3.4</w:t>
            </w:r>
            <w:r w:rsidR="000B5C38" w:rsidRPr="00C93737">
              <w:rPr>
                <w:rFonts w:ascii="Times New Roman" w:eastAsia="Verdana" w:hAnsi="Times New Roman" w:cs="Times New Roman"/>
                <w:color w:val="000000"/>
                <w:lang w:val="en-US"/>
              </w:rPr>
              <w:t xml:space="preserve"> </w:t>
            </w:r>
            <w:r w:rsidRPr="00C93737">
              <w:rPr>
                <w:rFonts w:ascii="Times New Roman" w:eastAsia="Verdana" w:hAnsi="Times New Roman" w:cs="Times New Roman"/>
                <w:color w:val="000000"/>
                <w:lang w:val="en-US"/>
              </w:rPr>
              <w:t xml:space="preserve">The </w:t>
            </w:r>
            <w:r w:rsidR="00772EEF">
              <w:rPr>
                <w:rFonts w:ascii="Times New Roman" w:eastAsia="Verdana" w:hAnsi="Times New Roman" w:cs="Times New Roman"/>
                <w:color w:val="000000"/>
                <w:lang w:val="en-US"/>
              </w:rPr>
              <w:t>Contracto</w:t>
            </w:r>
            <w:r w:rsidRPr="00C93737">
              <w:rPr>
                <w:rFonts w:ascii="Times New Roman" w:eastAsia="Verdana" w:hAnsi="Times New Roman" w:cs="Times New Roman"/>
                <w:color w:val="000000"/>
                <w:lang w:val="en-US"/>
              </w:rPr>
              <w:t xml:space="preserve">r shall ensure that the </w:t>
            </w:r>
            <w:r w:rsidR="00772EEF">
              <w:rPr>
                <w:rFonts w:ascii="Times New Roman" w:eastAsia="Verdana" w:hAnsi="Times New Roman" w:cs="Times New Roman"/>
                <w:color w:val="000000"/>
                <w:lang w:val="en-US"/>
              </w:rPr>
              <w:t xml:space="preserve">Services provided under this Agreement </w:t>
            </w:r>
            <w:r w:rsidRPr="00C93737">
              <w:rPr>
                <w:rFonts w:ascii="Times New Roman" w:eastAsia="Verdana" w:hAnsi="Times New Roman" w:cs="Times New Roman"/>
                <w:color w:val="000000"/>
                <w:lang w:val="en-US"/>
              </w:rPr>
              <w:t xml:space="preserve">in accordance with industry standard, conforms </w:t>
            </w:r>
            <w:proofErr w:type="gramStart"/>
            <w:r w:rsidRPr="00C93737">
              <w:rPr>
                <w:rFonts w:ascii="Times New Roman" w:eastAsia="Verdana" w:hAnsi="Times New Roman" w:cs="Times New Roman"/>
                <w:color w:val="000000"/>
                <w:lang w:val="en-US"/>
              </w:rPr>
              <w:t>with</w:t>
            </w:r>
            <w:proofErr w:type="gramEnd"/>
            <w:r w:rsidRPr="00C93737">
              <w:rPr>
                <w:rFonts w:ascii="Times New Roman" w:eastAsia="Verdana" w:hAnsi="Times New Roman" w:cs="Times New Roman"/>
                <w:color w:val="000000"/>
                <w:lang w:val="en-US"/>
              </w:rPr>
              <w:t xml:space="preserve"> any </w:t>
            </w:r>
            <w:r w:rsidR="00772EEF">
              <w:rPr>
                <w:rFonts w:ascii="Times New Roman" w:eastAsia="Verdana" w:hAnsi="Times New Roman" w:cs="Times New Roman"/>
                <w:color w:val="000000"/>
                <w:lang w:val="en-US"/>
              </w:rPr>
              <w:t>other</w:t>
            </w:r>
            <w:r w:rsidRPr="00C93737">
              <w:rPr>
                <w:rFonts w:ascii="Times New Roman" w:eastAsia="Verdana" w:hAnsi="Times New Roman" w:cs="Times New Roman"/>
                <w:color w:val="000000"/>
                <w:lang w:val="en-US"/>
              </w:rPr>
              <w:t xml:space="preserve"> standards agreed between the parties, and incorporates sufficient commentary to enable a competent third party to understand, adapt, maintain and update the</w:t>
            </w:r>
            <w:r w:rsidR="00772EEF">
              <w:rPr>
                <w:rFonts w:ascii="Times New Roman" w:eastAsia="Verdana" w:hAnsi="Times New Roman" w:cs="Times New Roman"/>
                <w:color w:val="000000"/>
                <w:lang w:val="en-US"/>
              </w:rPr>
              <w:t xml:space="preserve"> </w:t>
            </w:r>
            <w:r w:rsidR="00772EEF" w:rsidRPr="00772EEF">
              <w:rPr>
                <w:rFonts w:ascii="Times New Roman" w:eastAsia="Verdana" w:hAnsi="Times New Roman" w:cs="Times New Roman"/>
                <w:color w:val="000000"/>
                <w:lang w:val="en-US"/>
              </w:rPr>
              <w:t>result of rendered Services</w:t>
            </w:r>
            <w:r w:rsidRPr="00C93737">
              <w:rPr>
                <w:rFonts w:ascii="Times New Roman" w:eastAsia="Verdana" w:hAnsi="Times New Roman" w:cs="Times New Roman"/>
                <w:color w:val="000000"/>
                <w:lang w:val="en-US"/>
              </w:rPr>
              <w:t>.</w:t>
            </w:r>
          </w:p>
          <w:p w14:paraId="67893CAF" w14:textId="77777777" w:rsidR="00982BE1" w:rsidRPr="00C93737" w:rsidRDefault="00982BE1" w:rsidP="003775B0">
            <w:pPr>
              <w:tabs>
                <w:tab w:val="left" w:pos="0"/>
              </w:tabs>
              <w:spacing w:line="360" w:lineRule="auto"/>
              <w:ind w:left="600" w:hanging="1"/>
              <w:jc w:val="both"/>
              <w:rPr>
                <w:rFonts w:ascii="Times New Roman" w:eastAsia="Verdana" w:hAnsi="Times New Roman" w:cs="Times New Roman"/>
                <w:color w:val="000000"/>
                <w:lang w:val="en-US"/>
              </w:rPr>
            </w:pPr>
          </w:p>
          <w:p w14:paraId="16EA0541" w14:textId="77777777" w:rsidR="00982BE1" w:rsidRDefault="00982BE1" w:rsidP="003775B0">
            <w:pPr>
              <w:tabs>
                <w:tab w:val="left" w:pos="0"/>
              </w:tabs>
              <w:spacing w:line="360" w:lineRule="auto"/>
              <w:ind w:left="600" w:hanging="1"/>
              <w:jc w:val="both"/>
              <w:rPr>
                <w:rFonts w:ascii="Times New Roman" w:eastAsia="Verdana" w:hAnsi="Times New Roman" w:cs="Times New Roman"/>
                <w:color w:val="000000"/>
                <w:lang w:val="en-US"/>
              </w:rPr>
            </w:pPr>
          </w:p>
          <w:p w14:paraId="3109497D" w14:textId="77777777" w:rsidR="00E44E03" w:rsidRPr="00C93737" w:rsidRDefault="00E44E03" w:rsidP="003775B0">
            <w:pPr>
              <w:tabs>
                <w:tab w:val="left" w:pos="0"/>
              </w:tabs>
              <w:spacing w:line="360" w:lineRule="auto"/>
              <w:ind w:left="600" w:hanging="1"/>
              <w:jc w:val="both"/>
              <w:rPr>
                <w:rFonts w:ascii="Times New Roman" w:eastAsia="Verdana" w:hAnsi="Times New Roman" w:cs="Times New Roman"/>
                <w:color w:val="000000"/>
                <w:lang w:val="en-US"/>
              </w:rPr>
            </w:pPr>
          </w:p>
          <w:p w14:paraId="48631BE3" w14:textId="77777777" w:rsidR="004B599E" w:rsidRPr="00C93737" w:rsidRDefault="004B599E" w:rsidP="001315B8">
            <w:pPr>
              <w:tabs>
                <w:tab w:val="left" w:pos="0"/>
              </w:tabs>
              <w:spacing w:line="360" w:lineRule="auto"/>
              <w:ind w:left="600" w:hanging="1"/>
              <w:jc w:val="both"/>
              <w:rPr>
                <w:rFonts w:ascii="Times New Roman" w:eastAsia="Verdana" w:hAnsi="Times New Roman" w:cs="Times New Roman"/>
                <w:color w:val="000000"/>
                <w:lang w:val="en-US"/>
              </w:rPr>
            </w:pPr>
            <w:r w:rsidRPr="00C93737">
              <w:rPr>
                <w:rFonts w:ascii="Times New Roman" w:eastAsia="Verdana" w:hAnsi="Times New Roman" w:cs="Times New Roman"/>
                <w:color w:val="000000"/>
                <w:lang w:val="en-US"/>
              </w:rPr>
              <w:t>3.5</w:t>
            </w:r>
            <w:r w:rsidR="000B5C38" w:rsidRPr="00C93737">
              <w:rPr>
                <w:rFonts w:ascii="Times New Roman" w:eastAsia="Verdana" w:hAnsi="Times New Roman" w:cs="Times New Roman"/>
                <w:color w:val="000000"/>
                <w:lang w:val="en-US"/>
              </w:rPr>
              <w:t xml:space="preserve"> </w:t>
            </w:r>
            <w:r w:rsidRPr="00C93737">
              <w:rPr>
                <w:rFonts w:ascii="Times New Roman" w:eastAsia="Verdana" w:hAnsi="Times New Roman" w:cs="Times New Roman"/>
                <w:color w:val="000000"/>
                <w:lang w:val="en-US"/>
              </w:rPr>
              <w:t xml:space="preserve">The </w:t>
            </w:r>
            <w:r w:rsidR="00D23816">
              <w:rPr>
                <w:rFonts w:ascii="Times New Roman" w:eastAsia="Verdana" w:hAnsi="Times New Roman" w:cs="Times New Roman"/>
                <w:color w:val="000000"/>
                <w:lang w:val="en-US"/>
              </w:rPr>
              <w:t>Contracto</w:t>
            </w:r>
            <w:r w:rsidRPr="00C93737">
              <w:rPr>
                <w:rFonts w:ascii="Times New Roman" w:eastAsia="Verdana" w:hAnsi="Times New Roman" w:cs="Times New Roman"/>
                <w:color w:val="000000"/>
                <w:lang w:val="en-US"/>
              </w:rPr>
              <w:t>r shall keep the Customer reasonably informed of the progress of the Services and, in particular, shall inform the Customer of any substantial obstacles or likely delays in the performance of the Services.</w:t>
            </w:r>
          </w:p>
          <w:p w14:paraId="1D319F12" w14:textId="77777777" w:rsidR="001315B8" w:rsidRPr="00C93737" w:rsidRDefault="001315B8" w:rsidP="001315B8">
            <w:pPr>
              <w:tabs>
                <w:tab w:val="left" w:pos="0"/>
              </w:tabs>
              <w:spacing w:line="360" w:lineRule="auto"/>
              <w:ind w:left="600" w:hanging="1"/>
              <w:jc w:val="both"/>
              <w:rPr>
                <w:rFonts w:ascii="Times New Roman" w:eastAsia="Verdana" w:hAnsi="Times New Roman" w:cs="Times New Roman"/>
                <w:color w:val="000000"/>
                <w:lang w:val="en-US"/>
              </w:rPr>
            </w:pPr>
          </w:p>
          <w:p w14:paraId="13B03395" w14:textId="77777777" w:rsidR="00EC199E" w:rsidRPr="00C93737" w:rsidRDefault="00EC199E" w:rsidP="000B014F">
            <w:pPr>
              <w:tabs>
                <w:tab w:val="left" w:pos="0"/>
              </w:tabs>
              <w:spacing w:line="360" w:lineRule="auto"/>
              <w:ind w:left="600" w:hanging="1"/>
              <w:jc w:val="both"/>
              <w:rPr>
                <w:rFonts w:ascii="Times New Roman" w:eastAsia="Verdana" w:hAnsi="Times New Roman" w:cs="Times New Roman"/>
                <w:color w:val="000000"/>
                <w:lang w:val="en-US"/>
              </w:rPr>
            </w:pPr>
          </w:p>
          <w:p w14:paraId="69B79DE3" w14:textId="77777777" w:rsidR="004B599E" w:rsidRPr="00C93737" w:rsidRDefault="004B599E" w:rsidP="00EC199E">
            <w:pPr>
              <w:tabs>
                <w:tab w:val="left" w:pos="0"/>
              </w:tabs>
              <w:spacing w:line="360" w:lineRule="auto"/>
              <w:ind w:left="600" w:hanging="1"/>
              <w:jc w:val="both"/>
              <w:rPr>
                <w:rFonts w:ascii="Times New Roman" w:eastAsia="Verdana" w:hAnsi="Times New Roman" w:cs="Times New Roman"/>
                <w:color w:val="000000"/>
                <w:lang w:val="en-US"/>
              </w:rPr>
            </w:pPr>
            <w:r w:rsidRPr="00C93737">
              <w:rPr>
                <w:rFonts w:ascii="Times New Roman" w:eastAsia="Verdana" w:hAnsi="Times New Roman" w:cs="Times New Roman"/>
                <w:color w:val="000000"/>
                <w:lang w:val="en-US"/>
              </w:rPr>
              <w:t>3.6</w:t>
            </w:r>
            <w:r w:rsidR="000B5C38" w:rsidRPr="00C93737">
              <w:rPr>
                <w:rFonts w:ascii="Times New Roman" w:eastAsia="Verdana" w:hAnsi="Times New Roman" w:cs="Times New Roman"/>
                <w:color w:val="000000"/>
                <w:lang w:val="en-US"/>
              </w:rPr>
              <w:t xml:space="preserve"> </w:t>
            </w:r>
            <w:r w:rsidRPr="00C93737">
              <w:rPr>
                <w:rFonts w:ascii="Times New Roman" w:eastAsia="Verdana" w:hAnsi="Times New Roman" w:cs="Times New Roman"/>
                <w:color w:val="000000"/>
                <w:lang w:val="en-US"/>
              </w:rPr>
              <w:t xml:space="preserve">The </w:t>
            </w:r>
            <w:r w:rsidR="00BF324B">
              <w:rPr>
                <w:rFonts w:ascii="Times New Roman" w:eastAsia="Verdana" w:hAnsi="Times New Roman" w:cs="Times New Roman"/>
                <w:color w:val="000000"/>
                <w:lang w:val="en-US"/>
              </w:rPr>
              <w:t>Contracto</w:t>
            </w:r>
            <w:r w:rsidRPr="00C93737">
              <w:rPr>
                <w:rFonts w:ascii="Times New Roman" w:eastAsia="Verdana" w:hAnsi="Times New Roman" w:cs="Times New Roman"/>
                <w:color w:val="000000"/>
                <w:lang w:val="en-US"/>
              </w:rPr>
              <w:t xml:space="preserve">r shall during the course of the Services at the request of the Customer supply to the Customer OR make accessible to the Customer a current version of the </w:t>
            </w:r>
            <w:r w:rsidR="00251F43" w:rsidRPr="00251F43">
              <w:rPr>
                <w:rFonts w:ascii="Times New Roman" w:eastAsia="Verdana" w:hAnsi="Times New Roman" w:cs="Times New Roman"/>
                <w:color w:val="000000"/>
                <w:lang w:val="en-US"/>
              </w:rPr>
              <w:t xml:space="preserve">result of </w:t>
            </w:r>
            <w:r w:rsidR="00251F43">
              <w:rPr>
                <w:rFonts w:ascii="Times New Roman" w:eastAsia="Verdana" w:hAnsi="Times New Roman" w:cs="Times New Roman"/>
                <w:color w:val="000000"/>
                <w:lang w:val="en-US"/>
              </w:rPr>
              <w:t xml:space="preserve">the </w:t>
            </w:r>
            <w:r w:rsidR="00251F43" w:rsidRPr="00251F43">
              <w:rPr>
                <w:rFonts w:ascii="Times New Roman" w:eastAsia="Verdana" w:hAnsi="Times New Roman" w:cs="Times New Roman"/>
                <w:color w:val="000000"/>
                <w:lang w:val="en-US"/>
              </w:rPr>
              <w:t>Services</w:t>
            </w:r>
            <w:r w:rsidR="00251F43" w:rsidRPr="00251F43" w:rsidDel="00251F43">
              <w:rPr>
                <w:rFonts w:ascii="Times New Roman" w:eastAsia="Verdana" w:hAnsi="Times New Roman" w:cs="Times New Roman"/>
                <w:color w:val="000000"/>
                <w:lang w:val="en-US"/>
              </w:rPr>
              <w:t xml:space="preserve"> </w:t>
            </w:r>
            <w:r w:rsidRPr="00C93737">
              <w:rPr>
                <w:rFonts w:ascii="Times New Roman" w:eastAsia="Verdana" w:hAnsi="Times New Roman" w:cs="Times New Roman"/>
                <w:color w:val="000000"/>
                <w:lang w:val="en-US"/>
              </w:rPr>
              <w:t>for the purposes of</w:t>
            </w:r>
            <w:r w:rsidR="00251F43">
              <w:rPr>
                <w:rFonts w:ascii="Times New Roman" w:eastAsia="Verdana" w:hAnsi="Times New Roman" w:cs="Times New Roman"/>
                <w:color w:val="000000"/>
                <w:lang w:val="en-US"/>
              </w:rPr>
              <w:t xml:space="preserve"> </w:t>
            </w:r>
            <w:r w:rsidRPr="00C93737">
              <w:rPr>
                <w:rFonts w:ascii="Times New Roman" w:eastAsia="Verdana" w:hAnsi="Times New Roman" w:cs="Times New Roman"/>
                <w:color w:val="000000"/>
                <w:lang w:val="en-US"/>
              </w:rPr>
              <w:t xml:space="preserve">enabling the Customer to assess the progress of the Services and provide feedback to the </w:t>
            </w:r>
            <w:r w:rsidR="00251F43">
              <w:rPr>
                <w:rFonts w:ascii="Times New Roman" w:eastAsia="Verdana" w:hAnsi="Times New Roman" w:cs="Times New Roman"/>
                <w:color w:val="000000"/>
                <w:lang w:val="en-US"/>
              </w:rPr>
              <w:t>Contracto</w:t>
            </w:r>
            <w:r w:rsidRPr="00C93737">
              <w:rPr>
                <w:rFonts w:ascii="Times New Roman" w:eastAsia="Verdana" w:hAnsi="Times New Roman" w:cs="Times New Roman"/>
                <w:color w:val="000000"/>
                <w:lang w:val="en-US"/>
              </w:rPr>
              <w:t>r regarding the S</w:t>
            </w:r>
            <w:r w:rsidR="00251F43">
              <w:rPr>
                <w:rFonts w:ascii="Times New Roman" w:eastAsia="Verdana" w:hAnsi="Times New Roman" w:cs="Times New Roman"/>
                <w:color w:val="000000"/>
                <w:lang w:val="en-US"/>
              </w:rPr>
              <w:t>ervices provided</w:t>
            </w:r>
            <w:r w:rsidRPr="00C93737">
              <w:rPr>
                <w:rFonts w:ascii="Times New Roman" w:eastAsia="Verdana" w:hAnsi="Times New Roman" w:cs="Times New Roman"/>
                <w:color w:val="000000"/>
                <w:lang w:val="en-US"/>
              </w:rPr>
              <w:t>.</w:t>
            </w:r>
          </w:p>
          <w:p w14:paraId="44310799" w14:textId="77777777" w:rsidR="00B70A43" w:rsidRPr="00C93737" w:rsidRDefault="00B70A43" w:rsidP="00EC199E">
            <w:pPr>
              <w:tabs>
                <w:tab w:val="left" w:pos="0"/>
              </w:tabs>
              <w:spacing w:line="360" w:lineRule="auto"/>
              <w:ind w:left="600" w:hanging="1"/>
              <w:jc w:val="both"/>
              <w:rPr>
                <w:rFonts w:ascii="Times New Roman" w:eastAsia="Verdana" w:hAnsi="Times New Roman" w:cs="Times New Roman"/>
                <w:color w:val="000000"/>
                <w:lang w:val="en-US"/>
              </w:rPr>
            </w:pPr>
          </w:p>
          <w:p w14:paraId="27FD5545" w14:textId="77777777" w:rsidR="00B70A43" w:rsidRDefault="00B70A43" w:rsidP="00EC199E">
            <w:pPr>
              <w:tabs>
                <w:tab w:val="left" w:pos="0"/>
              </w:tabs>
              <w:spacing w:line="360" w:lineRule="auto"/>
              <w:ind w:left="600" w:hanging="1"/>
              <w:jc w:val="both"/>
              <w:rPr>
                <w:rFonts w:ascii="Times New Roman" w:eastAsia="Verdana" w:hAnsi="Times New Roman" w:cs="Times New Roman"/>
                <w:color w:val="000000"/>
                <w:lang w:val="en-US"/>
              </w:rPr>
            </w:pPr>
          </w:p>
          <w:p w14:paraId="3CBD05FE" w14:textId="77777777" w:rsidR="00251F43" w:rsidRPr="00C93737" w:rsidRDefault="00251F43" w:rsidP="00EC199E">
            <w:pPr>
              <w:tabs>
                <w:tab w:val="left" w:pos="0"/>
              </w:tabs>
              <w:spacing w:line="360" w:lineRule="auto"/>
              <w:ind w:left="600" w:hanging="1"/>
              <w:jc w:val="both"/>
              <w:rPr>
                <w:rFonts w:ascii="Times New Roman" w:eastAsia="Verdana" w:hAnsi="Times New Roman" w:cs="Times New Roman"/>
                <w:color w:val="000000"/>
                <w:lang w:val="en-US"/>
              </w:rPr>
            </w:pPr>
          </w:p>
          <w:p w14:paraId="1D42DAAC" w14:textId="40D415EC" w:rsidR="004B599E" w:rsidRPr="00CC591B" w:rsidRDefault="00410578" w:rsidP="00E44E03">
            <w:pPr>
              <w:tabs>
                <w:tab w:val="left" w:pos="600"/>
              </w:tabs>
              <w:ind w:left="603"/>
              <w:outlineLvl w:val="3"/>
              <w:rPr>
                <w:rFonts w:ascii="Times New Roman" w:eastAsia="Verdana" w:hAnsi="Times New Roman" w:cs="Times New Roman"/>
                <w:b/>
                <w:bCs/>
                <w:color w:val="000000"/>
                <w:lang w:val="en-US"/>
              </w:rPr>
            </w:pPr>
            <w:r w:rsidRPr="00E44E03">
              <w:rPr>
                <w:rFonts w:ascii="Times New Roman" w:eastAsia="Verdana" w:hAnsi="Times New Roman" w:cs="Times New Roman"/>
                <w:b/>
                <w:bCs/>
                <w:color w:val="000000"/>
                <w:lang w:val="en-US"/>
              </w:rPr>
              <w:t>4</w:t>
            </w:r>
            <w:r w:rsidR="004B599E" w:rsidRPr="00CC591B">
              <w:rPr>
                <w:rFonts w:ascii="Times New Roman" w:eastAsia="Verdana" w:hAnsi="Times New Roman" w:cs="Times New Roman"/>
                <w:b/>
                <w:bCs/>
                <w:color w:val="000000"/>
                <w:lang w:val="en-US"/>
              </w:rPr>
              <w:t>.</w:t>
            </w:r>
            <w:r w:rsidR="00527BA5" w:rsidRPr="00CC591B">
              <w:rPr>
                <w:rFonts w:ascii="Times New Roman" w:eastAsia="Verdana" w:hAnsi="Times New Roman" w:cs="Times New Roman"/>
                <w:b/>
                <w:bCs/>
                <w:color w:val="000000"/>
                <w:lang w:val="en-US"/>
              </w:rPr>
              <w:t xml:space="preserve">    </w:t>
            </w:r>
            <w:r w:rsidR="004B599E" w:rsidRPr="00CC591B">
              <w:rPr>
                <w:rFonts w:ascii="Times New Roman" w:eastAsia="Verdana" w:hAnsi="Times New Roman" w:cs="Times New Roman"/>
                <w:b/>
                <w:bCs/>
                <w:color w:val="000000"/>
                <w:lang w:val="en-US"/>
              </w:rPr>
              <w:t>Customer obligations</w:t>
            </w:r>
          </w:p>
          <w:p w14:paraId="28CBAAB0" w14:textId="2359DD4C" w:rsidR="004B599E" w:rsidRPr="005B3664" w:rsidRDefault="00410578" w:rsidP="000B014F">
            <w:pPr>
              <w:tabs>
                <w:tab w:val="left" w:pos="0"/>
              </w:tabs>
              <w:spacing w:before="240" w:line="360" w:lineRule="auto"/>
              <w:ind w:left="600" w:hanging="1"/>
              <w:jc w:val="both"/>
              <w:rPr>
                <w:rFonts w:ascii="Times New Roman" w:eastAsia="Verdana" w:hAnsi="Times New Roman" w:cs="Times New Roman"/>
                <w:color w:val="000000"/>
                <w:lang w:val="en-US"/>
              </w:rPr>
            </w:pPr>
            <w:r w:rsidRPr="00E44E03">
              <w:rPr>
                <w:rFonts w:ascii="Times New Roman" w:eastAsia="Verdana" w:hAnsi="Times New Roman" w:cs="Times New Roman"/>
                <w:color w:val="000000"/>
                <w:lang w:val="en-US"/>
              </w:rPr>
              <w:t>4</w:t>
            </w:r>
            <w:r w:rsidR="004B599E" w:rsidRPr="005B3664">
              <w:rPr>
                <w:rFonts w:ascii="Times New Roman" w:eastAsia="Verdana" w:hAnsi="Times New Roman" w:cs="Times New Roman"/>
                <w:color w:val="000000"/>
                <w:lang w:val="en-US"/>
              </w:rPr>
              <w:t>.1</w:t>
            </w:r>
            <w:r w:rsidR="007A70C1" w:rsidRPr="005B3664">
              <w:rPr>
                <w:rFonts w:ascii="Times New Roman" w:eastAsia="Verdana" w:hAnsi="Times New Roman" w:cs="Times New Roman"/>
                <w:color w:val="000000"/>
                <w:lang w:val="en-US"/>
              </w:rPr>
              <w:t xml:space="preserve"> </w:t>
            </w:r>
            <w:r w:rsidR="004B599E" w:rsidRPr="005B3664">
              <w:rPr>
                <w:rFonts w:ascii="Times New Roman" w:eastAsia="Verdana" w:hAnsi="Times New Roman" w:cs="Times New Roman"/>
                <w:color w:val="000000"/>
                <w:lang w:val="en-US"/>
              </w:rPr>
              <w:t xml:space="preserve">Save to the extent that the Parties have agreed otherwise in writing, the Customer must provide to the </w:t>
            </w:r>
            <w:r w:rsidR="001C1F18">
              <w:rPr>
                <w:rFonts w:ascii="Times New Roman" w:eastAsia="Verdana" w:hAnsi="Times New Roman" w:cs="Times New Roman"/>
                <w:color w:val="000000"/>
                <w:lang w:val="en-US"/>
              </w:rPr>
              <w:t>Contracto</w:t>
            </w:r>
            <w:r w:rsidR="004B599E" w:rsidRPr="005B3664">
              <w:rPr>
                <w:rFonts w:ascii="Times New Roman" w:eastAsia="Verdana" w:hAnsi="Times New Roman" w:cs="Times New Roman"/>
                <w:color w:val="000000"/>
                <w:lang w:val="en-US"/>
              </w:rPr>
              <w:t xml:space="preserve">r, or procure for the </w:t>
            </w:r>
            <w:r w:rsidR="001C1F18">
              <w:rPr>
                <w:rFonts w:ascii="Times New Roman" w:eastAsia="Verdana" w:hAnsi="Times New Roman" w:cs="Times New Roman"/>
                <w:color w:val="000000"/>
                <w:lang w:val="en-US"/>
              </w:rPr>
              <w:t>Contracto</w:t>
            </w:r>
            <w:r w:rsidR="004B599E" w:rsidRPr="005B3664">
              <w:rPr>
                <w:rFonts w:ascii="Times New Roman" w:eastAsia="Verdana" w:hAnsi="Times New Roman" w:cs="Times New Roman"/>
                <w:color w:val="000000"/>
                <w:lang w:val="en-US"/>
              </w:rPr>
              <w:t>r, such:</w:t>
            </w:r>
          </w:p>
          <w:p w14:paraId="285FF03D" w14:textId="77777777" w:rsidR="004B599E" w:rsidRPr="00CC591B" w:rsidRDefault="004B599E" w:rsidP="000B014F">
            <w:pPr>
              <w:tabs>
                <w:tab w:val="left" w:pos="0"/>
              </w:tabs>
              <w:spacing w:before="120" w:line="360" w:lineRule="auto"/>
              <w:ind w:left="600" w:hanging="1"/>
              <w:jc w:val="both"/>
              <w:rPr>
                <w:rFonts w:ascii="Times New Roman" w:eastAsia="Verdana" w:hAnsi="Times New Roman" w:cs="Times New Roman"/>
                <w:color w:val="000000"/>
                <w:lang w:val="en-US"/>
              </w:rPr>
            </w:pPr>
            <w:r w:rsidRPr="00CC591B">
              <w:rPr>
                <w:rFonts w:ascii="Times New Roman" w:eastAsia="Verdana" w:hAnsi="Times New Roman" w:cs="Times New Roman"/>
                <w:color w:val="000000"/>
                <w:lang w:val="en-US"/>
              </w:rPr>
              <w:t>(a)</w:t>
            </w:r>
            <w:r w:rsidR="00C42232" w:rsidRPr="00CC591B">
              <w:rPr>
                <w:rFonts w:ascii="Times New Roman" w:eastAsia="Verdana" w:hAnsi="Times New Roman" w:cs="Times New Roman"/>
                <w:color w:val="000000"/>
                <w:lang w:val="en-US"/>
              </w:rPr>
              <w:t xml:space="preserve">   </w:t>
            </w:r>
            <w:r w:rsidRPr="00CC591B">
              <w:rPr>
                <w:rFonts w:ascii="Times New Roman" w:eastAsia="Verdana" w:hAnsi="Times New Roman" w:cs="Times New Roman"/>
                <w:color w:val="000000"/>
                <w:lang w:val="en-US"/>
              </w:rPr>
              <w:t>co-operation, support and advice; and</w:t>
            </w:r>
          </w:p>
          <w:p w14:paraId="039026E3" w14:textId="77777777" w:rsidR="004B599E" w:rsidRPr="00CC591B" w:rsidRDefault="004B599E" w:rsidP="000B014F">
            <w:pPr>
              <w:tabs>
                <w:tab w:val="left" w:pos="0"/>
              </w:tabs>
              <w:spacing w:before="120" w:line="360" w:lineRule="auto"/>
              <w:ind w:left="600" w:hanging="1"/>
              <w:jc w:val="both"/>
              <w:rPr>
                <w:rFonts w:ascii="Times New Roman" w:eastAsia="Verdana" w:hAnsi="Times New Roman" w:cs="Times New Roman"/>
                <w:color w:val="000000"/>
                <w:lang w:val="en-US"/>
              </w:rPr>
            </w:pPr>
            <w:r w:rsidRPr="00CC591B">
              <w:rPr>
                <w:rFonts w:ascii="Times New Roman" w:eastAsia="Verdana" w:hAnsi="Times New Roman" w:cs="Times New Roman"/>
                <w:color w:val="000000"/>
                <w:lang w:val="en-US"/>
              </w:rPr>
              <w:t>(b)</w:t>
            </w:r>
            <w:r w:rsidR="00C42232" w:rsidRPr="00CC591B">
              <w:rPr>
                <w:rFonts w:ascii="Times New Roman" w:eastAsia="Verdana" w:hAnsi="Times New Roman" w:cs="Times New Roman"/>
                <w:color w:val="000000"/>
                <w:lang w:val="en-US"/>
              </w:rPr>
              <w:t xml:space="preserve">  </w:t>
            </w:r>
            <w:r w:rsidRPr="00CC591B">
              <w:rPr>
                <w:rFonts w:ascii="Times New Roman" w:eastAsia="Verdana" w:hAnsi="Times New Roman" w:cs="Times New Roman"/>
                <w:color w:val="000000"/>
                <w:lang w:val="en-US"/>
              </w:rPr>
              <w:t>information and documentation,</w:t>
            </w:r>
          </w:p>
          <w:p w14:paraId="4C3073F5" w14:textId="77777777" w:rsidR="004B599E" w:rsidRPr="00CC591B" w:rsidRDefault="004B599E" w:rsidP="00627A9A">
            <w:pPr>
              <w:tabs>
                <w:tab w:val="left" w:pos="0"/>
              </w:tabs>
              <w:spacing w:before="120" w:line="360" w:lineRule="auto"/>
              <w:ind w:left="600" w:hanging="1"/>
              <w:jc w:val="both"/>
              <w:rPr>
                <w:rFonts w:ascii="Times New Roman" w:eastAsia="Verdana" w:hAnsi="Times New Roman" w:cs="Times New Roman"/>
                <w:color w:val="000000"/>
                <w:lang w:val="en-US"/>
              </w:rPr>
            </w:pPr>
            <w:r w:rsidRPr="00CC591B">
              <w:rPr>
                <w:rFonts w:ascii="Times New Roman" w:eastAsia="Verdana" w:hAnsi="Times New Roman" w:cs="Times New Roman"/>
                <w:color w:val="000000"/>
                <w:lang w:val="en-US"/>
              </w:rPr>
              <w:tab/>
            </w:r>
            <w:proofErr w:type="gramStart"/>
            <w:r w:rsidRPr="00CC591B">
              <w:rPr>
                <w:rFonts w:ascii="Times New Roman" w:eastAsia="Verdana" w:hAnsi="Times New Roman" w:cs="Times New Roman"/>
                <w:color w:val="000000"/>
                <w:lang w:val="en-US"/>
              </w:rPr>
              <w:t>as</w:t>
            </w:r>
            <w:proofErr w:type="gramEnd"/>
            <w:r w:rsidRPr="00CC591B">
              <w:rPr>
                <w:rFonts w:ascii="Times New Roman" w:eastAsia="Verdana" w:hAnsi="Times New Roman" w:cs="Times New Roman"/>
                <w:color w:val="000000"/>
                <w:lang w:val="en-US"/>
              </w:rPr>
              <w:t xml:space="preserve"> are reasonably necessary to enable the </w:t>
            </w:r>
            <w:r w:rsidR="0096601D">
              <w:rPr>
                <w:rFonts w:ascii="Times New Roman" w:eastAsia="Verdana" w:hAnsi="Times New Roman" w:cs="Times New Roman"/>
                <w:color w:val="000000"/>
                <w:lang w:val="en-US"/>
              </w:rPr>
              <w:t>Contracto</w:t>
            </w:r>
            <w:r w:rsidRPr="00CC591B">
              <w:rPr>
                <w:rFonts w:ascii="Times New Roman" w:eastAsia="Verdana" w:hAnsi="Times New Roman" w:cs="Times New Roman"/>
                <w:color w:val="000000"/>
                <w:lang w:val="en-US"/>
              </w:rPr>
              <w:t>r to perform its obligations under this Agreement.</w:t>
            </w:r>
          </w:p>
          <w:p w14:paraId="79DD5F42" w14:textId="77777777" w:rsidR="001216BE" w:rsidRPr="00CC591B" w:rsidRDefault="001216BE" w:rsidP="00C93737">
            <w:pPr>
              <w:tabs>
                <w:tab w:val="left" w:pos="0"/>
              </w:tabs>
              <w:spacing w:line="360" w:lineRule="auto"/>
              <w:ind w:left="600" w:hanging="1"/>
              <w:jc w:val="both"/>
              <w:rPr>
                <w:rFonts w:ascii="Times New Roman" w:eastAsia="Verdana" w:hAnsi="Times New Roman" w:cs="Times New Roman"/>
                <w:color w:val="000000"/>
                <w:lang w:val="en-US"/>
              </w:rPr>
            </w:pPr>
          </w:p>
          <w:p w14:paraId="3C9C5E56" w14:textId="498B68ED" w:rsidR="004B599E" w:rsidRPr="005B3664" w:rsidRDefault="005D7BBE" w:rsidP="00265B4A">
            <w:pPr>
              <w:tabs>
                <w:tab w:val="left" w:pos="0"/>
              </w:tabs>
              <w:spacing w:before="120" w:line="360" w:lineRule="auto"/>
              <w:ind w:left="600" w:hanging="1"/>
              <w:jc w:val="both"/>
              <w:rPr>
                <w:rFonts w:ascii="Times New Roman" w:eastAsia="Verdana" w:hAnsi="Times New Roman" w:cs="Times New Roman"/>
                <w:b/>
                <w:bCs/>
                <w:color w:val="000000"/>
                <w:lang w:val="en-US"/>
              </w:rPr>
            </w:pPr>
            <w:r w:rsidRPr="00E44E03">
              <w:rPr>
                <w:rFonts w:ascii="Times New Roman" w:eastAsia="Verdana" w:hAnsi="Times New Roman" w:cs="Times New Roman"/>
                <w:b/>
                <w:bCs/>
                <w:color w:val="000000"/>
                <w:lang w:val="en-US"/>
              </w:rPr>
              <w:t>5</w:t>
            </w:r>
            <w:r w:rsidR="004B599E" w:rsidRPr="005B3664">
              <w:rPr>
                <w:rFonts w:ascii="Times New Roman" w:eastAsia="Verdana" w:hAnsi="Times New Roman" w:cs="Times New Roman"/>
                <w:b/>
                <w:bCs/>
                <w:color w:val="000000"/>
                <w:lang w:val="en-US"/>
              </w:rPr>
              <w:t>.</w:t>
            </w:r>
            <w:r w:rsidR="001216BE" w:rsidRPr="005B3664">
              <w:rPr>
                <w:rFonts w:ascii="Times New Roman" w:eastAsia="Verdana" w:hAnsi="Times New Roman" w:cs="Times New Roman"/>
                <w:b/>
                <w:bCs/>
                <w:color w:val="000000"/>
                <w:lang w:val="en-US"/>
              </w:rPr>
              <w:t xml:space="preserve">   </w:t>
            </w:r>
            <w:r w:rsidR="004B599E" w:rsidRPr="005B3664">
              <w:rPr>
                <w:rFonts w:ascii="Times New Roman" w:eastAsia="Verdana" w:hAnsi="Times New Roman" w:cs="Times New Roman"/>
                <w:b/>
                <w:bCs/>
                <w:color w:val="000000"/>
                <w:lang w:val="en-US"/>
              </w:rPr>
              <w:t>Remuneration</w:t>
            </w:r>
          </w:p>
          <w:p w14:paraId="55DBF0B8" w14:textId="04452E68" w:rsidR="004B599E" w:rsidRPr="005B3664" w:rsidRDefault="005D7BBE" w:rsidP="002F067C">
            <w:pPr>
              <w:tabs>
                <w:tab w:val="left" w:pos="0"/>
              </w:tabs>
              <w:spacing w:before="120" w:line="360" w:lineRule="auto"/>
              <w:ind w:left="600" w:hanging="1"/>
              <w:jc w:val="both"/>
              <w:rPr>
                <w:rFonts w:ascii="Times New Roman" w:eastAsia="Verdana" w:hAnsi="Times New Roman" w:cs="Times New Roman"/>
                <w:color w:val="000000"/>
                <w:lang w:val="en-US"/>
              </w:rPr>
            </w:pPr>
            <w:r w:rsidRPr="00E44E03">
              <w:rPr>
                <w:rFonts w:ascii="Times New Roman" w:eastAsia="Verdana" w:hAnsi="Times New Roman" w:cs="Times New Roman"/>
                <w:color w:val="000000"/>
                <w:lang w:val="en-US"/>
              </w:rPr>
              <w:t>5</w:t>
            </w:r>
            <w:r w:rsidR="004B599E" w:rsidRPr="005B3664">
              <w:rPr>
                <w:rFonts w:ascii="Times New Roman" w:eastAsia="Verdana" w:hAnsi="Times New Roman" w:cs="Times New Roman"/>
                <w:color w:val="000000"/>
                <w:lang w:val="en-US"/>
              </w:rPr>
              <w:t>.1</w:t>
            </w:r>
            <w:r w:rsidR="001216BE" w:rsidRPr="005B3664">
              <w:rPr>
                <w:rFonts w:ascii="Times New Roman" w:eastAsia="Verdana" w:hAnsi="Times New Roman" w:cs="Times New Roman"/>
                <w:color w:val="000000"/>
                <w:lang w:val="en-US"/>
              </w:rPr>
              <w:t xml:space="preserve"> </w:t>
            </w:r>
            <w:r w:rsidR="004B599E" w:rsidRPr="005B3664">
              <w:rPr>
                <w:rFonts w:ascii="Times New Roman" w:eastAsia="Verdana" w:hAnsi="Times New Roman" w:cs="Times New Roman"/>
                <w:color w:val="000000"/>
                <w:lang w:val="en-US"/>
              </w:rPr>
              <w:t xml:space="preserve">The Customer shall pay the Remuneration to the </w:t>
            </w:r>
            <w:r w:rsidR="0056617A">
              <w:rPr>
                <w:rFonts w:ascii="Times New Roman" w:eastAsia="Verdana" w:hAnsi="Times New Roman" w:cs="Times New Roman"/>
                <w:color w:val="000000"/>
                <w:lang w:val="en-US"/>
              </w:rPr>
              <w:t>Contracto</w:t>
            </w:r>
            <w:r w:rsidR="004B599E" w:rsidRPr="005B3664">
              <w:rPr>
                <w:rFonts w:ascii="Times New Roman" w:eastAsia="Verdana" w:hAnsi="Times New Roman" w:cs="Times New Roman"/>
                <w:color w:val="000000"/>
                <w:lang w:val="en-US"/>
              </w:rPr>
              <w:t xml:space="preserve">r in accordance with the terms to be included in each Commission document to be entered into between the Parties, to be in the form of Schedule 1 to this Agreement. </w:t>
            </w:r>
          </w:p>
          <w:p w14:paraId="71AE96C3" w14:textId="77777777" w:rsidR="001216BE" w:rsidRDefault="001216BE" w:rsidP="001216BE">
            <w:pPr>
              <w:tabs>
                <w:tab w:val="left" w:pos="0"/>
              </w:tabs>
              <w:spacing w:line="360" w:lineRule="auto"/>
              <w:ind w:left="600" w:hanging="1"/>
              <w:jc w:val="both"/>
              <w:rPr>
                <w:rFonts w:ascii="Times New Roman" w:eastAsia="Verdana" w:hAnsi="Times New Roman" w:cs="Times New Roman"/>
                <w:color w:val="000000"/>
                <w:lang w:val="en-US"/>
              </w:rPr>
            </w:pPr>
          </w:p>
          <w:p w14:paraId="51DAA176" w14:textId="77777777" w:rsidR="00F50F29" w:rsidRPr="005B3664" w:rsidRDefault="00F50F29" w:rsidP="001216BE">
            <w:pPr>
              <w:tabs>
                <w:tab w:val="left" w:pos="0"/>
              </w:tabs>
              <w:spacing w:line="360" w:lineRule="auto"/>
              <w:ind w:left="600" w:hanging="1"/>
              <w:jc w:val="both"/>
              <w:rPr>
                <w:rFonts w:ascii="Times New Roman" w:eastAsia="Verdana" w:hAnsi="Times New Roman" w:cs="Times New Roman"/>
                <w:color w:val="000000"/>
                <w:lang w:val="en-US"/>
              </w:rPr>
            </w:pPr>
          </w:p>
          <w:p w14:paraId="4B7117FD" w14:textId="120AE856" w:rsidR="004B599E" w:rsidRPr="007D4AC9" w:rsidRDefault="005D7BBE" w:rsidP="00F315A0">
            <w:pPr>
              <w:tabs>
                <w:tab w:val="left" w:pos="0"/>
              </w:tabs>
              <w:spacing w:before="120" w:line="360" w:lineRule="auto"/>
              <w:ind w:left="600" w:hanging="1"/>
              <w:jc w:val="both"/>
              <w:rPr>
                <w:rFonts w:ascii="Times New Roman" w:eastAsia="Verdana" w:hAnsi="Times New Roman" w:cs="Times New Roman"/>
                <w:color w:val="000000"/>
                <w:lang w:val="en-US"/>
              </w:rPr>
            </w:pPr>
            <w:r w:rsidRPr="00E44E03">
              <w:rPr>
                <w:rFonts w:ascii="Times New Roman" w:eastAsia="Verdana" w:hAnsi="Times New Roman" w:cs="Times New Roman"/>
                <w:color w:val="000000"/>
                <w:lang w:val="en-US"/>
              </w:rPr>
              <w:t>5</w:t>
            </w:r>
            <w:r w:rsidR="004B599E" w:rsidRPr="00CC591B">
              <w:rPr>
                <w:rFonts w:ascii="Times New Roman" w:eastAsia="Verdana" w:hAnsi="Times New Roman" w:cs="Times New Roman"/>
                <w:color w:val="000000"/>
                <w:lang w:val="en-US"/>
              </w:rPr>
              <w:t>.2</w:t>
            </w:r>
            <w:r w:rsidR="002528F0" w:rsidRPr="00CC591B">
              <w:rPr>
                <w:rFonts w:ascii="Times New Roman" w:eastAsia="Verdana" w:hAnsi="Times New Roman" w:cs="Times New Roman"/>
                <w:color w:val="000000"/>
                <w:lang w:val="en-US"/>
              </w:rPr>
              <w:t xml:space="preserve">  </w:t>
            </w:r>
            <w:r w:rsidR="004B599E" w:rsidRPr="00CC591B">
              <w:rPr>
                <w:rFonts w:ascii="Times New Roman" w:eastAsia="Verdana" w:hAnsi="Times New Roman" w:cs="Times New Roman"/>
                <w:color w:val="000000"/>
                <w:lang w:val="en-US"/>
              </w:rPr>
              <w:t xml:space="preserve">If the Remuneration is based in whole or part upon the time spent by the </w:t>
            </w:r>
            <w:r w:rsidR="00885212">
              <w:rPr>
                <w:rFonts w:ascii="Times New Roman" w:eastAsia="Verdana" w:hAnsi="Times New Roman" w:cs="Times New Roman"/>
                <w:color w:val="000000"/>
                <w:lang w:val="en-US"/>
              </w:rPr>
              <w:t>Contracto</w:t>
            </w:r>
            <w:r w:rsidR="004B599E" w:rsidRPr="00CC591B">
              <w:rPr>
                <w:rFonts w:ascii="Times New Roman" w:eastAsia="Verdana" w:hAnsi="Times New Roman" w:cs="Times New Roman"/>
                <w:color w:val="000000"/>
                <w:lang w:val="en-US"/>
              </w:rPr>
              <w:t xml:space="preserve">r performing the Services, the </w:t>
            </w:r>
            <w:r w:rsidR="009A3E63">
              <w:rPr>
                <w:rFonts w:ascii="Times New Roman" w:eastAsia="Verdana" w:hAnsi="Times New Roman" w:cs="Times New Roman"/>
                <w:color w:val="000000"/>
                <w:lang w:val="en-US"/>
              </w:rPr>
              <w:t>Contracto</w:t>
            </w:r>
            <w:r w:rsidR="004B599E" w:rsidRPr="00CC591B">
              <w:rPr>
                <w:rFonts w:ascii="Times New Roman" w:eastAsia="Verdana" w:hAnsi="Times New Roman" w:cs="Times New Roman"/>
                <w:color w:val="000000"/>
                <w:lang w:val="en-US"/>
              </w:rPr>
              <w:t xml:space="preserve">r must </w:t>
            </w:r>
            <w:r w:rsidR="004B599E" w:rsidRPr="00CC591B">
              <w:rPr>
                <w:rFonts w:ascii="Times New Roman" w:eastAsia="Verdana" w:hAnsi="Times New Roman" w:cs="Times New Roman"/>
                <w:color w:val="000000"/>
                <w:lang w:val="en-US"/>
              </w:rPr>
              <w:lastRenderedPageBreak/>
              <w:t xml:space="preserve">obtain the Customer's written consent before performing Services that result in any estimate of time-based Remuneration given to the Customer being exceeded or any budget for time-based Remuneration agreed by the parties being exceeded; and unless the Customer agrees otherwise in writing, the Customer shall not be liable to pay to the </w:t>
            </w:r>
            <w:r w:rsidR="00F315A0">
              <w:rPr>
                <w:rFonts w:ascii="Times New Roman" w:eastAsia="Verdana" w:hAnsi="Times New Roman" w:cs="Times New Roman"/>
                <w:color w:val="000000"/>
                <w:lang w:val="en-US"/>
              </w:rPr>
              <w:t>Contracto</w:t>
            </w:r>
            <w:r w:rsidR="004B599E" w:rsidRPr="00CC591B">
              <w:rPr>
                <w:rFonts w:ascii="Times New Roman" w:eastAsia="Verdana" w:hAnsi="Times New Roman" w:cs="Times New Roman"/>
                <w:color w:val="000000"/>
                <w:lang w:val="en-US"/>
              </w:rPr>
              <w:t>r any Remuneration in respect of Services performed</w:t>
            </w:r>
            <w:r w:rsidR="00065980" w:rsidRPr="00E44E03">
              <w:rPr>
                <w:rFonts w:ascii="Times New Roman" w:eastAsia="Verdana" w:hAnsi="Times New Roman" w:cs="Times New Roman"/>
                <w:color w:val="000000"/>
                <w:lang w:val="en-US"/>
              </w:rPr>
              <w:t xml:space="preserve"> </w:t>
            </w:r>
            <w:r w:rsidR="00065980" w:rsidRPr="00065980">
              <w:rPr>
                <w:rFonts w:ascii="Times New Roman" w:eastAsia="Verdana" w:hAnsi="Times New Roman" w:cs="Times New Roman"/>
                <w:color w:val="000000"/>
                <w:lang w:val="en-US"/>
              </w:rPr>
              <w:t>in any other amount than it was previously agreed upon in writing by the Parties.</w:t>
            </w:r>
            <w:r w:rsidR="004B599E" w:rsidRPr="007D4AC9">
              <w:rPr>
                <w:rFonts w:ascii="Times New Roman" w:eastAsia="Verdana" w:hAnsi="Times New Roman" w:cs="Times New Roman"/>
                <w:color w:val="000000"/>
                <w:lang w:val="en-US"/>
              </w:rPr>
              <w:t>.</w:t>
            </w:r>
          </w:p>
          <w:p w14:paraId="4CB222DF" w14:textId="77777777" w:rsidR="00E23CAF" w:rsidRPr="007D4AC9" w:rsidRDefault="00E23CAF" w:rsidP="00E23CAF">
            <w:pPr>
              <w:tabs>
                <w:tab w:val="left" w:pos="0"/>
              </w:tabs>
              <w:spacing w:line="360" w:lineRule="auto"/>
              <w:ind w:left="600" w:hanging="1"/>
              <w:jc w:val="both"/>
              <w:rPr>
                <w:rFonts w:ascii="Times New Roman" w:eastAsia="Verdana" w:hAnsi="Times New Roman" w:cs="Times New Roman"/>
                <w:color w:val="000000"/>
                <w:lang w:val="en-US"/>
              </w:rPr>
            </w:pPr>
          </w:p>
          <w:p w14:paraId="68F0964F" w14:textId="77777777" w:rsidR="00E23CAF" w:rsidRPr="007D4AC9" w:rsidRDefault="00E23CAF" w:rsidP="00E23CAF">
            <w:pPr>
              <w:tabs>
                <w:tab w:val="left" w:pos="0"/>
              </w:tabs>
              <w:spacing w:line="360" w:lineRule="auto"/>
              <w:ind w:left="600" w:hanging="1"/>
              <w:jc w:val="both"/>
              <w:rPr>
                <w:rFonts w:ascii="Times New Roman" w:eastAsia="Verdana" w:hAnsi="Times New Roman" w:cs="Times New Roman"/>
                <w:color w:val="000000"/>
                <w:lang w:val="en-US"/>
              </w:rPr>
            </w:pPr>
          </w:p>
          <w:p w14:paraId="0B531081" w14:textId="0F3F8E24" w:rsidR="004B599E" w:rsidRPr="005B3664" w:rsidRDefault="005D7BBE" w:rsidP="00784CC2">
            <w:pPr>
              <w:tabs>
                <w:tab w:val="left" w:pos="0"/>
              </w:tabs>
              <w:spacing w:before="120" w:line="360" w:lineRule="auto"/>
              <w:ind w:left="600" w:hanging="1"/>
              <w:jc w:val="both"/>
              <w:rPr>
                <w:rFonts w:ascii="Times New Roman" w:eastAsia="Verdana" w:hAnsi="Times New Roman" w:cs="Times New Roman"/>
                <w:color w:val="000000"/>
                <w:lang w:val="en-US"/>
              </w:rPr>
            </w:pPr>
            <w:r w:rsidRPr="00E44E03">
              <w:rPr>
                <w:rFonts w:ascii="Times New Roman" w:eastAsia="Verdana" w:hAnsi="Times New Roman" w:cs="Times New Roman"/>
                <w:color w:val="000000"/>
                <w:lang w:val="en-US"/>
              </w:rPr>
              <w:t>5</w:t>
            </w:r>
            <w:r w:rsidR="004B599E" w:rsidRPr="00801458">
              <w:rPr>
                <w:rFonts w:ascii="Times New Roman" w:eastAsia="Verdana" w:hAnsi="Times New Roman" w:cs="Times New Roman"/>
                <w:color w:val="000000"/>
                <w:lang w:val="en-US"/>
              </w:rPr>
              <w:t>.3</w:t>
            </w:r>
            <w:r w:rsidR="006F0DD3" w:rsidRPr="00801458">
              <w:rPr>
                <w:rFonts w:ascii="Times New Roman" w:eastAsia="Verdana" w:hAnsi="Times New Roman" w:cs="Times New Roman"/>
                <w:color w:val="000000"/>
                <w:lang w:val="en-US"/>
              </w:rPr>
              <w:t xml:space="preserve"> </w:t>
            </w:r>
            <w:r w:rsidR="004B599E" w:rsidRPr="00801458">
              <w:rPr>
                <w:rFonts w:ascii="Times New Roman" w:eastAsia="Verdana" w:hAnsi="Times New Roman" w:cs="Times New Roman"/>
                <w:color w:val="000000"/>
                <w:lang w:val="en-US"/>
              </w:rPr>
              <w:t>All amounts</w:t>
            </w:r>
            <w:r w:rsidR="004B599E" w:rsidRPr="005B3664">
              <w:rPr>
                <w:rFonts w:ascii="Times New Roman" w:eastAsia="Verdana" w:hAnsi="Times New Roman" w:cs="Times New Roman"/>
                <w:color w:val="000000"/>
                <w:lang w:val="en-US"/>
              </w:rPr>
              <w:t xml:space="preserve"> stated in or in relation to this Agreement are, unless the context requires otherwise, stated inclusive of any applicable value added taxes </w:t>
            </w:r>
            <w:bookmarkStart w:id="6" w:name="_Hlk36220164"/>
            <w:r w:rsidR="004B599E" w:rsidRPr="005B3664">
              <w:rPr>
                <w:rFonts w:ascii="Times New Roman" w:eastAsia="Verdana" w:hAnsi="Times New Roman" w:cs="Times New Roman"/>
                <w:color w:val="000000"/>
                <w:lang w:val="en-US"/>
              </w:rPr>
              <w:t xml:space="preserve">and include all expenses of the </w:t>
            </w:r>
            <w:r w:rsidR="00406B02">
              <w:rPr>
                <w:rFonts w:ascii="Times New Roman" w:eastAsia="Verdana" w:hAnsi="Times New Roman" w:cs="Times New Roman"/>
                <w:color w:val="000000"/>
                <w:lang w:val="en-US"/>
              </w:rPr>
              <w:t>Contracto</w:t>
            </w:r>
            <w:r w:rsidR="004B599E" w:rsidRPr="005B3664">
              <w:rPr>
                <w:rFonts w:ascii="Times New Roman" w:eastAsia="Verdana" w:hAnsi="Times New Roman" w:cs="Times New Roman"/>
                <w:color w:val="000000"/>
                <w:lang w:val="en-US"/>
              </w:rPr>
              <w:t>r necessary to provide Services under this Agreement</w:t>
            </w:r>
            <w:r w:rsidR="00580305" w:rsidRPr="00E44E03">
              <w:rPr>
                <w:rFonts w:ascii="Times New Roman" w:eastAsia="Verdana" w:hAnsi="Times New Roman" w:cs="Times New Roman"/>
                <w:color w:val="000000"/>
                <w:lang w:val="en-US"/>
              </w:rPr>
              <w:t xml:space="preserve">, </w:t>
            </w:r>
            <w:r w:rsidR="00580305">
              <w:rPr>
                <w:rFonts w:ascii="Times New Roman" w:eastAsia="Verdana" w:hAnsi="Times New Roman" w:cs="Times New Roman"/>
                <w:color w:val="000000"/>
                <w:lang w:val="en-US"/>
              </w:rPr>
              <w:t>u</w:t>
            </w:r>
            <w:r w:rsidR="00580305" w:rsidRPr="00580305">
              <w:rPr>
                <w:rFonts w:ascii="Times New Roman" w:eastAsia="Verdana" w:hAnsi="Times New Roman" w:cs="Times New Roman"/>
                <w:color w:val="000000"/>
                <w:lang w:val="en-US"/>
              </w:rPr>
              <w:t xml:space="preserve">nless the Parties have agreed in writing on the additional expenses under clause 5.4. </w:t>
            </w:r>
            <w:proofErr w:type="gramStart"/>
            <w:r w:rsidR="00580305">
              <w:rPr>
                <w:rFonts w:ascii="Times New Roman" w:eastAsia="Verdana" w:hAnsi="Times New Roman" w:cs="Times New Roman"/>
                <w:color w:val="000000"/>
                <w:lang w:val="en-US"/>
              </w:rPr>
              <w:t>of</w:t>
            </w:r>
            <w:proofErr w:type="gramEnd"/>
            <w:r w:rsidR="00580305">
              <w:rPr>
                <w:rFonts w:ascii="Times New Roman" w:eastAsia="Verdana" w:hAnsi="Times New Roman" w:cs="Times New Roman"/>
                <w:color w:val="000000"/>
                <w:lang w:val="en-US"/>
              </w:rPr>
              <w:t xml:space="preserve"> the </w:t>
            </w:r>
            <w:r w:rsidR="00580305" w:rsidRPr="00580305">
              <w:rPr>
                <w:rFonts w:ascii="Times New Roman" w:eastAsia="Verdana" w:hAnsi="Times New Roman" w:cs="Times New Roman"/>
                <w:color w:val="000000"/>
                <w:lang w:val="en-US"/>
              </w:rPr>
              <w:t>Agreement.</w:t>
            </w:r>
          </w:p>
          <w:bookmarkEnd w:id="6"/>
          <w:p w14:paraId="0CACEED2" w14:textId="62ADFCD8" w:rsidR="00801458" w:rsidRDefault="00801458" w:rsidP="00EE4409">
            <w:pPr>
              <w:tabs>
                <w:tab w:val="left" w:pos="600"/>
              </w:tabs>
              <w:spacing w:line="360" w:lineRule="auto"/>
              <w:ind w:left="603"/>
              <w:outlineLvl w:val="3"/>
              <w:rPr>
                <w:rFonts w:ascii="Times New Roman" w:eastAsia="Verdana" w:hAnsi="Times New Roman" w:cs="Times New Roman"/>
                <w:b/>
                <w:bCs/>
                <w:color w:val="000000"/>
                <w:lang w:val="en-US"/>
              </w:rPr>
            </w:pPr>
          </w:p>
          <w:p w14:paraId="47C9D8B0" w14:textId="258AB932" w:rsidR="00F97C83" w:rsidRDefault="00F97C83" w:rsidP="00EE4409">
            <w:pPr>
              <w:tabs>
                <w:tab w:val="left" w:pos="600"/>
              </w:tabs>
              <w:spacing w:line="360" w:lineRule="auto"/>
              <w:ind w:left="603"/>
              <w:outlineLvl w:val="3"/>
              <w:rPr>
                <w:rFonts w:ascii="Times New Roman" w:eastAsia="Verdana" w:hAnsi="Times New Roman" w:cs="Times New Roman"/>
                <w:b/>
                <w:bCs/>
                <w:color w:val="000000"/>
                <w:lang w:val="en-US"/>
              </w:rPr>
            </w:pPr>
          </w:p>
          <w:p w14:paraId="55EF8429" w14:textId="05113D43" w:rsidR="00F97C83" w:rsidRPr="00E44E03" w:rsidRDefault="00F97C83" w:rsidP="00E44E03">
            <w:pPr>
              <w:tabs>
                <w:tab w:val="left" w:pos="600"/>
              </w:tabs>
              <w:spacing w:before="120" w:line="360" w:lineRule="auto"/>
              <w:ind w:left="603"/>
              <w:jc w:val="both"/>
              <w:outlineLvl w:val="3"/>
              <w:rPr>
                <w:rFonts w:ascii="Times New Roman" w:eastAsia="Verdana" w:hAnsi="Times New Roman" w:cs="Times New Roman"/>
                <w:color w:val="000000"/>
                <w:lang w:val="en-US"/>
              </w:rPr>
            </w:pPr>
            <w:r w:rsidRPr="00E44E03">
              <w:rPr>
                <w:rFonts w:ascii="Times New Roman" w:eastAsia="Verdana" w:hAnsi="Times New Roman" w:cs="Times New Roman"/>
                <w:color w:val="000000"/>
                <w:lang w:val="en-US"/>
              </w:rPr>
              <w:t xml:space="preserve">5.4 Additional expenses, which are necessary for proper performance of the obligations of the Contractor under this Agreement, shall be reimbursed by the Customer </w:t>
            </w:r>
            <w:r w:rsidR="00BA5262" w:rsidRPr="00BA5262">
              <w:rPr>
                <w:rFonts w:ascii="Times New Roman" w:eastAsia="Verdana" w:hAnsi="Times New Roman" w:cs="Times New Roman"/>
                <w:color w:val="000000"/>
                <w:lang w:val="en-US"/>
              </w:rPr>
              <w:t>on the basis of documents submitted by the Contractor confirming such expenses incurred by the Contractor</w:t>
            </w:r>
            <w:r w:rsidR="00BA5262" w:rsidRPr="00E44E03">
              <w:rPr>
                <w:rFonts w:ascii="Times New Roman" w:eastAsia="Verdana" w:hAnsi="Times New Roman" w:cs="Times New Roman"/>
                <w:color w:val="000000"/>
                <w:lang w:val="en-US"/>
              </w:rPr>
              <w:t xml:space="preserve"> </w:t>
            </w:r>
            <w:r w:rsidRPr="00E44E03">
              <w:rPr>
                <w:rFonts w:ascii="Times New Roman" w:eastAsia="Verdana" w:hAnsi="Times New Roman" w:cs="Times New Roman"/>
                <w:color w:val="000000"/>
                <w:lang w:val="en-US"/>
              </w:rPr>
              <w:t xml:space="preserve">in the order established by Clause 6 of the Agreement, unless the Parties agreed in writing otherwise than provided for in Clause 6.  </w:t>
            </w:r>
          </w:p>
          <w:p w14:paraId="6152AC7A" w14:textId="77777777" w:rsidR="004946BF" w:rsidRDefault="004946BF" w:rsidP="00EE4409">
            <w:pPr>
              <w:tabs>
                <w:tab w:val="left" w:pos="600"/>
              </w:tabs>
              <w:spacing w:line="360" w:lineRule="auto"/>
              <w:ind w:left="603"/>
              <w:outlineLvl w:val="3"/>
              <w:rPr>
                <w:rFonts w:ascii="Times New Roman" w:eastAsia="Verdana" w:hAnsi="Times New Roman" w:cs="Times New Roman"/>
                <w:b/>
                <w:bCs/>
                <w:color w:val="000000"/>
                <w:lang w:val="en-US"/>
              </w:rPr>
            </w:pPr>
          </w:p>
          <w:p w14:paraId="4C650B46" w14:textId="0F7A1221" w:rsidR="00A075AC" w:rsidRDefault="00A075AC" w:rsidP="00784CC2">
            <w:pPr>
              <w:tabs>
                <w:tab w:val="left" w:pos="600"/>
              </w:tabs>
              <w:spacing w:before="120" w:line="360" w:lineRule="auto"/>
              <w:ind w:left="603"/>
              <w:outlineLvl w:val="3"/>
              <w:rPr>
                <w:rFonts w:ascii="Times New Roman" w:eastAsia="Verdana" w:hAnsi="Times New Roman" w:cs="Times New Roman"/>
                <w:b/>
                <w:bCs/>
                <w:color w:val="000000"/>
                <w:lang w:val="en-US"/>
              </w:rPr>
            </w:pPr>
          </w:p>
          <w:p w14:paraId="494FD36F" w14:textId="77777777" w:rsidR="00C47CE7" w:rsidRDefault="00C47CE7" w:rsidP="00A075AC">
            <w:pPr>
              <w:tabs>
                <w:tab w:val="left" w:pos="600"/>
              </w:tabs>
              <w:spacing w:line="360" w:lineRule="auto"/>
              <w:ind w:left="603"/>
              <w:outlineLvl w:val="3"/>
              <w:rPr>
                <w:rFonts w:ascii="Times New Roman" w:eastAsia="Verdana" w:hAnsi="Times New Roman" w:cs="Times New Roman"/>
                <w:b/>
                <w:bCs/>
                <w:color w:val="000000"/>
                <w:lang w:val="en-US"/>
              </w:rPr>
            </w:pPr>
          </w:p>
          <w:p w14:paraId="3BAFBB62" w14:textId="143CAE68" w:rsidR="004B599E" w:rsidRPr="00CC591B" w:rsidRDefault="00BA5262" w:rsidP="00E44E03">
            <w:pPr>
              <w:tabs>
                <w:tab w:val="left" w:pos="600"/>
              </w:tabs>
              <w:spacing w:line="360" w:lineRule="auto"/>
              <w:ind w:left="603"/>
              <w:outlineLvl w:val="3"/>
              <w:rPr>
                <w:rFonts w:ascii="Times New Roman" w:eastAsia="Verdana" w:hAnsi="Times New Roman" w:cs="Times New Roman"/>
                <w:b/>
                <w:bCs/>
                <w:color w:val="000000"/>
                <w:lang w:val="en-US"/>
              </w:rPr>
            </w:pPr>
            <w:r w:rsidRPr="00E44E03">
              <w:rPr>
                <w:rFonts w:ascii="Times New Roman" w:eastAsia="Verdana" w:hAnsi="Times New Roman" w:cs="Times New Roman"/>
                <w:b/>
                <w:bCs/>
                <w:color w:val="000000"/>
                <w:lang w:val="en-US"/>
              </w:rPr>
              <w:t>6</w:t>
            </w:r>
            <w:r w:rsidR="004B599E" w:rsidRPr="00CC591B">
              <w:rPr>
                <w:rFonts w:ascii="Times New Roman" w:eastAsia="Verdana" w:hAnsi="Times New Roman" w:cs="Times New Roman"/>
                <w:b/>
                <w:bCs/>
                <w:color w:val="000000"/>
                <w:lang w:val="en-US"/>
              </w:rPr>
              <w:t>.</w:t>
            </w:r>
            <w:r w:rsidR="006F0DD3" w:rsidRPr="00CC591B">
              <w:rPr>
                <w:rFonts w:ascii="Times New Roman" w:eastAsia="Verdana" w:hAnsi="Times New Roman" w:cs="Times New Roman"/>
                <w:b/>
                <w:bCs/>
                <w:color w:val="000000"/>
                <w:lang w:val="en-US"/>
              </w:rPr>
              <w:t xml:space="preserve">  </w:t>
            </w:r>
            <w:r w:rsidR="004B599E" w:rsidRPr="00CC591B">
              <w:rPr>
                <w:rFonts w:ascii="Times New Roman" w:eastAsia="Verdana" w:hAnsi="Times New Roman" w:cs="Times New Roman"/>
                <w:b/>
                <w:bCs/>
                <w:color w:val="000000"/>
                <w:lang w:val="en-US"/>
              </w:rPr>
              <w:t>Payments</w:t>
            </w:r>
          </w:p>
          <w:p w14:paraId="5FB46A21" w14:textId="76FB8F83" w:rsidR="004B599E" w:rsidRPr="005B3664" w:rsidRDefault="00BA5262" w:rsidP="00EE4409">
            <w:pPr>
              <w:tabs>
                <w:tab w:val="left" w:pos="0"/>
              </w:tabs>
              <w:spacing w:before="120" w:line="360" w:lineRule="auto"/>
              <w:ind w:left="600" w:hanging="1"/>
              <w:jc w:val="both"/>
              <w:rPr>
                <w:rFonts w:ascii="Times New Roman" w:eastAsia="Verdana" w:hAnsi="Times New Roman" w:cs="Times New Roman"/>
                <w:color w:val="000000"/>
                <w:lang w:val="en-US"/>
              </w:rPr>
            </w:pPr>
            <w:r w:rsidRPr="00E44E03">
              <w:rPr>
                <w:rFonts w:ascii="Times New Roman" w:eastAsia="Verdana" w:hAnsi="Times New Roman" w:cs="Times New Roman"/>
                <w:color w:val="000000"/>
                <w:lang w:val="en-US"/>
              </w:rPr>
              <w:t>6</w:t>
            </w:r>
            <w:r w:rsidR="004B599E" w:rsidRPr="005B3664">
              <w:rPr>
                <w:rFonts w:ascii="Times New Roman" w:eastAsia="Verdana" w:hAnsi="Times New Roman" w:cs="Times New Roman"/>
                <w:color w:val="000000"/>
                <w:lang w:val="en-US"/>
              </w:rPr>
              <w:t>.1</w:t>
            </w:r>
            <w:r w:rsidR="00CE16D4" w:rsidRPr="005B3664">
              <w:rPr>
                <w:rFonts w:ascii="Times New Roman" w:eastAsia="Verdana" w:hAnsi="Times New Roman" w:cs="Times New Roman"/>
                <w:color w:val="000000"/>
                <w:lang w:val="en-US"/>
              </w:rPr>
              <w:t xml:space="preserve"> </w:t>
            </w:r>
            <w:r w:rsidR="004B599E" w:rsidRPr="005B3664">
              <w:rPr>
                <w:rFonts w:ascii="Times New Roman" w:eastAsia="Verdana" w:hAnsi="Times New Roman" w:cs="Times New Roman"/>
                <w:color w:val="000000"/>
                <w:lang w:val="en-US"/>
              </w:rPr>
              <w:t xml:space="preserve">The </w:t>
            </w:r>
            <w:r w:rsidR="00894FAC">
              <w:rPr>
                <w:rFonts w:ascii="Times New Roman" w:eastAsia="Verdana" w:hAnsi="Times New Roman" w:cs="Times New Roman"/>
                <w:color w:val="000000"/>
                <w:lang w:val="en-US"/>
              </w:rPr>
              <w:t>Contracto</w:t>
            </w:r>
            <w:r w:rsidR="004B599E" w:rsidRPr="005B3664">
              <w:rPr>
                <w:rFonts w:ascii="Times New Roman" w:eastAsia="Verdana" w:hAnsi="Times New Roman" w:cs="Times New Roman"/>
                <w:color w:val="000000"/>
                <w:lang w:val="en-US"/>
              </w:rPr>
              <w:t xml:space="preserve">r shall issue invoices for the Remuneration to the Customer on or after the invoicing dates set out in in each Commission document to be entered into between the Parties, to be in the form of Schedule 1 to this Agreement. </w:t>
            </w:r>
          </w:p>
          <w:p w14:paraId="2758516D" w14:textId="77777777" w:rsidR="009C7360" w:rsidRPr="005B3664" w:rsidRDefault="009C7360" w:rsidP="00C93737">
            <w:pPr>
              <w:tabs>
                <w:tab w:val="left" w:pos="0"/>
              </w:tabs>
              <w:spacing w:line="360" w:lineRule="auto"/>
              <w:ind w:left="600" w:hanging="1"/>
              <w:jc w:val="both"/>
              <w:rPr>
                <w:rFonts w:ascii="Times New Roman" w:eastAsia="Verdana" w:hAnsi="Times New Roman" w:cs="Times New Roman"/>
                <w:color w:val="000000"/>
                <w:lang w:val="en-US"/>
              </w:rPr>
            </w:pPr>
          </w:p>
          <w:p w14:paraId="0238897C" w14:textId="242CF40C" w:rsidR="004B599E" w:rsidRPr="00CC591B" w:rsidRDefault="00BA5262" w:rsidP="00E44E03">
            <w:pPr>
              <w:tabs>
                <w:tab w:val="left" w:pos="0"/>
              </w:tabs>
              <w:spacing w:before="120" w:line="360" w:lineRule="auto"/>
              <w:ind w:left="600" w:hanging="1"/>
              <w:jc w:val="both"/>
              <w:rPr>
                <w:rFonts w:ascii="Times New Roman" w:eastAsia="Verdana" w:hAnsi="Times New Roman" w:cs="Times New Roman"/>
                <w:color w:val="000000"/>
                <w:lang w:val="en-US"/>
              </w:rPr>
            </w:pPr>
            <w:r w:rsidRPr="00E44E03">
              <w:rPr>
                <w:rFonts w:ascii="Times New Roman" w:eastAsia="Verdana" w:hAnsi="Times New Roman" w:cs="Times New Roman"/>
                <w:color w:val="000000"/>
                <w:lang w:val="en-US"/>
              </w:rPr>
              <w:t>6</w:t>
            </w:r>
            <w:r w:rsidR="004B599E" w:rsidRPr="00CC591B">
              <w:rPr>
                <w:rFonts w:ascii="Times New Roman" w:eastAsia="Verdana" w:hAnsi="Times New Roman" w:cs="Times New Roman"/>
                <w:color w:val="000000"/>
                <w:lang w:val="en-US"/>
              </w:rPr>
              <w:t>.2</w:t>
            </w:r>
            <w:r w:rsidR="007A5EFC" w:rsidRPr="00CC591B">
              <w:rPr>
                <w:rFonts w:ascii="Times New Roman" w:eastAsia="Verdana" w:hAnsi="Times New Roman" w:cs="Times New Roman"/>
                <w:color w:val="000000"/>
                <w:lang w:val="en-US"/>
              </w:rPr>
              <w:t xml:space="preserve">   </w:t>
            </w:r>
            <w:r w:rsidR="004B599E" w:rsidRPr="00CC591B">
              <w:rPr>
                <w:rFonts w:ascii="Times New Roman" w:eastAsia="Verdana" w:hAnsi="Times New Roman" w:cs="Times New Roman"/>
                <w:color w:val="000000"/>
                <w:lang w:val="en-US"/>
              </w:rPr>
              <w:t xml:space="preserve">The Customer must pay the Remuneration to the </w:t>
            </w:r>
            <w:r w:rsidR="00A06AF0">
              <w:rPr>
                <w:rFonts w:ascii="Times New Roman" w:eastAsia="Verdana" w:hAnsi="Times New Roman" w:cs="Times New Roman"/>
                <w:color w:val="000000"/>
                <w:lang w:val="en-US"/>
              </w:rPr>
              <w:t>Contracto</w:t>
            </w:r>
            <w:r w:rsidR="004B599E" w:rsidRPr="00CC591B">
              <w:rPr>
                <w:rFonts w:ascii="Times New Roman" w:eastAsia="Verdana" w:hAnsi="Times New Roman" w:cs="Times New Roman"/>
                <w:color w:val="000000"/>
                <w:lang w:val="en-US"/>
              </w:rPr>
              <w:t xml:space="preserve">r within the period of 10 business days following the receipt of an invoice issued in accordance with this Clause </w:t>
            </w:r>
            <w:r w:rsidR="00DA1078" w:rsidRPr="00E44E03">
              <w:rPr>
                <w:rFonts w:ascii="Times New Roman" w:eastAsia="Verdana" w:hAnsi="Times New Roman" w:cs="Times New Roman"/>
                <w:color w:val="000000"/>
                <w:lang w:val="en-US"/>
              </w:rPr>
              <w:t>6</w:t>
            </w:r>
            <w:r w:rsidR="004B599E" w:rsidRPr="00CC591B">
              <w:rPr>
                <w:rFonts w:ascii="Times New Roman" w:eastAsia="Verdana" w:hAnsi="Times New Roman" w:cs="Times New Roman"/>
                <w:color w:val="000000"/>
                <w:lang w:val="en-US"/>
              </w:rPr>
              <w:t>.</w:t>
            </w:r>
          </w:p>
          <w:p w14:paraId="4BBF6A7A" w14:textId="6B9B23C2" w:rsidR="004B599E" w:rsidRPr="00CC591B" w:rsidRDefault="004E303A" w:rsidP="004E303A">
            <w:pPr>
              <w:tabs>
                <w:tab w:val="left" w:pos="0"/>
              </w:tabs>
              <w:spacing w:before="120" w:line="360" w:lineRule="auto"/>
              <w:ind w:left="600" w:hanging="1"/>
              <w:jc w:val="both"/>
              <w:rPr>
                <w:rFonts w:ascii="Times New Roman" w:eastAsia="Verdana" w:hAnsi="Times New Roman" w:cs="Times New Roman"/>
                <w:color w:val="000000"/>
                <w:lang w:val="en-US"/>
              </w:rPr>
            </w:pPr>
            <w:r w:rsidRPr="00E44E03">
              <w:rPr>
                <w:rFonts w:ascii="Times New Roman" w:eastAsia="Verdana" w:hAnsi="Times New Roman" w:cs="Times New Roman"/>
                <w:color w:val="000000"/>
                <w:lang w:val="en-US"/>
              </w:rPr>
              <w:t>6</w:t>
            </w:r>
            <w:r w:rsidR="004B599E" w:rsidRPr="00CC591B">
              <w:rPr>
                <w:rFonts w:ascii="Times New Roman" w:eastAsia="Verdana" w:hAnsi="Times New Roman" w:cs="Times New Roman"/>
                <w:color w:val="000000"/>
                <w:lang w:val="en-US"/>
              </w:rPr>
              <w:t>.3</w:t>
            </w:r>
            <w:r w:rsidR="0055586C" w:rsidRPr="00CC591B">
              <w:rPr>
                <w:rFonts w:ascii="Times New Roman" w:eastAsia="Verdana" w:hAnsi="Times New Roman" w:cs="Times New Roman"/>
                <w:color w:val="000000"/>
                <w:lang w:val="en-US"/>
              </w:rPr>
              <w:t xml:space="preserve"> </w:t>
            </w:r>
            <w:r w:rsidR="004B599E" w:rsidRPr="00CC591B">
              <w:rPr>
                <w:rFonts w:ascii="Times New Roman" w:eastAsia="Verdana" w:hAnsi="Times New Roman" w:cs="Times New Roman"/>
                <w:color w:val="000000"/>
                <w:lang w:val="en-US"/>
              </w:rPr>
              <w:t xml:space="preserve">The Customer must pay the Remuneration by bank transfer or </w:t>
            </w:r>
            <w:proofErr w:type="spellStart"/>
            <w:r w:rsidR="004B599E" w:rsidRPr="00CC591B">
              <w:rPr>
                <w:rFonts w:ascii="Times New Roman" w:eastAsia="Verdana" w:hAnsi="Times New Roman" w:cs="Times New Roman"/>
                <w:color w:val="000000"/>
                <w:lang w:val="en-US"/>
              </w:rPr>
              <w:t>cheque</w:t>
            </w:r>
            <w:proofErr w:type="spellEnd"/>
            <w:r w:rsidR="004B599E" w:rsidRPr="00CC591B">
              <w:rPr>
                <w:rFonts w:ascii="Times New Roman" w:eastAsia="Verdana" w:hAnsi="Times New Roman" w:cs="Times New Roman"/>
                <w:color w:val="000000"/>
                <w:lang w:val="en-US"/>
              </w:rPr>
              <w:t xml:space="preserve"> (using such payment details as are notified in this Agreement).</w:t>
            </w:r>
          </w:p>
          <w:p w14:paraId="09649D7F" w14:textId="77777777" w:rsidR="0055586C" w:rsidRDefault="0055586C" w:rsidP="0055586C">
            <w:pPr>
              <w:tabs>
                <w:tab w:val="left" w:pos="0"/>
              </w:tabs>
              <w:spacing w:before="120" w:line="360" w:lineRule="auto"/>
              <w:ind w:left="600" w:hanging="1"/>
              <w:jc w:val="both"/>
              <w:rPr>
                <w:rFonts w:ascii="Times New Roman" w:eastAsia="Verdana" w:hAnsi="Times New Roman" w:cs="Times New Roman"/>
                <w:color w:val="000000"/>
                <w:lang w:val="en-US"/>
              </w:rPr>
            </w:pPr>
          </w:p>
          <w:p w14:paraId="7427E5CB" w14:textId="39B7BA8B" w:rsidR="00906BC6" w:rsidRPr="00CC591B" w:rsidRDefault="004E303A" w:rsidP="005D39D0">
            <w:pPr>
              <w:tabs>
                <w:tab w:val="left" w:pos="0"/>
              </w:tabs>
              <w:spacing w:line="360" w:lineRule="auto"/>
              <w:ind w:left="600" w:firstLine="3"/>
              <w:jc w:val="both"/>
              <w:rPr>
                <w:rFonts w:ascii="Times New Roman" w:eastAsia="Verdana" w:hAnsi="Times New Roman" w:cs="Times New Roman"/>
                <w:color w:val="000000"/>
                <w:lang w:val="en-US"/>
              </w:rPr>
            </w:pPr>
            <w:proofErr w:type="gramStart"/>
            <w:r w:rsidRPr="00E44E03">
              <w:rPr>
                <w:rFonts w:ascii="Times New Roman" w:eastAsia="Verdana" w:hAnsi="Times New Roman" w:cs="Times New Roman"/>
                <w:color w:val="000000"/>
                <w:lang w:val="en-US"/>
              </w:rPr>
              <w:t>6</w:t>
            </w:r>
            <w:r w:rsidR="004B599E" w:rsidRPr="00CC591B">
              <w:rPr>
                <w:rFonts w:ascii="Times New Roman" w:eastAsia="Verdana" w:hAnsi="Times New Roman" w:cs="Times New Roman"/>
                <w:color w:val="000000"/>
                <w:lang w:val="en-US"/>
              </w:rPr>
              <w:t>.4</w:t>
            </w:r>
            <w:r w:rsidR="00471418" w:rsidRPr="00CC591B">
              <w:rPr>
                <w:rFonts w:ascii="Times New Roman" w:eastAsia="Verdana" w:hAnsi="Times New Roman" w:cs="Times New Roman"/>
                <w:color w:val="000000"/>
                <w:lang w:val="en-US"/>
              </w:rPr>
              <w:t xml:space="preserve">  </w:t>
            </w:r>
            <w:r w:rsidR="004B599E" w:rsidRPr="00CC591B">
              <w:rPr>
                <w:rFonts w:ascii="Times New Roman" w:eastAsia="Verdana" w:hAnsi="Times New Roman" w:cs="Times New Roman"/>
                <w:color w:val="000000"/>
                <w:lang w:val="en-US"/>
              </w:rPr>
              <w:t>If</w:t>
            </w:r>
            <w:proofErr w:type="gramEnd"/>
            <w:r w:rsidR="004B599E" w:rsidRPr="00CC591B">
              <w:rPr>
                <w:rFonts w:ascii="Times New Roman" w:eastAsia="Verdana" w:hAnsi="Times New Roman" w:cs="Times New Roman"/>
                <w:color w:val="000000"/>
                <w:lang w:val="en-US"/>
              </w:rPr>
              <w:t xml:space="preserve"> the Customer does not pay the Remuneration due to the </w:t>
            </w:r>
            <w:r w:rsidR="00A47D1E">
              <w:rPr>
                <w:rFonts w:ascii="Times New Roman" w:eastAsia="Verdana" w:hAnsi="Times New Roman" w:cs="Times New Roman"/>
                <w:color w:val="000000"/>
                <w:lang w:val="en-US"/>
              </w:rPr>
              <w:t>Contracto</w:t>
            </w:r>
            <w:r w:rsidR="004B599E" w:rsidRPr="00CC591B">
              <w:rPr>
                <w:rFonts w:ascii="Times New Roman" w:eastAsia="Verdana" w:hAnsi="Times New Roman" w:cs="Times New Roman"/>
                <w:color w:val="000000"/>
                <w:lang w:val="en-US"/>
              </w:rPr>
              <w:t xml:space="preserve">r pursuant to the terms to be included in any Commissions to be entered into between the Parties within the applicable timeframe, the </w:t>
            </w:r>
            <w:r w:rsidR="00A47D1E">
              <w:rPr>
                <w:rFonts w:ascii="Times New Roman" w:eastAsia="Verdana" w:hAnsi="Times New Roman" w:cs="Times New Roman"/>
                <w:color w:val="000000"/>
                <w:lang w:val="en-US"/>
              </w:rPr>
              <w:t>Contracto</w:t>
            </w:r>
            <w:r w:rsidR="004B599E" w:rsidRPr="00CC591B">
              <w:rPr>
                <w:rFonts w:ascii="Times New Roman" w:eastAsia="Verdana" w:hAnsi="Times New Roman" w:cs="Times New Roman"/>
                <w:color w:val="000000"/>
                <w:lang w:val="en-US"/>
              </w:rPr>
              <w:t xml:space="preserve">r may charge the Customer interest on the overdue amount equal to the applicable reference interest rate as this shall be published by the Central Bank of Cyprus in accordance with the Law on the Fight against Late Payments in Commercial Transactions, Law 123(I)/ 2012. Any such interest rate may be charged without giving any prior notice to the Customer only in cases where the </w:t>
            </w:r>
            <w:r w:rsidR="00A47D1E">
              <w:rPr>
                <w:rFonts w:ascii="Times New Roman" w:eastAsia="Verdana" w:hAnsi="Times New Roman" w:cs="Times New Roman"/>
                <w:color w:val="000000"/>
                <w:lang w:val="en-US"/>
              </w:rPr>
              <w:lastRenderedPageBreak/>
              <w:t>Contracto</w:t>
            </w:r>
            <w:r w:rsidR="004B599E" w:rsidRPr="00CC591B">
              <w:rPr>
                <w:rFonts w:ascii="Times New Roman" w:eastAsia="Verdana" w:hAnsi="Times New Roman" w:cs="Times New Roman"/>
                <w:color w:val="000000"/>
                <w:lang w:val="en-US"/>
              </w:rPr>
              <w:t xml:space="preserve">r shall have fulfilled all his contractual and legal obligations relating to this Agreement and further, provided that he has not received the remuneration due on time (unless the reason for such a delay is not due to the fault of the Customer). </w:t>
            </w:r>
          </w:p>
          <w:p w14:paraId="39A7965B" w14:textId="77777777" w:rsidR="00906BC6" w:rsidRPr="00CC591B" w:rsidRDefault="00906BC6" w:rsidP="00471418">
            <w:pPr>
              <w:tabs>
                <w:tab w:val="left" w:pos="0"/>
              </w:tabs>
              <w:spacing w:before="240" w:line="360" w:lineRule="auto"/>
              <w:ind w:left="600" w:firstLine="3"/>
              <w:jc w:val="both"/>
              <w:rPr>
                <w:rFonts w:ascii="Times New Roman" w:eastAsia="Verdana" w:hAnsi="Times New Roman" w:cs="Times New Roman"/>
                <w:color w:val="000000"/>
                <w:lang w:val="en-US"/>
              </w:rPr>
            </w:pPr>
          </w:p>
          <w:p w14:paraId="4C5511DC" w14:textId="77777777" w:rsidR="00E44E03" w:rsidRDefault="00E44E03" w:rsidP="00E44E03">
            <w:pPr>
              <w:tabs>
                <w:tab w:val="left" w:pos="0"/>
              </w:tabs>
              <w:spacing w:line="360" w:lineRule="auto"/>
              <w:ind w:left="600" w:firstLine="3"/>
              <w:jc w:val="both"/>
              <w:rPr>
                <w:rFonts w:ascii="Times New Roman" w:eastAsia="Verdana" w:hAnsi="Times New Roman" w:cs="Times New Roman"/>
                <w:b/>
                <w:bCs/>
                <w:color w:val="000000"/>
                <w:lang w:val="en-US"/>
              </w:rPr>
            </w:pPr>
          </w:p>
          <w:p w14:paraId="5E045CE7" w14:textId="77777777" w:rsidR="008631D1" w:rsidRDefault="008631D1" w:rsidP="00E44E03">
            <w:pPr>
              <w:tabs>
                <w:tab w:val="left" w:pos="0"/>
              </w:tabs>
              <w:spacing w:line="360" w:lineRule="auto"/>
              <w:ind w:left="600" w:firstLine="3"/>
              <w:jc w:val="both"/>
              <w:rPr>
                <w:rFonts w:ascii="Times New Roman" w:eastAsia="Verdana" w:hAnsi="Times New Roman" w:cs="Times New Roman"/>
                <w:b/>
                <w:bCs/>
                <w:color w:val="000000"/>
                <w:lang w:val="en-US"/>
              </w:rPr>
            </w:pPr>
          </w:p>
          <w:p w14:paraId="3E393D8F" w14:textId="587C4415" w:rsidR="004B599E" w:rsidRPr="00CC591B" w:rsidRDefault="00880278" w:rsidP="00E44E03">
            <w:pPr>
              <w:tabs>
                <w:tab w:val="left" w:pos="0"/>
              </w:tabs>
              <w:spacing w:line="360" w:lineRule="auto"/>
              <w:ind w:left="600" w:firstLine="3"/>
              <w:jc w:val="both"/>
              <w:rPr>
                <w:rFonts w:ascii="Times New Roman" w:eastAsia="Verdana" w:hAnsi="Times New Roman" w:cs="Times New Roman"/>
                <w:b/>
                <w:bCs/>
                <w:color w:val="000000"/>
                <w:lang w:val="en-US"/>
              </w:rPr>
            </w:pPr>
            <w:r w:rsidRPr="00E44E03">
              <w:rPr>
                <w:rFonts w:ascii="Times New Roman" w:eastAsia="Verdana" w:hAnsi="Times New Roman" w:cs="Times New Roman"/>
                <w:b/>
                <w:bCs/>
                <w:color w:val="000000"/>
                <w:lang w:val="en-US"/>
              </w:rPr>
              <w:t>7</w:t>
            </w:r>
            <w:r w:rsidR="004B599E" w:rsidRPr="00CC591B">
              <w:rPr>
                <w:rFonts w:ascii="Times New Roman" w:eastAsia="Verdana" w:hAnsi="Times New Roman" w:cs="Times New Roman"/>
                <w:b/>
                <w:bCs/>
                <w:color w:val="000000"/>
                <w:lang w:val="en-US"/>
              </w:rPr>
              <w:t>.</w:t>
            </w:r>
            <w:r w:rsidR="001337E2" w:rsidRPr="00CC591B">
              <w:rPr>
                <w:rFonts w:ascii="Times New Roman" w:eastAsia="Verdana" w:hAnsi="Times New Roman" w:cs="Times New Roman"/>
                <w:b/>
                <w:bCs/>
                <w:color w:val="000000"/>
                <w:lang w:val="en-US"/>
              </w:rPr>
              <w:t xml:space="preserve">  </w:t>
            </w:r>
            <w:r w:rsidR="004B599E" w:rsidRPr="00CC591B">
              <w:rPr>
                <w:rFonts w:ascii="Times New Roman" w:eastAsia="Verdana" w:hAnsi="Times New Roman" w:cs="Times New Roman"/>
                <w:b/>
                <w:bCs/>
                <w:color w:val="000000"/>
                <w:lang w:val="en-US"/>
              </w:rPr>
              <w:t>Warranties</w:t>
            </w:r>
          </w:p>
          <w:p w14:paraId="34FB6181" w14:textId="324CAE73" w:rsidR="004B599E" w:rsidRPr="00CC591B" w:rsidRDefault="00880278" w:rsidP="00EE4409">
            <w:pPr>
              <w:tabs>
                <w:tab w:val="left" w:pos="0"/>
              </w:tabs>
              <w:spacing w:before="120" w:line="360" w:lineRule="auto"/>
              <w:ind w:left="600" w:hanging="1"/>
              <w:jc w:val="both"/>
              <w:rPr>
                <w:rFonts w:ascii="Times New Roman" w:eastAsia="Verdana" w:hAnsi="Times New Roman" w:cs="Times New Roman"/>
                <w:color w:val="000000"/>
                <w:lang w:val="en-US"/>
              </w:rPr>
            </w:pPr>
            <w:r w:rsidRPr="00E44E03">
              <w:rPr>
                <w:rFonts w:ascii="Times New Roman" w:eastAsia="Verdana" w:hAnsi="Times New Roman" w:cs="Times New Roman"/>
                <w:color w:val="000000"/>
                <w:lang w:val="en-US"/>
              </w:rPr>
              <w:t>7</w:t>
            </w:r>
            <w:r w:rsidR="004B599E" w:rsidRPr="00CC591B">
              <w:rPr>
                <w:rFonts w:ascii="Times New Roman" w:eastAsia="Verdana" w:hAnsi="Times New Roman" w:cs="Times New Roman"/>
                <w:color w:val="000000"/>
                <w:lang w:val="en-US"/>
              </w:rPr>
              <w:t>.1</w:t>
            </w:r>
            <w:r w:rsidR="00331766" w:rsidRPr="00CC591B">
              <w:rPr>
                <w:rFonts w:ascii="Times New Roman" w:eastAsia="Verdana" w:hAnsi="Times New Roman" w:cs="Times New Roman"/>
                <w:color w:val="000000"/>
                <w:lang w:val="en-US"/>
              </w:rPr>
              <w:t xml:space="preserve"> </w:t>
            </w:r>
            <w:r w:rsidR="004B599E" w:rsidRPr="00CC591B">
              <w:rPr>
                <w:rFonts w:ascii="Times New Roman" w:eastAsia="Verdana" w:hAnsi="Times New Roman" w:cs="Times New Roman"/>
                <w:color w:val="000000"/>
                <w:lang w:val="en-US"/>
              </w:rPr>
              <w:t xml:space="preserve">The </w:t>
            </w:r>
            <w:r w:rsidR="001E3691">
              <w:rPr>
                <w:rFonts w:ascii="Times New Roman" w:eastAsia="Verdana" w:hAnsi="Times New Roman" w:cs="Times New Roman"/>
                <w:color w:val="000000"/>
                <w:lang w:val="en-US"/>
              </w:rPr>
              <w:t>Contracto</w:t>
            </w:r>
            <w:r w:rsidR="004B599E" w:rsidRPr="00CC591B">
              <w:rPr>
                <w:rFonts w:ascii="Times New Roman" w:eastAsia="Verdana" w:hAnsi="Times New Roman" w:cs="Times New Roman"/>
                <w:color w:val="000000"/>
                <w:lang w:val="en-US"/>
              </w:rPr>
              <w:t>r warrants to the Customer that:</w:t>
            </w:r>
          </w:p>
          <w:p w14:paraId="2AD86170" w14:textId="77777777" w:rsidR="004B599E" w:rsidRPr="00CC591B" w:rsidRDefault="004B599E" w:rsidP="00C63675">
            <w:pPr>
              <w:tabs>
                <w:tab w:val="left" w:pos="0"/>
              </w:tabs>
              <w:spacing w:before="120" w:line="360" w:lineRule="auto"/>
              <w:ind w:left="600" w:hanging="1"/>
              <w:jc w:val="both"/>
              <w:rPr>
                <w:rFonts w:ascii="Times New Roman" w:eastAsia="Verdana" w:hAnsi="Times New Roman" w:cs="Times New Roman"/>
                <w:color w:val="000000"/>
                <w:lang w:val="en-US"/>
              </w:rPr>
            </w:pPr>
            <w:r w:rsidRPr="00CC591B">
              <w:rPr>
                <w:rFonts w:ascii="Times New Roman" w:eastAsia="Verdana" w:hAnsi="Times New Roman" w:cs="Times New Roman"/>
                <w:color w:val="000000"/>
                <w:lang w:val="en-US"/>
              </w:rPr>
              <w:t>(a)</w:t>
            </w:r>
            <w:r w:rsidR="00331766" w:rsidRPr="00CC591B">
              <w:rPr>
                <w:rFonts w:ascii="Times New Roman" w:eastAsia="Verdana" w:hAnsi="Times New Roman" w:cs="Times New Roman"/>
                <w:color w:val="000000"/>
                <w:lang w:val="en-US"/>
              </w:rPr>
              <w:t xml:space="preserve"> </w:t>
            </w:r>
            <w:r w:rsidRPr="00CC591B">
              <w:rPr>
                <w:rFonts w:ascii="Times New Roman" w:eastAsia="Verdana" w:hAnsi="Times New Roman" w:cs="Times New Roman"/>
                <w:color w:val="000000"/>
                <w:lang w:val="en-US"/>
              </w:rPr>
              <w:t xml:space="preserve">the </w:t>
            </w:r>
            <w:r w:rsidR="001E3691">
              <w:rPr>
                <w:rFonts w:ascii="Times New Roman" w:eastAsia="Verdana" w:hAnsi="Times New Roman" w:cs="Times New Roman"/>
                <w:color w:val="000000"/>
                <w:lang w:val="en-US"/>
              </w:rPr>
              <w:t>Contracto</w:t>
            </w:r>
            <w:r w:rsidRPr="00CC591B">
              <w:rPr>
                <w:rFonts w:ascii="Times New Roman" w:eastAsia="Verdana" w:hAnsi="Times New Roman" w:cs="Times New Roman"/>
                <w:color w:val="000000"/>
                <w:lang w:val="en-US"/>
              </w:rPr>
              <w:t>r has the legal right and authority to enter into this Agreement and to perform his obligations under this Agreement;</w:t>
            </w:r>
          </w:p>
          <w:p w14:paraId="4A1EDBC8" w14:textId="77777777" w:rsidR="00331766" w:rsidRPr="00CC591B" w:rsidRDefault="00331766" w:rsidP="00EE4409">
            <w:pPr>
              <w:tabs>
                <w:tab w:val="left" w:pos="0"/>
              </w:tabs>
              <w:spacing w:before="120" w:line="360" w:lineRule="auto"/>
              <w:ind w:left="600" w:hanging="1"/>
              <w:jc w:val="both"/>
              <w:rPr>
                <w:rFonts w:ascii="Times New Roman" w:eastAsia="Verdana" w:hAnsi="Times New Roman" w:cs="Times New Roman"/>
                <w:color w:val="000000"/>
                <w:lang w:val="en-US"/>
              </w:rPr>
            </w:pPr>
          </w:p>
          <w:p w14:paraId="1CE2562F" w14:textId="77777777" w:rsidR="004B599E" w:rsidRPr="00CC591B" w:rsidRDefault="004B599E" w:rsidP="00EE4409">
            <w:pPr>
              <w:tabs>
                <w:tab w:val="left" w:pos="0"/>
              </w:tabs>
              <w:spacing w:line="360" w:lineRule="auto"/>
              <w:ind w:left="600" w:hanging="1"/>
              <w:jc w:val="both"/>
              <w:rPr>
                <w:rFonts w:ascii="Times New Roman" w:eastAsia="Verdana" w:hAnsi="Times New Roman" w:cs="Times New Roman"/>
                <w:color w:val="000000"/>
                <w:lang w:val="en-US"/>
              </w:rPr>
            </w:pPr>
            <w:r w:rsidRPr="00CC591B">
              <w:rPr>
                <w:rFonts w:ascii="Times New Roman" w:eastAsia="Verdana" w:hAnsi="Times New Roman" w:cs="Times New Roman"/>
                <w:color w:val="000000"/>
                <w:lang w:val="en-US"/>
              </w:rPr>
              <w:t>(b)</w:t>
            </w:r>
            <w:r w:rsidR="00426035" w:rsidRPr="00CC591B">
              <w:rPr>
                <w:rFonts w:ascii="Times New Roman" w:eastAsia="Verdana" w:hAnsi="Times New Roman" w:cs="Times New Roman"/>
                <w:color w:val="000000"/>
                <w:lang w:val="en-US"/>
              </w:rPr>
              <w:t xml:space="preserve"> </w:t>
            </w:r>
            <w:r w:rsidRPr="00CC591B">
              <w:rPr>
                <w:rFonts w:ascii="Times New Roman" w:eastAsia="Verdana" w:hAnsi="Times New Roman" w:cs="Times New Roman"/>
                <w:color w:val="000000"/>
                <w:lang w:val="en-US"/>
              </w:rPr>
              <w:t xml:space="preserve">the </w:t>
            </w:r>
            <w:r w:rsidR="001E3691">
              <w:rPr>
                <w:rFonts w:ascii="Times New Roman" w:eastAsia="Verdana" w:hAnsi="Times New Roman" w:cs="Times New Roman"/>
                <w:color w:val="000000"/>
                <w:lang w:val="en-US"/>
              </w:rPr>
              <w:t>Contracto</w:t>
            </w:r>
            <w:r w:rsidRPr="00CC591B">
              <w:rPr>
                <w:rFonts w:ascii="Times New Roman" w:eastAsia="Verdana" w:hAnsi="Times New Roman" w:cs="Times New Roman"/>
                <w:color w:val="000000"/>
                <w:lang w:val="en-US"/>
              </w:rPr>
              <w:t xml:space="preserve">r will comply with all applicable legal and regulatory requirements applicable to the exercise of the </w:t>
            </w:r>
            <w:r w:rsidR="001E3691">
              <w:rPr>
                <w:rFonts w:ascii="Times New Roman" w:eastAsia="Verdana" w:hAnsi="Times New Roman" w:cs="Times New Roman"/>
                <w:color w:val="000000"/>
                <w:lang w:val="en-US"/>
              </w:rPr>
              <w:t>Contracto</w:t>
            </w:r>
            <w:r w:rsidRPr="00CC591B">
              <w:rPr>
                <w:rFonts w:ascii="Times New Roman" w:eastAsia="Verdana" w:hAnsi="Times New Roman" w:cs="Times New Roman"/>
                <w:color w:val="000000"/>
                <w:lang w:val="en-US"/>
              </w:rPr>
              <w:t xml:space="preserve">r's rights and the fulfilment of the </w:t>
            </w:r>
            <w:r w:rsidR="001E3691">
              <w:rPr>
                <w:rFonts w:ascii="Times New Roman" w:eastAsia="Verdana" w:hAnsi="Times New Roman" w:cs="Times New Roman"/>
                <w:color w:val="000000"/>
                <w:lang w:val="en-US"/>
              </w:rPr>
              <w:t>Contracto</w:t>
            </w:r>
            <w:r w:rsidRPr="00CC591B">
              <w:rPr>
                <w:rFonts w:ascii="Times New Roman" w:eastAsia="Verdana" w:hAnsi="Times New Roman" w:cs="Times New Roman"/>
                <w:color w:val="000000"/>
                <w:lang w:val="en-US"/>
              </w:rPr>
              <w:t>r's obligations under this Agreement; and</w:t>
            </w:r>
          </w:p>
          <w:p w14:paraId="32110A57" w14:textId="77777777" w:rsidR="004B599E" w:rsidRPr="00CC591B" w:rsidRDefault="004B599E" w:rsidP="00EE4409">
            <w:pPr>
              <w:tabs>
                <w:tab w:val="left" w:pos="0"/>
              </w:tabs>
              <w:spacing w:before="120" w:line="360" w:lineRule="auto"/>
              <w:ind w:left="600" w:hanging="1"/>
              <w:jc w:val="both"/>
              <w:rPr>
                <w:rFonts w:ascii="Times New Roman" w:eastAsia="Verdana" w:hAnsi="Times New Roman" w:cs="Times New Roman"/>
                <w:color w:val="000000"/>
                <w:lang w:val="en-US"/>
              </w:rPr>
            </w:pPr>
            <w:r w:rsidRPr="00CC591B">
              <w:rPr>
                <w:rFonts w:ascii="Times New Roman" w:eastAsia="Verdana" w:hAnsi="Times New Roman" w:cs="Times New Roman"/>
                <w:color w:val="000000"/>
                <w:lang w:val="en-US"/>
              </w:rPr>
              <w:t>(c)</w:t>
            </w:r>
            <w:r w:rsidR="004841D2" w:rsidRPr="00CC591B">
              <w:rPr>
                <w:rFonts w:ascii="Times New Roman" w:eastAsia="Verdana" w:hAnsi="Times New Roman" w:cs="Times New Roman"/>
                <w:color w:val="000000"/>
                <w:lang w:val="en-US"/>
              </w:rPr>
              <w:t xml:space="preserve"> </w:t>
            </w:r>
            <w:proofErr w:type="gramStart"/>
            <w:r w:rsidRPr="00CC591B">
              <w:rPr>
                <w:rFonts w:ascii="Times New Roman" w:eastAsia="Verdana" w:hAnsi="Times New Roman" w:cs="Times New Roman"/>
                <w:color w:val="000000"/>
                <w:lang w:val="en-US"/>
              </w:rPr>
              <w:t>the</w:t>
            </w:r>
            <w:proofErr w:type="gramEnd"/>
            <w:r w:rsidRPr="00CC591B">
              <w:rPr>
                <w:rFonts w:ascii="Times New Roman" w:eastAsia="Verdana" w:hAnsi="Times New Roman" w:cs="Times New Roman"/>
                <w:color w:val="000000"/>
                <w:lang w:val="en-US"/>
              </w:rPr>
              <w:t xml:space="preserve"> </w:t>
            </w:r>
            <w:r w:rsidR="001E3691">
              <w:rPr>
                <w:rFonts w:ascii="Times New Roman" w:eastAsia="Verdana" w:hAnsi="Times New Roman" w:cs="Times New Roman"/>
                <w:color w:val="000000"/>
                <w:lang w:val="en-US"/>
              </w:rPr>
              <w:t>Contracto</w:t>
            </w:r>
            <w:r w:rsidRPr="00CC591B">
              <w:rPr>
                <w:rFonts w:ascii="Times New Roman" w:eastAsia="Verdana" w:hAnsi="Times New Roman" w:cs="Times New Roman"/>
                <w:color w:val="000000"/>
                <w:lang w:val="en-US"/>
              </w:rPr>
              <w:t>r has or has access to all necessary know-how, expertise and experience to perform his obligations under this Agreement.</w:t>
            </w:r>
          </w:p>
          <w:p w14:paraId="52C66719" w14:textId="77777777" w:rsidR="00F12934" w:rsidRDefault="00F12934" w:rsidP="00F12934">
            <w:pPr>
              <w:tabs>
                <w:tab w:val="left" w:pos="0"/>
              </w:tabs>
              <w:spacing w:line="360" w:lineRule="auto"/>
              <w:ind w:left="600" w:hanging="1"/>
              <w:jc w:val="both"/>
              <w:rPr>
                <w:rFonts w:ascii="Times New Roman" w:eastAsia="Verdana" w:hAnsi="Times New Roman" w:cs="Times New Roman"/>
                <w:color w:val="000000"/>
                <w:lang w:val="en-US"/>
              </w:rPr>
            </w:pPr>
          </w:p>
          <w:p w14:paraId="206E0C77" w14:textId="42CD3CEE" w:rsidR="004B599E" w:rsidRPr="00CC591B" w:rsidRDefault="00880278" w:rsidP="002F067C">
            <w:pPr>
              <w:tabs>
                <w:tab w:val="left" w:pos="0"/>
              </w:tabs>
              <w:spacing w:line="360" w:lineRule="auto"/>
              <w:ind w:left="600" w:hanging="1"/>
              <w:jc w:val="both"/>
              <w:rPr>
                <w:rFonts w:ascii="Times New Roman" w:eastAsia="Verdana" w:hAnsi="Times New Roman" w:cs="Times New Roman"/>
                <w:color w:val="000000"/>
                <w:lang w:val="en-US"/>
              </w:rPr>
            </w:pPr>
            <w:r w:rsidRPr="00E44E03">
              <w:rPr>
                <w:rFonts w:ascii="Times New Roman" w:eastAsia="Verdana" w:hAnsi="Times New Roman" w:cs="Times New Roman"/>
                <w:color w:val="000000"/>
                <w:lang w:val="en-US"/>
              </w:rPr>
              <w:t>7</w:t>
            </w:r>
            <w:r w:rsidR="004B599E" w:rsidRPr="00CC591B">
              <w:rPr>
                <w:rFonts w:ascii="Times New Roman" w:eastAsia="Verdana" w:hAnsi="Times New Roman" w:cs="Times New Roman"/>
                <w:color w:val="000000"/>
                <w:lang w:val="en-US"/>
              </w:rPr>
              <w:t>.2</w:t>
            </w:r>
            <w:r w:rsidR="00685084" w:rsidRPr="00CC591B">
              <w:rPr>
                <w:rFonts w:ascii="Times New Roman" w:eastAsia="Verdana" w:hAnsi="Times New Roman" w:cs="Times New Roman"/>
                <w:color w:val="000000"/>
                <w:lang w:val="en-US"/>
              </w:rPr>
              <w:t xml:space="preserve"> </w:t>
            </w:r>
            <w:r w:rsidR="004B599E" w:rsidRPr="00CC591B">
              <w:rPr>
                <w:rFonts w:ascii="Times New Roman" w:eastAsia="Verdana" w:hAnsi="Times New Roman" w:cs="Times New Roman"/>
                <w:color w:val="000000"/>
                <w:lang w:val="en-US"/>
              </w:rPr>
              <w:t xml:space="preserve">The </w:t>
            </w:r>
            <w:r w:rsidR="00BD6142">
              <w:rPr>
                <w:rFonts w:ascii="Times New Roman" w:eastAsia="Verdana" w:hAnsi="Times New Roman" w:cs="Times New Roman"/>
                <w:color w:val="000000"/>
                <w:lang w:val="en-US"/>
              </w:rPr>
              <w:t>Contracto</w:t>
            </w:r>
            <w:r w:rsidR="004B599E" w:rsidRPr="00CC591B">
              <w:rPr>
                <w:rFonts w:ascii="Times New Roman" w:eastAsia="Verdana" w:hAnsi="Times New Roman" w:cs="Times New Roman"/>
                <w:color w:val="000000"/>
                <w:lang w:val="en-US"/>
              </w:rPr>
              <w:t>r further warrants to the Customer that</w:t>
            </w:r>
            <w:r w:rsidR="00BD6142">
              <w:rPr>
                <w:rFonts w:ascii="Times New Roman" w:eastAsia="Verdana" w:hAnsi="Times New Roman" w:cs="Times New Roman"/>
                <w:color w:val="000000"/>
                <w:lang w:val="en-US"/>
              </w:rPr>
              <w:t xml:space="preserve"> </w:t>
            </w:r>
            <w:r w:rsidR="004B599E" w:rsidRPr="00CC591B">
              <w:rPr>
                <w:rFonts w:ascii="Times New Roman" w:eastAsia="Verdana" w:hAnsi="Times New Roman" w:cs="Times New Roman"/>
                <w:color w:val="000000"/>
                <w:lang w:val="en-US"/>
              </w:rPr>
              <w:t>the</w:t>
            </w:r>
            <w:r w:rsidR="00D15072" w:rsidRPr="002F067C">
              <w:rPr>
                <w:rFonts w:ascii="Times New Roman" w:eastAsia="Verdana" w:hAnsi="Times New Roman" w:cs="Times New Roman"/>
                <w:color w:val="000000"/>
                <w:lang w:val="en-US"/>
              </w:rPr>
              <w:t xml:space="preserve"> </w:t>
            </w:r>
            <w:r w:rsidR="00D15072" w:rsidRPr="00D15072">
              <w:rPr>
                <w:rFonts w:ascii="Times New Roman" w:eastAsia="Verdana" w:hAnsi="Times New Roman" w:cs="Times New Roman"/>
                <w:color w:val="000000"/>
                <w:lang w:val="en-US"/>
              </w:rPr>
              <w:t>Results of intellectual activity of the Contractor (results of rendered Services)</w:t>
            </w:r>
            <w:r w:rsidR="004B599E" w:rsidRPr="00CC591B">
              <w:rPr>
                <w:rFonts w:ascii="Times New Roman" w:eastAsia="Verdana" w:hAnsi="Times New Roman" w:cs="Times New Roman"/>
                <w:color w:val="000000"/>
                <w:lang w:val="en-US"/>
              </w:rPr>
              <w:t xml:space="preserve"> as provided will conform in all respects with the </w:t>
            </w:r>
            <w:r w:rsidR="00D15072">
              <w:rPr>
                <w:rFonts w:ascii="Times New Roman" w:eastAsia="Verdana" w:hAnsi="Times New Roman" w:cs="Times New Roman"/>
                <w:color w:val="000000"/>
                <w:lang w:val="en-US"/>
              </w:rPr>
              <w:t xml:space="preserve">Service </w:t>
            </w:r>
            <w:r w:rsidR="004B599E" w:rsidRPr="00CC591B">
              <w:rPr>
                <w:rFonts w:ascii="Times New Roman" w:eastAsia="Verdana" w:hAnsi="Times New Roman" w:cs="Times New Roman"/>
                <w:color w:val="000000"/>
                <w:lang w:val="en-US"/>
              </w:rPr>
              <w:t>Specification</w:t>
            </w:r>
            <w:r w:rsidR="00BD6142">
              <w:rPr>
                <w:rFonts w:ascii="Times New Roman" w:eastAsia="Verdana" w:hAnsi="Times New Roman" w:cs="Times New Roman"/>
                <w:color w:val="000000"/>
                <w:lang w:val="en-US"/>
              </w:rPr>
              <w:t>.</w:t>
            </w:r>
          </w:p>
          <w:p w14:paraId="38E0F7AA" w14:textId="77777777" w:rsidR="00FA001C" w:rsidRPr="00CC591B" w:rsidRDefault="00FA001C" w:rsidP="00FA001C">
            <w:pPr>
              <w:tabs>
                <w:tab w:val="left" w:pos="0"/>
              </w:tabs>
              <w:spacing w:before="120" w:line="360" w:lineRule="auto"/>
              <w:ind w:left="600" w:hanging="1"/>
              <w:jc w:val="both"/>
              <w:rPr>
                <w:rFonts w:ascii="Times New Roman" w:eastAsia="Verdana" w:hAnsi="Times New Roman" w:cs="Times New Roman"/>
                <w:color w:val="000000"/>
                <w:lang w:val="en-US"/>
              </w:rPr>
            </w:pPr>
          </w:p>
          <w:p w14:paraId="298A04B5" w14:textId="77777777" w:rsidR="00FA001C" w:rsidRPr="00CC591B" w:rsidRDefault="00FA001C" w:rsidP="00DC3377">
            <w:pPr>
              <w:tabs>
                <w:tab w:val="left" w:pos="0"/>
              </w:tabs>
              <w:spacing w:line="360" w:lineRule="auto"/>
              <w:ind w:left="600" w:hanging="1"/>
              <w:jc w:val="both"/>
              <w:rPr>
                <w:rFonts w:ascii="Times New Roman" w:eastAsia="Verdana" w:hAnsi="Times New Roman" w:cs="Times New Roman"/>
                <w:color w:val="000000"/>
                <w:lang w:val="en-US"/>
              </w:rPr>
            </w:pPr>
          </w:p>
          <w:p w14:paraId="2EE36654" w14:textId="56A7576B" w:rsidR="004B599E" w:rsidRPr="00CC591B" w:rsidRDefault="00880278" w:rsidP="002F067C">
            <w:pPr>
              <w:tabs>
                <w:tab w:val="left" w:pos="0"/>
              </w:tabs>
              <w:spacing w:before="240" w:line="360" w:lineRule="auto"/>
              <w:ind w:left="600" w:hanging="1"/>
              <w:jc w:val="both"/>
              <w:rPr>
                <w:rFonts w:ascii="Times New Roman" w:eastAsia="Verdana" w:hAnsi="Times New Roman" w:cs="Times New Roman"/>
                <w:color w:val="000000"/>
                <w:lang w:val="en-US"/>
              </w:rPr>
            </w:pPr>
            <w:r w:rsidRPr="00E44E03">
              <w:rPr>
                <w:rFonts w:ascii="Times New Roman" w:eastAsia="Verdana" w:hAnsi="Times New Roman" w:cs="Times New Roman"/>
                <w:color w:val="000000"/>
                <w:lang w:val="en-US"/>
              </w:rPr>
              <w:lastRenderedPageBreak/>
              <w:t>7</w:t>
            </w:r>
            <w:r w:rsidR="004B599E" w:rsidRPr="00CC591B">
              <w:rPr>
                <w:rFonts w:ascii="Times New Roman" w:eastAsia="Verdana" w:hAnsi="Times New Roman" w:cs="Times New Roman"/>
                <w:color w:val="000000"/>
                <w:lang w:val="en-US"/>
              </w:rPr>
              <w:t>.3</w:t>
            </w:r>
            <w:r w:rsidR="0064495C" w:rsidRPr="00CC591B">
              <w:rPr>
                <w:rFonts w:ascii="Times New Roman" w:eastAsia="Verdana" w:hAnsi="Times New Roman" w:cs="Times New Roman"/>
                <w:color w:val="000000"/>
                <w:lang w:val="en-US"/>
              </w:rPr>
              <w:t xml:space="preserve"> </w:t>
            </w:r>
            <w:r w:rsidR="004B599E" w:rsidRPr="00CC591B">
              <w:rPr>
                <w:rFonts w:ascii="Times New Roman" w:eastAsia="Verdana" w:hAnsi="Times New Roman" w:cs="Times New Roman"/>
                <w:color w:val="000000"/>
                <w:lang w:val="en-US"/>
              </w:rPr>
              <w:t xml:space="preserve">The </w:t>
            </w:r>
            <w:r w:rsidR="00AF7B72">
              <w:rPr>
                <w:rFonts w:ascii="Times New Roman" w:eastAsia="Verdana" w:hAnsi="Times New Roman" w:cs="Times New Roman"/>
                <w:color w:val="000000"/>
                <w:lang w:val="en-US"/>
              </w:rPr>
              <w:t>Contracto</w:t>
            </w:r>
            <w:r w:rsidR="004B599E" w:rsidRPr="00CC591B">
              <w:rPr>
                <w:rFonts w:ascii="Times New Roman" w:eastAsia="Verdana" w:hAnsi="Times New Roman" w:cs="Times New Roman"/>
                <w:color w:val="000000"/>
                <w:lang w:val="en-US"/>
              </w:rPr>
              <w:t xml:space="preserve">r warrants to the Customer that the </w:t>
            </w:r>
            <w:r w:rsidR="00150095" w:rsidRPr="00D15072">
              <w:rPr>
                <w:rFonts w:ascii="Times New Roman" w:eastAsia="Verdana" w:hAnsi="Times New Roman" w:cs="Times New Roman"/>
                <w:color w:val="000000"/>
                <w:lang w:val="en-US"/>
              </w:rPr>
              <w:t>Results of intellectual activity of the Contractor (results of rendered Services)</w:t>
            </w:r>
            <w:r w:rsidR="00150095">
              <w:rPr>
                <w:rFonts w:ascii="Times New Roman" w:eastAsia="Verdana" w:hAnsi="Times New Roman" w:cs="Times New Roman"/>
                <w:color w:val="000000"/>
                <w:lang w:val="en-US"/>
              </w:rPr>
              <w:t xml:space="preserve"> </w:t>
            </w:r>
            <w:r w:rsidR="004B599E" w:rsidRPr="00CC591B">
              <w:rPr>
                <w:rFonts w:ascii="Times New Roman" w:eastAsia="Verdana" w:hAnsi="Times New Roman" w:cs="Times New Roman"/>
                <w:color w:val="000000"/>
                <w:lang w:val="en-US"/>
              </w:rPr>
              <w:t>and Documentation, when used by the Customer in accordance with this Agreement, will not breach any laws, statutes or regulations in any jurisdiction and under any applicable law.</w:t>
            </w:r>
          </w:p>
          <w:p w14:paraId="64D95E6F" w14:textId="77777777" w:rsidR="0064495C" w:rsidRPr="00CC591B" w:rsidRDefault="0064495C" w:rsidP="0064495C">
            <w:pPr>
              <w:tabs>
                <w:tab w:val="left" w:pos="0"/>
              </w:tabs>
              <w:spacing w:line="360" w:lineRule="auto"/>
              <w:ind w:left="600" w:hanging="1"/>
              <w:jc w:val="both"/>
              <w:rPr>
                <w:rFonts w:ascii="Times New Roman" w:eastAsia="Verdana" w:hAnsi="Times New Roman" w:cs="Times New Roman"/>
                <w:color w:val="000000"/>
                <w:lang w:val="en-US"/>
              </w:rPr>
            </w:pPr>
          </w:p>
          <w:p w14:paraId="0208B1D4" w14:textId="77777777" w:rsidR="0064495C" w:rsidRPr="00CC591B" w:rsidRDefault="0064495C" w:rsidP="0064495C">
            <w:pPr>
              <w:tabs>
                <w:tab w:val="left" w:pos="0"/>
              </w:tabs>
              <w:spacing w:line="360" w:lineRule="auto"/>
              <w:ind w:left="600" w:hanging="1"/>
              <w:jc w:val="both"/>
              <w:rPr>
                <w:rFonts w:ascii="Times New Roman" w:eastAsia="Verdana" w:hAnsi="Times New Roman" w:cs="Times New Roman"/>
                <w:color w:val="000000"/>
                <w:lang w:val="en-US"/>
              </w:rPr>
            </w:pPr>
          </w:p>
          <w:p w14:paraId="229ABBE7" w14:textId="77777777" w:rsidR="0064495C" w:rsidRPr="00CC591B" w:rsidRDefault="0064495C" w:rsidP="005D39D0">
            <w:pPr>
              <w:tabs>
                <w:tab w:val="left" w:pos="0"/>
              </w:tabs>
              <w:spacing w:line="360" w:lineRule="auto"/>
              <w:ind w:left="600" w:hanging="1"/>
              <w:jc w:val="both"/>
              <w:rPr>
                <w:rFonts w:ascii="Times New Roman" w:eastAsia="Verdana" w:hAnsi="Times New Roman" w:cs="Times New Roman"/>
                <w:color w:val="000000"/>
                <w:lang w:val="en-US"/>
              </w:rPr>
            </w:pPr>
          </w:p>
          <w:p w14:paraId="25275501" w14:textId="77777777" w:rsidR="00845C86" w:rsidRDefault="00845C86" w:rsidP="00481DF5">
            <w:pPr>
              <w:tabs>
                <w:tab w:val="left" w:pos="0"/>
              </w:tabs>
              <w:spacing w:line="360" w:lineRule="auto"/>
              <w:ind w:left="600" w:hanging="1"/>
              <w:jc w:val="both"/>
              <w:rPr>
                <w:rFonts w:ascii="Times New Roman" w:eastAsia="Verdana" w:hAnsi="Times New Roman" w:cs="Times New Roman"/>
                <w:color w:val="000000"/>
                <w:lang w:val="en-US"/>
              </w:rPr>
            </w:pPr>
          </w:p>
          <w:p w14:paraId="70F4C7CD" w14:textId="6CD17F5B" w:rsidR="004B599E" w:rsidRPr="00CC591B" w:rsidRDefault="00880278" w:rsidP="00481DF5">
            <w:pPr>
              <w:tabs>
                <w:tab w:val="left" w:pos="0"/>
              </w:tabs>
              <w:spacing w:line="360" w:lineRule="auto"/>
              <w:ind w:left="600" w:hanging="1"/>
              <w:jc w:val="both"/>
              <w:rPr>
                <w:rFonts w:ascii="Times New Roman" w:eastAsia="Verdana" w:hAnsi="Times New Roman" w:cs="Times New Roman"/>
                <w:color w:val="000000"/>
                <w:lang w:val="en-US"/>
              </w:rPr>
            </w:pPr>
            <w:r w:rsidRPr="00E44E03">
              <w:rPr>
                <w:rFonts w:ascii="Times New Roman" w:eastAsia="Verdana" w:hAnsi="Times New Roman" w:cs="Times New Roman"/>
                <w:color w:val="000000"/>
                <w:lang w:val="en-US"/>
              </w:rPr>
              <w:t>7</w:t>
            </w:r>
            <w:r w:rsidR="004B599E" w:rsidRPr="00CC591B">
              <w:rPr>
                <w:rFonts w:ascii="Times New Roman" w:eastAsia="Verdana" w:hAnsi="Times New Roman" w:cs="Times New Roman"/>
                <w:color w:val="000000"/>
                <w:lang w:val="en-US"/>
              </w:rPr>
              <w:t>.4</w:t>
            </w:r>
            <w:r w:rsidR="00481DF5" w:rsidRPr="00CC591B">
              <w:rPr>
                <w:rFonts w:ascii="Times New Roman" w:eastAsia="Verdana" w:hAnsi="Times New Roman" w:cs="Times New Roman"/>
                <w:color w:val="000000"/>
                <w:lang w:val="en-US"/>
              </w:rPr>
              <w:t xml:space="preserve"> </w:t>
            </w:r>
            <w:r w:rsidR="004B599E" w:rsidRPr="00CC591B">
              <w:rPr>
                <w:rFonts w:ascii="Times New Roman" w:eastAsia="Verdana" w:hAnsi="Times New Roman" w:cs="Times New Roman"/>
                <w:color w:val="000000"/>
                <w:lang w:val="en-US"/>
              </w:rPr>
              <w:t xml:space="preserve">The </w:t>
            </w:r>
            <w:r w:rsidR="00732C44">
              <w:rPr>
                <w:rFonts w:ascii="Times New Roman" w:eastAsia="Verdana" w:hAnsi="Times New Roman" w:cs="Times New Roman"/>
                <w:color w:val="000000"/>
                <w:lang w:val="en-US"/>
              </w:rPr>
              <w:t>Contracto</w:t>
            </w:r>
            <w:r w:rsidR="00732C44" w:rsidRPr="00CC591B">
              <w:rPr>
                <w:rFonts w:ascii="Times New Roman" w:eastAsia="Verdana" w:hAnsi="Times New Roman" w:cs="Times New Roman"/>
                <w:color w:val="000000"/>
                <w:lang w:val="en-US"/>
              </w:rPr>
              <w:t>r</w:t>
            </w:r>
            <w:r w:rsidR="00732C44">
              <w:rPr>
                <w:rFonts w:ascii="Times New Roman" w:eastAsia="Verdana" w:hAnsi="Times New Roman" w:cs="Times New Roman"/>
                <w:color w:val="000000"/>
                <w:lang w:val="en-US"/>
              </w:rPr>
              <w:t xml:space="preserve"> </w:t>
            </w:r>
            <w:r w:rsidR="004B599E" w:rsidRPr="00CC591B">
              <w:rPr>
                <w:rFonts w:ascii="Times New Roman" w:eastAsia="Verdana" w:hAnsi="Times New Roman" w:cs="Times New Roman"/>
                <w:color w:val="000000"/>
                <w:lang w:val="en-US"/>
              </w:rPr>
              <w:t xml:space="preserve">warrants to the Customer that the </w:t>
            </w:r>
            <w:r w:rsidR="00732C44" w:rsidRPr="00D15072">
              <w:rPr>
                <w:rFonts w:ascii="Times New Roman" w:eastAsia="Verdana" w:hAnsi="Times New Roman" w:cs="Times New Roman"/>
                <w:color w:val="000000"/>
                <w:lang w:val="en-US"/>
              </w:rPr>
              <w:t>Results of intellectual activity of the Contractor (results of rendered Services)</w:t>
            </w:r>
            <w:r w:rsidR="00732C44">
              <w:rPr>
                <w:rFonts w:ascii="Times New Roman" w:eastAsia="Verdana" w:hAnsi="Times New Roman" w:cs="Times New Roman"/>
                <w:color w:val="000000"/>
                <w:lang w:val="en-US"/>
              </w:rPr>
              <w:t xml:space="preserve"> </w:t>
            </w:r>
            <w:r w:rsidR="004B599E" w:rsidRPr="00CC591B">
              <w:rPr>
                <w:rFonts w:ascii="Times New Roman" w:eastAsia="Verdana" w:hAnsi="Times New Roman" w:cs="Times New Roman"/>
                <w:color w:val="000000"/>
                <w:lang w:val="en-US"/>
              </w:rPr>
              <w:t>and Documentation, when used by the Customer in accordance with this Agreement, will not infringe the Intellectual Property Rights of any person in any jurisdiction and under any applicable law.</w:t>
            </w:r>
          </w:p>
          <w:p w14:paraId="79A1E567" w14:textId="77777777" w:rsidR="00616D2A" w:rsidRPr="00CC591B" w:rsidRDefault="00616D2A" w:rsidP="00481DF5">
            <w:pPr>
              <w:tabs>
                <w:tab w:val="left" w:pos="0"/>
              </w:tabs>
              <w:spacing w:line="360" w:lineRule="auto"/>
              <w:ind w:left="600" w:hanging="1"/>
              <w:jc w:val="both"/>
              <w:rPr>
                <w:rFonts w:ascii="Times New Roman" w:eastAsia="Verdana" w:hAnsi="Times New Roman" w:cs="Times New Roman"/>
                <w:color w:val="000000"/>
                <w:lang w:val="en-US"/>
              </w:rPr>
            </w:pPr>
          </w:p>
          <w:p w14:paraId="52EA89D7" w14:textId="77777777" w:rsidR="00616D2A" w:rsidRPr="00CC591B" w:rsidRDefault="00616D2A" w:rsidP="00481DF5">
            <w:pPr>
              <w:tabs>
                <w:tab w:val="left" w:pos="0"/>
              </w:tabs>
              <w:spacing w:line="360" w:lineRule="auto"/>
              <w:ind w:left="600" w:hanging="1"/>
              <w:jc w:val="both"/>
              <w:rPr>
                <w:rFonts w:ascii="Times New Roman" w:eastAsia="Verdana" w:hAnsi="Times New Roman" w:cs="Times New Roman"/>
                <w:color w:val="000000"/>
                <w:lang w:val="en-US"/>
              </w:rPr>
            </w:pPr>
          </w:p>
          <w:p w14:paraId="0AB6ECD4" w14:textId="77777777" w:rsidR="00616D2A" w:rsidRPr="00CC591B" w:rsidRDefault="00616D2A" w:rsidP="00481DF5">
            <w:pPr>
              <w:tabs>
                <w:tab w:val="left" w:pos="0"/>
              </w:tabs>
              <w:spacing w:line="360" w:lineRule="auto"/>
              <w:ind w:left="600" w:hanging="1"/>
              <w:jc w:val="both"/>
              <w:rPr>
                <w:rFonts w:ascii="Times New Roman" w:eastAsia="Verdana" w:hAnsi="Times New Roman" w:cs="Times New Roman"/>
                <w:color w:val="000000"/>
                <w:lang w:val="en-US"/>
              </w:rPr>
            </w:pPr>
          </w:p>
          <w:p w14:paraId="26A82DD3" w14:textId="77777777" w:rsidR="00777535" w:rsidRPr="00CC591B" w:rsidRDefault="00777535" w:rsidP="005D39D0">
            <w:pPr>
              <w:tabs>
                <w:tab w:val="left" w:pos="0"/>
              </w:tabs>
              <w:spacing w:line="360" w:lineRule="auto"/>
              <w:ind w:left="600" w:hanging="1"/>
              <w:jc w:val="both"/>
              <w:rPr>
                <w:rFonts w:ascii="Times New Roman" w:eastAsia="Verdana" w:hAnsi="Times New Roman" w:cs="Times New Roman"/>
                <w:color w:val="000000"/>
                <w:lang w:val="en-US"/>
              </w:rPr>
            </w:pPr>
          </w:p>
          <w:p w14:paraId="1CF2C2F5" w14:textId="3C0FBDF2" w:rsidR="004B599E" w:rsidRPr="00CC591B" w:rsidRDefault="00880278" w:rsidP="00D72B48">
            <w:pPr>
              <w:tabs>
                <w:tab w:val="left" w:pos="0"/>
              </w:tabs>
              <w:spacing w:line="360" w:lineRule="auto"/>
              <w:ind w:left="600" w:hanging="1"/>
              <w:jc w:val="both"/>
              <w:rPr>
                <w:rFonts w:ascii="Times New Roman" w:eastAsia="Verdana" w:hAnsi="Times New Roman" w:cs="Times New Roman"/>
                <w:color w:val="000000"/>
                <w:lang w:val="en-US"/>
              </w:rPr>
            </w:pPr>
            <w:r w:rsidRPr="00E44E03">
              <w:rPr>
                <w:rFonts w:ascii="Times New Roman" w:eastAsia="Verdana" w:hAnsi="Times New Roman" w:cs="Times New Roman"/>
                <w:color w:val="000000"/>
                <w:lang w:val="en-US"/>
              </w:rPr>
              <w:t>7</w:t>
            </w:r>
            <w:r w:rsidR="004B599E" w:rsidRPr="00CC591B">
              <w:rPr>
                <w:rFonts w:ascii="Times New Roman" w:eastAsia="Verdana" w:hAnsi="Times New Roman" w:cs="Times New Roman"/>
                <w:color w:val="000000"/>
                <w:lang w:val="en-US"/>
              </w:rPr>
              <w:t>.5</w:t>
            </w:r>
            <w:r w:rsidR="00D72B48" w:rsidRPr="00CC591B">
              <w:rPr>
                <w:rFonts w:ascii="Times New Roman" w:eastAsia="Verdana" w:hAnsi="Times New Roman" w:cs="Times New Roman"/>
                <w:color w:val="000000"/>
                <w:lang w:val="en-US"/>
              </w:rPr>
              <w:t xml:space="preserve"> </w:t>
            </w:r>
            <w:r w:rsidR="004B599E" w:rsidRPr="00CC591B">
              <w:rPr>
                <w:rFonts w:ascii="Times New Roman" w:eastAsia="Verdana" w:hAnsi="Times New Roman" w:cs="Times New Roman"/>
                <w:color w:val="000000"/>
                <w:lang w:val="en-US"/>
              </w:rPr>
              <w:t xml:space="preserve">If the </w:t>
            </w:r>
            <w:r w:rsidR="00E45221">
              <w:rPr>
                <w:rFonts w:ascii="Times New Roman" w:eastAsia="Verdana" w:hAnsi="Times New Roman" w:cs="Times New Roman"/>
                <w:color w:val="000000"/>
                <w:lang w:val="en-US"/>
              </w:rPr>
              <w:t>Contracto</w:t>
            </w:r>
            <w:r w:rsidR="00E45221" w:rsidRPr="00CC591B">
              <w:rPr>
                <w:rFonts w:ascii="Times New Roman" w:eastAsia="Verdana" w:hAnsi="Times New Roman" w:cs="Times New Roman"/>
                <w:color w:val="000000"/>
                <w:lang w:val="en-US"/>
              </w:rPr>
              <w:t>r</w:t>
            </w:r>
            <w:r w:rsidR="00E45221" w:rsidRPr="00CC591B" w:rsidDel="00E45221">
              <w:rPr>
                <w:rFonts w:ascii="Times New Roman" w:eastAsia="Verdana" w:hAnsi="Times New Roman" w:cs="Times New Roman"/>
                <w:color w:val="000000"/>
                <w:lang w:val="en-US"/>
              </w:rPr>
              <w:t xml:space="preserve"> </w:t>
            </w:r>
            <w:r w:rsidR="004B599E" w:rsidRPr="00CC591B">
              <w:rPr>
                <w:rFonts w:ascii="Times New Roman" w:eastAsia="Verdana" w:hAnsi="Times New Roman" w:cs="Times New Roman"/>
                <w:color w:val="000000"/>
                <w:lang w:val="en-US"/>
              </w:rPr>
              <w:t xml:space="preserve">reasonably determines, or any third party alleges, that the use of the </w:t>
            </w:r>
            <w:r w:rsidR="00F52C21" w:rsidRPr="00D15072">
              <w:rPr>
                <w:rFonts w:ascii="Times New Roman" w:eastAsia="Verdana" w:hAnsi="Times New Roman" w:cs="Times New Roman"/>
                <w:color w:val="000000"/>
                <w:lang w:val="en-US"/>
              </w:rPr>
              <w:t>Results of intellectual activity of the Contractor (results of rendered Services)</w:t>
            </w:r>
            <w:r w:rsidR="00F52C21">
              <w:rPr>
                <w:rFonts w:ascii="Times New Roman" w:eastAsia="Verdana" w:hAnsi="Times New Roman" w:cs="Times New Roman"/>
                <w:color w:val="000000"/>
                <w:lang w:val="en-US"/>
              </w:rPr>
              <w:t xml:space="preserve"> </w:t>
            </w:r>
            <w:r w:rsidR="004B599E" w:rsidRPr="00CC591B">
              <w:rPr>
                <w:rFonts w:ascii="Times New Roman" w:eastAsia="Verdana" w:hAnsi="Times New Roman" w:cs="Times New Roman"/>
                <w:color w:val="000000"/>
                <w:lang w:val="en-US"/>
              </w:rPr>
              <w:t xml:space="preserve">by the Customer in accordance with this Agreement infringes any person's Intellectual Property Rights, the </w:t>
            </w:r>
            <w:r w:rsidR="00E45221">
              <w:rPr>
                <w:rFonts w:ascii="Times New Roman" w:eastAsia="Verdana" w:hAnsi="Times New Roman" w:cs="Times New Roman"/>
                <w:color w:val="000000"/>
                <w:lang w:val="en-US"/>
              </w:rPr>
              <w:t>Contracto</w:t>
            </w:r>
            <w:r w:rsidR="00E45221" w:rsidRPr="00CC591B">
              <w:rPr>
                <w:rFonts w:ascii="Times New Roman" w:eastAsia="Verdana" w:hAnsi="Times New Roman" w:cs="Times New Roman"/>
                <w:color w:val="000000"/>
                <w:lang w:val="en-US"/>
              </w:rPr>
              <w:t>r</w:t>
            </w:r>
            <w:r w:rsidR="00E45221" w:rsidRPr="00CC591B" w:rsidDel="00E45221">
              <w:rPr>
                <w:rFonts w:ascii="Times New Roman" w:eastAsia="Verdana" w:hAnsi="Times New Roman" w:cs="Times New Roman"/>
                <w:color w:val="000000"/>
                <w:lang w:val="en-US"/>
              </w:rPr>
              <w:t xml:space="preserve"> </w:t>
            </w:r>
            <w:r w:rsidR="004B599E" w:rsidRPr="00CC591B">
              <w:rPr>
                <w:rFonts w:ascii="Times New Roman" w:eastAsia="Verdana" w:hAnsi="Times New Roman" w:cs="Times New Roman"/>
                <w:color w:val="000000"/>
                <w:lang w:val="en-US"/>
              </w:rPr>
              <w:t>must immediately inform the Customer of such a situation and the</w:t>
            </w:r>
            <w:r w:rsidR="00E45221">
              <w:t xml:space="preserve"> </w:t>
            </w:r>
            <w:r w:rsidR="00E45221" w:rsidRPr="00E45221">
              <w:rPr>
                <w:rFonts w:ascii="Times New Roman" w:eastAsia="Verdana" w:hAnsi="Times New Roman" w:cs="Times New Roman"/>
                <w:color w:val="000000"/>
                <w:lang w:val="en-US"/>
              </w:rPr>
              <w:t>Contractor</w:t>
            </w:r>
            <w:r w:rsidR="004B599E" w:rsidRPr="00CC591B">
              <w:rPr>
                <w:rFonts w:ascii="Times New Roman" w:eastAsia="Verdana" w:hAnsi="Times New Roman" w:cs="Times New Roman"/>
                <w:color w:val="000000"/>
                <w:lang w:val="en-US"/>
              </w:rPr>
              <w:t xml:space="preserve"> shall be obligated, if so demanded by the Customer, at his own cost and expense to:</w:t>
            </w:r>
          </w:p>
          <w:p w14:paraId="282DF989" w14:textId="77777777" w:rsidR="003D1F74" w:rsidRPr="00CC591B" w:rsidRDefault="003D1F74" w:rsidP="005D39D0">
            <w:pPr>
              <w:tabs>
                <w:tab w:val="left" w:pos="0"/>
              </w:tabs>
              <w:spacing w:line="360" w:lineRule="auto"/>
              <w:jc w:val="both"/>
              <w:rPr>
                <w:rFonts w:ascii="Times New Roman" w:eastAsia="Verdana" w:hAnsi="Times New Roman" w:cs="Times New Roman"/>
                <w:color w:val="000000"/>
                <w:lang w:val="en-US"/>
              </w:rPr>
            </w:pPr>
          </w:p>
          <w:p w14:paraId="2DB7D2FB" w14:textId="77777777" w:rsidR="004B599E" w:rsidRPr="00CC591B" w:rsidRDefault="004B599E" w:rsidP="005D39D0">
            <w:pPr>
              <w:tabs>
                <w:tab w:val="left" w:pos="0"/>
              </w:tabs>
              <w:spacing w:line="360" w:lineRule="auto"/>
              <w:ind w:left="600" w:hanging="1"/>
              <w:jc w:val="both"/>
              <w:rPr>
                <w:rFonts w:ascii="Times New Roman" w:eastAsia="Verdana" w:hAnsi="Times New Roman" w:cs="Times New Roman"/>
                <w:color w:val="000000"/>
                <w:lang w:val="en-US"/>
              </w:rPr>
            </w:pPr>
            <w:r w:rsidRPr="00CC591B">
              <w:rPr>
                <w:rFonts w:ascii="Times New Roman" w:eastAsia="Verdana" w:hAnsi="Times New Roman" w:cs="Times New Roman"/>
                <w:color w:val="000000"/>
                <w:lang w:val="en-US"/>
              </w:rPr>
              <w:lastRenderedPageBreak/>
              <w:t>(a)</w:t>
            </w:r>
            <w:r w:rsidR="00AA36B3" w:rsidRPr="00CC591B">
              <w:rPr>
                <w:rFonts w:ascii="Times New Roman" w:eastAsia="Verdana" w:hAnsi="Times New Roman" w:cs="Times New Roman"/>
                <w:color w:val="000000"/>
                <w:lang w:val="en-US"/>
              </w:rPr>
              <w:t xml:space="preserve"> </w:t>
            </w:r>
            <w:r w:rsidRPr="00CC591B">
              <w:rPr>
                <w:rFonts w:ascii="Times New Roman" w:eastAsia="Verdana" w:hAnsi="Times New Roman" w:cs="Times New Roman"/>
                <w:color w:val="000000"/>
                <w:lang w:val="en-US"/>
              </w:rPr>
              <w:t>promptly modify the</w:t>
            </w:r>
            <w:r w:rsidR="00E43EE3" w:rsidRPr="00D15072">
              <w:rPr>
                <w:rFonts w:ascii="Times New Roman" w:eastAsia="Verdana" w:hAnsi="Times New Roman" w:cs="Times New Roman"/>
                <w:color w:val="000000"/>
                <w:lang w:val="en-US"/>
              </w:rPr>
              <w:t xml:space="preserve"> Results of intellectual activity of the Contractor (results of rendered Services)</w:t>
            </w:r>
            <w:r w:rsidR="00E43EE3">
              <w:rPr>
                <w:rFonts w:ascii="Times New Roman" w:eastAsia="Verdana" w:hAnsi="Times New Roman" w:cs="Times New Roman"/>
                <w:color w:val="000000"/>
                <w:lang w:val="en-US"/>
              </w:rPr>
              <w:t xml:space="preserve"> </w:t>
            </w:r>
            <w:r w:rsidRPr="00CC591B">
              <w:rPr>
                <w:rFonts w:ascii="Times New Roman" w:eastAsia="Verdana" w:hAnsi="Times New Roman" w:cs="Times New Roman"/>
                <w:color w:val="000000"/>
                <w:lang w:val="en-US"/>
              </w:rPr>
              <w:t xml:space="preserve">in such a way that it no longer infringes the relevant Intellectual Property Rights, providing that any such modification must not result in the </w:t>
            </w:r>
            <w:r w:rsidR="00E43EE3" w:rsidRPr="00D15072">
              <w:rPr>
                <w:rFonts w:ascii="Times New Roman" w:eastAsia="Verdana" w:hAnsi="Times New Roman" w:cs="Times New Roman"/>
                <w:color w:val="000000"/>
                <w:lang w:val="en-US"/>
              </w:rPr>
              <w:t>Results of intellectual activity of the Contractor (results of rendered Services)</w:t>
            </w:r>
            <w:r w:rsidR="00E43EE3">
              <w:rPr>
                <w:rFonts w:ascii="Times New Roman" w:eastAsia="Verdana" w:hAnsi="Times New Roman" w:cs="Times New Roman"/>
                <w:color w:val="000000"/>
                <w:lang w:val="en-US"/>
              </w:rPr>
              <w:t xml:space="preserve"> </w:t>
            </w:r>
            <w:r w:rsidRPr="00CC591B">
              <w:rPr>
                <w:rFonts w:ascii="Times New Roman" w:eastAsia="Verdana" w:hAnsi="Times New Roman" w:cs="Times New Roman"/>
                <w:color w:val="000000"/>
                <w:lang w:val="en-US"/>
              </w:rPr>
              <w:t>failing to conform with the Se</w:t>
            </w:r>
            <w:r w:rsidR="00134118">
              <w:rPr>
                <w:rFonts w:ascii="Times New Roman" w:eastAsia="Verdana" w:hAnsi="Times New Roman" w:cs="Times New Roman"/>
                <w:color w:val="000000"/>
                <w:lang w:val="en-US"/>
              </w:rPr>
              <w:t>rvice</w:t>
            </w:r>
            <w:r w:rsidRPr="00CC591B">
              <w:rPr>
                <w:rFonts w:ascii="Times New Roman" w:eastAsia="Verdana" w:hAnsi="Times New Roman" w:cs="Times New Roman"/>
                <w:color w:val="000000"/>
                <w:lang w:val="en-US"/>
              </w:rPr>
              <w:t xml:space="preserve"> Specification; or</w:t>
            </w:r>
          </w:p>
          <w:p w14:paraId="0025BACF" w14:textId="77777777" w:rsidR="00F6331D" w:rsidRPr="00CC591B" w:rsidRDefault="00F6331D" w:rsidP="00E16478">
            <w:pPr>
              <w:tabs>
                <w:tab w:val="left" w:pos="0"/>
              </w:tabs>
              <w:spacing w:line="360" w:lineRule="auto"/>
              <w:ind w:left="600" w:hanging="1"/>
              <w:jc w:val="both"/>
              <w:rPr>
                <w:rFonts w:ascii="Times New Roman" w:eastAsia="Verdana" w:hAnsi="Times New Roman" w:cs="Times New Roman"/>
                <w:color w:val="000000"/>
                <w:lang w:val="en-US"/>
              </w:rPr>
            </w:pPr>
          </w:p>
          <w:p w14:paraId="427C3F96" w14:textId="77777777" w:rsidR="00F6331D" w:rsidRDefault="00F6331D" w:rsidP="00E16478">
            <w:pPr>
              <w:tabs>
                <w:tab w:val="left" w:pos="0"/>
              </w:tabs>
              <w:spacing w:line="360" w:lineRule="auto"/>
              <w:ind w:left="600" w:hanging="1"/>
              <w:jc w:val="both"/>
              <w:rPr>
                <w:rFonts w:ascii="Times New Roman" w:eastAsia="Verdana" w:hAnsi="Times New Roman" w:cs="Times New Roman"/>
                <w:color w:val="000000"/>
                <w:lang w:val="en-US"/>
              </w:rPr>
            </w:pPr>
          </w:p>
          <w:p w14:paraId="66A401DB" w14:textId="77777777" w:rsidR="00C9630D" w:rsidRDefault="00C9630D" w:rsidP="00E16478">
            <w:pPr>
              <w:tabs>
                <w:tab w:val="left" w:pos="0"/>
              </w:tabs>
              <w:spacing w:line="360" w:lineRule="auto"/>
              <w:ind w:left="600" w:hanging="1"/>
              <w:jc w:val="both"/>
              <w:rPr>
                <w:rFonts w:ascii="Times New Roman" w:eastAsia="Verdana" w:hAnsi="Times New Roman" w:cs="Times New Roman"/>
                <w:color w:val="000000"/>
                <w:lang w:val="en-US"/>
              </w:rPr>
            </w:pPr>
          </w:p>
          <w:p w14:paraId="3CE8247F" w14:textId="77777777" w:rsidR="00C9630D" w:rsidRPr="00CC591B" w:rsidRDefault="00C9630D" w:rsidP="00E16478">
            <w:pPr>
              <w:tabs>
                <w:tab w:val="left" w:pos="0"/>
              </w:tabs>
              <w:spacing w:line="360" w:lineRule="auto"/>
              <w:ind w:left="600" w:hanging="1"/>
              <w:jc w:val="both"/>
              <w:rPr>
                <w:rFonts w:ascii="Times New Roman" w:eastAsia="Verdana" w:hAnsi="Times New Roman" w:cs="Times New Roman"/>
                <w:color w:val="000000"/>
                <w:lang w:val="en-US"/>
              </w:rPr>
            </w:pPr>
          </w:p>
          <w:p w14:paraId="7F926223" w14:textId="77777777" w:rsidR="004B599E" w:rsidRPr="00CC591B" w:rsidRDefault="004B599E" w:rsidP="00E16478">
            <w:pPr>
              <w:tabs>
                <w:tab w:val="left" w:pos="0"/>
              </w:tabs>
              <w:spacing w:line="360" w:lineRule="auto"/>
              <w:ind w:left="600" w:hanging="1"/>
              <w:jc w:val="both"/>
              <w:rPr>
                <w:rFonts w:ascii="Times New Roman" w:eastAsia="Verdana" w:hAnsi="Times New Roman" w:cs="Times New Roman"/>
                <w:color w:val="000000"/>
                <w:lang w:val="en-US"/>
              </w:rPr>
            </w:pPr>
            <w:r w:rsidRPr="00CC591B">
              <w:rPr>
                <w:rFonts w:ascii="Times New Roman" w:eastAsia="Verdana" w:hAnsi="Times New Roman" w:cs="Times New Roman"/>
                <w:color w:val="000000"/>
                <w:lang w:val="en-US"/>
              </w:rPr>
              <w:t>(b)</w:t>
            </w:r>
            <w:r w:rsidR="00AA36B3" w:rsidRPr="00CC591B">
              <w:rPr>
                <w:rFonts w:ascii="Times New Roman" w:eastAsia="Verdana" w:hAnsi="Times New Roman" w:cs="Times New Roman"/>
                <w:color w:val="000000"/>
                <w:lang w:val="en-US"/>
              </w:rPr>
              <w:t xml:space="preserve"> </w:t>
            </w:r>
            <w:proofErr w:type="gramStart"/>
            <w:r w:rsidRPr="00CC591B">
              <w:rPr>
                <w:rFonts w:ascii="Times New Roman" w:eastAsia="Verdana" w:hAnsi="Times New Roman" w:cs="Times New Roman"/>
                <w:color w:val="000000"/>
                <w:lang w:val="en-US"/>
              </w:rPr>
              <w:t>take</w:t>
            </w:r>
            <w:proofErr w:type="gramEnd"/>
            <w:r w:rsidRPr="00CC591B">
              <w:rPr>
                <w:rFonts w:ascii="Times New Roman" w:eastAsia="Verdana" w:hAnsi="Times New Roman" w:cs="Times New Roman"/>
                <w:color w:val="000000"/>
                <w:lang w:val="en-US"/>
              </w:rPr>
              <w:t xml:space="preserve"> all necessary measures in order to successfully procure for the Customer the right to use the</w:t>
            </w:r>
            <w:r w:rsidR="006364D3" w:rsidRPr="00D15072">
              <w:rPr>
                <w:rFonts w:ascii="Times New Roman" w:eastAsia="Verdana" w:hAnsi="Times New Roman" w:cs="Times New Roman"/>
                <w:color w:val="000000"/>
                <w:lang w:val="en-US"/>
              </w:rPr>
              <w:t xml:space="preserve"> Results of intellectual activity of the Contractor (results of rendered Services)</w:t>
            </w:r>
            <w:r w:rsidR="006364D3">
              <w:rPr>
                <w:rFonts w:ascii="Times New Roman" w:eastAsia="Verdana" w:hAnsi="Times New Roman" w:cs="Times New Roman"/>
                <w:color w:val="000000"/>
                <w:lang w:val="en-US"/>
              </w:rPr>
              <w:t xml:space="preserve"> </w:t>
            </w:r>
            <w:r w:rsidRPr="00CC591B">
              <w:rPr>
                <w:rFonts w:ascii="Times New Roman" w:eastAsia="Verdana" w:hAnsi="Times New Roman" w:cs="Times New Roman"/>
                <w:color w:val="000000"/>
                <w:lang w:val="en-US"/>
              </w:rPr>
              <w:t>in accordance with this Agreement.</w:t>
            </w:r>
          </w:p>
          <w:p w14:paraId="2DCBC955" w14:textId="77777777" w:rsidR="002A7A52" w:rsidRPr="00CC591B" w:rsidRDefault="002A7A52" w:rsidP="00E16478">
            <w:pPr>
              <w:tabs>
                <w:tab w:val="left" w:pos="0"/>
              </w:tabs>
              <w:spacing w:line="360" w:lineRule="auto"/>
              <w:ind w:left="600" w:hanging="1"/>
              <w:jc w:val="both"/>
              <w:rPr>
                <w:rFonts w:ascii="Times New Roman" w:eastAsia="Verdana" w:hAnsi="Times New Roman" w:cs="Times New Roman"/>
                <w:color w:val="000000"/>
                <w:lang w:val="en-US"/>
              </w:rPr>
            </w:pPr>
          </w:p>
          <w:p w14:paraId="7DF79C04" w14:textId="77777777" w:rsidR="00AD1E2A" w:rsidRPr="00CC591B" w:rsidRDefault="00AD1E2A" w:rsidP="005D39D0">
            <w:pPr>
              <w:tabs>
                <w:tab w:val="left" w:pos="0"/>
              </w:tabs>
              <w:spacing w:line="360" w:lineRule="auto"/>
              <w:ind w:left="600" w:hanging="1"/>
              <w:jc w:val="both"/>
              <w:rPr>
                <w:rFonts w:ascii="Times New Roman" w:eastAsia="Verdana" w:hAnsi="Times New Roman" w:cs="Times New Roman"/>
                <w:color w:val="000000"/>
                <w:lang w:val="en-US"/>
              </w:rPr>
            </w:pPr>
          </w:p>
          <w:p w14:paraId="1F293300" w14:textId="77777777" w:rsidR="009E6F9B" w:rsidRDefault="009E6F9B" w:rsidP="00AB6E37">
            <w:pPr>
              <w:tabs>
                <w:tab w:val="left" w:pos="0"/>
              </w:tabs>
              <w:spacing w:line="360" w:lineRule="auto"/>
              <w:ind w:left="600" w:firstLine="3"/>
              <w:jc w:val="both"/>
              <w:rPr>
                <w:rFonts w:ascii="Times New Roman" w:eastAsia="Verdana" w:hAnsi="Times New Roman" w:cs="Times New Roman"/>
                <w:color w:val="000000"/>
                <w:lang w:val="en-US"/>
              </w:rPr>
            </w:pPr>
          </w:p>
          <w:p w14:paraId="0A96500F" w14:textId="42F6B85E" w:rsidR="002112BA" w:rsidRPr="00CC591B" w:rsidRDefault="00880278" w:rsidP="00AB6E37">
            <w:pPr>
              <w:tabs>
                <w:tab w:val="left" w:pos="0"/>
              </w:tabs>
              <w:spacing w:line="360" w:lineRule="auto"/>
              <w:ind w:left="600" w:firstLine="3"/>
              <w:jc w:val="both"/>
              <w:rPr>
                <w:rFonts w:ascii="Times New Roman" w:eastAsia="Verdana" w:hAnsi="Times New Roman" w:cs="Times New Roman"/>
                <w:color w:val="000000"/>
                <w:lang w:val="en-US"/>
              </w:rPr>
            </w:pPr>
            <w:r w:rsidRPr="00E44E03">
              <w:rPr>
                <w:rFonts w:ascii="Times New Roman" w:eastAsia="Verdana" w:hAnsi="Times New Roman" w:cs="Times New Roman"/>
                <w:color w:val="000000"/>
                <w:lang w:val="en-US"/>
              </w:rPr>
              <w:t>7</w:t>
            </w:r>
            <w:r w:rsidR="004B599E" w:rsidRPr="00CC591B">
              <w:rPr>
                <w:rFonts w:ascii="Times New Roman" w:eastAsia="Verdana" w:hAnsi="Times New Roman" w:cs="Times New Roman"/>
                <w:color w:val="000000"/>
                <w:lang w:val="en-US"/>
              </w:rPr>
              <w:t>.6</w:t>
            </w:r>
            <w:r w:rsidR="00AB6E37" w:rsidRPr="00CC591B">
              <w:rPr>
                <w:rFonts w:ascii="Times New Roman" w:eastAsia="Verdana" w:hAnsi="Times New Roman" w:cs="Times New Roman"/>
                <w:color w:val="000000"/>
                <w:lang w:val="en-US"/>
              </w:rPr>
              <w:t xml:space="preserve">  </w:t>
            </w:r>
            <w:r w:rsidR="004B599E" w:rsidRPr="00CC591B">
              <w:rPr>
                <w:rFonts w:ascii="Times New Roman" w:eastAsia="Verdana" w:hAnsi="Times New Roman" w:cs="Times New Roman"/>
                <w:color w:val="000000"/>
                <w:lang w:val="en-US"/>
              </w:rPr>
              <w:t xml:space="preserve">The </w:t>
            </w:r>
            <w:r w:rsidR="009252FB">
              <w:rPr>
                <w:rFonts w:ascii="Times New Roman" w:eastAsia="Verdana" w:hAnsi="Times New Roman" w:cs="Times New Roman"/>
                <w:color w:val="000000"/>
                <w:lang w:val="en-US"/>
              </w:rPr>
              <w:t>Contracto</w:t>
            </w:r>
            <w:r w:rsidR="009252FB" w:rsidRPr="00CC591B">
              <w:rPr>
                <w:rFonts w:ascii="Times New Roman" w:eastAsia="Verdana" w:hAnsi="Times New Roman" w:cs="Times New Roman"/>
                <w:color w:val="000000"/>
                <w:lang w:val="en-US"/>
              </w:rPr>
              <w:t>r</w:t>
            </w:r>
            <w:r w:rsidR="009252FB" w:rsidRPr="00CC591B" w:rsidDel="009252FB">
              <w:rPr>
                <w:rFonts w:ascii="Times New Roman" w:eastAsia="Verdana" w:hAnsi="Times New Roman" w:cs="Times New Roman"/>
                <w:color w:val="000000"/>
                <w:lang w:val="en-US"/>
              </w:rPr>
              <w:t xml:space="preserve"> </w:t>
            </w:r>
            <w:r w:rsidR="004B599E" w:rsidRPr="00CC591B">
              <w:rPr>
                <w:rFonts w:ascii="Times New Roman" w:eastAsia="Verdana" w:hAnsi="Times New Roman" w:cs="Times New Roman"/>
                <w:color w:val="000000"/>
                <w:lang w:val="en-US"/>
              </w:rPr>
              <w:t xml:space="preserve">hereby agrees to indemnify the Customer fully against all claims by any third parties and any resulting liabilities, losses, damages, costs and expenses (including reasonable external and internal legal costs) arising out of claims for infringement of Third Party rights relating to the </w:t>
            </w:r>
            <w:r w:rsidR="00D9528C" w:rsidRPr="00D15072">
              <w:rPr>
                <w:rFonts w:ascii="Times New Roman" w:eastAsia="Verdana" w:hAnsi="Times New Roman" w:cs="Times New Roman"/>
                <w:color w:val="000000"/>
                <w:lang w:val="en-US"/>
              </w:rPr>
              <w:t>Results of intellectual activity of the Contractor (results of rendered Services)</w:t>
            </w:r>
            <w:r w:rsidR="00D9528C">
              <w:rPr>
                <w:rFonts w:ascii="Times New Roman" w:eastAsia="Verdana" w:hAnsi="Times New Roman" w:cs="Times New Roman"/>
                <w:color w:val="000000"/>
                <w:lang w:val="en-US"/>
              </w:rPr>
              <w:t xml:space="preserve"> </w:t>
            </w:r>
            <w:r w:rsidR="004B599E" w:rsidRPr="00CC591B">
              <w:rPr>
                <w:rFonts w:ascii="Times New Roman" w:eastAsia="Verdana" w:hAnsi="Times New Roman" w:cs="Times New Roman"/>
                <w:color w:val="000000"/>
                <w:lang w:val="en-US"/>
              </w:rPr>
              <w:t xml:space="preserve">and/ or aspects thereof developed by the </w:t>
            </w:r>
            <w:r w:rsidR="009252FB">
              <w:rPr>
                <w:rFonts w:ascii="Times New Roman" w:eastAsia="Verdana" w:hAnsi="Times New Roman" w:cs="Times New Roman"/>
                <w:color w:val="000000"/>
                <w:lang w:val="en-US"/>
              </w:rPr>
              <w:t>Contracto</w:t>
            </w:r>
            <w:r w:rsidR="009252FB" w:rsidRPr="00CC591B">
              <w:rPr>
                <w:rFonts w:ascii="Times New Roman" w:eastAsia="Verdana" w:hAnsi="Times New Roman" w:cs="Times New Roman"/>
                <w:color w:val="000000"/>
                <w:lang w:val="en-US"/>
              </w:rPr>
              <w:t>r</w:t>
            </w:r>
            <w:r w:rsidR="009252FB" w:rsidRPr="00CC591B" w:rsidDel="009252FB">
              <w:rPr>
                <w:rFonts w:ascii="Times New Roman" w:eastAsia="Verdana" w:hAnsi="Times New Roman" w:cs="Times New Roman"/>
                <w:color w:val="000000"/>
                <w:lang w:val="en-US"/>
              </w:rPr>
              <w:t xml:space="preserve"> </w:t>
            </w:r>
            <w:r w:rsidR="004B599E" w:rsidRPr="00CC591B">
              <w:rPr>
                <w:rFonts w:ascii="Times New Roman" w:eastAsia="Verdana" w:hAnsi="Times New Roman" w:cs="Times New Roman"/>
                <w:color w:val="000000"/>
                <w:lang w:val="en-US"/>
              </w:rPr>
              <w:t>pursuant to this Agreement and any Commissions to be entered into between the Parties.</w:t>
            </w:r>
          </w:p>
          <w:p w14:paraId="438A06BF" w14:textId="77777777" w:rsidR="002112BA" w:rsidRPr="00CC591B" w:rsidRDefault="002112BA" w:rsidP="00AB6E37">
            <w:pPr>
              <w:tabs>
                <w:tab w:val="left" w:pos="0"/>
              </w:tabs>
              <w:spacing w:line="360" w:lineRule="auto"/>
              <w:ind w:left="600" w:firstLine="3"/>
              <w:jc w:val="both"/>
              <w:rPr>
                <w:rFonts w:ascii="Times New Roman" w:eastAsia="Verdana" w:hAnsi="Times New Roman" w:cs="Times New Roman"/>
                <w:color w:val="000000"/>
                <w:lang w:val="en-US"/>
              </w:rPr>
            </w:pPr>
          </w:p>
          <w:p w14:paraId="2131A92D" w14:textId="77777777" w:rsidR="002112BA" w:rsidRPr="00CC591B" w:rsidRDefault="002112BA" w:rsidP="00AB6E37">
            <w:pPr>
              <w:tabs>
                <w:tab w:val="left" w:pos="0"/>
              </w:tabs>
              <w:spacing w:line="360" w:lineRule="auto"/>
              <w:ind w:left="600" w:firstLine="3"/>
              <w:jc w:val="both"/>
              <w:rPr>
                <w:rFonts w:ascii="Times New Roman" w:eastAsia="Verdana" w:hAnsi="Times New Roman" w:cs="Times New Roman"/>
                <w:color w:val="000000"/>
                <w:lang w:val="en-US"/>
              </w:rPr>
            </w:pPr>
          </w:p>
          <w:p w14:paraId="0933EA62" w14:textId="77777777" w:rsidR="002112BA" w:rsidRPr="00CC591B" w:rsidRDefault="002112BA" w:rsidP="00AB6E37">
            <w:pPr>
              <w:tabs>
                <w:tab w:val="left" w:pos="0"/>
              </w:tabs>
              <w:spacing w:line="360" w:lineRule="auto"/>
              <w:ind w:left="600" w:firstLine="3"/>
              <w:jc w:val="both"/>
              <w:rPr>
                <w:rFonts w:ascii="Times New Roman" w:eastAsia="Verdana" w:hAnsi="Times New Roman" w:cs="Times New Roman"/>
                <w:color w:val="000000"/>
                <w:lang w:val="en-US"/>
              </w:rPr>
            </w:pPr>
          </w:p>
          <w:p w14:paraId="27B36C92" w14:textId="77777777" w:rsidR="002112BA" w:rsidRPr="00CC591B" w:rsidRDefault="002112BA" w:rsidP="00AB6E37">
            <w:pPr>
              <w:tabs>
                <w:tab w:val="left" w:pos="0"/>
              </w:tabs>
              <w:spacing w:line="360" w:lineRule="auto"/>
              <w:ind w:left="600" w:firstLine="3"/>
              <w:jc w:val="both"/>
              <w:rPr>
                <w:rFonts w:ascii="Times New Roman" w:eastAsia="Verdana" w:hAnsi="Times New Roman" w:cs="Times New Roman"/>
                <w:color w:val="000000"/>
                <w:lang w:val="en-US"/>
              </w:rPr>
            </w:pPr>
          </w:p>
          <w:p w14:paraId="54BC0AA4" w14:textId="0E0BC49E" w:rsidR="00C554FF" w:rsidRPr="005B3664" w:rsidRDefault="00880278" w:rsidP="00C93737">
            <w:pPr>
              <w:tabs>
                <w:tab w:val="left" w:pos="0"/>
              </w:tabs>
              <w:spacing w:line="360" w:lineRule="auto"/>
              <w:ind w:left="600" w:firstLine="3"/>
              <w:jc w:val="both"/>
              <w:rPr>
                <w:rFonts w:ascii="Times New Roman" w:eastAsia="Verdana" w:hAnsi="Times New Roman" w:cs="Times New Roman"/>
                <w:color w:val="000000"/>
                <w:lang w:val="en-US"/>
              </w:rPr>
            </w:pPr>
            <w:r w:rsidRPr="00E44E03">
              <w:rPr>
                <w:rFonts w:ascii="Times New Roman" w:eastAsia="Verdana" w:hAnsi="Times New Roman" w:cs="Times New Roman"/>
                <w:color w:val="000000"/>
                <w:lang w:val="en-US"/>
              </w:rPr>
              <w:t>7</w:t>
            </w:r>
            <w:r w:rsidR="004B599E" w:rsidRPr="005B3664">
              <w:rPr>
                <w:rFonts w:ascii="Times New Roman" w:eastAsia="Verdana" w:hAnsi="Times New Roman" w:cs="Times New Roman"/>
                <w:color w:val="000000"/>
                <w:lang w:val="en-US"/>
              </w:rPr>
              <w:t>.7</w:t>
            </w:r>
            <w:r w:rsidR="00FA3EFD" w:rsidRPr="005B3664">
              <w:rPr>
                <w:rFonts w:ascii="Times New Roman" w:eastAsia="Verdana" w:hAnsi="Times New Roman" w:cs="Times New Roman"/>
                <w:color w:val="000000"/>
                <w:lang w:val="en-US"/>
              </w:rPr>
              <w:t xml:space="preserve"> </w:t>
            </w:r>
            <w:r w:rsidR="004B599E" w:rsidRPr="005B3664">
              <w:rPr>
                <w:rFonts w:ascii="Times New Roman" w:eastAsia="Verdana" w:hAnsi="Times New Roman" w:cs="Times New Roman"/>
                <w:color w:val="000000"/>
                <w:lang w:val="en-US"/>
              </w:rPr>
              <w:t>The Customer warrants to the</w:t>
            </w:r>
            <w:r w:rsidR="009252FB">
              <w:rPr>
                <w:rFonts w:ascii="Times New Roman" w:eastAsia="Verdana" w:hAnsi="Times New Roman" w:cs="Times New Roman"/>
                <w:color w:val="000000"/>
                <w:lang w:val="en-US"/>
              </w:rPr>
              <w:t xml:space="preserve"> Contracto</w:t>
            </w:r>
            <w:r w:rsidR="009252FB" w:rsidRPr="00CC591B">
              <w:rPr>
                <w:rFonts w:ascii="Times New Roman" w:eastAsia="Verdana" w:hAnsi="Times New Roman" w:cs="Times New Roman"/>
                <w:color w:val="000000"/>
                <w:lang w:val="en-US"/>
              </w:rPr>
              <w:t>r</w:t>
            </w:r>
            <w:r w:rsidR="004B599E" w:rsidRPr="005B3664">
              <w:rPr>
                <w:rFonts w:ascii="Times New Roman" w:eastAsia="Verdana" w:hAnsi="Times New Roman" w:cs="Times New Roman"/>
                <w:color w:val="000000"/>
                <w:lang w:val="en-US"/>
              </w:rPr>
              <w:t xml:space="preserve"> that it has the legal right and authority to enter into this Agreement and to perform its obligations under this Agreement.</w:t>
            </w:r>
          </w:p>
          <w:p w14:paraId="4CF12944" w14:textId="77777777" w:rsidR="00C554FF" w:rsidRPr="005B3664" w:rsidRDefault="00C554FF" w:rsidP="00FA3EFD">
            <w:pPr>
              <w:tabs>
                <w:tab w:val="left" w:pos="0"/>
              </w:tabs>
              <w:spacing w:line="360" w:lineRule="auto"/>
              <w:ind w:left="600" w:hanging="1"/>
              <w:jc w:val="both"/>
              <w:rPr>
                <w:rFonts w:ascii="Times New Roman" w:eastAsia="Verdana" w:hAnsi="Times New Roman" w:cs="Times New Roman"/>
                <w:color w:val="000000"/>
                <w:lang w:val="en-US"/>
              </w:rPr>
            </w:pPr>
          </w:p>
          <w:p w14:paraId="5AC900ED" w14:textId="77777777" w:rsidR="004B599E" w:rsidRDefault="004B599E" w:rsidP="005D39D0">
            <w:pPr>
              <w:tabs>
                <w:tab w:val="left" w:pos="0"/>
              </w:tabs>
              <w:spacing w:line="360" w:lineRule="auto"/>
              <w:ind w:left="600" w:hanging="1"/>
              <w:jc w:val="both"/>
              <w:rPr>
                <w:rFonts w:ascii="Times New Roman" w:eastAsia="Verdana" w:hAnsi="Times New Roman" w:cs="Times New Roman"/>
                <w:color w:val="000000"/>
                <w:lang w:val="en-US"/>
              </w:rPr>
            </w:pPr>
            <w:r w:rsidRPr="005B3664" w:rsidDel="00EE6E08">
              <w:rPr>
                <w:rFonts w:ascii="Times New Roman" w:eastAsia="Verdana" w:hAnsi="Times New Roman" w:cs="Times New Roman"/>
                <w:color w:val="000000"/>
                <w:lang w:val="en-US"/>
              </w:rPr>
              <w:t xml:space="preserve"> </w:t>
            </w:r>
          </w:p>
          <w:p w14:paraId="6C355B29" w14:textId="7482AC66" w:rsidR="004B599E" w:rsidRPr="00CC591B" w:rsidRDefault="004B2F1B" w:rsidP="005D39D0">
            <w:pPr>
              <w:tabs>
                <w:tab w:val="left" w:pos="0"/>
              </w:tabs>
              <w:spacing w:line="360" w:lineRule="auto"/>
              <w:ind w:left="600" w:firstLine="3"/>
              <w:jc w:val="both"/>
              <w:rPr>
                <w:rFonts w:ascii="Times New Roman" w:eastAsia="Verdana" w:hAnsi="Times New Roman" w:cs="Times New Roman"/>
                <w:b/>
                <w:bCs/>
                <w:color w:val="000000"/>
                <w:lang w:val="en-US"/>
              </w:rPr>
            </w:pPr>
            <w:r w:rsidRPr="00E44E03">
              <w:rPr>
                <w:rFonts w:ascii="Times New Roman" w:eastAsia="Verdana" w:hAnsi="Times New Roman" w:cs="Times New Roman"/>
                <w:b/>
                <w:bCs/>
                <w:color w:val="000000"/>
                <w:lang w:val="en-US"/>
              </w:rPr>
              <w:t>8</w:t>
            </w:r>
            <w:r w:rsidR="004B599E" w:rsidRPr="00CC591B">
              <w:rPr>
                <w:rFonts w:ascii="Times New Roman" w:eastAsia="Verdana" w:hAnsi="Times New Roman" w:cs="Times New Roman"/>
                <w:b/>
                <w:bCs/>
                <w:color w:val="000000"/>
                <w:lang w:val="en-US"/>
              </w:rPr>
              <w:t>.</w:t>
            </w:r>
            <w:r w:rsidR="009043BF" w:rsidRPr="00CC591B">
              <w:rPr>
                <w:rFonts w:ascii="Times New Roman" w:eastAsia="Verdana" w:hAnsi="Times New Roman" w:cs="Times New Roman"/>
                <w:b/>
                <w:bCs/>
                <w:color w:val="000000"/>
                <w:lang w:val="en-US"/>
              </w:rPr>
              <w:t xml:space="preserve">   </w:t>
            </w:r>
            <w:r w:rsidR="004B599E" w:rsidRPr="00CC591B">
              <w:rPr>
                <w:rFonts w:ascii="Times New Roman" w:eastAsia="Verdana" w:hAnsi="Times New Roman" w:cs="Times New Roman"/>
                <w:b/>
                <w:bCs/>
                <w:color w:val="000000"/>
                <w:lang w:val="en-US"/>
              </w:rPr>
              <w:t>Limitations and exclusions of liability</w:t>
            </w:r>
          </w:p>
          <w:p w14:paraId="55F736A5" w14:textId="77777777" w:rsidR="009043BF" w:rsidRPr="00CC591B" w:rsidRDefault="009043BF" w:rsidP="004B599E">
            <w:pPr>
              <w:tabs>
                <w:tab w:val="left" w:pos="0"/>
              </w:tabs>
              <w:spacing w:line="360" w:lineRule="auto"/>
              <w:ind w:left="600" w:hanging="600"/>
              <w:jc w:val="both"/>
              <w:rPr>
                <w:rFonts w:ascii="Times New Roman" w:eastAsia="Verdana" w:hAnsi="Times New Roman" w:cs="Times New Roman"/>
                <w:color w:val="000000"/>
                <w:lang w:val="en-US"/>
              </w:rPr>
            </w:pPr>
          </w:p>
          <w:p w14:paraId="07F8306F" w14:textId="541CBE70" w:rsidR="004B599E" w:rsidRPr="00CC591B" w:rsidRDefault="00DA1078" w:rsidP="00C93737">
            <w:pPr>
              <w:tabs>
                <w:tab w:val="left" w:pos="0"/>
              </w:tabs>
              <w:spacing w:before="120" w:line="360" w:lineRule="auto"/>
              <w:ind w:left="600" w:hanging="1"/>
              <w:jc w:val="both"/>
              <w:rPr>
                <w:rFonts w:ascii="Times New Roman" w:eastAsia="Verdana" w:hAnsi="Times New Roman" w:cs="Times New Roman"/>
                <w:color w:val="000000"/>
                <w:lang w:val="en-US"/>
              </w:rPr>
            </w:pPr>
            <w:r w:rsidRPr="00E44E03">
              <w:rPr>
                <w:rFonts w:ascii="Times New Roman" w:eastAsia="Verdana" w:hAnsi="Times New Roman" w:cs="Times New Roman"/>
                <w:color w:val="000000"/>
                <w:lang w:val="en-US"/>
              </w:rPr>
              <w:t>8</w:t>
            </w:r>
            <w:r w:rsidR="004B599E" w:rsidRPr="00CC591B">
              <w:rPr>
                <w:rFonts w:ascii="Times New Roman" w:eastAsia="Verdana" w:hAnsi="Times New Roman" w:cs="Times New Roman"/>
                <w:color w:val="000000"/>
                <w:lang w:val="en-US"/>
              </w:rPr>
              <w:t>.1</w:t>
            </w:r>
            <w:r w:rsidR="00C4460E" w:rsidRPr="00CC591B">
              <w:rPr>
                <w:rFonts w:ascii="Times New Roman" w:eastAsia="Verdana" w:hAnsi="Times New Roman" w:cs="Times New Roman"/>
                <w:color w:val="000000"/>
                <w:lang w:val="en-US"/>
              </w:rPr>
              <w:t xml:space="preserve"> </w:t>
            </w:r>
            <w:r w:rsidR="004B599E" w:rsidRPr="00CC591B">
              <w:rPr>
                <w:rFonts w:ascii="Times New Roman" w:eastAsia="Verdana" w:hAnsi="Times New Roman" w:cs="Times New Roman"/>
                <w:color w:val="000000"/>
                <w:lang w:val="en-US"/>
              </w:rPr>
              <w:t>Nothing in this Agreement will:</w:t>
            </w:r>
          </w:p>
          <w:p w14:paraId="5766D9A8" w14:textId="77777777" w:rsidR="00315C6E" w:rsidRPr="00CC591B" w:rsidRDefault="00315C6E" w:rsidP="005D39D0">
            <w:pPr>
              <w:tabs>
                <w:tab w:val="left" w:pos="0"/>
              </w:tabs>
              <w:spacing w:line="360" w:lineRule="auto"/>
              <w:ind w:left="600" w:hanging="1"/>
              <w:jc w:val="both"/>
              <w:rPr>
                <w:rFonts w:ascii="Times New Roman" w:eastAsia="Verdana" w:hAnsi="Times New Roman" w:cs="Times New Roman"/>
                <w:color w:val="000000"/>
                <w:lang w:val="en-US"/>
              </w:rPr>
            </w:pPr>
          </w:p>
          <w:p w14:paraId="1FB8D8E0" w14:textId="77777777" w:rsidR="004B599E" w:rsidRPr="00CC591B" w:rsidRDefault="004B599E" w:rsidP="005D39D0">
            <w:pPr>
              <w:pStyle w:val="a0"/>
              <w:numPr>
                <w:ilvl w:val="0"/>
                <w:numId w:val="49"/>
              </w:numPr>
              <w:tabs>
                <w:tab w:val="left" w:pos="0"/>
              </w:tabs>
              <w:spacing w:line="360" w:lineRule="auto"/>
              <w:jc w:val="both"/>
              <w:rPr>
                <w:rFonts w:ascii="Times New Roman" w:eastAsia="Verdana" w:hAnsi="Times New Roman" w:cs="Times New Roman"/>
                <w:color w:val="000000"/>
                <w:lang w:val="en-US"/>
              </w:rPr>
            </w:pPr>
            <w:r w:rsidRPr="00CC591B">
              <w:rPr>
                <w:rFonts w:ascii="Times New Roman" w:eastAsia="Verdana" w:hAnsi="Times New Roman" w:cs="Times New Roman"/>
                <w:color w:val="000000"/>
                <w:lang w:val="en-US"/>
              </w:rPr>
              <w:t>limit or exclude any liability for death or personal injury resulting from negligence;</w:t>
            </w:r>
          </w:p>
          <w:p w14:paraId="1164D0DC" w14:textId="77777777" w:rsidR="00E01606" w:rsidRPr="00CC591B" w:rsidRDefault="00E01606" w:rsidP="005D39D0">
            <w:pPr>
              <w:pStyle w:val="a0"/>
              <w:tabs>
                <w:tab w:val="left" w:pos="0"/>
              </w:tabs>
              <w:spacing w:line="360" w:lineRule="auto"/>
              <w:ind w:left="997"/>
              <w:jc w:val="both"/>
              <w:rPr>
                <w:rFonts w:ascii="Times New Roman" w:eastAsia="Verdana" w:hAnsi="Times New Roman" w:cs="Times New Roman"/>
                <w:color w:val="000000"/>
                <w:lang w:val="en-US"/>
              </w:rPr>
            </w:pPr>
          </w:p>
          <w:p w14:paraId="63AD4656" w14:textId="77777777" w:rsidR="004B599E" w:rsidRPr="00CC591B" w:rsidRDefault="004B599E" w:rsidP="005D39D0">
            <w:pPr>
              <w:pStyle w:val="a0"/>
              <w:numPr>
                <w:ilvl w:val="0"/>
                <w:numId w:val="49"/>
              </w:numPr>
              <w:tabs>
                <w:tab w:val="left" w:pos="0"/>
              </w:tabs>
              <w:spacing w:line="360" w:lineRule="auto"/>
              <w:jc w:val="both"/>
              <w:rPr>
                <w:rFonts w:ascii="Times New Roman" w:eastAsia="Verdana" w:hAnsi="Times New Roman" w:cs="Times New Roman"/>
                <w:color w:val="000000"/>
                <w:lang w:val="en-US"/>
              </w:rPr>
            </w:pPr>
            <w:r w:rsidRPr="00CC591B">
              <w:rPr>
                <w:rFonts w:ascii="Times New Roman" w:eastAsia="Verdana" w:hAnsi="Times New Roman" w:cs="Times New Roman"/>
                <w:color w:val="000000"/>
                <w:lang w:val="en-US"/>
              </w:rPr>
              <w:t>limit or exclude any liability for fraud or fraudulent misrepresentation;</w:t>
            </w:r>
          </w:p>
          <w:p w14:paraId="097036D9" w14:textId="77777777" w:rsidR="005A4ED3" w:rsidRPr="00CC591B" w:rsidRDefault="005A4ED3" w:rsidP="005D39D0">
            <w:pPr>
              <w:pStyle w:val="a0"/>
              <w:rPr>
                <w:rFonts w:ascii="Times New Roman" w:eastAsia="Verdana" w:hAnsi="Times New Roman" w:cs="Times New Roman"/>
                <w:color w:val="000000"/>
                <w:lang w:val="en-US"/>
              </w:rPr>
            </w:pPr>
          </w:p>
          <w:p w14:paraId="30F4E1FF" w14:textId="77777777" w:rsidR="004B599E" w:rsidRPr="00CC591B" w:rsidRDefault="004B599E" w:rsidP="005A4ED3">
            <w:pPr>
              <w:tabs>
                <w:tab w:val="left" w:pos="0"/>
              </w:tabs>
              <w:spacing w:before="120" w:line="360" w:lineRule="auto"/>
              <w:ind w:left="600" w:hanging="1"/>
              <w:jc w:val="both"/>
              <w:rPr>
                <w:rFonts w:ascii="Times New Roman" w:eastAsia="Verdana" w:hAnsi="Times New Roman" w:cs="Times New Roman"/>
                <w:color w:val="000000"/>
                <w:lang w:val="en-US"/>
              </w:rPr>
            </w:pPr>
            <w:r w:rsidRPr="00CC591B">
              <w:rPr>
                <w:rFonts w:ascii="Times New Roman" w:eastAsia="Verdana" w:hAnsi="Times New Roman" w:cs="Times New Roman"/>
                <w:color w:val="000000"/>
                <w:lang w:val="en-US"/>
              </w:rPr>
              <w:t>(c)</w:t>
            </w:r>
            <w:r w:rsidR="005A4ED3" w:rsidRPr="00CC591B">
              <w:rPr>
                <w:rFonts w:ascii="Times New Roman" w:eastAsia="Verdana" w:hAnsi="Times New Roman" w:cs="Times New Roman"/>
                <w:color w:val="000000"/>
                <w:lang w:val="en-US"/>
              </w:rPr>
              <w:t xml:space="preserve"> </w:t>
            </w:r>
            <w:r w:rsidRPr="00CC591B">
              <w:rPr>
                <w:rFonts w:ascii="Times New Roman" w:eastAsia="Verdana" w:hAnsi="Times New Roman" w:cs="Times New Roman"/>
                <w:color w:val="000000"/>
                <w:lang w:val="en-US"/>
              </w:rPr>
              <w:t>limit any liabilities in any way that is not permitted under applicable law; or</w:t>
            </w:r>
          </w:p>
          <w:p w14:paraId="3D8ED232" w14:textId="77777777" w:rsidR="00605897" w:rsidRPr="00CC591B" w:rsidRDefault="00605897" w:rsidP="005D39D0">
            <w:pPr>
              <w:tabs>
                <w:tab w:val="left" w:pos="0"/>
              </w:tabs>
              <w:spacing w:line="360" w:lineRule="auto"/>
              <w:ind w:left="600" w:hanging="1"/>
              <w:jc w:val="both"/>
              <w:rPr>
                <w:rFonts w:ascii="Times New Roman" w:eastAsia="Verdana" w:hAnsi="Times New Roman" w:cs="Times New Roman"/>
                <w:color w:val="000000"/>
                <w:lang w:val="en-US"/>
              </w:rPr>
            </w:pPr>
          </w:p>
          <w:p w14:paraId="2B22AAD9" w14:textId="77777777" w:rsidR="004B599E" w:rsidRPr="002858F2" w:rsidRDefault="004B599E" w:rsidP="002858F2">
            <w:pPr>
              <w:pStyle w:val="a0"/>
              <w:numPr>
                <w:ilvl w:val="0"/>
                <w:numId w:val="47"/>
              </w:numPr>
              <w:tabs>
                <w:tab w:val="left" w:pos="0"/>
              </w:tabs>
              <w:spacing w:line="360" w:lineRule="auto"/>
              <w:ind w:left="603" w:firstLine="0"/>
              <w:jc w:val="both"/>
              <w:rPr>
                <w:rFonts w:ascii="Times New Roman" w:eastAsia="Verdana" w:hAnsi="Times New Roman" w:cs="Times New Roman"/>
                <w:color w:val="000000"/>
                <w:lang w:val="en-US"/>
              </w:rPr>
            </w:pPr>
            <w:proofErr w:type="gramStart"/>
            <w:r w:rsidRPr="002858F2">
              <w:rPr>
                <w:rFonts w:ascii="Times New Roman" w:eastAsia="Verdana" w:hAnsi="Times New Roman" w:cs="Times New Roman"/>
                <w:color w:val="000000"/>
                <w:lang w:val="en-US"/>
              </w:rPr>
              <w:t>exclude</w:t>
            </w:r>
            <w:proofErr w:type="gramEnd"/>
            <w:r w:rsidRPr="002858F2">
              <w:rPr>
                <w:rFonts w:ascii="Times New Roman" w:eastAsia="Verdana" w:hAnsi="Times New Roman" w:cs="Times New Roman"/>
                <w:color w:val="000000"/>
                <w:lang w:val="en-US"/>
              </w:rPr>
              <w:t xml:space="preserve"> any liabilities that may not be excluded under applicable law.</w:t>
            </w:r>
          </w:p>
          <w:p w14:paraId="6C0102C6" w14:textId="77777777" w:rsidR="00864C26" w:rsidRPr="00CC591B" w:rsidRDefault="00864C26" w:rsidP="00864C26">
            <w:pPr>
              <w:tabs>
                <w:tab w:val="left" w:pos="0"/>
              </w:tabs>
              <w:spacing w:line="360" w:lineRule="auto"/>
              <w:jc w:val="both"/>
              <w:rPr>
                <w:rFonts w:ascii="Times New Roman" w:eastAsia="Verdana" w:hAnsi="Times New Roman" w:cs="Times New Roman"/>
                <w:color w:val="000000"/>
                <w:lang w:val="en-US"/>
              </w:rPr>
            </w:pPr>
          </w:p>
          <w:p w14:paraId="7DD44BC1" w14:textId="77777777" w:rsidR="00864C26" w:rsidRDefault="00864C26" w:rsidP="005D39D0">
            <w:pPr>
              <w:tabs>
                <w:tab w:val="left" w:pos="0"/>
              </w:tabs>
              <w:spacing w:line="360" w:lineRule="auto"/>
              <w:jc w:val="both"/>
              <w:rPr>
                <w:rFonts w:ascii="Times New Roman" w:eastAsia="Verdana" w:hAnsi="Times New Roman" w:cs="Times New Roman"/>
                <w:color w:val="000000"/>
                <w:lang w:val="en-US"/>
              </w:rPr>
            </w:pPr>
          </w:p>
          <w:p w14:paraId="546B259F" w14:textId="77777777" w:rsidR="00E15D18" w:rsidRPr="00CC591B" w:rsidRDefault="00E15D18" w:rsidP="005D39D0">
            <w:pPr>
              <w:tabs>
                <w:tab w:val="left" w:pos="0"/>
              </w:tabs>
              <w:spacing w:line="360" w:lineRule="auto"/>
              <w:jc w:val="both"/>
              <w:rPr>
                <w:rFonts w:ascii="Times New Roman" w:eastAsia="Verdana" w:hAnsi="Times New Roman" w:cs="Times New Roman"/>
                <w:color w:val="000000"/>
                <w:lang w:val="en-US"/>
              </w:rPr>
            </w:pPr>
          </w:p>
          <w:p w14:paraId="2D8F1E01" w14:textId="614383A4" w:rsidR="004B599E" w:rsidRPr="00CC591B" w:rsidRDefault="00DA1078" w:rsidP="00480293">
            <w:pPr>
              <w:tabs>
                <w:tab w:val="left" w:pos="0"/>
              </w:tabs>
              <w:spacing w:line="360" w:lineRule="auto"/>
              <w:ind w:left="600" w:hanging="1"/>
              <w:jc w:val="both"/>
              <w:rPr>
                <w:rFonts w:ascii="Times New Roman" w:eastAsia="Verdana" w:hAnsi="Times New Roman" w:cs="Times New Roman"/>
                <w:color w:val="000000"/>
                <w:lang w:val="en-US"/>
              </w:rPr>
            </w:pPr>
            <w:r w:rsidRPr="00E44E03">
              <w:rPr>
                <w:rFonts w:ascii="Times New Roman" w:eastAsia="Verdana" w:hAnsi="Times New Roman" w:cs="Times New Roman"/>
                <w:color w:val="000000"/>
                <w:lang w:val="en-US"/>
              </w:rPr>
              <w:t>8</w:t>
            </w:r>
            <w:r w:rsidR="004B599E" w:rsidRPr="00CC591B">
              <w:rPr>
                <w:rFonts w:ascii="Times New Roman" w:eastAsia="Verdana" w:hAnsi="Times New Roman" w:cs="Times New Roman"/>
                <w:color w:val="000000"/>
                <w:lang w:val="en-US"/>
              </w:rPr>
              <w:t>.2</w:t>
            </w:r>
            <w:r w:rsidR="00480293" w:rsidRPr="00CC591B">
              <w:rPr>
                <w:rFonts w:ascii="Times New Roman" w:eastAsia="Verdana" w:hAnsi="Times New Roman" w:cs="Times New Roman"/>
                <w:color w:val="000000"/>
                <w:lang w:val="en-US"/>
              </w:rPr>
              <w:t xml:space="preserve"> </w:t>
            </w:r>
            <w:r w:rsidR="004B599E" w:rsidRPr="00CC591B">
              <w:rPr>
                <w:rFonts w:ascii="Times New Roman" w:eastAsia="Verdana" w:hAnsi="Times New Roman" w:cs="Times New Roman"/>
                <w:color w:val="000000"/>
                <w:lang w:val="en-US"/>
              </w:rPr>
              <w:t xml:space="preserve">The limitations and exclusions of liability set out in this Clause </w:t>
            </w:r>
            <w:r w:rsidRPr="00E44E03">
              <w:rPr>
                <w:rFonts w:ascii="Times New Roman" w:eastAsia="Verdana" w:hAnsi="Times New Roman" w:cs="Times New Roman"/>
                <w:color w:val="000000"/>
                <w:lang w:val="en-US"/>
              </w:rPr>
              <w:t>8</w:t>
            </w:r>
            <w:r w:rsidR="004B599E" w:rsidRPr="00CC591B">
              <w:rPr>
                <w:rFonts w:ascii="Times New Roman" w:eastAsia="Verdana" w:hAnsi="Times New Roman" w:cs="Times New Roman"/>
                <w:color w:val="000000"/>
                <w:lang w:val="en-US"/>
              </w:rPr>
              <w:t xml:space="preserve"> and elsewhere in this Agreement: </w:t>
            </w:r>
          </w:p>
          <w:p w14:paraId="667ECCA6" w14:textId="77777777" w:rsidR="00936964" w:rsidRPr="00CC591B" w:rsidRDefault="00936964" w:rsidP="005D39D0">
            <w:pPr>
              <w:tabs>
                <w:tab w:val="left" w:pos="0"/>
              </w:tabs>
              <w:spacing w:line="360" w:lineRule="auto"/>
              <w:ind w:left="600" w:hanging="1"/>
              <w:jc w:val="both"/>
              <w:rPr>
                <w:rFonts w:ascii="Times New Roman" w:eastAsia="Verdana" w:hAnsi="Times New Roman" w:cs="Times New Roman"/>
                <w:color w:val="000000"/>
                <w:lang w:val="en-US"/>
              </w:rPr>
            </w:pPr>
          </w:p>
          <w:p w14:paraId="297DF6AA" w14:textId="761E236F" w:rsidR="004B599E" w:rsidRPr="00CC591B" w:rsidRDefault="004B599E" w:rsidP="004B599E">
            <w:pPr>
              <w:tabs>
                <w:tab w:val="left" w:pos="0"/>
              </w:tabs>
              <w:spacing w:line="360" w:lineRule="auto"/>
              <w:ind w:left="1200" w:hanging="600"/>
              <w:jc w:val="both"/>
              <w:rPr>
                <w:rFonts w:ascii="Times New Roman" w:eastAsia="Verdana" w:hAnsi="Times New Roman" w:cs="Times New Roman"/>
                <w:color w:val="000000"/>
                <w:lang w:val="en-US"/>
              </w:rPr>
            </w:pPr>
            <w:r w:rsidRPr="00CC591B">
              <w:rPr>
                <w:rFonts w:ascii="Times New Roman" w:eastAsia="Verdana" w:hAnsi="Times New Roman" w:cs="Times New Roman"/>
                <w:color w:val="000000"/>
                <w:lang w:val="en-US"/>
              </w:rPr>
              <w:t>(a)</w:t>
            </w:r>
            <w:r w:rsidR="003502F8" w:rsidRPr="00CC591B">
              <w:rPr>
                <w:rFonts w:ascii="Times New Roman" w:eastAsia="Verdana" w:hAnsi="Times New Roman" w:cs="Times New Roman"/>
                <w:color w:val="000000"/>
                <w:lang w:val="en-US"/>
              </w:rPr>
              <w:t xml:space="preserve">  </w:t>
            </w:r>
            <w:r w:rsidRPr="00CC591B">
              <w:rPr>
                <w:rFonts w:ascii="Times New Roman" w:eastAsia="Verdana" w:hAnsi="Times New Roman" w:cs="Times New Roman"/>
                <w:color w:val="000000"/>
                <w:lang w:val="en-US"/>
              </w:rPr>
              <w:t xml:space="preserve">are subject to Clause </w:t>
            </w:r>
            <w:r w:rsidR="00DA1078" w:rsidRPr="00E44E03">
              <w:rPr>
                <w:rFonts w:ascii="Times New Roman" w:eastAsia="Verdana" w:hAnsi="Times New Roman" w:cs="Times New Roman"/>
                <w:color w:val="000000"/>
                <w:lang w:val="en-US"/>
              </w:rPr>
              <w:t>8</w:t>
            </w:r>
            <w:r w:rsidRPr="00CC591B">
              <w:rPr>
                <w:rFonts w:ascii="Times New Roman" w:eastAsia="Verdana" w:hAnsi="Times New Roman" w:cs="Times New Roman"/>
                <w:color w:val="000000"/>
                <w:lang w:val="en-US"/>
              </w:rPr>
              <w:t>.1; and</w:t>
            </w:r>
          </w:p>
          <w:p w14:paraId="606CA2FC" w14:textId="77777777" w:rsidR="004B599E" w:rsidRPr="00CC591B" w:rsidRDefault="004B599E" w:rsidP="00936964">
            <w:pPr>
              <w:tabs>
                <w:tab w:val="left" w:pos="0"/>
              </w:tabs>
              <w:spacing w:line="360" w:lineRule="auto"/>
              <w:ind w:left="603"/>
              <w:jc w:val="both"/>
              <w:rPr>
                <w:rFonts w:ascii="Times New Roman" w:eastAsia="Verdana" w:hAnsi="Times New Roman" w:cs="Times New Roman"/>
                <w:color w:val="000000"/>
                <w:lang w:val="en-US"/>
              </w:rPr>
            </w:pPr>
            <w:r w:rsidRPr="00CC591B">
              <w:rPr>
                <w:rFonts w:ascii="Times New Roman" w:eastAsia="Verdana" w:hAnsi="Times New Roman" w:cs="Times New Roman"/>
                <w:color w:val="000000"/>
                <w:lang w:val="en-US"/>
              </w:rPr>
              <w:t>(b)</w:t>
            </w:r>
            <w:r w:rsidR="003502F8" w:rsidRPr="00CC591B">
              <w:rPr>
                <w:rFonts w:ascii="Times New Roman" w:eastAsia="Verdana" w:hAnsi="Times New Roman" w:cs="Times New Roman"/>
                <w:color w:val="000000"/>
                <w:lang w:val="en-US"/>
              </w:rPr>
              <w:t xml:space="preserve"> </w:t>
            </w:r>
            <w:proofErr w:type="gramStart"/>
            <w:r w:rsidRPr="00CC591B">
              <w:rPr>
                <w:rFonts w:ascii="Times New Roman" w:eastAsia="Verdana" w:hAnsi="Times New Roman" w:cs="Times New Roman"/>
                <w:color w:val="000000"/>
                <w:lang w:val="en-US"/>
              </w:rPr>
              <w:t>govern</w:t>
            </w:r>
            <w:proofErr w:type="gramEnd"/>
            <w:r w:rsidRPr="00CC591B">
              <w:rPr>
                <w:rFonts w:ascii="Times New Roman" w:eastAsia="Verdana" w:hAnsi="Times New Roman" w:cs="Times New Roman"/>
                <w:color w:val="000000"/>
                <w:lang w:val="en-US"/>
              </w:rPr>
              <w:t xml:space="preserve"> all liabilities arising under this Agreement or relating to the subject matter of this Agreement, including liabilities arising in contract, in tort (including negligence) and for breach of statutory duty, except to the extent </w:t>
            </w:r>
            <w:r w:rsidRPr="00CC591B">
              <w:rPr>
                <w:rFonts w:ascii="Times New Roman" w:eastAsia="Verdana" w:hAnsi="Times New Roman" w:cs="Times New Roman"/>
                <w:color w:val="000000"/>
                <w:lang w:val="en-US"/>
              </w:rPr>
              <w:lastRenderedPageBreak/>
              <w:t>expressly provided otherwise in this Agreement.</w:t>
            </w:r>
          </w:p>
          <w:p w14:paraId="42B58579" w14:textId="77777777" w:rsidR="00C33A66" w:rsidRPr="00CC591B" w:rsidRDefault="00C33A66" w:rsidP="00936964">
            <w:pPr>
              <w:tabs>
                <w:tab w:val="left" w:pos="0"/>
              </w:tabs>
              <w:spacing w:line="360" w:lineRule="auto"/>
              <w:ind w:left="603"/>
              <w:jc w:val="both"/>
              <w:rPr>
                <w:rFonts w:ascii="Times New Roman" w:eastAsia="Verdana" w:hAnsi="Times New Roman" w:cs="Times New Roman"/>
                <w:color w:val="000000"/>
                <w:lang w:val="en-US"/>
              </w:rPr>
            </w:pPr>
          </w:p>
          <w:p w14:paraId="48CE4A53" w14:textId="77777777" w:rsidR="00C33A66" w:rsidRPr="00CC591B" w:rsidRDefault="00C33A66" w:rsidP="00936964">
            <w:pPr>
              <w:tabs>
                <w:tab w:val="left" w:pos="0"/>
              </w:tabs>
              <w:spacing w:line="360" w:lineRule="auto"/>
              <w:ind w:left="603"/>
              <w:jc w:val="both"/>
              <w:rPr>
                <w:rFonts w:ascii="Times New Roman" w:eastAsia="Verdana" w:hAnsi="Times New Roman" w:cs="Times New Roman"/>
                <w:color w:val="000000"/>
                <w:lang w:val="en-US"/>
              </w:rPr>
            </w:pPr>
          </w:p>
          <w:p w14:paraId="2D06240D" w14:textId="77777777" w:rsidR="00C33A66" w:rsidRPr="00CC591B" w:rsidRDefault="00C33A66" w:rsidP="005D39D0">
            <w:pPr>
              <w:tabs>
                <w:tab w:val="left" w:pos="0"/>
              </w:tabs>
              <w:spacing w:line="360" w:lineRule="auto"/>
              <w:ind w:left="603"/>
              <w:jc w:val="both"/>
              <w:rPr>
                <w:rFonts w:ascii="Times New Roman" w:eastAsia="Verdana" w:hAnsi="Times New Roman" w:cs="Times New Roman"/>
                <w:color w:val="000000"/>
                <w:lang w:val="en-US"/>
              </w:rPr>
            </w:pPr>
          </w:p>
          <w:p w14:paraId="5FA1CEA7" w14:textId="7D425900" w:rsidR="004B599E" w:rsidRPr="00CC591B" w:rsidRDefault="00DA1078" w:rsidP="0097140A">
            <w:pPr>
              <w:tabs>
                <w:tab w:val="left" w:pos="0"/>
              </w:tabs>
              <w:spacing w:line="360" w:lineRule="auto"/>
              <w:ind w:left="600" w:hanging="1"/>
              <w:jc w:val="both"/>
              <w:rPr>
                <w:rFonts w:ascii="Times New Roman" w:eastAsia="Verdana" w:hAnsi="Times New Roman" w:cs="Times New Roman"/>
                <w:color w:val="000000"/>
                <w:lang w:val="en-US"/>
              </w:rPr>
            </w:pPr>
            <w:r w:rsidRPr="00E44E03">
              <w:rPr>
                <w:rFonts w:ascii="Times New Roman" w:eastAsia="Verdana" w:hAnsi="Times New Roman" w:cs="Times New Roman"/>
                <w:color w:val="000000"/>
                <w:lang w:val="en-US"/>
              </w:rPr>
              <w:t>8</w:t>
            </w:r>
            <w:r w:rsidR="004B599E" w:rsidRPr="00CC591B">
              <w:rPr>
                <w:rFonts w:ascii="Times New Roman" w:eastAsia="Verdana" w:hAnsi="Times New Roman" w:cs="Times New Roman"/>
                <w:color w:val="000000"/>
                <w:lang w:val="en-US"/>
              </w:rPr>
              <w:t>.3</w:t>
            </w:r>
            <w:r w:rsidR="0097140A" w:rsidRPr="00CC591B">
              <w:rPr>
                <w:rFonts w:ascii="Times New Roman" w:eastAsia="Verdana" w:hAnsi="Times New Roman" w:cs="Times New Roman"/>
                <w:color w:val="000000"/>
                <w:lang w:val="en-US"/>
              </w:rPr>
              <w:t xml:space="preserve"> </w:t>
            </w:r>
            <w:r w:rsidR="004B599E" w:rsidRPr="00CC591B">
              <w:rPr>
                <w:rFonts w:ascii="Times New Roman" w:eastAsia="Verdana" w:hAnsi="Times New Roman" w:cs="Times New Roman"/>
                <w:color w:val="000000"/>
                <w:lang w:val="en-US"/>
              </w:rPr>
              <w:t>Neither party shall be liable to the other party in respect of any losses arising out of a Force Majeure Event.</w:t>
            </w:r>
          </w:p>
          <w:p w14:paraId="5D81C4E4" w14:textId="77777777" w:rsidR="00913418" w:rsidRPr="00CC591B" w:rsidRDefault="00913418" w:rsidP="0097140A">
            <w:pPr>
              <w:tabs>
                <w:tab w:val="left" w:pos="0"/>
              </w:tabs>
              <w:spacing w:line="360" w:lineRule="auto"/>
              <w:ind w:left="600" w:hanging="1"/>
              <w:jc w:val="both"/>
              <w:rPr>
                <w:rFonts w:ascii="Times New Roman" w:eastAsia="Verdana" w:hAnsi="Times New Roman" w:cs="Times New Roman"/>
                <w:color w:val="000000"/>
                <w:lang w:val="en-US"/>
              </w:rPr>
            </w:pPr>
          </w:p>
          <w:p w14:paraId="566B5211" w14:textId="77777777" w:rsidR="00913418" w:rsidRDefault="00913418" w:rsidP="005D39D0">
            <w:pPr>
              <w:tabs>
                <w:tab w:val="left" w:pos="0"/>
              </w:tabs>
              <w:spacing w:line="360" w:lineRule="auto"/>
              <w:ind w:left="600" w:hanging="1"/>
              <w:jc w:val="both"/>
              <w:rPr>
                <w:rFonts w:ascii="Times New Roman" w:eastAsia="Verdana" w:hAnsi="Times New Roman" w:cs="Times New Roman"/>
                <w:color w:val="000000"/>
                <w:lang w:val="en-US"/>
              </w:rPr>
            </w:pPr>
          </w:p>
          <w:p w14:paraId="769AF7CA" w14:textId="77777777" w:rsidR="00E44E03" w:rsidRPr="00CC591B" w:rsidRDefault="00E44E03" w:rsidP="005D39D0">
            <w:pPr>
              <w:tabs>
                <w:tab w:val="left" w:pos="0"/>
              </w:tabs>
              <w:spacing w:line="360" w:lineRule="auto"/>
              <w:ind w:left="600" w:hanging="1"/>
              <w:jc w:val="both"/>
              <w:rPr>
                <w:rFonts w:ascii="Times New Roman" w:eastAsia="Verdana" w:hAnsi="Times New Roman" w:cs="Times New Roman"/>
                <w:color w:val="000000"/>
                <w:lang w:val="en-US"/>
              </w:rPr>
            </w:pPr>
          </w:p>
          <w:p w14:paraId="6E383DF3" w14:textId="755D429E" w:rsidR="004B599E" w:rsidRPr="00C93737" w:rsidRDefault="00DA1078" w:rsidP="00F6758A">
            <w:pPr>
              <w:tabs>
                <w:tab w:val="left" w:pos="0"/>
              </w:tabs>
              <w:spacing w:line="360" w:lineRule="auto"/>
              <w:ind w:left="600" w:hanging="1"/>
              <w:jc w:val="both"/>
              <w:rPr>
                <w:rFonts w:ascii="Times New Roman" w:eastAsia="Verdana" w:hAnsi="Times New Roman" w:cs="Times New Roman"/>
                <w:color w:val="000000"/>
                <w:lang w:val="en-US"/>
              </w:rPr>
            </w:pPr>
            <w:r w:rsidRPr="00E44E03">
              <w:rPr>
                <w:rFonts w:ascii="Times New Roman" w:eastAsia="Verdana" w:hAnsi="Times New Roman" w:cs="Times New Roman"/>
                <w:color w:val="000000"/>
                <w:lang w:val="en-US"/>
              </w:rPr>
              <w:t>8</w:t>
            </w:r>
            <w:r w:rsidR="004B599E" w:rsidRPr="00C93737">
              <w:rPr>
                <w:rFonts w:ascii="Times New Roman" w:eastAsia="Verdana" w:hAnsi="Times New Roman" w:cs="Times New Roman"/>
                <w:color w:val="000000"/>
                <w:lang w:val="en-US"/>
              </w:rPr>
              <w:t>.4</w:t>
            </w:r>
            <w:r w:rsidR="008F1B71" w:rsidRPr="00C93737">
              <w:rPr>
                <w:rFonts w:ascii="Times New Roman" w:eastAsia="Verdana" w:hAnsi="Times New Roman" w:cs="Times New Roman"/>
                <w:color w:val="000000"/>
                <w:lang w:val="en-US"/>
              </w:rPr>
              <w:t xml:space="preserve"> </w:t>
            </w:r>
            <w:r w:rsidR="004B599E" w:rsidRPr="00C93737">
              <w:rPr>
                <w:rFonts w:ascii="Times New Roman" w:eastAsia="Verdana" w:hAnsi="Times New Roman" w:cs="Times New Roman"/>
                <w:color w:val="000000"/>
                <w:lang w:val="en-US"/>
              </w:rPr>
              <w:t xml:space="preserve">The Customer shall not be liable to the </w:t>
            </w:r>
            <w:r w:rsidR="00C71EA9">
              <w:rPr>
                <w:rFonts w:ascii="Times New Roman" w:eastAsia="Verdana" w:hAnsi="Times New Roman" w:cs="Times New Roman"/>
                <w:color w:val="000000"/>
                <w:lang w:val="en-US"/>
              </w:rPr>
              <w:t>Contracto</w:t>
            </w:r>
            <w:r w:rsidR="00C71EA9" w:rsidRPr="00CC591B">
              <w:rPr>
                <w:rFonts w:ascii="Times New Roman" w:eastAsia="Verdana" w:hAnsi="Times New Roman" w:cs="Times New Roman"/>
                <w:color w:val="000000"/>
                <w:lang w:val="en-US"/>
              </w:rPr>
              <w:t>r</w:t>
            </w:r>
            <w:r w:rsidR="00C71EA9" w:rsidRPr="00C93737" w:rsidDel="00BB6B07">
              <w:rPr>
                <w:rFonts w:ascii="Times New Roman" w:eastAsia="Verdana" w:hAnsi="Times New Roman" w:cs="Times New Roman"/>
                <w:color w:val="000000"/>
                <w:lang w:val="en-US"/>
              </w:rPr>
              <w:t xml:space="preserve"> </w:t>
            </w:r>
            <w:r w:rsidR="004B599E" w:rsidRPr="00C93737">
              <w:rPr>
                <w:rFonts w:ascii="Times New Roman" w:eastAsia="Verdana" w:hAnsi="Times New Roman" w:cs="Times New Roman"/>
                <w:color w:val="000000"/>
                <w:lang w:val="en-US"/>
              </w:rPr>
              <w:t>in respect of any special, indirect or consequential loss or damage.</w:t>
            </w:r>
          </w:p>
          <w:p w14:paraId="7EAD8311" w14:textId="77777777" w:rsidR="00F6758A" w:rsidRPr="00C93737" w:rsidRDefault="00F6758A" w:rsidP="00F6758A">
            <w:pPr>
              <w:tabs>
                <w:tab w:val="left" w:pos="0"/>
              </w:tabs>
              <w:spacing w:line="360" w:lineRule="auto"/>
              <w:ind w:left="600" w:hanging="1"/>
              <w:jc w:val="both"/>
              <w:rPr>
                <w:rFonts w:ascii="Times New Roman" w:eastAsia="Verdana" w:hAnsi="Times New Roman" w:cs="Times New Roman"/>
                <w:color w:val="000000"/>
                <w:lang w:val="en-US"/>
              </w:rPr>
            </w:pPr>
          </w:p>
          <w:p w14:paraId="618A23AD" w14:textId="77777777" w:rsidR="00F6758A" w:rsidRPr="00C93737" w:rsidRDefault="00F6758A" w:rsidP="00C642FD">
            <w:pPr>
              <w:tabs>
                <w:tab w:val="left" w:pos="0"/>
              </w:tabs>
              <w:spacing w:line="360" w:lineRule="auto"/>
              <w:ind w:left="600" w:hanging="1"/>
              <w:jc w:val="both"/>
              <w:rPr>
                <w:rFonts w:ascii="Times New Roman" w:eastAsia="Verdana" w:hAnsi="Times New Roman" w:cs="Times New Roman"/>
                <w:color w:val="000000"/>
                <w:lang w:val="en-US"/>
              </w:rPr>
            </w:pPr>
          </w:p>
          <w:p w14:paraId="0B879179" w14:textId="15D19DB7" w:rsidR="004B599E" w:rsidRPr="00C93737" w:rsidRDefault="00DA1078" w:rsidP="00F6758A">
            <w:pPr>
              <w:tabs>
                <w:tab w:val="left" w:pos="0"/>
              </w:tabs>
              <w:spacing w:line="360" w:lineRule="auto"/>
              <w:ind w:left="600" w:hanging="1"/>
              <w:jc w:val="both"/>
              <w:rPr>
                <w:rFonts w:ascii="Times New Roman" w:eastAsia="Verdana" w:hAnsi="Times New Roman" w:cs="Times New Roman"/>
                <w:color w:val="000000"/>
                <w:lang w:val="en-US"/>
              </w:rPr>
            </w:pPr>
            <w:r w:rsidRPr="00E44E03">
              <w:rPr>
                <w:rFonts w:ascii="Times New Roman" w:eastAsia="Verdana" w:hAnsi="Times New Roman" w:cs="Times New Roman"/>
                <w:color w:val="000000"/>
                <w:lang w:val="en-US"/>
              </w:rPr>
              <w:t>8</w:t>
            </w:r>
            <w:r w:rsidR="004B599E" w:rsidRPr="00C93737">
              <w:rPr>
                <w:rFonts w:ascii="Times New Roman" w:eastAsia="Verdana" w:hAnsi="Times New Roman" w:cs="Times New Roman"/>
                <w:color w:val="000000"/>
                <w:lang w:val="en-US"/>
              </w:rPr>
              <w:t>.5</w:t>
            </w:r>
            <w:r w:rsidR="00F6758A" w:rsidRPr="00C93737">
              <w:rPr>
                <w:rFonts w:ascii="Times New Roman" w:eastAsia="Verdana" w:hAnsi="Times New Roman" w:cs="Times New Roman"/>
                <w:color w:val="000000"/>
                <w:lang w:val="en-US"/>
              </w:rPr>
              <w:t xml:space="preserve"> </w:t>
            </w:r>
            <w:r w:rsidR="004B599E" w:rsidRPr="00C93737">
              <w:rPr>
                <w:rFonts w:ascii="Times New Roman" w:eastAsia="Verdana" w:hAnsi="Times New Roman" w:cs="Times New Roman"/>
                <w:color w:val="000000"/>
                <w:lang w:val="en-US"/>
              </w:rPr>
              <w:t xml:space="preserve">The liability of the Customer to the </w:t>
            </w:r>
            <w:r w:rsidR="00C71EA9">
              <w:rPr>
                <w:rFonts w:ascii="Times New Roman" w:eastAsia="Verdana" w:hAnsi="Times New Roman" w:cs="Times New Roman"/>
                <w:color w:val="000000"/>
                <w:lang w:val="en-US"/>
              </w:rPr>
              <w:t>Contracto</w:t>
            </w:r>
            <w:r w:rsidR="00C71EA9" w:rsidRPr="00CC591B">
              <w:rPr>
                <w:rFonts w:ascii="Times New Roman" w:eastAsia="Verdana" w:hAnsi="Times New Roman" w:cs="Times New Roman"/>
                <w:color w:val="000000"/>
                <w:lang w:val="en-US"/>
              </w:rPr>
              <w:t>r</w:t>
            </w:r>
            <w:r w:rsidR="00C71EA9" w:rsidRPr="00C93737" w:rsidDel="00C71EA9">
              <w:rPr>
                <w:rFonts w:ascii="Times New Roman" w:eastAsia="Verdana" w:hAnsi="Times New Roman" w:cs="Times New Roman"/>
                <w:color w:val="000000"/>
                <w:lang w:val="en-US"/>
              </w:rPr>
              <w:t xml:space="preserve"> </w:t>
            </w:r>
            <w:r w:rsidR="004B599E" w:rsidRPr="00C93737">
              <w:rPr>
                <w:rFonts w:ascii="Times New Roman" w:eastAsia="Verdana" w:hAnsi="Times New Roman" w:cs="Times New Roman"/>
                <w:color w:val="000000"/>
                <w:lang w:val="en-US"/>
              </w:rPr>
              <w:t xml:space="preserve">under this Agreement in respect of any event or series of related events shall not exceed the greater of the total amount paid and payable by the Customer to the </w:t>
            </w:r>
            <w:r w:rsidR="00C71EA9">
              <w:rPr>
                <w:rFonts w:ascii="Times New Roman" w:eastAsia="Verdana" w:hAnsi="Times New Roman" w:cs="Times New Roman"/>
                <w:color w:val="000000"/>
                <w:lang w:val="en-US"/>
              </w:rPr>
              <w:t>Contracto</w:t>
            </w:r>
            <w:r w:rsidR="00C71EA9" w:rsidRPr="00CC591B">
              <w:rPr>
                <w:rFonts w:ascii="Times New Roman" w:eastAsia="Verdana" w:hAnsi="Times New Roman" w:cs="Times New Roman"/>
                <w:color w:val="000000"/>
                <w:lang w:val="en-US"/>
              </w:rPr>
              <w:t>r</w:t>
            </w:r>
            <w:r w:rsidR="00C71EA9" w:rsidRPr="00C93737" w:rsidDel="00C71EA9">
              <w:rPr>
                <w:rFonts w:ascii="Times New Roman" w:eastAsia="Verdana" w:hAnsi="Times New Roman" w:cs="Times New Roman"/>
                <w:color w:val="000000"/>
                <w:lang w:val="en-US"/>
              </w:rPr>
              <w:t xml:space="preserve"> </w:t>
            </w:r>
            <w:r w:rsidR="004B599E" w:rsidRPr="00C93737">
              <w:rPr>
                <w:rFonts w:ascii="Times New Roman" w:eastAsia="Verdana" w:hAnsi="Times New Roman" w:cs="Times New Roman"/>
                <w:color w:val="000000"/>
                <w:lang w:val="en-US"/>
              </w:rPr>
              <w:t>under this Agreement in the 12- month period preceding the commencement of the event or events.</w:t>
            </w:r>
          </w:p>
          <w:p w14:paraId="6AE47877" w14:textId="77777777" w:rsidR="000108E7" w:rsidRPr="00C93737" w:rsidRDefault="000108E7" w:rsidP="00F6758A">
            <w:pPr>
              <w:tabs>
                <w:tab w:val="left" w:pos="0"/>
              </w:tabs>
              <w:spacing w:line="360" w:lineRule="auto"/>
              <w:ind w:left="600" w:hanging="1"/>
              <w:jc w:val="both"/>
              <w:rPr>
                <w:rFonts w:ascii="Times New Roman" w:eastAsia="Verdana" w:hAnsi="Times New Roman" w:cs="Times New Roman"/>
                <w:color w:val="000000"/>
                <w:lang w:val="en-US"/>
              </w:rPr>
            </w:pPr>
          </w:p>
          <w:p w14:paraId="59EE5F32" w14:textId="77777777" w:rsidR="00FA3E43" w:rsidRDefault="00FA3E43" w:rsidP="00F6758A">
            <w:pPr>
              <w:tabs>
                <w:tab w:val="left" w:pos="0"/>
              </w:tabs>
              <w:spacing w:line="360" w:lineRule="auto"/>
              <w:ind w:left="600" w:hanging="1"/>
              <w:jc w:val="both"/>
              <w:rPr>
                <w:rFonts w:ascii="Times New Roman" w:eastAsia="Verdana" w:hAnsi="Times New Roman" w:cs="Times New Roman"/>
                <w:color w:val="000000"/>
                <w:lang w:val="en-US"/>
              </w:rPr>
            </w:pPr>
          </w:p>
          <w:p w14:paraId="30CCF23B" w14:textId="77777777" w:rsidR="00C9630D" w:rsidRDefault="00C9630D" w:rsidP="00F6758A">
            <w:pPr>
              <w:tabs>
                <w:tab w:val="left" w:pos="0"/>
              </w:tabs>
              <w:spacing w:line="360" w:lineRule="auto"/>
              <w:ind w:left="600" w:hanging="1"/>
              <w:jc w:val="both"/>
              <w:rPr>
                <w:rFonts w:ascii="Times New Roman" w:eastAsia="Verdana" w:hAnsi="Times New Roman" w:cs="Times New Roman"/>
                <w:color w:val="000000"/>
                <w:lang w:val="en-US"/>
              </w:rPr>
            </w:pPr>
          </w:p>
          <w:p w14:paraId="28C6E5A5" w14:textId="77777777" w:rsidR="000602BE" w:rsidRPr="00C93737" w:rsidRDefault="000602BE" w:rsidP="00F6758A">
            <w:pPr>
              <w:tabs>
                <w:tab w:val="left" w:pos="0"/>
              </w:tabs>
              <w:spacing w:line="360" w:lineRule="auto"/>
              <w:ind w:left="600" w:hanging="1"/>
              <w:jc w:val="both"/>
              <w:rPr>
                <w:rFonts w:ascii="Times New Roman" w:eastAsia="Verdana" w:hAnsi="Times New Roman" w:cs="Times New Roman"/>
                <w:color w:val="000000"/>
                <w:lang w:val="en-US"/>
              </w:rPr>
            </w:pPr>
          </w:p>
          <w:p w14:paraId="7164B4AB" w14:textId="71C81D17" w:rsidR="004B599E" w:rsidRPr="00C93737" w:rsidRDefault="00DA1078" w:rsidP="00F6758A">
            <w:pPr>
              <w:tabs>
                <w:tab w:val="left" w:pos="0"/>
              </w:tabs>
              <w:spacing w:line="360" w:lineRule="auto"/>
              <w:ind w:left="600" w:hanging="1"/>
              <w:jc w:val="both"/>
              <w:rPr>
                <w:rFonts w:ascii="Times New Roman" w:eastAsia="Verdana" w:hAnsi="Times New Roman" w:cs="Times New Roman"/>
                <w:color w:val="000000"/>
                <w:lang w:val="en-US"/>
              </w:rPr>
            </w:pPr>
            <w:r w:rsidRPr="00E44E03">
              <w:rPr>
                <w:rFonts w:ascii="Times New Roman" w:eastAsia="Verdana" w:hAnsi="Times New Roman" w:cs="Times New Roman"/>
                <w:color w:val="000000"/>
                <w:lang w:val="en-US"/>
              </w:rPr>
              <w:t>8</w:t>
            </w:r>
            <w:r w:rsidR="004B599E" w:rsidRPr="00C93737">
              <w:rPr>
                <w:rFonts w:ascii="Times New Roman" w:eastAsia="Verdana" w:hAnsi="Times New Roman" w:cs="Times New Roman"/>
                <w:color w:val="000000"/>
                <w:lang w:val="en-US"/>
              </w:rPr>
              <w:t xml:space="preserve">.6 The aggregate liability of the Customer to the </w:t>
            </w:r>
            <w:r w:rsidR="00E910C1">
              <w:rPr>
                <w:rFonts w:ascii="Times New Roman" w:eastAsia="Verdana" w:hAnsi="Times New Roman" w:cs="Times New Roman"/>
                <w:color w:val="000000"/>
                <w:lang w:val="en-US"/>
              </w:rPr>
              <w:t>Contracto</w:t>
            </w:r>
            <w:r w:rsidR="00E910C1" w:rsidRPr="00CC591B">
              <w:rPr>
                <w:rFonts w:ascii="Times New Roman" w:eastAsia="Verdana" w:hAnsi="Times New Roman" w:cs="Times New Roman"/>
                <w:color w:val="000000"/>
                <w:lang w:val="en-US"/>
              </w:rPr>
              <w:t>r</w:t>
            </w:r>
            <w:r w:rsidR="00E910C1" w:rsidRPr="00C93737" w:rsidDel="00C71EA9">
              <w:rPr>
                <w:rFonts w:ascii="Times New Roman" w:eastAsia="Verdana" w:hAnsi="Times New Roman" w:cs="Times New Roman"/>
                <w:color w:val="000000"/>
                <w:lang w:val="en-US"/>
              </w:rPr>
              <w:t xml:space="preserve"> </w:t>
            </w:r>
            <w:r w:rsidR="004B599E" w:rsidRPr="00C93737">
              <w:rPr>
                <w:rFonts w:ascii="Times New Roman" w:eastAsia="Verdana" w:hAnsi="Times New Roman" w:cs="Times New Roman"/>
                <w:color w:val="000000"/>
                <w:lang w:val="en-US"/>
              </w:rPr>
              <w:t xml:space="preserve">under this Agreement shall not exceed the greater of the total amount paid and payable by the Customer to the </w:t>
            </w:r>
            <w:r w:rsidR="00E910C1">
              <w:rPr>
                <w:rFonts w:ascii="Times New Roman" w:eastAsia="Verdana" w:hAnsi="Times New Roman" w:cs="Times New Roman"/>
                <w:color w:val="000000"/>
                <w:lang w:val="en-US"/>
              </w:rPr>
              <w:t>Contracto</w:t>
            </w:r>
            <w:r w:rsidR="00E910C1" w:rsidRPr="00CC591B">
              <w:rPr>
                <w:rFonts w:ascii="Times New Roman" w:eastAsia="Verdana" w:hAnsi="Times New Roman" w:cs="Times New Roman"/>
                <w:color w:val="000000"/>
                <w:lang w:val="en-US"/>
              </w:rPr>
              <w:t>r</w:t>
            </w:r>
            <w:r w:rsidR="00E910C1" w:rsidRPr="00C93737" w:rsidDel="00C71EA9">
              <w:rPr>
                <w:rFonts w:ascii="Times New Roman" w:eastAsia="Verdana" w:hAnsi="Times New Roman" w:cs="Times New Roman"/>
                <w:color w:val="000000"/>
                <w:lang w:val="en-US"/>
              </w:rPr>
              <w:t xml:space="preserve"> </w:t>
            </w:r>
            <w:r w:rsidR="004B599E" w:rsidRPr="00C93737">
              <w:rPr>
                <w:rFonts w:ascii="Times New Roman" w:eastAsia="Verdana" w:hAnsi="Times New Roman" w:cs="Times New Roman"/>
                <w:color w:val="000000"/>
                <w:lang w:val="en-US"/>
              </w:rPr>
              <w:t>under this Agreement.</w:t>
            </w:r>
          </w:p>
          <w:p w14:paraId="3F73FA22" w14:textId="77777777" w:rsidR="00E073DB" w:rsidRPr="00C93737" w:rsidRDefault="00E073DB" w:rsidP="00F6758A">
            <w:pPr>
              <w:tabs>
                <w:tab w:val="left" w:pos="0"/>
              </w:tabs>
              <w:spacing w:line="360" w:lineRule="auto"/>
              <w:ind w:left="600" w:hanging="1"/>
              <w:jc w:val="both"/>
              <w:rPr>
                <w:rFonts w:ascii="Times New Roman" w:eastAsia="Verdana" w:hAnsi="Times New Roman" w:cs="Times New Roman"/>
                <w:color w:val="000000"/>
                <w:lang w:val="en-US"/>
              </w:rPr>
            </w:pPr>
          </w:p>
          <w:p w14:paraId="5F4FC77C" w14:textId="77777777" w:rsidR="00E073DB" w:rsidRDefault="00E073DB" w:rsidP="00F6758A">
            <w:pPr>
              <w:tabs>
                <w:tab w:val="left" w:pos="0"/>
              </w:tabs>
              <w:spacing w:line="360" w:lineRule="auto"/>
              <w:ind w:left="600" w:hanging="1"/>
              <w:jc w:val="both"/>
              <w:rPr>
                <w:rFonts w:ascii="Times New Roman" w:eastAsia="Verdana" w:hAnsi="Times New Roman" w:cs="Times New Roman"/>
                <w:color w:val="000000"/>
                <w:lang w:val="en-US"/>
              </w:rPr>
            </w:pPr>
          </w:p>
          <w:p w14:paraId="3220FC8A" w14:textId="77777777" w:rsidR="00E44E03" w:rsidRDefault="00E44E03" w:rsidP="00F6758A">
            <w:pPr>
              <w:tabs>
                <w:tab w:val="left" w:pos="0"/>
              </w:tabs>
              <w:spacing w:line="360" w:lineRule="auto"/>
              <w:ind w:left="600" w:hanging="1"/>
              <w:jc w:val="both"/>
              <w:rPr>
                <w:rFonts w:ascii="Times New Roman" w:eastAsia="Verdana" w:hAnsi="Times New Roman" w:cs="Times New Roman"/>
                <w:color w:val="000000"/>
                <w:lang w:val="en-US"/>
              </w:rPr>
            </w:pPr>
          </w:p>
          <w:p w14:paraId="1583217B" w14:textId="2510E0BC" w:rsidR="004B599E" w:rsidRPr="00C93737" w:rsidRDefault="00DA1078" w:rsidP="00C642FD">
            <w:pPr>
              <w:tabs>
                <w:tab w:val="left" w:pos="0"/>
              </w:tabs>
              <w:spacing w:line="360" w:lineRule="auto"/>
              <w:ind w:left="600" w:hanging="1"/>
              <w:jc w:val="both"/>
              <w:rPr>
                <w:rFonts w:ascii="Times New Roman" w:eastAsia="Verdana" w:hAnsi="Times New Roman" w:cs="Times New Roman"/>
                <w:b/>
                <w:bCs/>
                <w:color w:val="000000"/>
                <w:lang w:val="en-US"/>
              </w:rPr>
            </w:pPr>
            <w:bookmarkStart w:id="7" w:name="_GoBack"/>
            <w:bookmarkEnd w:id="7"/>
            <w:r w:rsidRPr="00E44E03">
              <w:rPr>
                <w:rFonts w:ascii="Times New Roman" w:eastAsia="Verdana" w:hAnsi="Times New Roman" w:cs="Times New Roman"/>
                <w:b/>
                <w:bCs/>
                <w:color w:val="000000"/>
                <w:lang w:val="en-US"/>
              </w:rPr>
              <w:lastRenderedPageBreak/>
              <w:t>9</w:t>
            </w:r>
            <w:r w:rsidR="004B599E" w:rsidRPr="00C93737">
              <w:rPr>
                <w:rFonts w:ascii="Times New Roman" w:eastAsia="Verdana" w:hAnsi="Times New Roman" w:cs="Times New Roman"/>
                <w:b/>
                <w:bCs/>
                <w:color w:val="000000"/>
                <w:lang w:val="en-US"/>
              </w:rPr>
              <w:t>.</w:t>
            </w:r>
            <w:r w:rsidR="009E6ACA" w:rsidRPr="00C93737">
              <w:rPr>
                <w:rFonts w:ascii="Times New Roman" w:eastAsia="Verdana" w:hAnsi="Times New Roman" w:cs="Times New Roman"/>
                <w:b/>
                <w:bCs/>
                <w:color w:val="000000"/>
                <w:lang w:val="en-US"/>
              </w:rPr>
              <w:t xml:space="preserve"> </w:t>
            </w:r>
            <w:r w:rsidR="004B599E" w:rsidRPr="00C93737">
              <w:rPr>
                <w:rFonts w:ascii="Times New Roman" w:eastAsia="Verdana" w:hAnsi="Times New Roman" w:cs="Times New Roman"/>
                <w:b/>
                <w:bCs/>
                <w:color w:val="000000"/>
                <w:lang w:val="en-US"/>
              </w:rPr>
              <w:t>Force Majeure Event</w:t>
            </w:r>
          </w:p>
          <w:p w14:paraId="62A835F0" w14:textId="138A5CFF" w:rsidR="004B599E" w:rsidRPr="00C93737" w:rsidRDefault="00DA1078" w:rsidP="00C93737">
            <w:pPr>
              <w:tabs>
                <w:tab w:val="left" w:pos="0"/>
              </w:tabs>
              <w:spacing w:before="120" w:line="360" w:lineRule="auto"/>
              <w:ind w:left="600" w:hanging="1"/>
              <w:jc w:val="both"/>
              <w:rPr>
                <w:rFonts w:ascii="Times New Roman" w:eastAsia="Verdana" w:hAnsi="Times New Roman" w:cs="Times New Roman"/>
                <w:color w:val="000000"/>
                <w:lang w:val="en-US"/>
              </w:rPr>
            </w:pPr>
            <w:r w:rsidRPr="00E44E03">
              <w:rPr>
                <w:rFonts w:ascii="Times New Roman" w:eastAsia="Verdana" w:hAnsi="Times New Roman" w:cs="Times New Roman"/>
                <w:color w:val="000000"/>
                <w:lang w:val="en-US"/>
              </w:rPr>
              <w:t>9</w:t>
            </w:r>
            <w:r w:rsidR="004B599E" w:rsidRPr="00C93737">
              <w:rPr>
                <w:rFonts w:ascii="Times New Roman" w:eastAsia="Verdana" w:hAnsi="Times New Roman" w:cs="Times New Roman"/>
                <w:color w:val="000000"/>
                <w:lang w:val="en-US"/>
              </w:rPr>
              <w:t>.1</w:t>
            </w:r>
            <w:r w:rsidR="006C0360" w:rsidRPr="00C93737">
              <w:rPr>
                <w:rFonts w:ascii="Times New Roman" w:eastAsia="Verdana" w:hAnsi="Times New Roman" w:cs="Times New Roman"/>
                <w:color w:val="000000"/>
                <w:lang w:val="en-US"/>
              </w:rPr>
              <w:t xml:space="preserve"> </w:t>
            </w:r>
            <w:r w:rsidR="004B599E" w:rsidRPr="00C93737">
              <w:rPr>
                <w:rFonts w:ascii="Times New Roman" w:eastAsia="Verdana" w:hAnsi="Times New Roman" w:cs="Times New Roman"/>
                <w:color w:val="000000"/>
                <w:lang w:val="en-US"/>
              </w:rPr>
              <w:t>If a Force Majeure Event gives rise to a failure or delay in either party performing any obligation under this Agreement (other than any obligation to make a payment), that obligation will be suspended for the duration of the Force Majeure Event.</w:t>
            </w:r>
          </w:p>
          <w:p w14:paraId="6A2A1240" w14:textId="77777777" w:rsidR="00C448F7" w:rsidRPr="00C93737" w:rsidRDefault="00C448F7" w:rsidP="00350E6C">
            <w:pPr>
              <w:tabs>
                <w:tab w:val="left" w:pos="0"/>
              </w:tabs>
              <w:spacing w:line="360" w:lineRule="auto"/>
              <w:ind w:left="600" w:hanging="1"/>
              <w:jc w:val="both"/>
              <w:rPr>
                <w:rFonts w:ascii="Times New Roman" w:eastAsia="Verdana" w:hAnsi="Times New Roman" w:cs="Times New Roman"/>
                <w:color w:val="000000"/>
                <w:lang w:val="en-US"/>
              </w:rPr>
            </w:pPr>
          </w:p>
          <w:p w14:paraId="6B0B07D3" w14:textId="77777777" w:rsidR="00C448F7" w:rsidRPr="00C93737" w:rsidRDefault="00C448F7" w:rsidP="00350E6C">
            <w:pPr>
              <w:tabs>
                <w:tab w:val="left" w:pos="0"/>
              </w:tabs>
              <w:spacing w:line="360" w:lineRule="auto"/>
              <w:ind w:left="600" w:hanging="1"/>
              <w:jc w:val="both"/>
              <w:rPr>
                <w:rFonts w:ascii="Times New Roman" w:eastAsia="Verdana" w:hAnsi="Times New Roman" w:cs="Times New Roman"/>
                <w:color w:val="000000"/>
                <w:lang w:val="en-US"/>
              </w:rPr>
            </w:pPr>
          </w:p>
          <w:p w14:paraId="21381D0B" w14:textId="77777777" w:rsidR="00C448F7" w:rsidRDefault="00C448F7" w:rsidP="00C642FD">
            <w:pPr>
              <w:tabs>
                <w:tab w:val="left" w:pos="0"/>
              </w:tabs>
              <w:spacing w:line="360" w:lineRule="auto"/>
              <w:ind w:left="600" w:hanging="1"/>
              <w:jc w:val="both"/>
              <w:rPr>
                <w:rFonts w:ascii="Times New Roman" w:eastAsia="Verdana" w:hAnsi="Times New Roman" w:cs="Times New Roman"/>
                <w:color w:val="000000"/>
                <w:lang w:val="en-US"/>
              </w:rPr>
            </w:pPr>
          </w:p>
          <w:p w14:paraId="00BEFE59" w14:textId="77777777" w:rsidR="00946125" w:rsidRPr="00C93737" w:rsidRDefault="00946125" w:rsidP="00C642FD">
            <w:pPr>
              <w:tabs>
                <w:tab w:val="left" w:pos="0"/>
              </w:tabs>
              <w:spacing w:line="360" w:lineRule="auto"/>
              <w:ind w:left="600" w:hanging="1"/>
              <w:jc w:val="both"/>
              <w:rPr>
                <w:rFonts w:ascii="Times New Roman" w:eastAsia="Verdana" w:hAnsi="Times New Roman" w:cs="Times New Roman"/>
                <w:color w:val="000000"/>
                <w:lang w:val="en-US"/>
              </w:rPr>
            </w:pPr>
          </w:p>
          <w:p w14:paraId="3A305D85" w14:textId="3E1E6E2A" w:rsidR="004B599E" w:rsidRPr="00C93737" w:rsidRDefault="00DA1078" w:rsidP="00350E6C">
            <w:pPr>
              <w:tabs>
                <w:tab w:val="left" w:pos="0"/>
              </w:tabs>
              <w:spacing w:line="360" w:lineRule="auto"/>
              <w:ind w:left="600" w:hanging="1"/>
              <w:jc w:val="both"/>
              <w:rPr>
                <w:rFonts w:ascii="Times New Roman" w:eastAsia="Verdana" w:hAnsi="Times New Roman" w:cs="Times New Roman"/>
                <w:color w:val="000000"/>
                <w:lang w:val="en-US"/>
              </w:rPr>
            </w:pPr>
            <w:r w:rsidRPr="00E44E03">
              <w:rPr>
                <w:rFonts w:ascii="Times New Roman" w:eastAsia="Verdana" w:hAnsi="Times New Roman" w:cs="Times New Roman"/>
                <w:color w:val="000000"/>
                <w:lang w:val="en-US"/>
              </w:rPr>
              <w:t>9</w:t>
            </w:r>
            <w:r w:rsidR="004B599E" w:rsidRPr="00C93737">
              <w:rPr>
                <w:rFonts w:ascii="Times New Roman" w:eastAsia="Verdana" w:hAnsi="Times New Roman" w:cs="Times New Roman"/>
                <w:color w:val="000000"/>
                <w:lang w:val="en-US"/>
              </w:rPr>
              <w:t>.2</w:t>
            </w:r>
            <w:r w:rsidR="00C448F7" w:rsidRPr="00C93737">
              <w:rPr>
                <w:rFonts w:ascii="Times New Roman" w:eastAsia="Verdana" w:hAnsi="Times New Roman" w:cs="Times New Roman"/>
                <w:color w:val="000000"/>
                <w:lang w:val="en-US"/>
              </w:rPr>
              <w:t xml:space="preserve"> </w:t>
            </w:r>
            <w:r w:rsidR="004B599E" w:rsidRPr="00C93737">
              <w:rPr>
                <w:rFonts w:ascii="Times New Roman" w:eastAsia="Verdana" w:hAnsi="Times New Roman" w:cs="Times New Roman"/>
                <w:color w:val="000000"/>
                <w:lang w:val="en-US"/>
              </w:rPr>
              <w:t>A party that becomes aware of a Force Majeure Event which gives rise to, or which is likely to give rise to, any failure or delay in that party performing any obligation under this Agreement, must:</w:t>
            </w:r>
          </w:p>
          <w:p w14:paraId="6C809234" w14:textId="77777777" w:rsidR="002F42FE" w:rsidRPr="00C93737" w:rsidRDefault="002F42FE" w:rsidP="00C642FD">
            <w:pPr>
              <w:tabs>
                <w:tab w:val="left" w:pos="0"/>
              </w:tabs>
              <w:spacing w:line="360" w:lineRule="auto"/>
              <w:ind w:left="600" w:hanging="1"/>
              <w:jc w:val="both"/>
              <w:rPr>
                <w:rFonts w:ascii="Times New Roman" w:eastAsia="Verdana" w:hAnsi="Times New Roman" w:cs="Times New Roman"/>
                <w:color w:val="000000"/>
                <w:lang w:val="en-US"/>
              </w:rPr>
            </w:pPr>
          </w:p>
          <w:p w14:paraId="1B75C6DC" w14:textId="77777777" w:rsidR="004B599E" w:rsidRPr="005B3664" w:rsidRDefault="004B599E" w:rsidP="00C642FD">
            <w:pPr>
              <w:tabs>
                <w:tab w:val="left" w:pos="0"/>
              </w:tabs>
              <w:spacing w:line="360" w:lineRule="auto"/>
              <w:ind w:left="600" w:hanging="1"/>
              <w:jc w:val="both"/>
              <w:rPr>
                <w:rFonts w:ascii="Times New Roman" w:eastAsia="Verdana" w:hAnsi="Times New Roman" w:cs="Times New Roman"/>
                <w:color w:val="000000"/>
                <w:lang w:val="en-US"/>
              </w:rPr>
            </w:pPr>
            <w:r w:rsidRPr="005B3664">
              <w:rPr>
                <w:rFonts w:ascii="Times New Roman" w:eastAsia="Verdana" w:hAnsi="Times New Roman" w:cs="Times New Roman"/>
                <w:color w:val="000000"/>
                <w:lang w:val="en-US"/>
              </w:rPr>
              <w:t>(a)</w:t>
            </w:r>
            <w:r w:rsidR="000D5BEC" w:rsidRPr="005B3664">
              <w:rPr>
                <w:rFonts w:ascii="Times New Roman" w:eastAsia="Verdana" w:hAnsi="Times New Roman" w:cs="Times New Roman"/>
                <w:color w:val="000000"/>
                <w:lang w:val="en-US"/>
              </w:rPr>
              <w:t xml:space="preserve">  </w:t>
            </w:r>
            <w:r w:rsidRPr="005B3664">
              <w:rPr>
                <w:rFonts w:ascii="Times New Roman" w:eastAsia="Verdana" w:hAnsi="Times New Roman" w:cs="Times New Roman"/>
                <w:color w:val="000000"/>
                <w:lang w:val="en-US"/>
              </w:rPr>
              <w:t>promptly notify the other; and</w:t>
            </w:r>
          </w:p>
          <w:p w14:paraId="105AA40A" w14:textId="77777777" w:rsidR="004B599E" w:rsidRPr="005B3664" w:rsidRDefault="004B599E" w:rsidP="00C642FD">
            <w:pPr>
              <w:tabs>
                <w:tab w:val="left" w:pos="0"/>
              </w:tabs>
              <w:spacing w:line="360" w:lineRule="auto"/>
              <w:ind w:left="600" w:hanging="1"/>
              <w:jc w:val="both"/>
              <w:rPr>
                <w:rFonts w:ascii="Times New Roman" w:eastAsia="Verdana" w:hAnsi="Times New Roman" w:cs="Times New Roman"/>
                <w:color w:val="000000"/>
                <w:lang w:val="en-US"/>
              </w:rPr>
            </w:pPr>
            <w:r w:rsidRPr="005B3664">
              <w:rPr>
                <w:rFonts w:ascii="Times New Roman" w:eastAsia="Verdana" w:hAnsi="Times New Roman" w:cs="Times New Roman"/>
                <w:color w:val="000000"/>
                <w:lang w:val="en-US"/>
              </w:rPr>
              <w:t>(b)</w:t>
            </w:r>
            <w:r w:rsidR="000D5BEC" w:rsidRPr="005B3664">
              <w:rPr>
                <w:rFonts w:ascii="Times New Roman" w:eastAsia="Verdana" w:hAnsi="Times New Roman" w:cs="Times New Roman"/>
                <w:color w:val="000000"/>
                <w:lang w:val="en-US"/>
              </w:rPr>
              <w:t xml:space="preserve">  </w:t>
            </w:r>
            <w:proofErr w:type="gramStart"/>
            <w:r w:rsidRPr="005B3664">
              <w:rPr>
                <w:rFonts w:ascii="Times New Roman" w:eastAsia="Verdana" w:hAnsi="Times New Roman" w:cs="Times New Roman"/>
                <w:color w:val="000000"/>
                <w:lang w:val="en-US"/>
              </w:rPr>
              <w:t>inform</w:t>
            </w:r>
            <w:proofErr w:type="gramEnd"/>
            <w:r w:rsidRPr="005B3664">
              <w:rPr>
                <w:rFonts w:ascii="Times New Roman" w:eastAsia="Verdana" w:hAnsi="Times New Roman" w:cs="Times New Roman"/>
                <w:color w:val="000000"/>
                <w:lang w:val="en-US"/>
              </w:rPr>
              <w:t xml:space="preserve"> the other of the period for which it is estimated that such failure or delay will continue.</w:t>
            </w:r>
          </w:p>
          <w:p w14:paraId="0053DD5E" w14:textId="77777777" w:rsidR="000C548E" w:rsidRPr="005B3664" w:rsidRDefault="000C548E" w:rsidP="004B599E">
            <w:pPr>
              <w:tabs>
                <w:tab w:val="left" w:pos="0"/>
              </w:tabs>
              <w:spacing w:line="360" w:lineRule="auto"/>
              <w:ind w:left="1200" w:hanging="600"/>
              <w:jc w:val="both"/>
              <w:rPr>
                <w:rFonts w:ascii="Times New Roman" w:eastAsia="Verdana" w:hAnsi="Times New Roman" w:cs="Times New Roman"/>
                <w:color w:val="000000"/>
                <w:lang w:val="en-US"/>
              </w:rPr>
            </w:pPr>
          </w:p>
          <w:p w14:paraId="2C60086F" w14:textId="77777777" w:rsidR="000C548E" w:rsidRPr="005B3664" w:rsidRDefault="000C548E" w:rsidP="004B599E">
            <w:pPr>
              <w:tabs>
                <w:tab w:val="left" w:pos="0"/>
              </w:tabs>
              <w:spacing w:line="360" w:lineRule="auto"/>
              <w:ind w:left="1200" w:hanging="600"/>
              <w:jc w:val="both"/>
              <w:rPr>
                <w:rFonts w:ascii="Times New Roman" w:eastAsia="Verdana" w:hAnsi="Times New Roman" w:cs="Times New Roman"/>
                <w:color w:val="000000"/>
                <w:lang w:val="en-US"/>
              </w:rPr>
            </w:pPr>
          </w:p>
          <w:p w14:paraId="7B306762" w14:textId="30751EB2" w:rsidR="004B599E" w:rsidRPr="00C93737" w:rsidRDefault="00DA1078" w:rsidP="00C642FD">
            <w:pPr>
              <w:tabs>
                <w:tab w:val="left" w:pos="0"/>
              </w:tabs>
              <w:spacing w:line="360" w:lineRule="auto"/>
              <w:ind w:left="600" w:hanging="1"/>
              <w:jc w:val="both"/>
              <w:rPr>
                <w:rFonts w:ascii="Times New Roman" w:eastAsia="Verdana" w:hAnsi="Times New Roman" w:cs="Times New Roman"/>
                <w:color w:val="000000"/>
                <w:lang w:val="en-US"/>
              </w:rPr>
            </w:pPr>
            <w:r w:rsidRPr="00E44E03">
              <w:rPr>
                <w:rFonts w:ascii="Times New Roman" w:eastAsia="Verdana" w:hAnsi="Times New Roman" w:cs="Times New Roman"/>
                <w:color w:val="000000"/>
                <w:lang w:val="en-US"/>
              </w:rPr>
              <w:t>9</w:t>
            </w:r>
            <w:r w:rsidR="004B599E" w:rsidRPr="00C93737">
              <w:rPr>
                <w:rFonts w:ascii="Times New Roman" w:eastAsia="Verdana" w:hAnsi="Times New Roman" w:cs="Times New Roman"/>
                <w:color w:val="000000"/>
                <w:lang w:val="en-US"/>
              </w:rPr>
              <w:t>.3</w:t>
            </w:r>
            <w:r w:rsidR="00274198" w:rsidRPr="00C93737">
              <w:rPr>
                <w:rFonts w:ascii="Times New Roman" w:eastAsia="Verdana" w:hAnsi="Times New Roman" w:cs="Times New Roman"/>
                <w:color w:val="000000"/>
                <w:lang w:val="en-US"/>
              </w:rPr>
              <w:t xml:space="preserve"> </w:t>
            </w:r>
            <w:r w:rsidR="004B599E" w:rsidRPr="00C93737">
              <w:rPr>
                <w:rFonts w:ascii="Times New Roman" w:eastAsia="Verdana" w:hAnsi="Times New Roman" w:cs="Times New Roman"/>
                <w:color w:val="000000"/>
                <w:lang w:val="en-US"/>
              </w:rPr>
              <w:t>A party whose performance of its obligations under this Agreement is affected by a Force Majeure Event must take reasonable steps to mitigate the effects of the Force Majeure Event.</w:t>
            </w:r>
          </w:p>
          <w:p w14:paraId="0AFB19C2" w14:textId="77777777" w:rsidR="00274198" w:rsidRPr="00C93737" w:rsidRDefault="00274198" w:rsidP="004B599E">
            <w:pPr>
              <w:tabs>
                <w:tab w:val="left" w:pos="0"/>
              </w:tabs>
              <w:spacing w:line="360" w:lineRule="auto"/>
              <w:ind w:left="600" w:hanging="600"/>
              <w:jc w:val="both"/>
              <w:rPr>
                <w:rFonts w:ascii="Times New Roman" w:eastAsia="Verdana" w:hAnsi="Times New Roman" w:cs="Times New Roman"/>
                <w:color w:val="000000"/>
                <w:lang w:val="en-US"/>
              </w:rPr>
            </w:pPr>
          </w:p>
          <w:p w14:paraId="5E17E464" w14:textId="77777777" w:rsidR="00274198" w:rsidRPr="00C93737" w:rsidRDefault="00274198" w:rsidP="004B599E">
            <w:pPr>
              <w:tabs>
                <w:tab w:val="left" w:pos="0"/>
              </w:tabs>
              <w:spacing w:line="360" w:lineRule="auto"/>
              <w:ind w:left="600" w:hanging="600"/>
              <w:jc w:val="both"/>
              <w:rPr>
                <w:rFonts w:ascii="Times New Roman" w:eastAsia="Verdana" w:hAnsi="Times New Roman" w:cs="Times New Roman"/>
                <w:color w:val="000000"/>
                <w:lang w:val="en-US"/>
              </w:rPr>
            </w:pPr>
          </w:p>
          <w:p w14:paraId="55A1C404" w14:textId="77777777" w:rsidR="00274198" w:rsidRDefault="00274198" w:rsidP="004B599E">
            <w:pPr>
              <w:tabs>
                <w:tab w:val="left" w:pos="0"/>
              </w:tabs>
              <w:spacing w:line="360" w:lineRule="auto"/>
              <w:ind w:left="600" w:hanging="600"/>
              <w:jc w:val="both"/>
              <w:rPr>
                <w:rFonts w:ascii="Times New Roman" w:eastAsia="Verdana" w:hAnsi="Times New Roman" w:cs="Times New Roman"/>
                <w:color w:val="000000"/>
                <w:lang w:val="en-US"/>
              </w:rPr>
            </w:pPr>
          </w:p>
          <w:p w14:paraId="565E9BEA" w14:textId="1827598D" w:rsidR="004B599E" w:rsidRPr="00C93737" w:rsidRDefault="004B599E" w:rsidP="00C642FD">
            <w:pPr>
              <w:tabs>
                <w:tab w:val="left" w:pos="0"/>
              </w:tabs>
              <w:spacing w:line="360" w:lineRule="auto"/>
              <w:ind w:left="600" w:hanging="1"/>
              <w:jc w:val="both"/>
              <w:rPr>
                <w:rFonts w:ascii="Times New Roman" w:eastAsia="Verdana" w:hAnsi="Times New Roman" w:cs="Times New Roman"/>
                <w:b/>
                <w:bCs/>
                <w:color w:val="000000"/>
                <w:lang w:val="en-US"/>
              </w:rPr>
            </w:pPr>
            <w:r w:rsidRPr="00C93737">
              <w:rPr>
                <w:rFonts w:ascii="Times New Roman" w:eastAsia="Verdana" w:hAnsi="Times New Roman" w:cs="Times New Roman"/>
                <w:b/>
                <w:bCs/>
                <w:color w:val="000000"/>
                <w:lang w:val="en-US"/>
              </w:rPr>
              <w:t>1</w:t>
            </w:r>
            <w:r w:rsidR="00DA1078" w:rsidRPr="00E44E03">
              <w:rPr>
                <w:rFonts w:ascii="Times New Roman" w:eastAsia="Verdana" w:hAnsi="Times New Roman" w:cs="Times New Roman"/>
                <w:b/>
                <w:bCs/>
                <w:color w:val="000000"/>
                <w:lang w:val="en-US"/>
              </w:rPr>
              <w:t>0</w:t>
            </w:r>
            <w:r w:rsidRPr="00C93737">
              <w:rPr>
                <w:rFonts w:ascii="Times New Roman" w:eastAsia="Verdana" w:hAnsi="Times New Roman" w:cs="Times New Roman"/>
                <w:b/>
                <w:bCs/>
                <w:color w:val="000000"/>
                <w:lang w:val="en-US"/>
              </w:rPr>
              <w:t>.</w:t>
            </w:r>
            <w:r w:rsidR="00532F67" w:rsidRPr="00C93737">
              <w:rPr>
                <w:rFonts w:ascii="Times New Roman" w:eastAsia="Verdana" w:hAnsi="Times New Roman" w:cs="Times New Roman"/>
                <w:b/>
                <w:bCs/>
                <w:color w:val="000000"/>
                <w:lang w:val="en-US"/>
              </w:rPr>
              <w:t xml:space="preserve"> </w:t>
            </w:r>
            <w:r w:rsidRPr="00C93737">
              <w:rPr>
                <w:rFonts w:ascii="Times New Roman" w:eastAsia="Verdana" w:hAnsi="Times New Roman" w:cs="Times New Roman"/>
                <w:b/>
                <w:bCs/>
                <w:color w:val="000000"/>
                <w:lang w:val="en-US"/>
              </w:rPr>
              <w:t>Termination</w:t>
            </w:r>
          </w:p>
          <w:p w14:paraId="06903C66" w14:textId="38A32341" w:rsidR="004B599E" w:rsidRDefault="004B599E" w:rsidP="00C93737">
            <w:pPr>
              <w:tabs>
                <w:tab w:val="left" w:pos="0"/>
              </w:tabs>
              <w:spacing w:before="120" w:line="360" w:lineRule="auto"/>
              <w:ind w:left="600" w:hanging="1"/>
              <w:jc w:val="both"/>
              <w:rPr>
                <w:rFonts w:ascii="Times New Roman" w:eastAsia="Verdana" w:hAnsi="Times New Roman" w:cs="Times New Roman"/>
                <w:color w:val="000000"/>
                <w:lang w:val="en-US"/>
              </w:rPr>
            </w:pPr>
            <w:r w:rsidRPr="00C93737">
              <w:rPr>
                <w:rFonts w:ascii="Times New Roman" w:eastAsia="Verdana" w:hAnsi="Times New Roman" w:cs="Times New Roman"/>
                <w:color w:val="000000"/>
                <w:lang w:val="en-US"/>
              </w:rPr>
              <w:t>1</w:t>
            </w:r>
            <w:r w:rsidR="00D570F4" w:rsidRPr="00E44E03">
              <w:rPr>
                <w:rFonts w:ascii="Times New Roman" w:eastAsia="Verdana" w:hAnsi="Times New Roman" w:cs="Times New Roman"/>
                <w:color w:val="000000"/>
                <w:lang w:val="en-US"/>
              </w:rPr>
              <w:t>0</w:t>
            </w:r>
            <w:r w:rsidRPr="00C93737">
              <w:rPr>
                <w:rFonts w:ascii="Times New Roman" w:eastAsia="Verdana" w:hAnsi="Times New Roman" w:cs="Times New Roman"/>
                <w:color w:val="000000"/>
                <w:lang w:val="en-US"/>
              </w:rPr>
              <w:t>.1</w:t>
            </w:r>
            <w:r w:rsidR="00BF5319" w:rsidRPr="00C93737">
              <w:rPr>
                <w:rFonts w:ascii="Times New Roman" w:eastAsia="Verdana" w:hAnsi="Times New Roman" w:cs="Times New Roman"/>
                <w:color w:val="000000"/>
                <w:lang w:val="en-US"/>
              </w:rPr>
              <w:t xml:space="preserve"> </w:t>
            </w:r>
            <w:r w:rsidRPr="00C93737">
              <w:rPr>
                <w:rFonts w:ascii="Times New Roman" w:eastAsia="Verdana" w:hAnsi="Times New Roman" w:cs="Times New Roman"/>
                <w:color w:val="000000"/>
                <w:lang w:val="en-US"/>
              </w:rPr>
              <w:t xml:space="preserve">The </w:t>
            </w:r>
            <w:r w:rsidR="00EA3DB7">
              <w:rPr>
                <w:rFonts w:ascii="Times New Roman" w:eastAsia="Verdana" w:hAnsi="Times New Roman" w:cs="Times New Roman"/>
                <w:color w:val="000000"/>
                <w:lang w:val="en-US"/>
              </w:rPr>
              <w:t>Contracto</w:t>
            </w:r>
            <w:r w:rsidR="00EA3DB7" w:rsidRPr="00CC591B">
              <w:rPr>
                <w:rFonts w:ascii="Times New Roman" w:eastAsia="Verdana" w:hAnsi="Times New Roman" w:cs="Times New Roman"/>
                <w:color w:val="000000"/>
                <w:lang w:val="en-US"/>
              </w:rPr>
              <w:t>r</w:t>
            </w:r>
            <w:r w:rsidR="00EA3DB7" w:rsidRPr="00C93737" w:rsidDel="00EA3DB7">
              <w:rPr>
                <w:rFonts w:ascii="Times New Roman" w:eastAsia="Verdana" w:hAnsi="Times New Roman" w:cs="Times New Roman"/>
                <w:color w:val="000000"/>
                <w:lang w:val="en-US"/>
              </w:rPr>
              <w:t xml:space="preserve"> </w:t>
            </w:r>
            <w:r w:rsidRPr="00C93737">
              <w:rPr>
                <w:rFonts w:ascii="Times New Roman" w:eastAsia="Verdana" w:hAnsi="Times New Roman" w:cs="Times New Roman"/>
                <w:color w:val="000000"/>
                <w:lang w:val="en-US"/>
              </w:rPr>
              <w:t xml:space="preserve">may terminate this Agreement by giving to the Customer not less than 30 Business Days' written notice of </w:t>
            </w:r>
            <w:r w:rsidRPr="00C93737">
              <w:rPr>
                <w:rFonts w:ascii="Times New Roman" w:eastAsia="Verdana" w:hAnsi="Times New Roman" w:cs="Times New Roman"/>
                <w:color w:val="000000"/>
                <w:lang w:val="en-US"/>
              </w:rPr>
              <w:lastRenderedPageBreak/>
              <w:t>termination.</w:t>
            </w:r>
          </w:p>
          <w:p w14:paraId="6669C71B" w14:textId="77777777" w:rsidR="006868BA" w:rsidRPr="00C93737" w:rsidRDefault="006868BA" w:rsidP="00591BF9">
            <w:pPr>
              <w:tabs>
                <w:tab w:val="left" w:pos="0"/>
              </w:tabs>
              <w:spacing w:line="360" w:lineRule="auto"/>
              <w:ind w:left="600" w:hanging="1"/>
              <w:jc w:val="both"/>
              <w:rPr>
                <w:rFonts w:ascii="Times New Roman" w:eastAsia="Verdana" w:hAnsi="Times New Roman" w:cs="Times New Roman"/>
                <w:color w:val="000000"/>
                <w:lang w:val="en-US"/>
              </w:rPr>
            </w:pPr>
          </w:p>
          <w:p w14:paraId="03083D8A" w14:textId="658C54D2" w:rsidR="004B599E" w:rsidRPr="00C93737" w:rsidRDefault="004B599E" w:rsidP="000C1D1B">
            <w:pPr>
              <w:tabs>
                <w:tab w:val="left" w:pos="0"/>
              </w:tabs>
              <w:spacing w:line="360" w:lineRule="auto"/>
              <w:ind w:left="600" w:hanging="1"/>
              <w:jc w:val="both"/>
              <w:rPr>
                <w:rFonts w:ascii="Times New Roman" w:eastAsia="Verdana" w:hAnsi="Times New Roman" w:cs="Times New Roman"/>
                <w:color w:val="000000"/>
                <w:lang w:val="en-US"/>
              </w:rPr>
            </w:pPr>
            <w:r w:rsidRPr="00C93737">
              <w:rPr>
                <w:rFonts w:ascii="Times New Roman" w:eastAsia="Verdana" w:hAnsi="Times New Roman" w:cs="Times New Roman"/>
                <w:color w:val="000000"/>
                <w:lang w:val="en-US"/>
              </w:rPr>
              <w:t>1</w:t>
            </w:r>
            <w:r w:rsidR="00D570F4" w:rsidRPr="00E44E03">
              <w:rPr>
                <w:rFonts w:ascii="Times New Roman" w:eastAsia="Verdana" w:hAnsi="Times New Roman" w:cs="Times New Roman"/>
                <w:color w:val="000000"/>
                <w:lang w:val="en-US"/>
              </w:rPr>
              <w:t>0</w:t>
            </w:r>
            <w:r w:rsidRPr="00C93737">
              <w:rPr>
                <w:rFonts w:ascii="Times New Roman" w:eastAsia="Verdana" w:hAnsi="Times New Roman" w:cs="Times New Roman"/>
                <w:color w:val="000000"/>
                <w:lang w:val="en-US"/>
              </w:rPr>
              <w:t>.2</w:t>
            </w:r>
            <w:r w:rsidR="000C1D1B" w:rsidRPr="00C93737">
              <w:rPr>
                <w:rFonts w:ascii="Times New Roman" w:eastAsia="Verdana" w:hAnsi="Times New Roman" w:cs="Times New Roman"/>
                <w:color w:val="000000"/>
                <w:lang w:val="en-US"/>
              </w:rPr>
              <w:t xml:space="preserve"> </w:t>
            </w:r>
            <w:r w:rsidRPr="00C93737">
              <w:rPr>
                <w:rFonts w:ascii="Times New Roman" w:eastAsia="Verdana" w:hAnsi="Times New Roman" w:cs="Times New Roman"/>
                <w:color w:val="000000"/>
                <w:lang w:val="en-US"/>
              </w:rPr>
              <w:t xml:space="preserve">The Customer may terminate this Agreement by giving to the </w:t>
            </w:r>
            <w:r w:rsidR="00EA3DB7">
              <w:rPr>
                <w:rFonts w:ascii="Times New Roman" w:eastAsia="Verdana" w:hAnsi="Times New Roman" w:cs="Times New Roman"/>
                <w:color w:val="000000"/>
                <w:lang w:val="en-US"/>
              </w:rPr>
              <w:t>Contracto</w:t>
            </w:r>
            <w:r w:rsidR="00EA3DB7" w:rsidRPr="00CC591B">
              <w:rPr>
                <w:rFonts w:ascii="Times New Roman" w:eastAsia="Verdana" w:hAnsi="Times New Roman" w:cs="Times New Roman"/>
                <w:color w:val="000000"/>
                <w:lang w:val="en-US"/>
              </w:rPr>
              <w:t>r</w:t>
            </w:r>
            <w:r w:rsidR="00EA3DB7" w:rsidRPr="00C93737" w:rsidDel="00EA3DB7">
              <w:rPr>
                <w:rFonts w:ascii="Times New Roman" w:eastAsia="Verdana" w:hAnsi="Times New Roman" w:cs="Times New Roman"/>
                <w:color w:val="000000"/>
                <w:lang w:val="en-US"/>
              </w:rPr>
              <w:t xml:space="preserve"> </w:t>
            </w:r>
            <w:r w:rsidRPr="00C93737">
              <w:rPr>
                <w:rFonts w:ascii="Times New Roman" w:eastAsia="Verdana" w:hAnsi="Times New Roman" w:cs="Times New Roman"/>
                <w:color w:val="000000"/>
                <w:lang w:val="en-US"/>
              </w:rPr>
              <w:t>not less than 30 Business Days' written notice of termination.</w:t>
            </w:r>
          </w:p>
          <w:p w14:paraId="6E2D8BBB" w14:textId="77777777" w:rsidR="000C1D1B" w:rsidRPr="00C93737" w:rsidRDefault="000C1D1B" w:rsidP="00C642FD">
            <w:pPr>
              <w:tabs>
                <w:tab w:val="left" w:pos="0"/>
              </w:tabs>
              <w:spacing w:line="360" w:lineRule="auto"/>
              <w:ind w:left="600" w:hanging="1"/>
              <w:jc w:val="both"/>
              <w:rPr>
                <w:rFonts w:ascii="Times New Roman" w:eastAsia="Verdana" w:hAnsi="Times New Roman" w:cs="Times New Roman"/>
                <w:color w:val="000000"/>
                <w:lang w:val="en-US"/>
              </w:rPr>
            </w:pPr>
          </w:p>
          <w:p w14:paraId="64567267" w14:textId="539EDED2" w:rsidR="004B599E" w:rsidRPr="00C93737" w:rsidRDefault="004B599E" w:rsidP="000C1D1B">
            <w:pPr>
              <w:tabs>
                <w:tab w:val="left" w:pos="0"/>
              </w:tabs>
              <w:spacing w:line="360" w:lineRule="auto"/>
              <w:ind w:left="600" w:hanging="1"/>
              <w:jc w:val="both"/>
              <w:rPr>
                <w:rFonts w:ascii="Times New Roman" w:eastAsia="Verdana" w:hAnsi="Times New Roman" w:cs="Times New Roman"/>
                <w:color w:val="000000"/>
                <w:lang w:val="en-US"/>
              </w:rPr>
            </w:pPr>
            <w:r w:rsidRPr="00C93737">
              <w:rPr>
                <w:rFonts w:ascii="Times New Roman" w:eastAsia="Verdana" w:hAnsi="Times New Roman" w:cs="Times New Roman"/>
                <w:color w:val="000000"/>
                <w:lang w:val="en-US"/>
              </w:rPr>
              <w:t>1</w:t>
            </w:r>
            <w:r w:rsidR="00D570F4" w:rsidRPr="00E44E03">
              <w:rPr>
                <w:rFonts w:ascii="Times New Roman" w:eastAsia="Verdana" w:hAnsi="Times New Roman" w:cs="Times New Roman"/>
                <w:color w:val="000000"/>
                <w:lang w:val="en-US"/>
              </w:rPr>
              <w:t>0</w:t>
            </w:r>
            <w:r w:rsidRPr="00C93737">
              <w:rPr>
                <w:rFonts w:ascii="Times New Roman" w:eastAsia="Verdana" w:hAnsi="Times New Roman" w:cs="Times New Roman"/>
                <w:color w:val="000000"/>
                <w:lang w:val="en-US"/>
              </w:rPr>
              <w:t>.3</w:t>
            </w:r>
            <w:r w:rsidR="000C1D1B" w:rsidRPr="00C93737">
              <w:rPr>
                <w:rFonts w:ascii="Times New Roman" w:eastAsia="Verdana" w:hAnsi="Times New Roman" w:cs="Times New Roman"/>
                <w:color w:val="000000"/>
                <w:lang w:val="en-US"/>
              </w:rPr>
              <w:t xml:space="preserve"> </w:t>
            </w:r>
            <w:r w:rsidRPr="00C93737">
              <w:rPr>
                <w:rFonts w:ascii="Times New Roman" w:eastAsia="Verdana" w:hAnsi="Times New Roman" w:cs="Times New Roman"/>
                <w:color w:val="000000"/>
                <w:lang w:val="en-US"/>
              </w:rPr>
              <w:t>Either party may terminate this Agreement immediately by giving written notice of termination to the other party if:</w:t>
            </w:r>
          </w:p>
          <w:p w14:paraId="636FD8B8" w14:textId="77777777" w:rsidR="006339F0" w:rsidRPr="00C93737" w:rsidRDefault="006339F0" w:rsidP="00C642FD">
            <w:pPr>
              <w:tabs>
                <w:tab w:val="left" w:pos="0"/>
              </w:tabs>
              <w:spacing w:line="360" w:lineRule="auto"/>
              <w:ind w:left="600" w:hanging="1"/>
              <w:jc w:val="both"/>
              <w:rPr>
                <w:rFonts w:ascii="Times New Roman" w:eastAsia="Verdana" w:hAnsi="Times New Roman" w:cs="Times New Roman"/>
                <w:color w:val="000000"/>
                <w:lang w:val="en-US"/>
              </w:rPr>
            </w:pPr>
          </w:p>
          <w:p w14:paraId="54D9FBFC" w14:textId="77777777" w:rsidR="004B599E" w:rsidRPr="00C93737" w:rsidRDefault="004B599E" w:rsidP="006339F0">
            <w:pPr>
              <w:tabs>
                <w:tab w:val="left" w:pos="0"/>
              </w:tabs>
              <w:spacing w:line="360" w:lineRule="auto"/>
              <w:ind w:left="600" w:hanging="1"/>
              <w:jc w:val="both"/>
              <w:rPr>
                <w:rFonts w:ascii="Times New Roman" w:eastAsia="Verdana" w:hAnsi="Times New Roman" w:cs="Times New Roman"/>
                <w:color w:val="000000"/>
                <w:lang w:val="en-US"/>
              </w:rPr>
            </w:pPr>
            <w:r w:rsidRPr="00C93737">
              <w:rPr>
                <w:rFonts w:ascii="Times New Roman" w:eastAsia="Verdana" w:hAnsi="Times New Roman" w:cs="Times New Roman"/>
                <w:color w:val="000000"/>
                <w:lang w:val="en-US"/>
              </w:rPr>
              <w:t>(a)</w:t>
            </w:r>
            <w:r w:rsidR="00910791" w:rsidRPr="00C93737">
              <w:rPr>
                <w:rFonts w:ascii="Times New Roman" w:eastAsia="Verdana" w:hAnsi="Times New Roman" w:cs="Times New Roman"/>
                <w:color w:val="000000"/>
                <w:lang w:val="en-US"/>
              </w:rPr>
              <w:t xml:space="preserve"> </w:t>
            </w:r>
            <w:r w:rsidRPr="00C93737">
              <w:rPr>
                <w:rFonts w:ascii="Times New Roman" w:eastAsia="Verdana" w:hAnsi="Times New Roman" w:cs="Times New Roman"/>
                <w:color w:val="000000"/>
                <w:lang w:val="en-US"/>
              </w:rPr>
              <w:t>the other party commits any breach of this Agreement, and the breach is not remediable;</w:t>
            </w:r>
          </w:p>
          <w:p w14:paraId="49A4D707" w14:textId="77777777" w:rsidR="00910791" w:rsidRPr="00C93737" w:rsidRDefault="00910791" w:rsidP="00C642FD">
            <w:pPr>
              <w:tabs>
                <w:tab w:val="left" w:pos="0"/>
              </w:tabs>
              <w:spacing w:line="360" w:lineRule="auto"/>
              <w:ind w:left="600" w:hanging="1"/>
              <w:jc w:val="both"/>
              <w:rPr>
                <w:rFonts w:ascii="Times New Roman" w:eastAsia="Verdana" w:hAnsi="Times New Roman" w:cs="Times New Roman"/>
                <w:color w:val="000000"/>
                <w:lang w:val="en-US"/>
              </w:rPr>
            </w:pPr>
          </w:p>
          <w:p w14:paraId="53D9F146" w14:textId="77777777" w:rsidR="004B599E" w:rsidRPr="00C93737" w:rsidRDefault="004B599E" w:rsidP="006339F0">
            <w:pPr>
              <w:tabs>
                <w:tab w:val="left" w:pos="0"/>
              </w:tabs>
              <w:spacing w:line="360" w:lineRule="auto"/>
              <w:ind w:left="600" w:hanging="1"/>
              <w:jc w:val="both"/>
              <w:rPr>
                <w:rFonts w:ascii="Times New Roman" w:eastAsia="Verdana" w:hAnsi="Times New Roman" w:cs="Times New Roman"/>
                <w:color w:val="000000"/>
                <w:lang w:val="en-US"/>
              </w:rPr>
            </w:pPr>
            <w:r w:rsidRPr="00C93737">
              <w:rPr>
                <w:rFonts w:ascii="Times New Roman" w:eastAsia="Verdana" w:hAnsi="Times New Roman" w:cs="Times New Roman"/>
                <w:color w:val="000000"/>
                <w:lang w:val="en-US"/>
              </w:rPr>
              <w:t>(b)</w:t>
            </w:r>
            <w:r w:rsidR="00910791" w:rsidRPr="00C93737">
              <w:rPr>
                <w:rFonts w:ascii="Times New Roman" w:eastAsia="Verdana" w:hAnsi="Times New Roman" w:cs="Times New Roman"/>
                <w:color w:val="000000"/>
                <w:lang w:val="en-US"/>
              </w:rPr>
              <w:t xml:space="preserve"> </w:t>
            </w:r>
            <w:r w:rsidRPr="00C93737">
              <w:rPr>
                <w:rFonts w:ascii="Times New Roman" w:eastAsia="Verdana" w:hAnsi="Times New Roman" w:cs="Times New Roman"/>
                <w:color w:val="000000"/>
                <w:lang w:val="en-US"/>
              </w:rPr>
              <w:t>the other party commits a breach of this Agreement, and the breach is remediable but the other party fails to remedy the breach within the period of 30 Business Days following the giving of a written notice to the other party requiring the breach to be remedied; or</w:t>
            </w:r>
          </w:p>
          <w:p w14:paraId="6B09DA13" w14:textId="77777777" w:rsidR="00910791" w:rsidRPr="00C93737" w:rsidRDefault="00910791" w:rsidP="00C642FD">
            <w:pPr>
              <w:tabs>
                <w:tab w:val="left" w:pos="0"/>
              </w:tabs>
              <w:spacing w:line="360" w:lineRule="auto"/>
              <w:ind w:left="600" w:hanging="1"/>
              <w:jc w:val="both"/>
              <w:rPr>
                <w:rFonts w:ascii="Times New Roman" w:eastAsia="Verdana" w:hAnsi="Times New Roman" w:cs="Times New Roman"/>
                <w:color w:val="000000"/>
                <w:lang w:val="en-US"/>
              </w:rPr>
            </w:pPr>
          </w:p>
          <w:p w14:paraId="74000E53" w14:textId="77777777" w:rsidR="004B599E" w:rsidRPr="00C93737" w:rsidRDefault="004B599E" w:rsidP="006339F0">
            <w:pPr>
              <w:tabs>
                <w:tab w:val="left" w:pos="0"/>
              </w:tabs>
              <w:spacing w:line="360" w:lineRule="auto"/>
              <w:ind w:left="600" w:hanging="1"/>
              <w:jc w:val="both"/>
              <w:rPr>
                <w:rFonts w:ascii="Times New Roman" w:eastAsia="Verdana" w:hAnsi="Times New Roman" w:cs="Times New Roman"/>
                <w:color w:val="000000"/>
                <w:lang w:val="en-US"/>
              </w:rPr>
            </w:pPr>
            <w:r w:rsidRPr="00C93737">
              <w:rPr>
                <w:rFonts w:ascii="Times New Roman" w:eastAsia="Verdana" w:hAnsi="Times New Roman" w:cs="Times New Roman"/>
                <w:color w:val="000000"/>
                <w:lang w:val="en-US"/>
              </w:rPr>
              <w:t>(c)</w:t>
            </w:r>
            <w:r w:rsidR="00910791" w:rsidRPr="00C93737">
              <w:rPr>
                <w:rFonts w:ascii="Times New Roman" w:eastAsia="Verdana" w:hAnsi="Times New Roman" w:cs="Times New Roman"/>
                <w:color w:val="000000"/>
                <w:lang w:val="en-US"/>
              </w:rPr>
              <w:t xml:space="preserve"> </w:t>
            </w:r>
            <w:proofErr w:type="gramStart"/>
            <w:r w:rsidRPr="00C93737">
              <w:rPr>
                <w:rFonts w:ascii="Times New Roman" w:eastAsia="Verdana" w:hAnsi="Times New Roman" w:cs="Times New Roman"/>
                <w:color w:val="000000"/>
                <w:lang w:val="en-US"/>
              </w:rPr>
              <w:t>the</w:t>
            </w:r>
            <w:proofErr w:type="gramEnd"/>
            <w:r w:rsidRPr="00C93737">
              <w:rPr>
                <w:rFonts w:ascii="Times New Roman" w:eastAsia="Verdana" w:hAnsi="Times New Roman" w:cs="Times New Roman"/>
                <w:color w:val="000000"/>
                <w:lang w:val="en-US"/>
              </w:rPr>
              <w:t xml:space="preserve"> other party persistently breaches this Agreement (irrespective of whether such breaches collectively constitute a material breach).</w:t>
            </w:r>
          </w:p>
          <w:p w14:paraId="41327712" w14:textId="77777777" w:rsidR="001A66EB" w:rsidRPr="00C93737" w:rsidRDefault="001A66EB" w:rsidP="006339F0">
            <w:pPr>
              <w:tabs>
                <w:tab w:val="left" w:pos="0"/>
              </w:tabs>
              <w:spacing w:line="360" w:lineRule="auto"/>
              <w:ind w:left="600" w:hanging="1"/>
              <w:jc w:val="both"/>
              <w:rPr>
                <w:rFonts w:ascii="Times New Roman" w:eastAsia="Verdana" w:hAnsi="Times New Roman" w:cs="Times New Roman"/>
                <w:color w:val="000000"/>
                <w:lang w:val="en-US"/>
              </w:rPr>
            </w:pPr>
          </w:p>
          <w:p w14:paraId="480EBD30" w14:textId="77777777" w:rsidR="001A66EB" w:rsidRPr="00C93737" w:rsidRDefault="001A66EB" w:rsidP="00C642FD">
            <w:pPr>
              <w:tabs>
                <w:tab w:val="left" w:pos="0"/>
              </w:tabs>
              <w:spacing w:line="360" w:lineRule="auto"/>
              <w:ind w:left="600" w:hanging="1"/>
              <w:jc w:val="both"/>
              <w:rPr>
                <w:rFonts w:ascii="Times New Roman" w:eastAsia="Verdana" w:hAnsi="Times New Roman" w:cs="Times New Roman"/>
                <w:color w:val="000000"/>
                <w:lang w:val="en-US"/>
              </w:rPr>
            </w:pPr>
          </w:p>
          <w:p w14:paraId="787CB77F" w14:textId="10D6F2A9" w:rsidR="004B599E" w:rsidRPr="00C93737" w:rsidRDefault="004B599E" w:rsidP="00C642FD">
            <w:pPr>
              <w:tabs>
                <w:tab w:val="left" w:pos="0"/>
              </w:tabs>
              <w:spacing w:line="360" w:lineRule="auto"/>
              <w:ind w:left="600" w:hanging="1"/>
              <w:jc w:val="both"/>
              <w:rPr>
                <w:rFonts w:ascii="Times New Roman" w:eastAsia="Verdana" w:hAnsi="Times New Roman" w:cs="Times New Roman"/>
                <w:color w:val="000000"/>
                <w:lang w:val="en-US"/>
              </w:rPr>
            </w:pPr>
            <w:r w:rsidRPr="00C93737">
              <w:rPr>
                <w:rFonts w:ascii="Times New Roman" w:eastAsia="Verdana" w:hAnsi="Times New Roman" w:cs="Times New Roman"/>
                <w:color w:val="000000"/>
                <w:lang w:val="en-US"/>
              </w:rPr>
              <w:t>1</w:t>
            </w:r>
            <w:r w:rsidR="00D570F4" w:rsidRPr="00E44E03">
              <w:rPr>
                <w:rFonts w:ascii="Times New Roman" w:eastAsia="Verdana" w:hAnsi="Times New Roman" w:cs="Times New Roman"/>
                <w:color w:val="000000"/>
                <w:lang w:val="en-US"/>
              </w:rPr>
              <w:t>0</w:t>
            </w:r>
            <w:r w:rsidRPr="00C93737">
              <w:rPr>
                <w:rFonts w:ascii="Times New Roman" w:eastAsia="Verdana" w:hAnsi="Times New Roman" w:cs="Times New Roman"/>
                <w:color w:val="000000"/>
                <w:lang w:val="en-US"/>
              </w:rPr>
              <w:t>.4</w:t>
            </w:r>
            <w:r w:rsidR="00E618C1" w:rsidRPr="00C93737">
              <w:rPr>
                <w:rFonts w:ascii="Times New Roman" w:eastAsia="Verdana" w:hAnsi="Times New Roman" w:cs="Times New Roman"/>
                <w:color w:val="000000"/>
                <w:lang w:val="en-US"/>
              </w:rPr>
              <w:t xml:space="preserve"> </w:t>
            </w:r>
            <w:r w:rsidRPr="00C93737">
              <w:rPr>
                <w:rFonts w:ascii="Times New Roman" w:eastAsia="Verdana" w:hAnsi="Times New Roman" w:cs="Times New Roman"/>
                <w:color w:val="000000"/>
                <w:lang w:val="en-US"/>
              </w:rPr>
              <w:t>Either party may terminate this Agreement immediately by giving written notice of termination to the other party if (whichever applies):</w:t>
            </w:r>
          </w:p>
          <w:p w14:paraId="639873E7" w14:textId="77777777" w:rsidR="00E618C1" w:rsidRPr="00C93737" w:rsidRDefault="00E618C1" w:rsidP="004B599E">
            <w:pPr>
              <w:tabs>
                <w:tab w:val="left" w:pos="0"/>
              </w:tabs>
              <w:spacing w:line="360" w:lineRule="auto"/>
              <w:ind w:left="600" w:hanging="600"/>
              <w:jc w:val="both"/>
              <w:rPr>
                <w:rFonts w:ascii="Times New Roman" w:eastAsia="Verdana" w:hAnsi="Times New Roman" w:cs="Times New Roman"/>
                <w:color w:val="000000"/>
                <w:lang w:val="en-US"/>
              </w:rPr>
            </w:pPr>
          </w:p>
          <w:p w14:paraId="6AA34CFE" w14:textId="77777777" w:rsidR="00E618C1" w:rsidRDefault="00E618C1" w:rsidP="004B599E">
            <w:pPr>
              <w:tabs>
                <w:tab w:val="left" w:pos="0"/>
              </w:tabs>
              <w:spacing w:line="360" w:lineRule="auto"/>
              <w:ind w:left="600" w:hanging="600"/>
              <w:jc w:val="both"/>
              <w:rPr>
                <w:rFonts w:ascii="Times New Roman" w:eastAsia="Verdana" w:hAnsi="Times New Roman" w:cs="Times New Roman"/>
                <w:color w:val="000000"/>
                <w:lang w:val="en-US"/>
              </w:rPr>
            </w:pPr>
          </w:p>
          <w:p w14:paraId="0A56A46C" w14:textId="77777777" w:rsidR="004B599E" w:rsidRPr="00CC591B" w:rsidRDefault="004B599E" w:rsidP="004B599E">
            <w:pPr>
              <w:tabs>
                <w:tab w:val="left" w:pos="0"/>
              </w:tabs>
              <w:spacing w:line="360" w:lineRule="auto"/>
              <w:ind w:left="1200" w:hanging="600"/>
              <w:jc w:val="both"/>
              <w:rPr>
                <w:rFonts w:ascii="Times New Roman" w:eastAsia="Verdana" w:hAnsi="Times New Roman" w:cs="Times New Roman"/>
                <w:color w:val="000000"/>
                <w:lang w:val="en-US"/>
              </w:rPr>
            </w:pPr>
            <w:r w:rsidRPr="00CC591B">
              <w:rPr>
                <w:rFonts w:ascii="Times New Roman" w:eastAsia="Verdana" w:hAnsi="Times New Roman" w:cs="Times New Roman"/>
                <w:color w:val="000000"/>
                <w:lang w:val="en-US"/>
              </w:rPr>
              <w:t>(a)</w:t>
            </w:r>
            <w:r w:rsidR="00511F39" w:rsidRPr="00CC591B">
              <w:rPr>
                <w:rFonts w:ascii="Times New Roman" w:eastAsia="Verdana" w:hAnsi="Times New Roman" w:cs="Times New Roman"/>
                <w:color w:val="000000"/>
                <w:lang w:val="en-US"/>
              </w:rPr>
              <w:t xml:space="preserve">   </w:t>
            </w:r>
            <w:r w:rsidRPr="00CC591B">
              <w:rPr>
                <w:rFonts w:ascii="Times New Roman" w:eastAsia="Verdana" w:hAnsi="Times New Roman" w:cs="Times New Roman"/>
                <w:color w:val="000000"/>
                <w:lang w:val="en-US"/>
              </w:rPr>
              <w:t>the other party:</w:t>
            </w:r>
          </w:p>
          <w:p w14:paraId="38EE8BEA" w14:textId="77777777" w:rsidR="004B599E" w:rsidRPr="00CC591B" w:rsidRDefault="004B599E" w:rsidP="00C642FD">
            <w:pPr>
              <w:tabs>
                <w:tab w:val="left" w:pos="0"/>
              </w:tabs>
              <w:spacing w:line="360" w:lineRule="auto"/>
              <w:ind w:left="1312" w:hanging="283"/>
              <w:jc w:val="both"/>
              <w:rPr>
                <w:rFonts w:ascii="Times New Roman" w:eastAsia="Verdana" w:hAnsi="Times New Roman" w:cs="Times New Roman"/>
                <w:color w:val="000000"/>
                <w:lang w:val="en-US"/>
              </w:rPr>
            </w:pPr>
            <w:r w:rsidRPr="00CC591B">
              <w:rPr>
                <w:rFonts w:ascii="Times New Roman" w:eastAsia="Verdana" w:hAnsi="Times New Roman" w:cs="Times New Roman"/>
                <w:color w:val="000000"/>
                <w:lang w:val="en-US"/>
              </w:rPr>
              <w:t>(</w:t>
            </w:r>
            <w:proofErr w:type="spellStart"/>
            <w:r w:rsidRPr="00CC591B">
              <w:rPr>
                <w:rFonts w:ascii="Times New Roman" w:eastAsia="Verdana" w:hAnsi="Times New Roman" w:cs="Times New Roman"/>
                <w:color w:val="000000"/>
                <w:lang w:val="en-US"/>
              </w:rPr>
              <w:t>i</w:t>
            </w:r>
            <w:proofErr w:type="spellEnd"/>
            <w:r w:rsidRPr="00CC591B">
              <w:rPr>
                <w:rFonts w:ascii="Times New Roman" w:eastAsia="Verdana" w:hAnsi="Times New Roman" w:cs="Times New Roman"/>
                <w:color w:val="000000"/>
                <w:lang w:val="en-US"/>
              </w:rPr>
              <w:t>)</w:t>
            </w:r>
            <w:r w:rsidRPr="00CC591B">
              <w:rPr>
                <w:rFonts w:ascii="Times New Roman" w:eastAsia="Verdana" w:hAnsi="Times New Roman" w:cs="Times New Roman"/>
                <w:color w:val="000000"/>
                <w:lang w:val="en-US"/>
              </w:rPr>
              <w:tab/>
              <w:t>is dissolved;</w:t>
            </w:r>
          </w:p>
          <w:p w14:paraId="327A7131" w14:textId="77777777" w:rsidR="004B599E" w:rsidRPr="00CC591B" w:rsidRDefault="004B599E" w:rsidP="00591BF9">
            <w:pPr>
              <w:tabs>
                <w:tab w:val="left" w:pos="0"/>
              </w:tabs>
              <w:spacing w:line="360" w:lineRule="auto"/>
              <w:ind w:left="1029"/>
              <w:jc w:val="both"/>
              <w:rPr>
                <w:rFonts w:ascii="Times New Roman" w:eastAsia="Verdana" w:hAnsi="Times New Roman" w:cs="Times New Roman"/>
                <w:color w:val="000000"/>
                <w:lang w:val="en-US"/>
              </w:rPr>
            </w:pPr>
            <w:r w:rsidRPr="00CC591B">
              <w:rPr>
                <w:rFonts w:ascii="Times New Roman" w:eastAsia="Verdana" w:hAnsi="Times New Roman" w:cs="Times New Roman"/>
                <w:color w:val="000000"/>
                <w:lang w:val="en-US"/>
              </w:rPr>
              <w:lastRenderedPageBreak/>
              <w:t>(ii)</w:t>
            </w:r>
            <w:r w:rsidRPr="00CC591B">
              <w:rPr>
                <w:rFonts w:ascii="Times New Roman" w:eastAsia="Verdana" w:hAnsi="Times New Roman" w:cs="Times New Roman"/>
                <w:color w:val="000000"/>
                <w:lang w:val="en-US"/>
              </w:rPr>
              <w:tab/>
              <w:t>ceases to conduct all (or substantially all) of its business;</w:t>
            </w:r>
          </w:p>
          <w:p w14:paraId="1E552ED5" w14:textId="77777777" w:rsidR="004B599E" w:rsidRPr="00CC591B" w:rsidRDefault="004B599E" w:rsidP="005B7480">
            <w:pPr>
              <w:tabs>
                <w:tab w:val="left" w:pos="0"/>
              </w:tabs>
              <w:spacing w:line="360" w:lineRule="auto"/>
              <w:ind w:left="1312" w:hanging="283"/>
              <w:jc w:val="both"/>
              <w:rPr>
                <w:rFonts w:ascii="Times New Roman" w:eastAsia="Verdana" w:hAnsi="Times New Roman" w:cs="Times New Roman"/>
                <w:color w:val="000000"/>
                <w:lang w:val="en-US"/>
              </w:rPr>
            </w:pPr>
            <w:r w:rsidRPr="00CC591B">
              <w:rPr>
                <w:rFonts w:ascii="Times New Roman" w:eastAsia="Verdana" w:hAnsi="Times New Roman" w:cs="Times New Roman"/>
                <w:color w:val="000000"/>
                <w:lang w:val="en-US"/>
              </w:rPr>
              <w:t>(iii)</w:t>
            </w:r>
            <w:r w:rsidRPr="00CC591B">
              <w:rPr>
                <w:rFonts w:ascii="Times New Roman" w:eastAsia="Verdana" w:hAnsi="Times New Roman" w:cs="Times New Roman"/>
                <w:color w:val="000000"/>
                <w:lang w:val="en-US"/>
              </w:rPr>
              <w:tab/>
              <w:t>is or becomes unable to pay its debts as they fall due;</w:t>
            </w:r>
          </w:p>
          <w:p w14:paraId="44F2668A" w14:textId="77777777" w:rsidR="000B2860" w:rsidRPr="00CC591B" w:rsidRDefault="000B2860" w:rsidP="005B7480">
            <w:pPr>
              <w:tabs>
                <w:tab w:val="left" w:pos="0"/>
              </w:tabs>
              <w:spacing w:line="360" w:lineRule="auto"/>
              <w:ind w:left="1312" w:hanging="283"/>
              <w:jc w:val="both"/>
              <w:rPr>
                <w:rFonts w:ascii="Times New Roman" w:eastAsia="Verdana" w:hAnsi="Times New Roman" w:cs="Times New Roman"/>
                <w:color w:val="000000"/>
                <w:lang w:val="en-US"/>
              </w:rPr>
            </w:pPr>
          </w:p>
          <w:p w14:paraId="225488B6" w14:textId="77777777" w:rsidR="000B2860" w:rsidRPr="00CC591B" w:rsidRDefault="000B2860" w:rsidP="00C642FD">
            <w:pPr>
              <w:tabs>
                <w:tab w:val="left" w:pos="0"/>
              </w:tabs>
              <w:spacing w:line="360" w:lineRule="auto"/>
              <w:ind w:left="1312" w:hanging="283"/>
              <w:jc w:val="both"/>
              <w:rPr>
                <w:rFonts w:ascii="Times New Roman" w:eastAsia="Verdana" w:hAnsi="Times New Roman" w:cs="Times New Roman"/>
                <w:color w:val="000000"/>
                <w:lang w:val="en-US"/>
              </w:rPr>
            </w:pPr>
          </w:p>
          <w:p w14:paraId="200D7A06" w14:textId="0AC032EC" w:rsidR="004B599E" w:rsidRPr="00CC591B" w:rsidRDefault="004B599E" w:rsidP="005B7480">
            <w:pPr>
              <w:tabs>
                <w:tab w:val="left" w:pos="0"/>
              </w:tabs>
              <w:spacing w:line="360" w:lineRule="auto"/>
              <w:ind w:left="1312" w:hanging="283"/>
              <w:jc w:val="both"/>
              <w:rPr>
                <w:rFonts w:ascii="Times New Roman" w:eastAsia="Verdana" w:hAnsi="Times New Roman" w:cs="Times New Roman"/>
                <w:color w:val="000000"/>
                <w:lang w:val="en-US"/>
              </w:rPr>
            </w:pPr>
            <w:r w:rsidRPr="00CC591B">
              <w:rPr>
                <w:rFonts w:ascii="Times New Roman" w:eastAsia="Verdana" w:hAnsi="Times New Roman" w:cs="Times New Roman"/>
                <w:color w:val="000000"/>
                <w:lang w:val="en-US"/>
              </w:rPr>
              <w:t>(iv)</w:t>
            </w:r>
            <w:r w:rsidRPr="00CC591B">
              <w:rPr>
                <w:rFonts w:ascii="Times New Roman" w:eastAsia="Verdana" w:hAnsi="Times New Roman" w:cs="Times New Roman"/>
                <w:color w:val="000000"/>
                <w:lang w:val="en-US"/>
              </w:rPr>
              <w:tab/>
              <w:t>is or becomes insolvent or is declared insolvent; or</w:t>
            </w:r>
          </w:p>
          <w:p w14:paraId="400EEBBB" w14:textId="77777777" w:rsidR="00F85687" w:rsidRPr="00CC591B" w:rsidRDefault="00F85687" w:rsidP="005B7480">
            <w:pPr>
              <w:tabs>
                <w:tab w:val="left" w:pos="0"/>
              </w:tabs>
              <w:spacing w:line="360" w:lineRule="auto"/>
              <w:ind w:left="1312" w:hanging="283"/>
              <w:jc w:val="both"/>
              <w:rPr>
                <w:rFonts w:ascii="Times New Roman" w:eastAsia="Verdana" w:hAnsi="Times New Roman" w:cs="Times New Roman"/>
                <w:color w:val="000000"/>
                <w:lang w:val="en-US"/>
              </w:rPr>
            </w:pPr>
          </w:p>
          <w:p w14:paraId="17763D94" w14:textId="77777777" w:rsidR="00F85687" w:rsidRPr="00CC591B" w:rsidRDefault="00F85687" w:rsidP="00C642FD">
            <w:pPr>
              <w:tabs>
                <w:tab w:val="left" w:pos="0"/>
              </w:tabs>
              <w:spacing w:line="360" w:lineRule="auto"/>
              <w:ind w:left="1312" w:hanging="283"/>
              <w:jc w:val="both"/>
              <w:rPr>
                <w:rFonts w:ascii="Times New Roman" w:eastAsia="Verdana" w:hAnsi="Times New Roman" w:cs="Times New Roman"/>
                <w:color w:val="000000"/>
                <w:lang w:val="en-US"/>
              </w:rPr>
            </w:pPr>
          </w:p>
          <w:p w14:paraId="2E2505AC" w14:textId="77777777" w:rsidR="004B599E" w:rsidRPr="00CC591B" w:rsidRDefault="004B599E" w:rsidP="005B7480">
            <w:pPr>
              <w:tabs>
                <w:tab w:val="left" w:pos="0"/>
              </w:tabs>
              <w:spacing w:line="360" w:lineRule="auto"/>
              <w:ind w:left="1312" w:hanging="283"/>
              <w:jc w:val="both"/>
              <w:rPr>
                <w:rFonts w:ascii="Times New Roman" w:eastAsia="Verdana" w:hAnsi="Times New Roman" w:cs="Times New Roman"/>
                <w:color w:val="000000"/>
                <w:lang w:val="en-US"/>
              </w:rPr>
            </w:pPr>
            <w:r w:rsidRPr="00CC591B">
              <w:rPr>
                <w:rFonts w:ascii="Times New Roman" w:eastAsia="Verdana" w:hAnsi="Times New Roman" w:cs="Times New Roman"/>
                <w:color w:val="000000"/>
                <w:lang w:val="en-US"/>
              </w:rPr>
              <w:t>(v)</w:t>
            </w:r>
            <w:r w:rsidRPr="00CC591B">
              <w:rPr>
                <w:rFonts w:ascii="Times New Roman" w:eastAsia="Verdana" w:hAnsi="Times New Roman" w:cs="Times New Roman"/>
                <w:color w:val="000000"/>
                <w:lang w:val="en-US"/>
              </w:rPr>
              <w:tab/>
              <w:t>convenes a meeting or makes or proposes to make any arrangement or composition with its creditors;</w:t>
            </w:r>
          </w:p>
          <w:p w14:paraId="5D576615" w14:textId="77777777" w:rsidR="00C01266" w:rsidRPr="00CC591B" w:rsidRDefault="00C01266" w:rsidP="005B7480">
            <w:pPr>
              <w:tabs>
                <w:tab w:val="left" w:pos="0"/>
              </w:tabs>
              <w:spacing w:line="360" w:lineRule="auto"/>
              <w:ind w:left="1312" w:hanging="283"/>
              <w:jc w:val="both"/>
              <w:rPr>
                <w:rFonts w:ascii="Times New Roman" w:eastAsia="Verdana" w:hAnsi="Times New Roman" w:cs="Times New Roman"/>
                <w:color w:val="000000"/>
                <w:lang w:val="en-US"/>
              </w:rPr>
            </w:pPr>
          </w:p>
          <w:p w14:paraId="7CF42238" w14:textId="77777777" w:rsidR="00C01266" w:rsidRPr="00CC591B" w:rsidRDefault="00C01266" w:rsidP="005B7480">
            <w:pPr>
              <w:tabs>
                <w:tab w:val="left" w:pos="0"/>
              </w:tabs>
              <w:spacing w:line="360" w:lineRule="auto"/>
              <w:ind w:left="1312" w:hanging="283"/>
              <w:jc w:val="both"/>
              <w:rPr>
                <w:rFonts w:ascii="Times New Roman" w:eastAsia="Verdana" w:hAnsi="Times New Roman" w:cs="Times New Roman"/>
                <w:color w:val="000000"/>
                <w:lang w:val="en-US"/>
              </w:rPr>
            </w:pPr>
          </w:p>
          <w:p w14:paraId="3CD1C271" w14:textId="77777777" w:rsidR="00C01266" w:rsidRPr="00CC591B" w:rsidRDefault="00C01266" w:rsidP="00C642FD">
            <w:pPr>
              <w:tabs>
                <w:tab w:val="left" w:pos="0"/>
              </w:tabs>
              <w:spacing w:line="360" w:lineRule="auto"/>
              <w:ind w:left="1312" w:hanging="283"/>
              <w:jc w:val="both"/>
              <w:rPr>
                <w:rFonts w:ascii="Times New Roman" w:eastAsia="Verdana" w:hAnsi="Times New Roman" w:cs="Times New Roman"/>
                <w:color w:val="000000"/>
                <w:lang w:val="en-US"/>
              </w:rPr>
            </w:pPr>
          </w:p>
          <w:p w14:paraId="561D4BE1" w14:textId="77777777" w:rsidR="004B599E" w:rsidRPr="00965218" w:rsidRDefault="004B599E" w:rsidP="00C01266">
            <w:pPr>
              <w:tabs>
                <w:tab w:val="left" w:pos="0"/>
              </w:tabs>
              <w:spacing w:line="360" w:lineRule="auto"/>
              <w:ind w:left="600" w:hanging="1"/>
              <w:jc w:val="both"/>
              <w:rPr>
                <w:rFonts w:ascii="Times New Roman" w:eastAsia="Verdana" w:hAnsi="Times New Roman" w:cs="Times New Roman"/>
                <w:color w:val="000000"/>
                <w:lang w:val="en-US"/>
              </w:rPr>
            </w:pPr>
            <w:r w:rsidRPr="00C642FD">
              <w:rPr>
                <w:rFonts w:ascii="Times New Roman" w:eastAsia="Verdana" w:hAnsi="Times New Roman" w:cs="Times New Roman"/>
                <w:color w:val="000000"/>
                <w:lang w:val="en-US"/>
              </w:rPr>
              <w:t>(b)</w:t>
            </w:r>
            <w:r w:rsidR="004565C4" w:rsidRPr="00C642FD">
              <w:rPr>
                <w:rFonts w:ascii="Times New Roman" w:eastAsia="Verdana" w:hAnsi="Times New Roman" w:cs="Times New Roman"/>
                <w:color w:val="000000"/>
                <w:lang w:val="en-US"/>
              </w:rPr>
              <w:t xml:space="preserve"> </w:t>
            </w:r>
            <w:r w:rsidRPr="00C642FD">
              <w:rPr>
                <w:rFonts w:ascii="Times New Roman" w:eastAsia="Verdana" w:hAnsi="Times New Roman" w:cs="Times New Roman"/>
                <w:color w:val="000000"/>
                <w:lang w:val="en-US"/>
              </w:rPr>
              <w:t>an administrator, administrative receiver, liquidator, receiver, trustee, manager or similar is appointed over any of the assets of the other party;</w:t>
            </w:r>
          </w:p>
          <w:p w14:paraId="3CF4E6FB" w14:textId="77777777" w:rsidR="00510DF3" w:rsidRPr="00CB0EBA" w:rsidRDefault="00510DF3" w:rsidP="00C01266">
            <w:pPr>
              <w:tabs>
                <w:tab w:val="left" w:pos="0"/>
              </w:tabs>
              <w:spacing w:line="360" w:lineRule="auto"/>
              <w:ind w:left="600" w:hanging="1"/>
              <w:jc w:val="both"/>
              <w:rPr>
                <w:rFonts w:ascii="Times New Roman" w:eastAsia="Verdana" w:hAnsi="Times New Roman" w:cs="Times New Roman"/>
                <w:color w:val="000000"/>
                <w:lang w:val="en-US"/>
              </w:rPr>
            </w:pPr>
          </w:p>
          <w:p w14:paraId="1A4E08C6" w14:textId="77777777" w:rsidR="00510DF3" w:rsidRPr="00C642FD" w:rsidRDefault="00510DF3" w:rsidP="00C642FD">
            <w:pPr>
              <w:tabs>
                <w:tab w:val="left" w:pos="0"/>
              </w:tabs>
              <w:spacing w:line="360" w:lineRule="auto"/>
              <w:ind w:left="600" w:hanging="1"/>
              <w:jc w:val="both"/>
              <w:rPr>
                <w:rFonts w:ascii="Times New Roman" w:eastAsia="Verdana" w:hAnsi="Times New Roman" w:cs="Times New Roman"/>
                <w:color w:val="000000"/>
                <w:lang w:val="en-US"/>
              </w:rPr>
            </w:pPr>
          </w:p>
          <w:p w14:paraId="3EB34263" w14:textId="77777777" w:rsidR="004B599E" w:rsidRDefault="004B599E" w:rsidP="00C01266">
            <w:pPr>
              <w:tabs>
                <w:tab w:val="left" w:pos="0"/>
              </w:tabs>
              <w:spacing w:line="360" w:lineRule="auto"/>
              <w:ind w:left="600" w:hanging="1"/>
              <w:jc w:val="both"/>
              <w:rPr>
                <w:rFonts w:ascii="Times New Roman" w:eastAsia="Verdana" w:hAnsi="Times New Roman" w:cs="Times New Roman"/>
                <w:color w:val="000000"/>
                <w:lang w:val="en-US"/>
              </w:rPr>
            </w:pPr>
            <w:r w:rsidRPr="00C93737">
              <w:rPr>
                <w:rFonts w:ascii="Times New Roman" w:eastAsia="Verdana" w:hAnsi="Times New Roman" w:cs="Times New Roman"/>
                <w:color w:val="000000"/>
                <w:lang w:val="en-US"/>
              </w:rPr>
              <w:t>(c)</w:t>
            </w:r>
            <w:r w:rsidR="00510DF3" w:rsidRPr="00C93737">
              <w:rPr>
                <w:rFonts w:ascii="Times New Roman" w:eastAsia="Verdana" w:hAnsi="Times New Roman" w:cs="Times New Roman"/>
                <w:color w:val="000000"/>
                <w:lang w:val="en-US"/>
              </w:rPr>
              <w:t xml:space="preserve"> </w:t>
            </w:r>
            <w:r w:rsidRPr="00C93737">
              <w:rPr>
                <w:rFonts w:ascii="Times New Roman" w:eastAsia="Verdana" w:hAnsi="Times New Roman" w:cs="Times New Roman"/>
                <w:color w:val="000000"/>
                <w:lang w:val="en-US"/>
              </w:rPr>
              <w:t xml:space="preserve">an order is made for the winding up of the other party, or the other party passes a resolution for its winding up (other than for the purpose of a solvent company </w:t>
            </w:r>
            <w:r w:rsidR="00801458" w:rsidRPr="00C93737">
              <w:rPr>
                <w:rFonts w:ascii="Times New Roman" w:eastAsia="Verdana" w:hAnsi="Times New Roman" w:cs="Times New Roman"/>
                <w:color w:val="000000"/>
                <w:lang w:val="en-US"/>
              </w:rPr>
              <w:t>reorganization</w:t>
            </w:r>
            <w:r w:rsidRPr="00C93737">
              <w:rPr>
                <w:rFonts w:ascii="Times New Roman" w:eastAsia="Verdana" w:hAnsi="Times New Roman" w:cs="Times New Roman"/>
                <w:color w:val="000000"/>
                <w:lang w:val="en-US"/>
              </w:rPr>
              <w:t xml:space="preserve"> where the resulting entity will assume all the obligations of the other party under this Agreement)</w:t>
            </w:r>
            <w:r w:rsidR="001B2A0F" w:rsidRPr="002F067C">
              <w:rPr>
                <w:rFonts w:ascii="Times New Roman" w:eastAsia="Verdana" w:hAnsi="Times New Roman" w:cs="Times New Roman"/>
                <w:color w:val="000000"/>
                <w:lang w:val="en-US"/>
              </w:rPr>
              <w:t>;</w:t>
            </w:r>
          </w:p>
          <w:p w14:paraId="4C89C0AF" w14:textId="77777777" w:rsidR="00100957" w:rsidRDefault="00100957" w:rsidP="001B2A0F">
            <w:pPr>
              <w:tabs>
                <w:tab w:val="left" w:pos="0"/>
              </w:tabs>
              <w:spacing w:line="360" w:lineRule="auto"/>
              <w:ind w:left="600" w:hanging="1"/>
              <w:jc w:val="both"/>
              <w:rPr>
                <w:rFonts w:ascii="Times New Roman" w:eastAsia="Verdana" w:hAnsi="Times New Roman" w:cs="Times New Roman"/>
                <w:color w:val="000000"/>
                <w:lang w:val="en-US"/>
              </w:rPr>
            </w:pPr>
          </w:p>
          <w:p w14:paraId="4E7E8CE6" w14:textId="77777777" w:rsidR="00100957" w:rsidRDefault="00100957" w:rsidP="001B2A0F">
            <w:pPr>
              <w:tabs>
                <w:tab w:val="left" w:pos="0"/>
              </w:tabs>
              <w:spacing w:line="360" w:lineRule="auto"/>
              <w:ind w:left="600" w:hanging="1"/>
              <w:jc w:val="both"/>
              <w:rPr>
                <w:rFonts w:ascii="Times New Roman" w:eastAsia="Verdana" w:hAnsi="Times New Roman" w:cs="Times New Roman"/>
                <w:color w:val="000000"/>
                <w:lang w:val="en-US"/>
              </w:rPr>
            </w:pPr>
          </w:p>
          <w:p w14:paraId="7E069B1D" w14:textId="5BB1C926" w:rsidR="001B2A0F" w:rsidRDefault="001B2A0F" w:rsidP="001B2A0F">
            <w:pPr>
              <w:tabs>
                <w:tab w:val="left" w:pos="0"/>
              </w:tabs>
              <w:spacing w:line="360" w:lineRule="auto"/>
              <w:ind w:left="600" w:hanging="1"/>
              <w:jc w:val="both"/>
              <w:rPr>
                <w:rFonts w:ascii="Times New Roman" w:eastAsia="Verdana" w:hAnsi="Times New Roman" w:cs="Times New Roman"/>
                <w:color w:val="000000"/>
                <w:lang w:val="en-US"/>
              </w:rPr>
            </w:pPr>
            <w:r w:rsidRPr="001B2A0F">
              <w:rPr>
                <w:rFonts w:ascii="Times New Roman" w:eastAsia="Verdana" w:hAnsi="Times New Roman" w:cs="Times New Roman"/>
                <w:color w:val="000000"/>
                <w:lang w:val="en-US"/>
              </w:rPr>
              <w:t>(d)</w:t>
            </w:r>
            <w:r w:rsidRPr="001B2A0F">
              <w:rPr>
                <w:rFonts w:ascii="Times New Roman" w:eastAsia="Verdana" w:hAnsi="Times New Roman" w:cs="Times New Roman"/>
                <w:color w:val="000000"/>
                <w:lang w:val="en-US"/>
              </w:rPr>
              <w:tab/>
              <w:t>if that other party is an individual:</w:t>
            </w:r>
          </w:p>
          <w:p w14:paraId="5E79AEDB" w14:textId="77777777" w:rsidR="009C6E30" w:rsidRPr="001B2A0F" w:rsidRDefault="009C6E30" w:rsidP="001B2A0F">
            <w:pPr>
              <w:tabs>
                <w:tab w:val="left" w:pos="0"/>
              </w:tabs>
              <w:spacing w:line="360" w:lineRule="auto"/>
              <w:ind w:left="600" w:hanging="1"/>
              <w:jc w:val="both"/>
              <w:rPr>
                <w:rFonts w:ascii="Times New Roman" w:eastAsia="Verdana" w:hAnsi="Times New Roman" w:cs="Times New Roman"/>
                <w:color w:val="000000"/>
                <w:lang w:val="en-US"/>
              </w:rPr>
            </w:pPr>
          </w:p>
          <w:p w14:paraId="7D35E331" w14:textId="77777777" w:rsidR="001B2A0F" w:rsidRPr="001B2A0F" w:rsidRDefault="001B2A0F" w:rsidP="002F067C">
            <w:pPr>
              <w:tabs>
                <w:tab w:val="left" w:pos="0"/>
              </w:tabs>
              <w:spacing w:line="360" w:lineRule="auto"/>
              <w:ind w:left="1170" w:hanging="1"/>
              <w:jc w:val="both"/>
              <w:rPr>
                <w:rFonts w:ascii="Times New Roman" w:eastAsia="Verdana" w:hAnsi="Times New Roman" w:cs="Times New Roman"/>
                <w:color w:val="000000"/>
                <w:lang w:val="en-US"/>
              </w:rPr>
            </w:pPr>
            <w:r w:rsidRPr="001B2A0F">
              <w:rPr>
                <w:rFonts w:ascii="Times New Roman" w:eastAsia="Verdana" w:hAnsi="Times New Roman" w:cs="Times New Roman"/>
                <w:color w:val="000000"/>
                <w:lang w:val="en-US"/>
              </w:rPr>
              <w:t>(</w:t>
            </w:r>
            <w:proofErr w:type="spellStart"/>
            <w:r w:rsidRPr="001B2A0F">
              <w:rPr>
                <w:rFonts w:ascii="Times New Roman" w:eastAsia="Verdana" w:hAnsi="Times New Roman" w:cs="Times New Roman"/>
                <w:color w:val="000000"/>
                <w:lang w:val="en-US"/>
              </w:rPr>
              <w:t>i</w:t>
            </w:r>
            <w:proofErr w:type="spellEnd"/>
            <w:r w:rsidRPr="001B2A0F">
              <w:rPr>
                <w:rFonts w:ascii="Times New Roman" w:eastAsia="Verdana" w:hAnsi="Times New Roman" w:cs="Times New Roman"/>
                <w:color w:val="000000"/>
                <w:lang w:val="en-US"/>
              </w:rPr>
              <w:t>)</w:t>
            </w:r>
            <w:r w:rsidRPr="001B2A0F">
              <w:rPr>
                <w:rFonts w:ascii="Times New Roman" w:eastAsia="Verdana" w:hAnsi="Times New Roman" w:cs="Times New Roman"/>
                <w:color w:val="000000"/>
                <w:lang w:val="en-US"/>
              </w:rPr>
              <w:tab/>
              <w:t>that other party dies;</w:t>
            </w:r>
          </w:p>
          <w:p w14:paraId="1759D4A0" w14:textId="77777777" w:rsidR="001B2A0F" w:rsidRDefault="001B2A0F" w:rsidP="0067222F">
            <w:pPr>
              <w:tabs>
                <w:tab w:val="left" w:pos="0"/>
              </w:tabs>
              <w:spacing w:line="360" w:lineRule="auto"/>
              <w:ind w:left="1170" w:hanging="1"/>
              <w:jc w:val="both"/>
              <w:rPr>
                <w:rFonts w:ascii="Times New Roman" w:eastAsia="Verdana" w:hAnsi="Times New Roman" w:cs="Times New Roman"/>
                <w:color w:val="000000"/>
                <w:lang w:val="en-US"/>
              </w:rPr>
            </w:pPr>
            <w:r w:rsidRPr="001B2A0F">
              <w:rPr>
                <w:rFonts w:ascii="Times New Roman" w:eastAsia="Verdana" w:hAnsi="Times New Roman" w:cs="Times New Roman"/>
                <w:color w:val="000000"/>
                <w:lang w:val="en-US"/>
              </w:rPr>
              <w:t>(ii)</w:t>
            </w:r>
            <w:r w:rsidRPr="001B2A0F">
              <w:rPr>
                <w:rFonts w:ascii="Times New Roman" w:eastAsia="Verdana" w:hAnsi="Times New Roman" w:cs="Times New Roman"/>
                <w:color w:val="000000"/>
                <w:lang w:val="en-US"/>
              </w:rPr>
              <w:tab/>
              <w:t xml:space="preserve">as a result of illness or incapacity, that other party becomes incapable of </w:t>
            </w:r>
            <w:r w:rsidRPr="001B2A0F">
              <w:rPr>
                <w:rFonts w:ascii="Times New Roman" w:eastAsia="Verdana" w:hAnsi="Times New Roman" w:cs="Times New Roman"/>
                <w:color w:val="000000"/>
                <w:lang w:val="en-US"/>
              </w:rPr>
              <w:lastRenderedPageBreak/>
              <w:t>managing his or her own affairs; or</w:t>
            </w:r>
          </w:p>
          <w:p w14:paraId="6C3EC17C" w14:textId="77777777" w:rsidR="009C6E30" w:rsidRDefault="009C6E30" w:rsidP="0067222F">
            <w:pPr>
              <w:tabs>
                <w:tab w:val="left" w:pos="0"/>
              </w:tabs>
              <w:spacing w:line="360" w:lineRule="auto"/>
              <w:ind w:left="1170" w:hanging="1"/>
              <w:jc w:val="both"/>
              <w:rPr>
                <w:rFonts w:ascii="Times New Roman" w:eastAsia="Verdana" w:hAnsi="Times New Roman" w:cs="Times New Roman"/>
                <w:color w:val="000000"/>
                <w:lang w:val="en-US"/>
              </w:rPr>
            </w:pPr>
          </w:p>
          <w:p w14:paraId="3E919733" w14:textId="77777777" w:rsidR="009C6E30" w:rsidRPr="001B2A0F" w:rsidRDefault="009C6E30" w:rsidP="002F067C">
            <w:pPr>
              <w:tabs>
                <w:tab w:val="left" w:pos="0"/>
              </w:tabs>
              <w:spacing w:line="360" w:lineRule="auto"/>
              <w:ind w:left="1170" w:hanging="1"/>
              <w:jc w:val="both"/>
              <w:rPr>
                <w:rFonts w:ascii="Times New Roman" w:eastAsia="Verdana" w:hAnsi="Times New Roman" w:cs="Times New Roman"/>
                <w:color w:val="000000"/>
                <w:lang w:val="en-US"/>
              </w:rPr>
            </w:pPr>
          </w:p>
          <w:p w14:paraId="726261C1" w14:textId="77777777" w:rsidR="001B2A0F" w:rsidRPr="00C93737" w:rsidRDefault="001B2A0F" w:rsidP="002F067C">
            <w:pPr>
              <w:tabs>
                <w:tab w:val="left" w:pos="0"/>
              </w:tabs>
              <w:spacing w:line="360" w:lineRule="auto"/>
              <w:ind w:left="1170" w:hanging="1"/>
              <w:jc w:val="both"/>
              <w:rPr>
                <w:rFonts w:ascii="Times New Roman" w:eastAsia="Verdana" w:hAnsi="Times New Roman" w:cs="Times New Roman"/>
                <w:color w:val="000000"/>
                <w:lang w:val="en-US"/>
              </w:rPr>
            </w:pPr>
            <w:r w:rsidRPr="001B2A0F">
              <w:rPr>
                <w:rFonts w:ascii="Times New Roman" w:eastAsia="Verdana" w:hAnsi="Times New Roman" w:cs="Times New Roman"/>
                <w:color w:val="000000"/>
                <w:lang w:val="en-US"/>
              </w:rPr>
              <w:t>(iii)</w:t>
            </w:r>
            <w:r w:rsidRPr="001B2A0F">
              <w:rPr>
                <w:rFonts w:ascii="Times New Roman" w:eastAsia="Verdana" w:hAnsi="Times New Roman" w:cs="Times New Roman"/>
                <w:color w:val="000000"/>
                <w:lang w:val="en-US"/>
              </w:rPr>
              <w:tab/>
            </w:r>
            <w:proofErr w:type="gramStart"/>
            <w:r w:rsidRPr="001B2A0F">
              <w:rPr>
                <w:rFonts w:ascii="Times New Roman" w:eastAsia="Verdana" w:hAnsi="Times New Roman" w:cs="Times New Roman"/>
                <w:color w:val="000000"/>
                <w:lang w:val="en-US"/>
              </w:rPr>
              <w:t>that</w:t>
            </w:r>
            <w:proofErr w:type="gramEnd"/>
            <w:r w:rsidRPr="001B2A0F">
              <w:rPr>
                <w:rFonts w:ascii="Times New Roman" w:eastAsia="Verdana" w:hAnsi="Times New Roman" w:cs="Times New Roman"/>
                <w:color w:val="000000"/>
                <w:lang w:val="en-US"/>
              </w:rPr>
              <w:t xml:space="preserve"> other party is the subject of a bankruptcy petition or order.</w:t>
            </w:r>
          </w:p>
          <w:p w14:paraId="434D2E56" w14:textId="77777777" w:rsidR="00D332B2" w:rsidRPr="00C93737" w:rsidRDefault="00D332B2" w:rsidP="00C01266">
            <w:pPr>
              <w:tabs>
                <w:tab w:val="left" w:pos="0"/>
              </w:tabs>
              <w:spacing w:line="360" w:lineRule="auto"/>
              <w:ind w:left="600" w:hanging="1"/>
              <w:jc w:val="both"/>
              <w:rPr>
                <w:rFonts w:ascii="Times New Roman" w:eastAsia="Verdana" w:hAnsi="Times New Roman" w:cs="Times New Roman"/>
                <w:color w:val="000000"/>
                <w:lang w:val="en-US"/>
              </w:rPr>
            </w:pPr>
          </w:p>
          <w:p w14:paraId="02F77196" w14:textId="77777777" w:rsidR="00D332B2" w:rsidRPr="00C93737" w:rsidRDefault="00D332B2" w:rsidP="00C01266">
            <w:pPr>
              <w:tabs>
                <w:tab w:val="left" w:pos="0"/>
              </w:tabs>
              <w:spacing w:line="360" w:lineRule="auto"/>
              <w:ind w:left="600" w:hanging="1"/>
              <w:jc w:val="both"/>
              <w:rPr>
                <w:rFonts w:ascii="Times New Roman" w:eastAsia="Verdana" w:hAnsi="Times New Roman" w:cs="Times New Roman"/>
                <w:color w:val="000000"/>
                <w:lang w:val="en-US"/>
              </w:rPr>
            </w:pPr>
          </w:p>
          <w:p w14:paraId="69CD40E3" w14:textId="2128051A" w:rsidR="004B599E" w:rsidRDefault="004B599E" w:rsidP="00AE4B3A">
            <w:pPr>
              <w:tabs>
                <w:tab w:val="left" w:pos="0"/>
              </w:tabs>
              <w:spacing w:line="360" w:lineRule="auto"/>
              <w:ind w:left="600" w:hanging="1"/>
              <w:jc w:val="both"/>
              <w:rPr>
                <w:rFonts w:ascii="Times New Roman" w:eastAsia="Verdana" w:hAnsi="Times New Roman" w:cs="Times New Roman"/>
                <w:color w:val="000000"/>
                <w:lang w:val="en-US"/>
              </w:rPr>
            </w:pPr>
            <w:r w:rsidRPr="00C642FD">
              <w:rPr>
                <w:rFonts w:ascii="Times New Roman" w:eastAsia="Verdana" w:hAnsi="Times New Roman" w:cs="Times New Roman"/>
                <w:color w:val="000000"/>
                <w:lang w:val="en-US"/>
              </w:rPr>
              <w:t>1</w:t>
            </w:r>
            <w:r w:rsidR="006438C0" w:rsidRPr="00E44E03">
              <w:rPr>
                <w:rFonts w:ascii="Times New Roman" w:eastAsia="Verdana" w:hAnsi="Times New Roman" w:cs="Times New Roman"/>
                <w:color w:val="000000"/>
                <w:lang w:val="en-US"/>
              </w:rPr>
              <w:t>0</w:t>
            </w:r>
            <w:r w:rsidRPr="00C642FD">
              <w:rPr>
                <w:rFonts w:ascii="Times New Roman" w:eastAsia="Verdana" w:hAnsi="Times New Roman" w:cs="Times New Roman"/>
                <w:color w:val="000000"/>
                <w:lang w:val="en-US"/>
              </w:rPr>
              <w:t>.5</w:t>
            </w:r>
            <w:r w:rsidR="00965218" w:rsidRPr="00C642FD">
              <w:rPr>
                <w:rFonts w:ascii="Times New Roman" w:eastAsia="Verdana" w:hAnsi="Times New Roman" w:cs="Times New Roman"/>
                <w:color w:val="000000"/>
                <w:lang w:val="en-US"/>
              </w:rPr>
              <w:t xml:space="preserve"> </w:t>
            </w:r>
            <w:r w:rsidRPr="00C642FD">
              <w:rPr>
                <w:rFonts w:ascii="Times New Roman" w:eastAsia="Verdana" w:hAnsi="Times New Roman" w:cs="Times New Roman"/>
                <w:color w:val="000000"/>
                <w:lang w:val="en-US"/>
              </w:rPr>
              <w:t xml:space="preserve">The </w:t>
            </w:r>
            <w:r w:rsidR="00317AC9">
              <w:rPr>
                <w:rFonts w:ascii="Times New Roman" w:eastAsia="Verdana" w:hAnsi="Times New Roman" w:cs="Times New Roman"/>
                <w:color w:val="000000"/>
                <w:lang w:val="en-US"/>
              </w:rPr>
              <w:t>Contracto</w:t>
            </w:r>
            <w:r w:rsidR="00317AC9" w:rsidRPr="00CC591B">
              <w:rPr>
                <w:rFonts w:ascii="Times New Roman" w:eastAsia="Verdana" w:hAnsi="Times New Roman" w:cs="Times New Roman"/>
                <w:color w:val="000000"/>
                <w:lang w:val="en-US"/>
              </w:rPr>
              <w:t>r</w:t>
            </w:r>
            <w:r w:rsidR="00317AC9" w:rsidRPr="00C642FD" w:rsidDel="00317AC9">
              <w:rPr>
                <w:rFonts w:ascii="Times New Roman" w:eastAsia="Verdana" w:hAnsi="Times New Roman" w:cs="Times New Roman"/>
                <w:color w:val="000000"/>
                <w:lang w:val="en-US"/>
              </w:rPr>
              <w:t xml:space="preserve"> </w:t>
            </w:r>
            <w:r w:rsidRPr="00C642FD">
              <w:rPr>
                <w:rFonts w:ascii="Times New Roman" w:eastAsia="Verdana" w:hAnsi="Times New Roman" w:cs="Times New Roman"/>
                <w:color w:val="000000"/>
                <w:lang w:val="en-US"/>
              </w:rPr>
              <w:t>may terminate this Agreement immediately by giving written notice to the Customer if:</w:t>
            </w:r>
          </w:p>
          <w:p w14:paraId="023F238E" w14:textId="77777777" w:rsidR="00CB0EBA" w:rsidRPr="00C642FD" w:rsidRDefault="00CB0EBA" w:rsidP="00C642FD">
            <w:pPr>
              <w:tabs>
                <w:tab w:val="left" w:pos="0"/>
              </w:tabs>
              <w:spacing w:line="360" w:lineRule="auto"/>
              <w:ind w:left="600" w:hanging="1"/>
              <w:jc w:val="both"/>
              <w:rPr>
                <w:rFonts w:ascii="Times New Roman" w:eastAsia="Verdana" w:hAnsi="Times New Roman" w:cs="Times New Roman"/>
                <w:color w:val="000000"/>
                <w:lang w:val="en-US"/>
              </w:rPr>
            </w:pPr>
          </w:p>
          <w:p w14:paraId="4B43B5F5" w14:textId="77777777" w:rsidR="004B599E" w:rsidRDefault="004B599E" w:rsidP="00965218">
            <w:pPr>
              <w:tabs>
                <w:tab w:val="left" w:pos="0"/>
              </w:tabs>
              <w:spacing w:line="360" w:lineRule="auto"/>
              <w:ind w:left="603"/>
              <w:jc w:val="both"/>
              <w:rPr>
                <w:rFonts w:ascii="Times New Roman" w:eastAsia="Verdana" w:hAnsi="Times New Roman" w:cs="Times New Roman"/>
                <w:color w:val="000000"/>
                <w:lang w:val="en-US"/>
              </w:rPr>
            </w:pPr>
            <w:r w:rsidRPr="00C642FD">
              <w:rPr>
                <w:rFonts w:ascii="Times New Roman" w:eastAsia="Verdana" w:hAnsi="Times New Roman" w:cs="Times New Roman"/>
                <w:color w:val="000000"/>
                <w:lang w:val="en-US"/>
              </w:rPr>
              <w:t>(a)</w:t>
            </w:r>
            <w:r w:rsidR="00CB0EBA" w:rsidRPr="00C642FD">
              <w:rPr>
                <w:rFonts w:ascii="Times New Roman" w:eastAsia="Verdana" w:hAnsi="Times New Roman" w:cs="Times New Roman"/>
                <w:color w:val="000000"/>
                <w:lang w:val="en-US"/>
              </w:rPr>
              <w:t xml:space="preserve"> </w:t>
            </w:r>
            <w:r w:rsidRPr="00C642FD">
              <w:rPr>
                <w:rFonts w:ascii="Times New Roman" w:eastAsia="Verdana" w:hAnsi="Times New Roman" w:cs="Times New Roman"/>
                <w:color w:val="000000"/>
                <w:lang w:val="en-US"/>
              </w:rPr>
              <w:t xml:space="preserve">any amount due to be paid by the Customer to the </w:t>
            </w:r>
            <w:r w:rsidR="00317AC9">
              <w:rPr>
                <w:rFonts w:ascii="Times New Roman" w:eastAsia="Verdana" w:hAnsi="Times New Roman" w:cs="Times New Roman"/>
                <w:color w:val="000000"/>
                <w:lang w:val="en-US"/>
              </w:rPr>
              <w:t>Contracto</w:t>
            </w:r>
            <w:r w:rsidR="00317AC9" w:rsidRPr="00CC591B">
              <w:rPr>
                <w:rFonts w:ascii="Times New Roman" w:eastAsia="Verdana" w:hAnsi="Times New Roman" w:cs="Times New Roman"/>
                <w:color w:val="000000"/>
                <w:lang w:val="en-US"/>
              </w:rPr>
              <w:t>r</w:t>
            </w:r>
            <w:r w:rsidR="00317AC9" w:rsidRPr="00C642FD" w:rsidDel="00317AC9">
              <w:rPr>
                <w:rFonts w:ascii="Times New Roman" w:eastAsia="Verdana" w:hAnsi="Times New Roman" w:cs="Times New Roman"/>
                <w:color w:val="000000"/>
                <w:lang w:val="en-US"/>
              </w:rPr>
              <w:t xml:space="preserve"> </w:t>
            </w:r>
            <w:r w:rsidRPr="00C642FD">
              <w:rPr>
                <w:rFonts w:ascii="Times New Roman" w:eastAsia="Verdana" w:hAnsi="Times New Roman" w:cs="Times New Roman"/>
                <w:color w:val="000000"/>
                <w:lang w:val="en-US"/>
              </w:rPr>
              <w:t>under this Agreement is unpaid by the due date and remains unpaid upon the date that that written notice of termination is given; and</w:t>
            </w:r>
          </w:p>
          <w:p w14:paraId="7FA85AC2" w14:textId="77777777" w:rsidR="00CB0EBA" w:rsidRDefault="00CB0EBA" w:rsidP="00965218">
            <w:pPr>
              <w:tabs>
                <w:tab w:val="left" w:pos="0"/>
              </w:tabs>
              <w:spacing w:line="360" w:lineRule="auto"/>
              <w:ind w:left="603"/>
              <w:jc w:val="both"/>
              <w:rPr>
                <w:rFonts w:ascii="Times New Roman" w:eastAsia="Verdana" w:hAnsi="Times New Roman" w:cs="Times New Roman"/>
                <w:color w:val="000000"/>
                <w:lang w:val="en-US"/>
              </w:rPr>
            </w:pPr>
          </w:p>
          <w:p w14:paraId="78AEC4C0" w14:textId="77777777" w:rsidR="00CB0EBA" w:rsidRPr="00C642FD" w:rsidRDefault="00CB0EBA" w:rsidP="00C642FD">
            <w:pPr>
              <w:tabs>
                <w:tab w:val="left" w:pos="0"/>
              </w:tabs>
              <w:spacing w:line="360" w:lineRule="auto"/>
              <w:ind w:left="603"/>
              <w:jc w:val="both"/>
              <w:rPr>
                <w:rFonts w:ascii="Times New Roman" w:eastAsia="Verdana" w:hAnsi="Times New Roman" w:cs="Times New Roman"/>
                <w:color w:val="000000"/>
                <w:lang w:val="en-US"/>
              </w:rPr>
            </w:pPr>
          </w:p>
          <w:p w14:paraId="63BEF8C0" w14:textId="175889C5" w:rsidR="004B599E" w:rsidRDefault="004B599E" w:rsidP="00965218">
            <w:pPr>
              <w:tabs>
                <w:tab w:val="left" w:pos="0"/>
              </w:tabs>
              <w:spacing w:line="360" w:lineRule="auto"/>
              <w:ind w:left="603"/>
              <w:jc w:val="both"/>
              <w:rPr>
                <w:rFonts w:ascii="Times New Roman" w:eastAsia="Verdana" w:hAnsi="Times New Roman" w:cs="Times New Roman"/>
                <w:color w:val="000000"/>
                <w:lang w:val="en-US"/>
              </w:rPr>
            </w:pPr>
            <w:r w:rsidRPr="00C642FD">
              <w:rPr>
                <w:rFonts w:ascii="Times New Roman" w:eastAsia="Verdana" w:hAnsi="Times New Roman" w:cs="Times New Roman"/>
                <w:color w:val="000000"/>
                <w:lang w:val="en-US"/>
              </w:rPr>
              <w:t>(b)</w:t>
            </w:r>
            <w:r w:rsidR="00CB0EBA" w:rsidRPr="00C642FD">
              <w:rPr>
                <w:rFonts w:ascii="Times New Roman" w:eastAsia="Verdana" w:hAnsi="Times New Roman" w:cs="Times New Roman"/>
                <w:color w:val="000000"/>
                <w:lang w:val="en-US"/>
              </w:rPr>
              <w:t xml:space="preserve"> </w:t>
            </w:r>
            <w:proofErr w:type="gramStart"/>
            <w:r w:rsidRPr="00C642FD">
              <w:rPr>
                <w:rFonts w:ascii="Times New Roman" w:eastAsia="Verdana" w:hAnsi="Times New Roman" w:cs="Times New Roman"/>
                <w:color w:val="000000"/>
                <w:lang w:val="en-US"/>
              </w:rPr>
              <w:t>the</w:t>
            </w:r>
            <w:proofErr w:type="gramEnd"/>
            <w:r w:rsidRPr="00C642FD">
              <w:rPr>
                <w:rFonts w:ascii="Times New Roman" w:eastAsia="Verdana" w:hAnsi="Times New Roman" w:cs="Times New Roman"/>
                <w:color w:val="000000"/>
                <w:lang w:val="en-US"/>
              </w:rPr>
              <w:t xml:space="preserve"> </w:t>
            </w:r>
            <w:r w:rsidR="00317AC9">
              <w:rPr>
                <w:rFonts w:ascii="Times New Roman" w:eastAsia="Verdana" w:hAnsi="Times New Roman" w:cs="Times New Roman"/>
                <w:color w:val="000000"/>
                <w:lang w:val="en-US"/>
              </w:rPr>
              <w:t>Contracto</w:t>
            </w:r>
            <w:r w:rsidR="00317AC9" w:rsidRPr="00CC591B">
              <w:rPr>
                <w:rFonts w:ascii="Times New Roman" w:eastAsia="Verdana" w:hAnsi="Times New Roman" w:cs="Times New Roman"/>
                <w:color w:val="000000"/>
                <w:lang w:val="en-US"/>
              </w:rPr>
              <w:t>r</w:t>
            </w:r>
            <w:r w:rsidR="00317AC9" w:rsidRPr="00C642FD" w:rsidDel="00317AC9">
              <w:rPr>
                <w:rFonts w:ascii="Times New Roman" w:eastAsia="Verdana" w:hAnsi="Times New Roman" w:cs="Times New Roman"/>
                <w:color w:val="000000"/>
                <w:lang w:val="en-US"/>
              </w:rPr>
              <w:t xml:space="preserve"> </w:t>
            </w:r>
            <w:r w:rsidRPr="00C642FD">
              <w:rPr>
                <w:rFonts w:ascii="Times New Roman" w:eastAsia="Verdana" w:hAnsi="Times New Roman" w:cs="Times New Roman"/>
                <w:color w:val="000000"/>
                <w:lang w:val="en-US"/>
              </w:rPr>
              <w:t>has given to the Customer at least 30 Business Days' written notice, following the failure to pay, of its intention to terminate this Agreement in accordance with this Clause 1</w:t>
            </w:r>
            <w:r w:rsidR="006438C0" w:rsidRPr="00E44E03">
              <w:rPr>
                <w:rFonts w:ascii="Times New Roman" w:eastAsia="Verdana" w:hAnsi="Times New Roman" w:cs="Times New Roman"/>
                <w:color w:val="000000"/>
                <w:lang w:val="en-US"/>
              </w:rPr>
              <w:t>0</w:t>
            </w:r>
            <w:r w:rsidRPr="00C642FD">
              <w:rPr>
                <w:rFonts w:ascii="Times New Roman" w:eastAsia="Verdana" w:hAnsi="Times New Roman" w:cs="Times New Roman"/>
                <w:color w:val="000000"/>
                <w:lang w:val="en-US"/>
              </w:rPr>
              <w:t>.5.</w:t>
            </w:r>
          </w:p>
          <w:p w14:paraId="3059D975" w14:textId="77777777" w:rsidR="00625025" w:rsidRPr="00C642FD" w:rsidRDefault="00625025" w:rsidP="00C642FD">
            <w:pPr>
              <w:tabs>
                <w:tab w:val="left" w:pos="0"/>
              </w:tabs>
              <w:spacing w:line="360" w:lineRule="auto"/>
              <w:ind w:left="603"/>
              <w:jc w:val="both"/>
              <w:rPr>
                <w:rFonts w:ascii="Times New Roman" w:eastAsia="Verdana" w:hAnsi="Times New Roman" w:cs="Times New Roman"/>
                <w:color w:val="000000"/>
                <w:lang w:val="en-US"/>
              </w:rPr>
            </w:pPr>
          </w:p>
          <w:p w14:paraId="01F83313" w14:textId="3AA9FD72" w:rsidR="004B599E" w:rsidRPr="00CC591B" w:rsidRDefault="004B599E" w:rsidP="00C93737">
            <w:pPr>
              <w:tabs>
                <w:tab w:val="left" w:pos="0"/>
              </w:tabs>
              <w:spacing w:line="360" w:lineRule="auto"/>
              <w:ind w:left="600" w:hanging="1"/>
              <w:jc w:val="both"/>
              <w:rPr>
                <w:rFonts w:ascii="Times New Roman" w:eastAsia="Verdana" w:hAnsi="Times New Roman" w:cs="Times New Roman"/>
                <w:b/>
                <w:bCs/>
                <w:color w:val="000000"/>
                <w:lang w:val="en-US"/>
              </w:rPr>
            </w:pPr>
            <w:r w:rsidRPr="00CC591B">
              <w:rPr>
                <w:rFonts w:ascii="Times New Roman" w:eastAsia="Verdana" w:hAnsi="Times New Roman" w:cs="Times New Roman"/>
                <w:b/>
                <w:bCs/>
                <w:color w:val="000000"/>
                <w:lang w:val="en-US"/>
              </w:rPr>
              <w:t>1</w:t>
            </w:r>
            <w:r w:rsidR="006438C0" w:rsidRPr="00E44E03">
              <w:rPr>
                <w:rFonts w:ascii="Times New Roman" w:eastAsia="Verdana" w:hAnsi="Times New Roman" w:cs="Times New Roman"/>
                <w:b/>
                <w:bCs/>
                <w:color w:val="000000"/>
                <w:lang w:val="en-US"/>
              </w:rPr>
              <w:t>1</w:t>
            </w:r>
            <w:r w:rsidRPr="00CC591B">
              <w:rPr>
                <w:rFonts w:ascii="Times New Roman" w:eastAsia="Verdana" w:hAnsi="Times New Roman" w:cs="Times New Roman"/>
                <w:b/>
                <w:bCs/>
                <w:color w:val="000000"/>
                <w:lang w:val="en-US"/>
              </w:rPr>
              <w:t>.</w:t>
            </w:r>
            <w:r w:rsidR="00045B4D" w:rsidRPr="00CC591B">
              <w:rPr>
                <w:rFonts w:ascii="Times New Roman" w:eastAsia="Verdana" w:hAnsi="Times New Roman" w:cs="Times New Roman"/>
                <w:b/>
                <w:bCs/>
                <w:color w:val="000000"/>
                <w:lang w:val="en-US"/>
              </w:rPr>
              <w:t xml:space="preserve"> </w:t>
            </w:r>
            <w:r w:rsidRPr="00CC591B">
              <w:rPr>
                <w:rFonts w:ascii="Times New Roman" w:eastAsia="Verdana" w:hAnsi="Times New Roman" w:cs="Times New Roman"/>
                <w:b/>
                <w:bCs/>
                <w:color w:val="000000"/>
                <w:lang w:val="en-US"/>
              </w:rPr>
              <w:t>Effects of termination</w:t>
            </w:r>
          </w:p>
          <w:p w14:paraId="29CC2404" w14:textId="63CE468E" w:rsidR="004B599E" w:rsidRPr="00CC591B" w:rsidRDefault="004B599E" w:rsidP="005B3664">
            <w:pPr>
              <w:tabs>
                <w:tab w:val="left" w:pos="0"/>
              </w:tabs>
              <w:spacing w:before="120" w:line="360" w:lineRule="auto"/>
              <w:ind w:left="600" w:hanging="1"/>
              <w:jc w:val="both"/>
              <w:rPr>
                <w:rFonts w:ascii="Times New Roman" w:eastAsia="Verdana" w:hAnsi="Times New Roman" w:cs="Times New Roman"/>
                <w:color w:val="000000"/>
                <w:lang w:val="en-US"/>
              </w:rPr>
            </w:pPr>
            <w:r w:rsidRPr="00CC591B">
              <w:rPr>
                <w:rFonts w:ascii="Times New Roman" w:eastAsia="Verdana" w:hAnsi="Times New Roman" w:cs="Times New Roman"/>
                <w:color w:val="000000"/>
                <w:lang w:val="en-US"/>
              </w:rPr>
              <w:t>1</w:t>
            </w:r>
            <w:r w:rsidR="00114192" w:rsidRPr="00E44E03">
              <w:rPr>
                <w:rFonts w:ascii="Times New Roman" w:eastAsia="Verdana" w:hAnsi="Times New Roman" w:cs="Times New Roman"/>
                <w:color w:val="000000"/>
                <w:lang w:val="en-US"/>
              </w:rPr>
              <w:t>1</w:t>
            </w:r>
            <w:r w:rsidRPr="00CC591B">
              <w:rPr>
                <w:rFonts w:ascii="Times New Roman" w:eastAsia="Verdana" w:hAnsi="Times New Roman" w:cs="Times New Roman"/>
                <w:color w:val="000000"/>
                <w:lang w:val="en-US"/>
              </w:rPr>
              <w:t>.1</w:t>
            </w:r>
            <w:r w:rsidRPr="00CC591B">
              <w:rPr>
                <w:rFonts w:ascii="Times New Roman" w:eastAsia="Verdana" w:hAnsi="Times New Roman" w:cs="Times New Roman"/>
                <w:color w:val="000000"/>
                <w:lang w:val="en-US"/>
              </w:rPr>
              <w:tab/>
              <w:t xml:space="preserve">Upon the termination of this Agreement, all of the provisions of this Agreement shall cease to have effect, save that the following provisions of this Agreement shall survive and continue to have effect (in accordance with their express terms or otherwise indefinitely): Clauses 1, </w:t>
            </w:r>
            <w:r w:rsidR="00307863" w:rsidRPr="00E44E03">
              <w:rPr>
                <w:rFonts w:ascii="Times New Roman" w:eastAsia="Verdana" w:hAnsi="Times New Roman" w:cs="Times New Roman"/>
                <w:color w:val="000000"/>
                <w:lang w:val="en-US"/>
              </w:rPr>
              <w:t>6</w:t>
            </w:r>
            <w:r w:rsidRPr="00CC591B">
              <w:rPr>
                <w:rFonts w:ascii="Times New Roman" w:eastAsia="Verdana" w:hAnsi="Times New Roman" w:cs="Times New Roman"/>
                <w:color w:val="000000"/>
                <w:lang w:val="en-US"/>
              </w:rPr>
              <w:t xml:space="preserve">.2, </w:t>
            </w:r>
            <w:r w:rsidR="00307863" w:rsidRPr="00E44E03">
              <w:rPr>
                <w:rFonts w:ascii="Times New Roman" w:eastAsia="Verdana" w:hAnsi="Times New Roman" w:cs="Times New Roman"/>
                <w:color w:val="000000"/>
                <w:lang w:val="en-US"/>
              </w:rPr>
              <w:t>6</w:t>
            </w:r>
            <w:r w:rsidRPr="00CC591B">
              <w:rPr>
                <w:rFonts w:ascii="Times New Roman" w:eastAsia="Verdana" w:hAnsi="Times New Roman" w:cs="Times New Roman"/>
                <w:color w:val="000000"/>
                <w:lang w:val="en-US"/>
              </w:rPr>
              <w:t xml:space="preserve">.4, </w:t>
            </w:r>
            <w:r w:rsidR="00307863" w:rsidRPr="00E44E03">
              <w:rPr>
                <w:rFonts w:ascii="Times New Roman" w:eastAsia="Verdana" w:hAnsi="Times New Roman" w:cs="Times New Roman"/>
                <w:color w:val="000000"/>
                <w:lang w:val="en-US"/>
              </w:rPr>
              <w:t>8</w:t>
            </w:r>
            <w:r w:rsidRPr="00CC591B">
              <w:rPr>
                <w:rFonts w:ascii="Times New Roman" w:eastAsia="Verdana" w:hAnsi="Times New Roman" w:cs="Times New Roman"/>
                <w:color w:val="000000"/>
                <w:lang w:val="en-US"/>
              </w:rPr>
              <w:t>, 1</w:t>
            </w:r>
            <w:r w:rsidR="00307863" w:rsidRPr="00E44E03">
              <w:rPr>
                <w:rFonts w:ascii="Times New Roman" w:eastAsia="Verdana" w:hAnsi="Times New Roman" w:cs="Times New Roman"/>
                <w:color w:val="000000"/>
                <w:lang w:val="en-US"/>
              </w:rPr>
              <w:t>1</w:t>
            </w:r>
            <w:r w:rsidRPr="00CC591B">
              <w:rPr>
                <w:rFonts w:ascii="Times New Roman" w:eastAsia="Verdana" w:hAnsi="Times New Roman" w:cs="Times New Roman"/>
                <w:color w:val="000000"/>
                <w:lang w:val="en-US"/>
              </w:rPr>
              <w:t>, 1</w:t>
            </w:r>
            <w:r w:rsidR="00307863" w:rsidRPr="00E44E03">
              <w:rPr>
                <w:rFonts w:ascii="Times New Roman" w:eastAsia="Verdana" w:hAnsi="Times New Roman" w:cs="Times New Roman"/>
                <w:color w:val="000000"/>
                <w:lang w:val="en-US"/>
              </w:rPr>
              <w:t>2</w:t>
            </w:r>
            <w:r w:rsidRPr="00CC591B">
              <w:rPr>
                <w:rFonts w:ascii="Times New Roman" w:eastAsia="Verdana" w:hAnsi="Times New Roman" w:cs="Times New Roman"/>
                <w:color w:val="000000"/>
                <w:lang w:val="en-US"/>
              </w:rPr>
              <w:t>, 1</w:t>
            </w:r>
            <w:r w:rsidR="00307863" w:rsidRPr="00E44E03">
              <w:rPr>
                <w:rFonts w:ascii="Times New Roman" w:eastAsia="Verdana" w:hAnsi="Times New Roman" w:cs="Times New Roman"/>
                <w:color w:val="000000"/>
                <w:lang w:val="en-US"/>
              </w:rPr>
              <w:t>5</w:t>
            </w:r>
            <w:r w:rsidRPr="00CC591B">
              <w:rPr>
                <w:rFonts w:ascii="Times New Roman" w:eastAsia="Verdana" w:hAnsi="Times New Roman" w:cs="Times New Roman"/>
                <w:color w:val="000000"/>
                <w:lang w:val="en-US"/>
              </w:rPr>
              <w:t>, 1</w:t>
            </w:r>
            <w:r w:rsidR="00307863" w:rsidRPr="00E44E03">
              <w:rPr>
                <w:rFonts w:ascii="Times New Roman" w:eastAsia="Verdana" w:hAnsi="Times New Roman" w:cs="Times New Roman"/>
                <w:color w:val="000000"/>
                <w:lang w:val="en-US"/>
              </w:rPr>
              <w:t>6,</w:t>
            </w:r>
            <w:r w:rsidRPr="00CC591B">
              <w:rPr>
                <w:rFonts w:ascii="Times New Roman" w:eastAsia="Verdana" w:hAnsi="Times New Roman" w:cs="Times New Roman"/>
                <w:color w:val="000000"/>
                <w:lang w:val="en-US"/>
              </w:rPr>
              <w:t xml:space="preserve"> 1</w:t>
            </w:r>
            <w:r w:rsidR="00307863" w:rsidRPr="00E44E03">
              <w:rPr>
                <w:rFonts w:ascii="Times New Roman" w:eastAsia="Verdana" w:hAnsi="Times New Roman" w:cs="Times New Roman"/>
                <w:color w:val="000000"/>
                <w:lang w:val="en-US"/>
              </w:rPr>
              <w:t>7</w:t>
            </w:r>
            <w:r w:rsidRPr="00CC591B">
              <w:rPr>
                <w:rFonts w:ascii="Times New Roman" w:eastAsia="Verdana" w:hAnsi="Times New Roman" w:cs="Times New Roman"/>
                <w:color w:val="000000"/>
                <w:lang w:val="en-US"/>
              </w:rPr>
              <w:t xml:space="preserve"> and </w:t>
            </w:r>
            <w:r w:rsidR="00307863" w:rsidRPr="00E44E03">
              <w:rPr>
                <w:rFonts w:ascii="Times New Roman" w:eastAsia="Verdana" w:hAnsi="Times New Roman" w:cs="Times New Roman"/>
                <w:color w:val="000000"/>
                <w:lang w:val="en-US"/>
              </w:rPr>
              <w:t>18</w:t>
            </w:r>
            <w:r w:rsidRPr="00CC591B">
              <w:rPr>
                <w:rFonts w:ascii="Times New Roman" w:eastAsia="Verdana" w:hAnsi="Times New Roman" w:cs="Times New Roman"/>
                <w:color w:val="000000"/>
                <w:lang w:val="en-US"/>
              </w:rPr>
              <w:t>.</w:t>
            </w:r>
          </w:p>
          <w:p w14:paraId="178E6534" w14:textId="77777777" w:rsidR="00AF5A73" w:rsidRPr="00CC591B" w:rsidRDefault="00AF5A73" w:rsidP="003D21FE">
            <w:pPr>
              <w:tabs>
                <w:tab w:val="left" w:pos="0"/>
              </w:tabs>
              <w:spacing w:line="360" w:lineRule="auto"/>
              <w:ind w:left="600" w:hanging="1"/>
              <w:jc w:val="both"/>
              <w:rPr>
                <w:rFonts w:ascii="Times New Roman" w:eastAsia="Verdana" w:hAnsi="Times New Roman" w:cs="Times New Roman"/>
                <w:color w:val="000000"/>
                <w:lang w:val="en-US"/>
              </w:rPr>
            </w:pPr>
          </w:p>
          <w:p w14:paraId="4CCD4BC4" w14:textId="77777777" w:rsidR="00AF5A73" w:rsidRPr="00CC591B" w:rsidRDefault="00AF5A73" w:rsidP="003D21FE">
            <w:pPr>
              <w:tabs>
                <w:tab w:val="left" w:pos="0"/>
              </w:tabs>
              <w:spacing w:line="360" w:lineRule="auto"/>
              <w:ind w:left="600" w:hanging="1"/>
              <w:jc w:val="both"/>
              <w:rPr>
                <w:rFonts w:ascii="Times New Roman" w:eastAsia="Verdana" w:hAnsi="Times New Roman" w:cs="Times New Roman"/>
                <w:color w:val="000000"/>
                <w:lang w:val="en-US"/>
              </w:rPr>
            </w:pPr>
          </w:p>
          <w:p w14:paraId="7AE069CD" w14:textId="77777777" w:rsidR="00AF5A73" w:rsidRPr="00CC591B" w:rsidRDefault="00AF5A73" w:rsidP="003D21FE">
            <w:pPr>
              <w:tabs>
                <w:tab w:val="left" w:pos="0"/>
              </w:tabs>
              <w:spacing w:line="360" w:lineRule="auto"/>
              <w:ind w:left="600" w:hanging="1"/>
              <w:jc w:val="both"/>
              <w:rPr>
                <w:rFonts w:ascii="Times New Roman" w:eastAsia="Verdana" w:hAnsi="Times New Roman" w:cs="Times New Roman"/>
                <w:color w:val="000000"/>
                <w:lang w:val="en-US"/>
              </w:rPr>
            </w:pPr>
          </w:p>
          <w:p w14:paraId="77A55548" w14:textId="7B75A321" w:rsidR="004B599E" w:rsidRPr="00C93737" w:rsidRDefault="004B599E" w:rsidP="003D21FE">
            <w:pPr>
              <w:tabs>
                <w:tab w:val="left" w:pos="0"/>
              </w:tabs>
              <w:spacing w:line="360" w:lineRule="auto"/>
              <w:ind w:left="600" w:hanging="1"/>
              <w:jc w:val="both"/>
              <w:rPr>
                <w:rFonts w:ascii="Times New Roman" w:eastAsia="Verdana" w:hAnsi="Times New Roman" w:cs="Times New Roman"/>
                <w:color w:val="000000"/>
                <w:lang w:val="en-US"/>
              </w:rPr>
            </w:pPr>
            <w:r w:rsidRPr="00C93737">
              <w:rPr>
                <w:rFonts w:ascii="Times New Roman" w:eastAsia="Verdana" w:hAnsi="Times New Roman" w:cs="Times New Roman"/>
                <w:color w:val="000000"/>
                <w:lang w:val="en-US"/>
              </w:rPr>
              <w:lastRenderedPageBreak/>
              <w:t>1</w:t>
            </w:r>
            <w:r w:rsidR="00307863" w:rsidRPr="00E44E03">
              <w:rPr>
                <w:rFonts w:ascii="Times New Roman" w:eastAsia="Verdana" w:hAnsi="Times New Roman" w:cs="Times New Roman"/>
                <w:color w:val="000000"/>
                <w:lang w:val="en-US"/>
              </w:rPr>
              <w:t>1</w:t>
            </w:r>
            <w:r w:rsidRPr="00C93737">
              <w:rPr>
                <w:rFonts w:ascii="Times New Roman" w:eastAsia="Verdana" w:hAnsi="Times New Roman" w:cs="Times New Roman"/>
                <w:color w:val="000000"/>
                <w:lang w:val="en-US"/>
              </w:rPr>
              <w:t>.2</w:t>
            </w:r>
            <w:r w:rsidR="008241C6" w:rsidRPr="00C93737">
              <w:rPr>
                <w:rFonts w:ascii="Times New Roman" w:eastAsia="Verdana" w:hAnsi="Times New Roman" w:cs="Times New Roman"/>
                <w:color w:val="000000"/>
                <w:lang w:val="en-US"/>
              </w:rPr>
              <w:t xml:space="preserve"> </w:t>
            </w:r>
            <w:r w:rsidRPr="00C93737">
              <w:rPr>
                <w:rFonts w:ascii="Times New Roman" w:eastAsia="Verdana" w:hAnsi="Times New Roman" w:cs="Times New Roman"/>
                <w:color w:val="000000"/>
                <w:lang w:val="en-US"/>
              </w:rPr>
              <w:t>Except to the extent that this Agreement expressly provides otherwise, the termination of this Agreement shall not affect the accrued rights of either party.</w:t>
            </w:r>
          </w:p>
          <w:p w14:paraId="1CC5A54B" w14:textId="77777777" w:rsidR="00576D22" w:rsidRPr="00C93737" w:rsidRDefault="00576D22" w:rsidP="003D21FE">
            <w:pPr>
              <w:tabs>
                <w:tab w:val="left" w:pos="0"/>
              </w:tabs>
              <w:spacing w:line="360" w:lineRule="auto"/>
              <w:ind w:left="600" w:hanging="1"/>
              <w:jc w:val="both"/>
              <w:rPr>
                <w:rFonts w:ascii="Times New Roman" w:eastAsia="Verdana" w:hAnsi="Times New Roman" w:cs="Times New Roman"/>
                <w:color w:val="000000"/>
                <w:lang w:val="en-US"/>
              </w:rPr>
            </w:pPr>
          </w:p>
          <w:p w14:paraId="1DED42B5" w14:textId="6B001841" w:rsidR="004B599E" w:rsidRDefault="004B599E" w:rsidP="005C2943">
            <w:pPr>
              <w:tabs>
                <w:tab w:val="left" w:pos="0"/>
              </w:tabs>
              <w:spacing w:line="360" w:lineRule="auto"/>
              <w:ind w:left="600" w:hanging="1"/>
              <w:jc w:val="both"/>
              <w:rPr>
                <w:rFonts w:ascii="Times New Roman" w:eastAsia="Verdana" w:hAnsi="Times New Roman" w:cs="Times New Roman"/>
                <w:color w:val="000000"/>
                <w:lang w:val="en-US"/>
              </w:rPr>
            </w:pPr>
            <w:r w:rsidRPr="00C93737">
              <w:rPr>
                <w:rFonts w:ascii="Times New Roman" w:eastAsia="Verdana" w:hAnsi="Times New Roman" w:cs="Times New Roman"/>
                <w:color w:val="000000"/>
                <w:lang w:val="en-US"/>
              </w:rPr>
              <w:t>1</w:t>
            </w:r>
            <w:r w:rsidR="00307863" w:rsidRPr="00E44E03">
              <w:rPr>
                <w:rFonts w:ascii="Times New Roman" w:eastAsia="Verdana" w:hAnsi="Times New Roman" w:cs="Times New Roman"/>
                <w:color w:val="000000"/>
                <w:lang w:val="en-US"/>
              </w:rPr>
              <w:t>1</w:t>
            </w:r>
            <w:r w:rsidRPr="00C93737">
              <w:rPr>
                <w:rFonts w:ascii="Times New Roman" w:eastAsia="Verdana" w:hAnsi="Times New Roman" w:cs="Times New Roman"/>
                <w:color w:val="000000"/>
                <w:lang w:val="en-US"/>
              </w:rPr>
              <w:t>.3</w:t>
            </w:r>
            <w:r w:rsidR="00794BA6" w:rsidRPr="00C93737">
              <w:rPr>
                <w:rFonts w:ascii="Times New Roman" w:eastAsia="Verdana" w:hAnsi="Times New Roman" w:cs="Times New Roman"/>
                <w:color w:val="000000"/>
                <w:lang w:val="en-US"/>
              </w:rPr>
              <w:t xml:space="preserve"> </w:t>
            </w:r>
            <w:r w:rsidRPr="00C93737">
              <w:rPr>
                <w:rFonts w:ascii="Times New Roman" w:eastAsia="Verdana" w:hAnsi="Times New Roman" w:cs="Times New Roman"/>
                <w:color w:val="000000"/>
                <w:lang w:val="en-US"/>
              </w:rPr>
              <w:t>Within 30 Business Days following the termination of this Agreement for any reason:</w:t>
            </w:r>
          </w:p>
          <w:p w14:paraId="3224E7C1" w14:textId="77777777" w:rsidR="003D6D7F" w:rsidRPr="00C93737" w:rsidRDefault="003D6D7F" w:rsidP="00C93737">
            <w:pPr>
              <w:tabs>
                <w:tab w:val="left" w:pos="0"/>
              </w:tabs>
              <w:spacing w:line="360" w:lineRule="auto"/>
              <w:ind w:left="600" w:hanging="1"/>
              <w:jc w:val="both"/>
              <w:rPr>
                <w:rFonts w:ascii="Times New Roman" w:eastAsia="Verdana" w:hAnsi="Times New Roman" w:cs="Times New Roman"/>
                <w:color w:val="000000"/>
                <w:lang w:val="en-US"/>
              </w:rPr>
            </w:pPr>
          </w:p>
          <w:p w14:paraId="4CDBB453" w14:textId="77777777" w:rsidR="004B599E" w:rsidRPr="00C93737" w:rsidRDefault="004B599E" w:rsidP="00C93737">
            <w:pPr>
              <w:tabs>
                <w:tab w:val="left" w:pos="0"/>
              </w:tabs>
              <w:spacing w:line="360" w:lineRule="auto"/>
              <w:ind w:left="603"/>
              <w:jc w:val="both"/>
              <w:rPr>
                <w:rFonts w:ascii="Times New Roman" w:eastAsia="Verdana" w:hAnsi="Times New Roman" w:cs="Times New Roman"/>
                <w:color w:val="000000"/>
                <w:lang w:val="en-US"/>
              </w:rPr>
            </w:pPr>
            <w:r w:rsidRPr="00C93737">
              <w:rPr>
                <w:rFonts w:ascii="Times New Roman" w:eastAsia="Verdana" w:hAnsi="Times New Roman" w:cs="Times New Roman"/>
                <w:color w:val="000000"/>
                <w:lang w:val="en-US"/>
              </w:rPr>
              <w:t>(a)</w:t>
            </w:r>
            <w:r w:rsidR="001E18B9" w:rsidRPr="00C93737">
              <w:rPr>
                <w:rFonts w:ascii="Times New Roman" w:eastAsia="Verdana" w:hAnsi="Times New Roman" w:cs="Times New Roman"/>
                <w:color w:val="000000"/>
                <w:lang w:val="en-US"/>
              </w:rPr>
              <w:t xml:space="preserve"> </w:t>
            </w:r>
            <w:r w:rsidRPr="00C93737">
              <w:rPr>
                <w:rFonts w:ascii="Times New Roman" w:eastAsia="Verdana" w:hAnsi="Times New Roman" w:cs="Times New Roman"/>
                <w:color w:val="000000"/>
                <w:lang w:val="en-US"/>
              </w:rPr>
              <w:t xml:space="preserve">the Customer must pay to the </w:t>
            </w:r>
            <w:r w:rsidR="007574F1">
              <w:rPr>
                <w:rFonts w:ascii="Times New Roman" w:eastAsia="Verdana" w:hAnsi="Times New Roman" w:cs="Times New Roman"/>
                <w:color w:val="000000"/>
                <w:lang w:val="en-US"/>
              </w:rPr>
              <w:t>Contracto</w:t>
            </w:r>
            <w:r w:rsidR="007574F1" w:rsidRPr="00CC591B">
              <w:rPr>
                <w:rFonts w:ascii="Times New Roman" w:eastAsia="Verdana" w:hAnsi="Times New Roman" w:cs="Times New Roman"/>
                <w:color w:val="000000"/>
                <w:lang w:val="en-US"/>
              </w:rPr>
              <w:t>r</w:t>
            </w:r>
            <w:r w:rsidR="007574F1" w:rsidRPr="00C93737" w:rsidDel="007574F1">
              <w:rPr>
                <w:rFonts w:ascii="Times New Roman" w:eastAsia="Verdana" w:hAnsi="Times New Roman" w:cs="Times New Roman"/>
                <w:color w:val="000000"/>
                <w:lang w:val="en-US"/>
              </w:rPr>
              <w:t xml:space="preserve"> </w:t>
            </w:r>
            <w:r w:rsidRPr="00C93737">
              <w:rPr>
                <w:rFonts w:ascii="Times New Roman" w:eastAsia="Verdana" w:hAnsi="Times New Roman" w:cs="Times New Roman"/>
                <w:color w:val="000000"/>
                <w:lang w:val="en-US"/>
              </w:rPr>
              <w:t>any Remuneration in respect of Services provided to the Customer before the termination of this Agreement; and</w:t>
            </w:r>
          </w:p>
          <w:p w14:paraId="23A1AC7F" w14:textId="77777777" w:rsidR="004B599E" w:rsidRPr="005B3664" w:rsidRDefault="004B599E" w:rsidP="003D6D7F">
            <w:pPr>
              <w:tabs>
                <w:tab w:val="left" w:pos="0"/>
              </w:tabs>
              <w:spacing w:line="360" w:lineRule="auto"/>
              <w:ind w:left="603"/>
              <w:jc w:val="both"/>
              <w:rPr>
                <w:rFonts w:ascii="Times New Roman" w:eastAsia="Verdana" w:hAnsi="Times New Roman" w:cs="Times New Roman"/>
                <w:color w:val="000000"/>
                <w:lang w:val="en-US"/>
              </w:rPr>
            </w:pPr>
            <w:r w:rsidRPr="00C93737">
              <w:rPr>
                <w:rFonts w:ascii="Times New Roman" w:eastAsia="Verdana" w:hAnsi="Times New Roman" w:cs="Times New Roman"/>
                <w:color w:val="000000"/>
                <w:lang w:val="en-US"/>
              </w:rPr>
              <w:t>(b)</w:t>
            </w:r>
            <w:r w:rsidR="004D02DD" w:rsidRPr="00C93737">
              <w:rPr>
                <w:rFonts w:ascii="Times New Roman" w:eastAsia="Verdana" w:hAnsi="Times New Roman" w:cs="Times New Roman"/>
                <w:color w:val="000000"/>
                <w:lang w:val="en-US"/>
              </w:rPr>
              <w:t xml:space="preserve"> </w:t>
            </w:r>
            <w:r w:rsidRPr="00C93737">
              <w:rPr>
                <w:rFonts w:ascii="Times New Roman" w:eastAsia="Verdana" w:hAnsi="Times New Roman" w:cs="Times New Roman"/>
                <w:color w:val="000000"/>
                <w:lang w:val="en-US"/>
              </w:rPr>
              <w:t xml:space="preserve">the </w:t>
            </w:r>
            <w:r w:rsidR="007574F1">
              <w:rPr>
                <w:rFonts w:ascii="Times New Roman" w:eastAsia="Verdana" w:hAnsi="Times New Roman" w:cs="Times New Roman"/>
                <w:color w:val="000000"/>
                <w:lang w:val="en-US"/>
              </w:rPr>
              <w:t>Contracto</w:t>
            </w:r>
            <w:r w:rsidR="007574F1" w:rsidRPr="00CC591B">
              <w:rPr>
                <w:rFonts w:ascii="Times New Roman" w:eastAsia="Verdana" w:hAnsi="Times New Roman" w:cs="Times New Roman"/>
                <w:color w:val="000000"/>
                <w:lang w:val="en-US"/>
              </w:rPr>
              <w:t>r</w:t>
            </w:r>
            <w:r w:rsidR="007574F1" w:rsidRPr="00C93737" w:rsidDel="007574F1">
              <w:rPr>
                <w:rFonts w:ascii="Times New Roman" w:eastAsia="Verdana" w:hAnsi="Times New Roman" w:cs="Times New Roman"/>
                <w:color w:val="000000"/>
                <w:lang w:val="en-US"/>
              </w:rPr>
              <w:t xml:space="preserve"> </w:t>
            </w:r>
            <w:r w:rsidRPr="00C93737">
              <w:rPr>
                <w:rFonts w:ascii="Times New Roman" w:eastAsia="Verdana" w:hAnsi="Times New Roman" w:cs="Times New Roman"/>
                <w:color w:val="000000"/>
                <w:lang w:val="en-US"/>
              </w:rPr>
              <w:t xml:space="preserve">must refund to the Customer any Remuneration paid by the Customer to the </w:t>
            </w:r>
            <w:r w:rsidR="007574F1">
              <w:rPr>
                <w:rFonts w:ascii="Times New Roman" w:eastAsia="Verdana" w:hAnsi="Times New Roman" w:cs="Times New Roman"/>
                <w:color w:val="000000"/>
                <w:lang w:val="en-US"/>
              </w:rPr>
              <w:t>Contracto</w:t>
            </w:r>
            <w:r w:rsidR="007574F1" w:rsidRPr="00CC591B">
              <w:rPr>
                <w:rFonts w:ascii="Times New Roman" w:eastAsia="Verdana" w:hAnsi="Times New Roman" w:cs="Times New Roman"/>
                <w:color w:val="000000"/>
                <w:lang w:val="en-US"/>
              </w:rPr>
              <w:t>r</w:t>
            </w:r>
            <w:r w:rsidR="007574F1" w:rsidRPr="00C93737" w:rsidDel="007574F1">
              <w:rPr>
                <w:rFonts w:ascii="Times New Roman" w:eastAsia="Verdana" w:hAnsi="Times New Roman" w:cs="Times New Roman"/>
                <w:color w:val="000000"/>
                <w:lang w:val="en-US"/>
              </w:rPr>
              <w:t xml:space="preserve"> </w:t>
            </w:r>
            <w:r w:rsidRPr="00C93737">
              <w:rPr>
                <w:rFonts w:ascii="Times New Roman" w:eastAsia="Verdana" w:hAnsi="Times New Roman" w:cs="Times New Roman"/>
                <w:color w:val="000000"/>
                <w:lang w:val="en-US"/>
              </w:rPr>
              <w:t>in respect of Services that were to be provided to the Customer after the termination of this Agreement,</w:t>
            </w:r>
            <w:r w:rsidR="00C42A3B" w:rsidRPr="00C93737">
              <w:rPr>
                <w:rFonts w:ascii="Times New Roman" w:eastAsia="Verdana" w:hAnsi="Times New Roman" w:cs="Times New Roman"/>
                <w:color w:val="000000"/>
                <w:lang w:val="en-US"/>
              </w:rPr>
              <w:t xml:space="preserve"> </w:t>
            </w:r>
            <w:r w:rsidRPr="005B3664">
              <w:rPr>
                <w:rFonts w:ascii="Times New Roman" w:eastAsia="Verdana" w:hAnsi="Times New Roman" w:cs="Times New Roman"/>
                <w:color w:val="000000"/>
                <w:lang w:val="en-US"/>
              </w:rPr>
              <w:t>without prejudice to the parties' other legal rights.</w:t>
            </w:r>
          </w:p>
          <w:p w14:paraId="0C633D89" w14:textId="77777777" w:rsidR="00314837" w:rsidRPr="005B3664" w:rsidRDefault="00314837" w:rsidP="003D6D7F">
            <w:pPr>
              <w:tabs>
                <w:tab w:val="left" w:pos="0"/>
              </w:tabs>
              <w:spacing w:line="360" w:lineRule="auto"/>
              <w:ind w:left="603"/>
              <w:jc w:val="both"/>
              <w:rPr>
                <w:rFonts w:ascii="Times New Roman" w:eastAsia="Verdana" w:hAnsi="Times New Roman" w:cs="Times New Roman"/>
                <w:color w:val="000000"/>
                <w:lang w:val="en-US"/>
              </w:rPr>
            </w:pPr>
          </w:p>
          <w:p w14:paraId="66A7CD81" w14:textId="77777777" w:rsidR="00F50E03" w:rsidRDefault="00F50E03" w:rsidP="00C93737">
            <w:pPr>
              <w:tabs>
                <w:tab w:val="left" w:pos="0"/>
              </w:tabs>
              <w:spacing w:line="360" w:lineRule="auto"/>
              <w:ind w:left="603"/>
              <w:jc w:val="both"/>
              <w:rPr>
                <w:rFonts w:ascii="Times New Roman" w:eastAsia="Verdana" w:hAnsi="Times New Roman" w:cs="Times New Roman"/>
                <w:color w:val="000000"/>
                <w:lang w:val="en-US"/>
              </w:rPr>
            </w:pPr>
          </w:p>
          <w:p w14:paraId="4E83B9AF" w14:textId="77777777" w:rsidR="00F50E03" w:rsidRDefault="00F50E03" w:rsidP="00C93737">
            <w:pPr>
              <w:tabs>
                <w:tab w:val="left" w:pos="0"/>
              </w:tabs>
              <w:spacing w:line="360" w:lineRule="auto"/>
              <w:ind w:left="603"/>
              <w:jc w:val="both"/>
              <w:rPr>
                <w:rFonts w:ascii="Times New Roman" w:eastAsia="Verdana" w:hAnsi="Times New Roman" w:cs="Times New Roman"/>
                <w:color w:val="000000"/>
                <w:lang w:val="en-US"/>
              </w:rPr>
            </w:pPr>
          </w:p>
          <w:p w14:paraId="36851339" w14:textId="77777777" w:rsidR="00E44E03" w:rsidRPr="005B3664" w:rsidRDefault="00E44E03" w:rsidP="00C93737">
            <w:pPr>
              <w:tabs>
                <w:tab w:val="left" w:pos="0"/>
              </w:tabs>
              <w:spacing w:line="360" w:lineRule="auto"/>
              <w:ind w:left="603"/>
              <w:jc w:val="both"/>
              <w:rPr>
                <w:rFonts w:ascii="Times New Roman" w:eastAsia="Verdana" w:hAnsi="Times New Roman" w:cs="Times New Roman"/>
                <w:color w:val="000000"/>
                <w:lang w:val="en-US"/>
              </w:rPr>
            </w:pPr>
          </w:p>
          <w:p w14:paraId="2E775707" w14:textId="7DAF6BC6" w:rsidR="004B599E" w:rsidRPr="005B3664" w:rsidRDefault="004B599E" w:rsidP="005B3664">
            <w:pPr>
              <w:tabs>
                <w:tab w:val="left" w:pos="0"/>
              </w:tabs>
              <w:spacing w:line="360" w:lineRule="auto"/>
              <w:ind w:left="600" w:hanging="1"/>
              <w:jc w:val="both"/>
              <w:rPr>
                <w:rFonts w:ascii="Times New Roman" w:eastAsia="Verdana" w:hAnsi="Times New Roman" w:cs="Times New Roman"/>
                <w:b/>
                <w:bCs/>
                <w:color w:val="000000"/>
                <w:lang w:val="en-US"/>
              </w:rPr>
            </w:pPr>
            <w:r w:rsidRPr="005B3664">
              <w:rPr>
                <w:rFonts w:ascii="Times New Roman" w:eastAsia="Verdana" w:hAnsi="Times New Roman" w:cs="Times New Roman"/>
                <w:b/>
                <w:bCs/>
                <w:color w:val="000000"/>
                <w:lang w:val="en-US"/>
              </w:rPr>
              <w:t>1</w:t>
            </w:r>
            <w:r w:rsidR="00AE1BA6" w:rsidRPr="00E44E03">
              <w:rPr>
                <w:rFonts w:ascii="Times New Roman" w:eastAsia="Verdana" w:hAnsi="Times New Roman" w:cs="Times New Roman"/>
                <w:b/>
                <w:bCs/>
                <w:color w:val="000000"/>
                <w:lang w:val="en-US"/>
              </w:rPr>
              <w:t>2</w:t>
            </w:r>
            <w:r w:rsidRPr="005B3664">
              <w:rPr>
                <w:rFonts w:ascii="Times New Roman" w:eastAsia="Verdana" w:hAnsi="Times New Roman" w:cs="Times New Roman"/>
                <w:b/>
                <w:bCs/>
                <w:color w:val="000000"/>
                <w:lang w:val="en-US"/>
              </w:rPr>
              <w:t>.</w:t>
            </w:r>
            <w:r w:rsidR="00D1441E" w:rsidRPr="005B3664">
              <w:rPr>
                <w:rFonts w:ascii="Times New Roman" w:eastAsia="Verdana" w:hAnsi="Times New Roman" w:cs="Times New Roman"/>
                <w:b/>
                <w:bCs/>
                <w:color w:val="000000"/>
                <w:lang w:val="en-US"/>
              </w:rPr>
              <w:t xml:space="preserve"> </w:t>
            </w:r>
            <w:r w:rsidRPr="005B3664">
              <w:rPr>
                <w:rFonts w:ascii="Times New Roman" w:eastAsia="Verdana" w:hAnsi="Times New Roman" w:cs="Times New Roman"/>
                <w:b/>
                <w:bCs/>
                <w:color w:val="000000"/>
                <w:lang w:val="en-US"/>
              </w:rPr>
              <w:t>Further assurance</w:t>
            </w:r>
          </w:p>
          <w:p w14:paraId="335262F6" w14:textId="4DC67600" w:rsidR="004B599E" w:rsidRPr="005B3664" w:rsidRDefault="004B599E" w:rsidP="005B3664">
            <w:pPr>
              <w:tabs>
                <w:tab w:val="left" w:pos="0"/>
              </w:tabs>
              <w:spacing w:before="120" w:line="360" w:lineRule="auto"/>
              <w:ind w:left="600" w:firstLine="3"/>
              <w:jc w:val="both"/>
              <w:rPr>
                <w:rFonts w:ascii="Times New Roman" w:eastAsia="Verdana" w:hAnsi="Times New Roman" w:cs="Times New Roman"/>
                <w:color w:val="000000"/>
                <w:lang w:val="en-US"/>
              </w:rPr>
            </w:pPr>
            <w:r w:rsidRPr="005B3664">
              <w:rPr>
                <w:rFonts w:ascii="Times New Roman" w:eastAsia="Verdana" w:hAnsi="Times New Roman" w:cs="Times New Roman"/>
                <w:color w:val="000000"/>
                <w:lang w:val="en-US"/>
              </w:rPr>
              <w:t>1</w:t>
            </w:r>
            <w:r w:rsidR="00AE1BA6" w:rsidRPr="00E44E03">
              <w:rPr>
                <w:rFonts w:ascii="Times New Roman" w:eastAsia="Verdana" w:hAnsi="Times New Roman" w:cs="Times New Roman"/>
                <w:color w:val="000000"/>
                <w:lang w:val="en-US"/>
              </w:rPr>
              <w:t>2</w:t>
            </w:r>
            <w:r w:rsidRPr="005B3664">
              <w:rPr>
                <w:rFonts w:ascii="Times New Roman" w:eastAsia="Verdana" w:hAnsi="Times New Roman" w:cs="Times New Roman"/>
                <w:color w:val="000000"/>
                <w:lang w:val="en-US"/>
              </w:rPr>
              <w:t>.1</w:t>
            </w:r>
            <w:r w:rsidR="00E23E6A">
              <w:rPr>
                <w:rFonts w:ascii="Times New Roman" w:eastAsia="Verdana" w:hAnsi="Times New Roman" w:cs="Times New Roman"/>
                <w:color w:val="000000"/>
                <w:lang w:val="en-US"/>
              </w:rPr>
              <w:t xml:space="preserve"> </w:t>
            </w:r>
            <w:r w:rsidRPr="005B3664">
              <w:rPr>
                <w:rFonts w:ascii="Times New Roman" w:eastAsia="Verdana" w:hAnsi="Times New Roman" w:cs="Times New Roman"/>
                <w:color w:val="000000"/>
                <w:lang w:val="en-US"/>
              </w:rPr>
              <w:t xml:space="preserve">The </w:t>
            </w:r>
            <w:r w:rsidR="00D2661E">
              <w:rPr>
                <w:rFonts w:ascii="Times New Roman" w:eastAsia="Verdana" w:hAnsi="Times New Roman" w:cs="Times New Roman"/>
                <w:color w:val="000000"/>
                <w:lang w:val="en-US"/>
              </w:rPr>
              <w:t>Contracto</w:t>
            </w:r>
            <w:r w:rsidR="00D2661E" w:rsidRPr="00CC591B">
              <w:rPr>
                <w:rFonts w:ascii="Times New Roman" w:eastAsia="Verdana" w:hAnsi="Times New Roman" w:cs="Times New Roman"/>
                <w:color w:val="000000"/>
                <w:lang w:val="en-US"/>
              </w:rPr>
              <w:t>r</w:t>
            </w:r>
            <w:r w:rsidR="00D2661E" w:rsidRPr="005B3664" w:rsidDel="00D2661E">
              <w:rPr>
                <w:rFonts w:ascii="Times New Roman" w:eastAsia="Verdana" w:hAnsi="Times New Roman" w:cs="Times New Roman"/>
                <w:color w:val="000000"/>
                <w:lang w:val="en-US"/>
              </w:rPr>
              <w:t xml:space="preserve"> </w:t>
            </w:r>
            <w:r w:rsidRPr="005B3664">
              <w:rPr>
                <w:rFonts w:ascii="Times New Roman" w:eastAsia="Verdana" w:hAnsi="Times New Roman" w:cs="Times New Roman"/>
                <w:color w:val="000000"/>
                <w:lang w:val="en-US"/>
              </w:rPr>
              <w:t>must use</w:t>
            </w:r>
            <w:r w:rsidR="004234CB" w:rsidRPr="005B3664">
              <w:rPr>
                <w:rFonts w:ascii="Times New Roman" w:eastAsia="Verdana" w:hAnsi="Times New Roman" w:cs="Times New Roman"/>
                <w:color w:val="000000"/>
                <w:lang w:val="en-US"/>
              </w:rPr>
              <w:t xml:space="preserve"> </w:t>
            </w:r>
            <w:r w:rsidRPr="005B3664">
              <w:rPr>
                <w:rFonts w:ascii="Times New Roman" w:eastAsia="Verdana" w:hAnsi="Times New Roman" w:cs="Times New Roman"/>
                <w:color w:val="000000"/>
                <w:lang w:val="en-US"/>
              </w:rPr>
              <w:t>best endeavors to:</w:t>
            </w:r>
          </w:p>
          <w:p w14:paraId="7AAB52C7" w14:textId="77777777" w:rsidR="004B599E" w:rsidRDefault="004B599E" w:rsidP="005B3664">
            <w:pPr>
              <w:tabs>
                <w:tab w:val="left" w:pos="0"/>
              </w:tabs>
              <w:spacing w:line="360" w:lineRule="auto"/>
              <w:ind w:left="603"/>
              <w:jc w:val="both"/>
              <w:rPr>
                <w:rFonts w:ascii="Times New Roman" w:eastAsia="Verdana" w:hAnsi="Times New Roman" w:cs="Times New Roman"/>
                <w:color w:val="000000"/>
                <w:lang w:val="en-US"/>
              </w:rPr>
            </w:pPr>
            <w:r w:rsidRPr="005B3664">
              <w:rPr>
                <w:rFonts w:ascii="Times New Roman" w:eastAsia="Verdana" w:hAnsi="Times New Roman" w:cs="Times New Roman"/>
                <w:color w:val="000000"/>
                <w:lang w:val="en-US"/>
              </w:rPr>
              <w:t>(a)</w:t>
            </w:r>
            <w:r w:rsidR="004234CB" w:rsidRPr="005B3664">
              <w:rPr>
                <w:rFonts w:ascii="Times New Roman" w:eastAsia="Verdana" w:hAnsi="Times New Roman" w:cs="Times New Roman"/>
                <w:color w:val="000000"/>
                <w:lang w:val="en-US"/>
              </w:rPr>
              <w:t xml:space="preserve">  </w:t>
            </w:r>
            <w:r w:rsidRPr="005B3664">
              <w:rPr>
                <w:rFonts w:ascii="Times New Roman" w:eastAsia="Verdana" w:hAnsi="Times New Roman" w:cs="Times New Roman"/>
                <w:color w:val="000000"/>
                <w:lang w:val="en-US"/>
              </w:rPr>
              <w:t>do or procure the doing of all acts; and</w:t>
            </w:r>
          </w:p>
          <w:p w14:paraId="19938D36" w14:textId="77777777" w:rsidR="0070440B" w:rsidRPr="005B3664" w:rsidRDefault="0070440B" w:rsidP="005B3664">
            <w:pPr>
              <w:tabs>
                <w:tab w:val="left" w:pos="0"/>
              </w:tabs>
              <w:spacing w:line="360" w:lineRule="auto"/>
              <w:ind w:left="603"/>
              <w:jc w:val="both"/>
              <w:rPr>
                <w:rFonts w:ascii="Times New Roman" w:eastAsia="Verdana" w:hAnsi="Times New Roman" w:cs="Times New Roman"/>
                <w:color w:val="000000"/>
                <w:lang w:val="en-US"/>
              </w:rPr>
            </w:pPr>
          </w:p>
          <w:p w14:paraId="4C9D2044" w14:textId="77777777" w:rsidR="008577A1" w:rsidRDefault="004B599E" w:rsidP="004234CB">
            <w:pPr>
              <w:tabs>
                <w:tab w:val="left" w:pos="0"/>
              </w:tabs>
              <w:spacing w:line="360" w:lineRule="auto"/>
              <w:ind w:left="603"/>
              <w:jc w:val="both"/>
              <w:rPr>
                <w:rFonts w:ascii="Times New Roman" w:eastAsia="Verdana" w:hAnsi="Times New Roman" w:cs="Times New Roman"/>
                <w:color w:val="000000"/>
                <w:lang w:val="en-US"/>
              </w:rPr>
            </w:pPr>
            <w:r w:rsidRPr="005B3664">
              <w:rPr>
                <w:rFonts w:ascii="Times New Roman" w:eastAsia="Verdana" w:hAnsi="Times New Roman" w:cs="Times New Roman"/>
                <w:color w:val="000000"/>
                <w:lang w:val="en-US"/>
              </w:rPr>
              <w:t>(b)</w:t>
            </w:r>
            <w:r w:rsidR="004234CB" w:rsidRPr="005B3664">
              <w:rPr>
                <w:rFonts w:ascii="Times New Roman" w:eastAsia="Verdana" w:hAnsi="Times New Roman" w:cs="Times New Roman"/>
                <w:color w:val="000000"/>
                <w:lang w:val="en-US"/>
              </w:rPr>
              <w:t xml:space="preserve"> </w:t>
            </w:r>
            <w:r w:rsidR="00F11858" w:rsidRPr="00F11858">
              <w:rPr>
                <w:rFonts w:ascii="Times New Roman" w:eastAsia="Verdana" w:hAnsi="Times New Roman" w:cs="Times New Roman"/>
                <w:color w:val="000000"/>
                <w:lang w:val="en-US"/>
              </w:rPr>
              <w:t xml:space="preserve">timely and compliant with applicable law </w:t>
            </w:r>
            <w:r w:rsidRPr="005B3664">
              <w:rPr>
                <w:rFonts w:ascii="Times New Roman" w:eastAsia="Verdana" w:hAnsi="Times New Roman" w:cs="Times New Roman"/>
                <w:color w:val="000000"/>
                <w:lang w:val="en-US"/>
              </w:rPr>
              <w:t>execute or procure the execution of all documents</w:t>
            </w:r>
            <w:r w:rsidR="005E32DE">
              <w:rPr>
                <w:rFonts w:ascii="Times New Roman" w:eastAsia="Verdana" w:hAnsi="Times New Roman" w:cs="Times New Roman"/>
                <w:color w:val="000000"/>
                <w:lang w:val="en-US"/>
              </w:rPr>
              <w:t xml:space="preserve"> </w:t>
            </w:r>
            <w:r w:rsidR="005E32DE" w:rsidRPr="005E32DE">
              <w:rPr>
                <w:rFonts w:ascii="Times New Roman" w:eastAsia="Verdana" w:hAnsi="Times New Roman" w:cs="Times New Roman"/>
                <w:color w:val="000000"/>
                <w:lang w:val="en-US"/>
              </w:rPr>
              <w:t xml:space="preserve">(including </w:t>
            </w:r>
            <w:r w:rsidR="00101D8C" w:rsidRPr="00101D8C">
              <w:rPr>
                <w:rFonts w:ascii="Times New Roman" w:eastAsia="Verdana" w:hAnsi="Times New Roman" w:cs="Times New Roman"/>
                <w:color w:val="000000"/>
                <w:lang w:val="en-US"/>
              </w:rPr>
              <w:t>any and all of the "Documentation" list</w:t>
            </w:r>
            <w:r w:rsidR="00101D8C" w:rsidRPr="00332D70">
              <w:rPr>
                <w:rFonts w:ascii="Times New Roman" w:eastAsia="Verdana" w:hAnsi="Times New Roman" w:cs="Times New Roman"/>
                <w:color w:val="000000"/>
                <w:lang w:val="en-US"/>
              </w:rPr>
              <w:t xml:space="preserve"> </w:t>
            </w:r>
            <w:r w:rsidR="005E32DE" w:rsidRPr="005E32DE">
              <w:rPr>
                <w:rFonts w:ascii="Times New Roman" w:eastAsia="Verdana" w:hAnsi="Times New Roman" w:cs="Times New Roman"/>
                <w:color w:val="000000"/>
                <w:lang w:val="en-US"/>
              </w:rPr>
              <w:t>as such defined in Clause of the Agreement)</w:t>
            </w:r>
            <w:r w:rsidRPr="005B3664">
              <w:rPr>
                <w:rFonts w:ascii="Times New Roman" w:eastAsia="Verdana" w:hAnsi="Times New Roman" w:cs="Times New Roman"/>
                <w:color w:val="000000"/>
                <w:lang w:val="en-US"/>
              </w:rPr>
              <w:t>,</w:t>
            </w:r>
            <w:r w:rsidR="004234CB" w:rsidRPr="005B3664">
              <w:rPr>
                <w:rFonts w:ascii="Times New Roman" w:eastAsia="Verdana" w:hAnsi="Times New Roman" w:cs="Times New Roman"/>
                <w:color w:val="000000"/>
                <w:lang w:val="en-US"/>
              </w:rPr>
              <w:t xml:space="preserve"> </w:t>
            </w:r>
            <w:r w:rsidRPr="001C7541">
              <w:rPr>
                <w:rFonts w:ascii="Times New Roman" w:eastAsia="Verdana" w:hAnsi="Times New Roman" w:cs="Times New Roman"/>
                <w:color w:val="000000"/>
                <w:lang w:val="en-US"/>
              </w:rPr>
              <w:t xml:space="preserve">that the Customer may reasonably request from time to time in order to perfect or confirm the Customer's ownership of the rights assigned by this </w:t>
            </w:r>
            <w:r w:rsidRPr="001C7541">
              <w:rPr>
                <w:rFonts w:ascii="Times New Roman" w:eastAsia="Verdana" w:hAnsi="Times New Roman" w:cs="Times New Roman"/>
                <w:color w:val="000000"/>
                <w:lang w:val="en-US"/>
              </w:rPr>
              <w:lastRenderedPageBreak/>
              <w:t>Agreemen</w:t>
            </w:r>
            <w:r w:rsidR="008577A1">
              <w:rPr>
                <w:rFonts w:ascii="Times New Roman" w:eastAsia="Verdana" w:hAnsi="Times New Roman" w:cs="Times New Roman"/>
                <w:color w:val="000000"/>
                <w:lang w:val="en-US"/>
              </w:rPr>
              <w:t>t;</w:t>
            </w:r>
            <w:r w:rsidR="0031019F">
              <w:rPr>
                <w:rFonts w:ascii="Times New Roman" w:eastAsia="Verdana" w:hAnsi="Times New Roman" w:cs="Times New Roman"/>
                <w:color w:val="000000"/>
                <w:lang w:val="en-US"/>
              </w:rPr>
              <w:t xml:space="preserve"> and</w:t>
            </w:r>
            <w:r w:rsidR="000436F2" w:rsidRPr="00332D70">
              <w:rPr>
                <w:rFonts w:ascii="Times New Roman" w:eastAsia="Verdana" w:hAnsi="Times New Roman" w:cs="Times New Roman"/>
                <w:color w:val="000000"/>
                <w:lang w:val="en-US"/>
              </w:rPr>
              <w:t xml:space="preserve"> </w:t>
            </w:r>
          </w:p>
          <w:p w14:paraId="42EBADC4" w14:textId="77777777" w:rsidR="008577A1" w:rsidRDefault="008577A1" w:rsidP="004234CB">
            <w:pPr>
              <w:tabs>
                <w:tab w:val="left" w:pos="0"/>
              </w:tabs>
              <w:spacing w:line="360" w:lineRule="auto"/>
              <w:ind w:left="603"/>
              <w:jc w:val="both"/>
              <w:rPr>
                <w:rFonts w:ascii="Times New Roman" w:eastAsia="Verdana" w:hAnsi="Times New Roman" w:cs="Times New Roman"/>
                <w:color w:val="000000"/>
                <w:lang w:val="en-US"/>
              </w:rPr>
            </w:pPr>
          </w:p>
          <w:p w14:paraId="6676029B" w14:textId="77777777" w:rsidR="008577A1" w:rsidRDefault="008577A1" w:rsidP="004234CB">
            <w:pPr>
              <w:tabs>
                <w:tab w:val="left" w:pos="0"/>
              </w:tabs>
              <w:spacing w:line="360" w:lineRule="auto"/>
              <w:ind w:left="603"/>
              <w:jc w:val="both"/>
              <w:rPr>
                <w:rFonts w:ascii="Times New Roman" w:eastAsia="Verdana" w:hAnsi="Times New Roman" w:cs="Times New Roman"/>
                <w:color w:val="000000"/>
                <w:lang w:val="en-US"/>
              </w:rPr>
            </w:pPr>
          </w:p>
          <w:p w14:paraId="584EDC4F" w14:textId="77777777" w:rsidR="00D5114B" w:rsidRDefault="00D5114B" w:rsidP="004234CB">
            <w:pPr>
              <w:tabs>
                <w:tab w:val="left" w:pos="0"/>
              </w:tabs>
              <w:spacing w:line="360" w:lineRule="auto"/>
              <w:ind w:left="603"/>
              <w:jc w:val="both"/>
              <w:rPr>
                <w:rFonts w:ascii="Times New Roman" w:eastAsia="Verdana" w:hAnsi="Times New Roman" w:cs="Times New Roman"/>
                <w:color w:val="000000"/>
                <w:lang w:val="en-US"/>
              </w:rPr>
            </w:pPr>
          </w:p>
          <w:p w14:paraId="503CA40B" w14:textId="77777777" w:rsidR="004B599E" w:rsidRDefault="008577A1" w:rsidP="004234CB">
            <w:pPr>
              <w:tabs>
                <w:tab w:val="left" w:pos="0"/>
              </w:tabs>
              <w:spacing w:line="360" w:lineRule="auto"/>
              <w:ind w:left="603"/>
              <w:jc w:val="both"/>
              <w:rPr>
                <w:rFonts w:ascii="Times New Roman" w:eastAsia="Verdana" w:hAnsi="Times New Roman" w:cs="Times New Roman"/>
                <w:color w:val="000000"/>
                <w:lang w:val="en-US"/>
              </w:rPr>
            </w:pPr>
            <w:r>
              <w:rPr>
                <w:rFonts w:ascii="Times New Roman" w:eastAsia="Verdana" w:hAnsi="Times New Roman" w:cs="Times New Roman"/>
                <w:color w:val="000000"/>
                <w:lang w:val="en-US"/>
              </w:rPr>
              <w:t xml:space="preserve">(c) </w:t>
            </w:r>
            <w:r w:rsidR="000436F2" w:rsidRPr="000436F2">
              <w:rPr>
                <w:rFonts w:ascii="Times New Roman" w:eastAsia="Verdana" w:hAnsi="Times New Roman" w:cs="Times New Roman"/>
                <w:color w:val="000000"/>
                <w:lang w:val="en-US"/>
              </w:rPr>
              <w:t>promptly provide any such documents and Documentation, both in electronic and paper form, at the Customer's first request</w:t>
            </w:r>
            <w:r w:rsidR="00AC671E" w:rsidRPr="00332D70">
              <w:rPr>
                <w:rFonts w:ascii="Times New Roman" w:eastAsia="Verdana" w:hAnsi="Times New Roman" w:cs="Times New Roman"/>
                <w:color w:val="000000"/>
                <w:lang w:val="en-US"/>
              </w:rPr>
              <w:t xml:space="preserve">, </w:t>
            </w:r>
            <w:r w:rsidR="00AC671E" w:rsidRPr="00AC671E">
              <w:rPr>
                <w:rFonts w:ascii="Times New Roman" w:eastAsia="Verdana" w:hAnsi="Times New Roman" w:cs="Times New Roman"/>
                <w:color w:val="000000"/>
                <w:lang w:val="en-US"/>
              </w:rPr>
              <w:t>at any time, including after termination of this Agreement - during an unlimited period</w:t>
            </w:r>
            <w:r w:rsidR="0031019F">
              <w:rPr>
                <w:rFonts w:ascii="Times New Roman" w:eastAsia="Verdana" w:hAnsi="Times New Roman" w:cs="Times New Roman"/>
                <w:color w:val="000000"/>
                <w:lang w:val="en-US"/>
              </w:rPr>
              <w:t>; and</w:t>
            </w:r>
          </w:p>
          <w:p w14:paraId="416E28AA" w14:textId="77777777" w:rsidR="000F42A3" w:rsidRDefault="000F42A3" w:rsidP="004234CB">
            <w:pPr>
              <w:tabs>
                <w:tab w:val="left" w:pos="0"/>
              </w:tabs>
              <w:spacing w:line="360" w:lineRule="auto"/>
              <w:ind w:left="603"/>
              <w:jc w:val="both"/>
              <w:rPr>
                <w:rFonts w:ascii="Times New Roman" w:eastAsia="Verdana" w:hAnsi="Times New Roman" w:cs="Times New Roman"/>
                <w:color w:val="000000"/>
                <w:lang w:val="en-US"/>
              </w:rPr>
            </w:pPr>
          </w:p>
          <w:p w14:paraId="3A1AE676" w14:textId="77777777" w:rsidR="00D2661E" w:rsidRDefault="00D2661E" w:rsidP="004234CB">
            <w:pPr>
              <w:tabs>
                <w:tab w:val="left" w:pos="0"/>
              </w:tabs>
              <w:spacing w:line="360" w:lineRule="auto"/>
              <w:ind w:left="603"/>
              <w:jc w:val="both"/>
              <w:rPr>
                <w:rFonts w:ascii="Times New Roman" w:eastAsia="Verdana" w:hAnsi="Times New Roman" w:cs="Times New Roman"/>
                <w:color w:val="000000"/>
                <w:lang w:val="en-US"/>
              </w:rPr>
            </w:pPr>
          </w:p>
          <w:p w14:paraId="35081B81" w14:textId="77777777" w:rsidR="000F42A3" w:rsidRDefault="000F42A3" w:rsidP="004234CB">
            <w:pPr>
              <w:tabs>
                <w:tab w:val="left" w:pos="0"/>
              </w:tabs>
              <w:spacing w:line="360" w:lineRule="auto"/>
              <w:ind w:left="603"/>
              <w:jc w:val="both"/>
              <w:rPr>
                <w:rFonts w:ascii="Times New Roman" w:eastAsia="Verdana" w:hAnsi="Times New Roman" w:cs="Times New Roman"/>
                <w:color w:val="000000"/>
                <w:lang w:val="en-US"/>
              </w:rPr>
            </w:pPr>
            <w:r w:rsidRPr="000F42A3">
              <w:rPr>
                <w:rFonts w:ascii="Times New Roman" w:eastAsia="Verdana" w:hAnsi="Times New Roman" w:cs="Times New Roman"/>
                <w:color w:val="000000"/>
                <w:lang w:val="en-US"/>
              </w:rPr>
              <w:t xml:space="preserve">(d) during the term of the Agreement and for an indefinite period after its termination, to carry out and ensure the proper, secure and lawful storage of all documents and Documentation (including any and all of the "Documentation" list as such defined in Article 1 of the Agreement) in both electronic and hard copy media that the Customer may reasonably require to confirm the ownership of the Customer of all rights transferred to it by the </w:t>
            </w:r>
            <w:r w:rsidR="00D2661E">
              <w:rPr>
                <w:rFonts w:ascii="Times New Roman" w:eastAsia="Verdana" w:hAnsi="Times New Roman" w:cs="Times New Roman"/>
                <w:color w:val="000000"/>
                <w:lang w:val="en-US"/>
              </w:rPr>
              <w:t>Contracto</w:t>
            </w:r>
            <w:r w:rsidR="00D2661E" w:rsidRPr="00CC591B">
              <w:rPr>
                <w:rFonts w:ascii="Times New Roman" w:eastAsia="Verdana" w:hAnsi="Times New Roman" w:cs="Times New Roman"/>
                <w:color w:val="000000"/>
                <w:lang w:val="en-US"/>
              </w:rPr>
              <w:t>r</w:t>
            </w:r>
            <w:r w:rsidR="00D2661E" w:rsidRPr="000F42A3" w:rsidDel="00D2661E">
              <w:rPr>
                <w:rFonts w:ascii="Times New Roman" w:eastAsia="Verdana" w:hAnsi="Times New Roman" w:cs="Times New Roman"/>
                <w:color w:val="000000"/>
                <w:lang w:val="en-US"/>
              </w:rPr>
              <w:t xml:space="preserve"> </w:t>
            </w:r>
            <w:r w:rsidRPr="000F42A3">
              <w:rPr>
                <w:rFonts w:ascii="Times New Roman" w:eastAsia="Verdana" w:hAnsi="Times New Roman" w:cs="Times New Roman"/>
                <w:color w:val="000000"/>
                <w:lang w:val="en-US"/>
              </w:rPr>
              <w:t xml:space="preserve">under this Agreement.    </w:t>
            </w:r>
          </w:p>
          <w:p w14:paraId="1313E727" w14:textId="77777777" w:rsidR="0031019F" w:rsidRDefault="0031019F" w:rsidP="004234CB">
            <w:pPr>
              <w:tabs>
                <w:tab w:val="left" w:pos="0"/>
              </w:tabs>
              <w:spacing w:line="360" w:lineRule="auto"/>
              <w:ind w:left="603"/>
              <w:jc w:val="both"/>
              <w:rPr>
                <w:rFonts w:ascii="Times New Roman" w:eastAsia="Verdana" w:hAnsi="Times New Roman" w:cs="Times New Roman"/>
                <w:color w:val="000000"/>
                <w:lang w:val="en-US"/>
              </w:rPr>
            </w:pPr>
          </w:p>
          <w:p w14:paraId="7D977AFC" w14:textId="77777777" w:rsidR="0031019F" w:rsidRDefault="0031019F" w:rsidP="004234CB">
            <w:pPr>
              <w:tabs>
                <w:tab w:val="left" w:pos="0"/>
              </w:tabs>
              <w:spacing w:line="360" w:lineRule="auto"/>
              <w:ind w:left="603"/>
              <w:jc w:val="both"/>
              <w:rPr>
                <w:rFonts w:ascii="Times New Roman" w:eastAsia="Verdana" w:hAnsi="Times New Roman" w:cs="Times New Roman"/>
                <w:color w:val="000000"/>
                <w:lang w:val="en-US"/>
              </w:rPr>
            </w:pPr>
          </w:p>
          <w:p w14:paraId="3756221D" w14:textId="77777777" w:rsidR="0031019F" w:rsidRPr="001C7541" w:rsidRDefault="0031019F" w:rsidP="004234CB">
            <w:pPr>
              <w:tabs>
                <w:tab w:val="left" w:pos="0"/>
              </w:tabs>
              <w:spacing w:line="360" w:lineRule="auto"/>
              <w:ind w:left="603"/>
              <w:jc w:val="both"/>
              <w:rPr>
                <w:rFonts w:ascii="Times New Roman" w:eastAsia="Verdana" w:hAnsi="Times New Roman" w:cs="Times New Roman"/>
                <w:color w:val="000000"/>
                <w:lang w:val="en-US"/>
              </w:rPr>
            </w:pPr>
          </w:p>
          <w:p w14:paraId="7E678314" w14:textId="77777777" w:rsidR="002A16B4" w:rsidRPr="001C7541" w:rsidRDefault="002A16B4" w:rsidP="004234CB">
            <w:pPr>
              <w:tabs>
                <w:tab w:val="left" w:pos="0"/>
              </w:tabs>
              <w:spacing w:line="360" w:lineRule="auto"/>
              <w:ind w:left="603"/>
              <w:jc w:val="both"/>
              <w:rPr>
                <w:rFonts w:ascii="Times New Roman" w:eastAsia="Verdana" w:hAnsi="Times New Roman" w:cs="Times New Roman"/>
                <w:color w:val="000000"/>
                <w:lang w:val="en-US"/>
              </w:rPr>
            </w:pPr>
          </w:p>
          <w:p w14:paraId="641CA095" w14:textId="77777777" w:rsidR="00796B03" w:rsidRDefault="00796B03" w:rsidP="004234CB">
            <w:pPr>
              <w:tabs>
                <w:tab w:val="left" w:pos="0"/>
              </w:tabs>
              <w:spacing w:line="360" w:lineRule="auto"/>
              <w:ind w:left="600" w:firstLine="3"/>
              <w:jc w:val="both"/>
              <w:rPr>
                <w:rFonts w:ascii="Times New Roman" w:eastAsia="Verdana" w:hAnsi="Times New Roman" w:cs="Times New Roman"/>
                <w:color w:val="000000"/>
                <w:lang w:val="en-US"/>
              </w:rPr>
            </w:pPr>
          </w:p>
          <w:p w14:paraId="394959F5" w14:textId="51A9CD91" w:rsidR="004B599E" w:rsidRDefault="004B599E" w:rsidP="004234CB">
            <w:pPr>
              <w:tabs>
                <w:tab w:val="left" w:pos="0"/>
              </w:tabs>
              <w:spacing w:line="360" w:lineRule="auto"/>
              <w:ind w:left="600" w:firstLine="3"/>
              <w:jc w:val="both"/>
              <w:rPr>
                <w:rFonts w:ascii="Times New Roman" w:eastAsia="Verdana" w:hAnsi="Times New Roman" w:cs="Times New Roman"/>
                <w:color w:val="000000"/>
                <w:lang w:val="en-US"/>
              </w:rPr>
            </w:pPr>
            <w:r w:rsidRPr="005B3664">
              <w:rPr>
                <w:rFonts w:ascii="Times New Roman" w:eastAsia="Verdana" w:hAnsi="Times New Roman" w:cs="Times New Roman"/>
                <w:color w:val="000000"/>
                <w:lang w:val="en-US"/>
              </w:rPr>
              <w:t>1</w:t>
            </w:r>
            <w:r w:rsidR="00831039" w:rsidRPr="00E44E03">
              <w:rPr>
                <w:rFonts w:ascii="Times New Roman" w:eastAsia="Verdana" w:hAnsi="Times New Roman" w:cs="Times New Roman"/>
                <w:color w:val="000000"/>
                <w:lang w:val="en-US"/>
              </w:rPr>
              <w:t>2</w:t>
            </w:r>
            <w:r w:rsidRPr="005B3664">
              <w:rPr>
                <w:rFonts w:ascii="Times New Roman" w:eastAsia="Verdana" w:hAnsi="Times New Roman" w:cs="Times New Roman"/>
                <w:color w:val="000000"/>
                <w:lang w:val="en-US"/>
              </w:rPr>
              <w:t>.2</w:t>
            </w:r>
            <w:r w:rsidR="00387E81" w:rsidRPr="005B3664">
              <w:rPr>
                <w:rFonts w:ascii="Times New Roman" w:eastAsia="Verdana" w:hAnsi="Times New Roman" w:cs="Times New Roman"/>
                <w:color w:val="000000"/>
                <w:lang w:val="en-US"/>
              </w:rPr>
              <w:t xml:space="preserve"> </w:t>
            </w:r>
            <w:r w:rsidRPr="005B3664">
              <w:rPr>
                <w:rFonts w:ascii="Times New Roman" w:eastAsia="Verdana" w:hAnsi="Times New Roman" w:cs="Times New Roman"/>
                <w:color w:val="000000"/>
                <w:lang w:val="en-US"/>
              </w:rPr>
              <w:t xml:space="preserve">The </w:t>
            </w:r>
            <w:r w:rsidR="00D2661E">
              <w:rPr>
                <w:rFonts w:ascii="Times New Roman" w:eastAsia="Verdana" w:hAnsi="Times New Roman" w:cs="Times New Roman"/>
                <w:color w:val="000000"/>
                <w:lang w:val="en-US"/>
              </w:rPr>
              <w:t>Contracto</w:t>
            </w:r>
            <w:r w:rsidR="00D2661E" w:rsidRPr="00CC591B">
              <w:rPr>
                <w:rFonts w:ascii="Times New Roman" w:eastAsia="Verdana" w:hAnsi="Times New Roman" w:cs="Times New Roman"/>
                <w:color w:val="000000"/>
                <w:lang w:val="en-US"/>
              </w:rPr>
              <w:t>r</w:t>
            </w:r>
            <w:r w:rsidR="00D2661E" w:rsidRPr="005B3664" w:rsidDel="00D2661E">
              <w:rPr>
                <w:rFonts w:ascii="Times New Roman" w:eastAsia="Verdana" w:hAnsi="Times New Roman" w:cs="Times New Roman"/>
                <w:color w:val="000000"/>
                <w:lang w:val="en-US"/>
              </w:rPr>
              <w:t xml:space="preserve"> </w:t>
            </w:r>
            <w:r w:rsidRPr="005B3664">
              <w:rPr>
                <w:rFonts w:ascii="Times New Roman" w:eastAsia="Verdana" w:hAnsi="Times New Roman" w:cs="Times New Roman"/>
                <w:color w:val="000000"/>
                <w:lang w:val="en-US"/>
              </w:rPr>
              <w:t>must provide to the Customer at its own cost and expense such reasonable assistance as the Customer may request in order to register the Customer's rights in the Assignment I</w:t>
            </w:r>
            <w:r w:rsidR="00E122F1">
              <w:rPr>
                <w:rFonts w:ascii="Times New Roman" w:eastAsia="Verdana" w:hAnsi="Times New Roman" w:cs="Times New Roman"/>
                <w:color w:val="000000"/>
                <w:lang w:val="en-US"/>
              </w:rPr>
              <w:t xml:space="preserve">ntellectual </w:t>
            </w:r>
            <w:r w:rsidRPr="005B3664">
              <w:rPr>
                <w:rFonts w:ascii="Times New Roman" w:eastAsia="Verdana" w:hAnsi="Times New Roman" w:cs="Times New Roman"/>
                <w:color w:val="000000"/>
                <w:lang w:val="en-US"/>
              </w:rPr>
              <w:t>P</w:t>
            </w:r>
            <w:r w:rsidR="00E122F1">
              <w:rPr>
                <w:rFonts w:ascii="Times New Roman" w:eastAsia="Verdana" w:hAnsi="Times New Roman" w:cs="Times New Roman"/>
                <w:color w:val="000000"/>
                <w:lang w:val="en-US"/>
              </w:rPr>
              <w:t>roperty</w:t>
            </w:r>
            <w:r w:rsidRPr="005B3664">
              <w:rPr>
                <w:rFonts w:ascii="Times New Roman" w:eastAsia="Verdana" w:hAnsi="Times New Roman" w:cs="Times New Roman"/>
                <w:color w:val="000000"/>
                <w:lang w:val="en-US"/>
              </w:rPr>
              <w:t xml:space="preserve"> with any intellectual property office or registry.</w:t>
            </w:r>
          </w:p>
          <w:p w14:paraId="4E0CE013" w14:textId="77777777" w:rsidR="000840FE" w:rsidRDefault="000840FE" w:rsidP="004234CB">
            <w:pPr>
              <w:tabs>
                <w:tab w:val="left" w:pos="0"/>
              </w:tabs>
              <w:spacing w:line="360" w:lineRule="auto"/>
              <w:ind w:left="600" w:firstLine="3"/>
              <w:jc w:val="both"/>
              <w:rPr>
                <w:rFonts w:ascii="Times New Roman" w:eastAsia="Verdana" w:hAnsi="Times New Roman" w:cs="Times New Roman"/>
                <w:color w:val="000000"/>
                <w:lang w:val="en-US"/>
              </w:rPr>
            </w:pPr>
          </w:p>
          <w:p w14:paraId="5EFD0B19" w14:textId="77777777" w:rsidR="000840FE" w:rsidRDefault="000840FE" w:rsidP="004234CB">
            <w:pPr>
              <w:tabs>
                <w:tab w:val="left" w:pos="0"/>
              </w:tabs>
              <w:spacing w:line="360" w:lineRule="auto"/>
              <w:ind w:left="600" w:firstLine="3"/>
              <w:jc w:val="both"/>
              <w:rPr>
                <w:rFonts w:ascii="Times New Roman" w:eastAsia="Verdana" w:hAnsi="Times New Roman" w:cs="Times New Roman"/>
                <w:color w:val="000000"/>
                <w:lang w:val="en-US"/>
              </w:rPr>
            </w:pPr>
          </w:p>
          <w:p w14:paraId="2C9FA1E3" w14:textId="77777777" w:rsidR="000840FE" w:rsidRDefault="000840FE" w:rsidP="004234CB">
            <w:pPr>
              <w:tabs>
                <w:tab w:val="left" w:pos="0"/>
              </w:tabs>
              <w:spacing w:line="360" w:lineRule="auto"/>
              <w:ind w:left="600" w:firstLine="3"/>
              <w:jc w:val="both"/>
              <w:rPr>
                <w:rFonts w:ascii="Times New Roman" w:eastAsia="Verdana" w:hAnsi="Times New Roman" w:cs="Times New Roman"/>
                <w:color w:val="000000"/>
                <w:lang w:val="en-US"/>
              </w:rPr>
            </w:pPr>
          </w:p>
          <w:p w14:paraId="03125936" w14:textId="77777777" w:rsidR="000840FE" w:rsidRDefault="000840FE" w:rsidP="004234CB">
            <w:pPr>
              <w:tabs>
                <w:tab w:val="left" w:pos="0"/>
              </w:tabs>
              <w:spacing w:line="360" w:lineRule="auto"/>
              <w:ind w:left="600" w:firstLine="3"/>
              <w:jc w:val="both"/>
              <w:rPr>
                <w:rFonts w:ascii="Times New Roman" w:eastAsia="Verdana" w:hAnsi="Times New Roman" w:cs="Times New Roman"/>
                <w:color w:val="000000"/>
                <w:lang w:val="en-US"/>
              </w:rPr>
            </w:pPr>
          </w:p>
          <w:p w14:paraId="71F514A0" w14:textId="77777777" w:rsidR="000840FE" w:rsidRDefault="000840FE" w:rsidP="004234CB">
            <w:pPr>
              <w:tabs>
                <w:tab w:val="left" w:pos="0"/>
              </w:tabs>
              <w:spacing w:line="360" w:lineRule="auto"/>
              <w:ind w:left="600" w:firstLine="3"/>
              <w:jc w:val="both"/>
              <w:rPr>
                <w:rFonts w:ascii="Times New Roman" w:eastAsia="Verdana" w:hAnsi="Times New Roman" w:cs="Times New Roman"/>
                <w:color w:val="000000"/>
                <w:lang w:val="en-US"/>
              </w:rPr>
            </w:pPr>
          </w:p>
          <w:p w14:paraId="49CF4573" w14:textId="7A401F45" w:rsidR="004B599E" w:rsidRDefault="004B599E" w:rsidP="004234CB">
            <w:pPr>
              <w:tabs>
                <w:tab w:val="left" w:pos="0"/>
              </w:tabs>
              <w:spacing w:line="360" w:lineRule="auto"/>
              <w:ind w:left="600" w:firstLine="3"/>
              <w:jc w:val="both"/>
              <w:rPr>
                <w:rFonts w:ascii="Times New Roman" w:eastAsia="Verdana" w:hAnsi="Times New Roman" w:cs="Times New Roman"/>
                <w:color w:val="000000"/>
                <w:lang w:val="en-US"/>
              </w:rPr>
            </w:pPr>
            <w:r w:rsidRPr="005B3664">
              <w:rPr>
                <w:rFonts w:ascii="Times New Roman" w:eastAsia="Verdana" w:hAnsi="Times New Roman" w:cs="Times New Roman"/>
                <w:color w:val="000000"/>
                <w:lang w:val="en-US"/>
              </w:rPr>
              <w:t>1</w:t>
            </w:r>
            <w:r w:rsidR="00831039" w:rsidRPr="00E44E03">
              <w:rPr>
                <w:rFonts w:ascii="Times New Roman" w:eastAsia="Verdana" w:hAnsi="Times New Roman" w:cs="Times New Roman"/>
                <w:color w:val="000000"/>
                <w:lang w:val="en-US"/>
              </w:rPr>
              <w:t>2</w:t>
            </w:r>
            <w:r w:rsidRPr="005B3664">
              <w:rPr>
                <w:rFonts w:ascii="Times New Roman" w:eastAsia="Verdana" w:hAnsi="Times New Roman" w:cs="Times New Roman"/>
                <w:color w:val="000000"/>
                <w:lang w:val="en-US"/>
              </w:rPr>
              <w:t>.3</w:t>
            </w:r>
            <w:r w:rsidR="000840FE" w:rsidRPr="005B3664">
              <w:rPr>
                <w:rFonts w:ascii="Times New Roman" w:eastAsia="Verdana" w:hAnsi="Times New Roman" w:cs="Times New Roman"/>
                <w:color w:val="000000"/>
                <w:lang w:val="en-US"/>
              </w:rPr>
              <w:t xml:space="preserve"> </w:t>
            </w:r>
            <w:r w:rsidRPr="005B3664">
              <w:rPr>
                <w:rFonts w:ascii="Times New Roman" w:eastAsia="Verdana" w:hAnsi="Times New Roman" w:cs="Times New Roman"/>
                <w:color w:val="000000"/>
                <w:lang w:val="en-US"/>
              </w:rPr>
              <w:t xml:space="preserve">The </w:t>
            </w:r>
            <w:r w:rsidR="00D2661E">
              <w:rPr>
                <w:rFonts w:ascii="Times New Roman" w:eastAsia="Verdana" w:hAnsi="Times New Roman" w:cs="Times New Roman"/>
                <w:color w:val="000000"/>
                <w:lang w:val="en-US"/>
              </w:rPr>
              <w:t>Contracto</w:t>
            </w:r>
            <w:r w:rsidR="00D2661E" w:rsidRPr="00CC591B">
              <w:rPr>
                <w:rFonts w:ascii="Times New Roman" w:eastAsia="Verdana" w:hAnsi="Times New Roman" w:cs="Times New Roman"/>
                <w:color w:val="000000"/>
                <w:lang w:val="en-US"/>
              </w:rPr>
              <w:t>r</w:t>
            </w:r>
            <w:r w:rsidR="00D2661E" w:rsidRPr="005B3664" w:rsidDel="00D2661E">
              <w:rPr>
                <w:rFonts w:ascii="Times New Roman" w:eastAsia="Verdana" w:hAnsi="Times New Roman" w:cs="Times New Roman"/>
                <w:color w:val="000000"/>
                <w:lang w:val="en-US"/>
              </w:rPr>
              <w:t xml:space="preserve"> </w:t>
            </w:r>
            <w:r w:rsidRPr="005B3664">
              <w:rPr>
                <w:rFonts w:ascii="Times New Roman" w:eastAsia="Verdana" w:hAnsi="Times New Roman" w:cs="Times New Roman"/>
                <w:color w:val="000000"/>
                <w:lang w:val="en-US"/>
              </w:rPr>
              <w:t>must provide to the Customer at its own cost and expense all reasonable assistance in connection with any legal proceedings relating to the rights assigned under this Agreement that are brought by, or against, the Customer.</w:t>
            </w:r>
          </w:p>
          <w:p w14:paraId="2FA82558" w14:textId="77777777" w:rsidR="00040636" w:rsidRDefault="00040636" w:rsidP="004234CB">
            <w:pPr>
              <w:tabs>
                <w:tab w:val="left" w:pos="0"/>
              </w:tabs>
              <w:spacing w:line="360" w:lineRule="auto"/>
              <w:ind w:left="600" w:firstLine="3"/>
              <w:jc w:val="both"/>
              <w:rPr>
                <w:rFonts w:ascii="Times New Roman" w:eastAsia="Verdana" w:hAnsi="Times New Roman" w:cs="Times New Roman"/>
                <w:color w:val="000000"/>
                <w:lang w:val="en-US"/>
              </w:rPr>
            </w:pPr>
          </w:p>
          <w:p w14:paraId="60AD6F44" w14:textId="77777777" w:rsidR="002F4115" w:rsidRDefault="002F4115" w:rsidP="004234CB">
            <w:pPr>
              <w:tabs>
                <w:tab w:val="left" w:pos="0"/>
              </w:tabs>
              <w:spacing w:line="360" w:lineRule="auto"/>
              <w:ind w:left="600" w:firstLine="3"/>
              <w:jc w:val="both"/>
              <w:rPr>
                <w:rFonts w:ascii="Times New Roman" w:eastAsia="Verdana" w:hAnsi="Times New Roman" w:cs="Times New Roman"/>
                <w:color w:val="000000"/>
                <w:lang w:val="en-US"/>
              </w:rPr>
            </w:pPr>
          </w:p>
          <w:p w14:paraId="78927CC9" w14:textId="08FC93FA" w:rsidR="004B599E" w:rsidRPr="005B3664" w:rsidRDefault="004B599E" w:rsidP="005B3664">
            <w:pPr>
              <w:tabs>
                <w:tab w:val="left" w:pos="600"/>
              </w:tabs>
              <w:spacing w:line="360" w:lineRule="auto"/>
              <w:ind w:firstLine="603"/>
              <w:outlineLvl w:val="3"/>
              <w:rPr>
                <w:rFonts w:ascii="Times New Roman" w:eastAsia="Verdana" w:hAnsi="Times New Roman" w:cs="Times New Roman"/>
                <w:b/>
                <w:bCs/>
                <w:color w:val="000000"/>
                <w:lang w:val="en-US"/>
              </w:rPr>
            </w:pPr>
            <w:r w:rsidRPr="005B3664">
              <w:rPr>
                <w:rFonts w:ascii="Times New Roman" w:eastAsia="Verdana" w:hAnsi="Times New Roman" w:cs="Times New Roman"/>
                <w:b/>
                <w:bCs/>
                <w:color w:val="000000"/>
                <w:lang w:val="en-US"/>
              </w:rPr>
              <w:t>1</w:t>
            </w:r>
            <w:r w:rsidR="00831039" w:rsidRPr="00E44E03">
              <w:rPr>
                <w:rFonts w:ascii="Times New Roman" w:eastAsia="Verdana" w:hAnsi="Times New Roman" w:cs="Times New Roman"/>
                <w:b/>
                <w:bCs/>
                <w:color w:val="000000"/>
                <w:lang w:val="en-US"/>
              </w:rPr>
              <w:t>3</w:t>
            </w:r>
            <w:r w:rsidRPr="005B3664">
              <w:rPr>
                <w:rFonts w:ascii="Times New Roman" w:eastAsia="Verdana" w:hAnsi="Times New Roman" w:cs="Times New Roman"/>
                <w:b/>
                <w:bCs/>
                <w:color w:val="000000"/>
                <w:lang w:val="en-US"/>
              </w:rPr>
              <w:t>.</w:t>
            </w:r>
            <w:r w:rsidR="00F56CBA" w:rsidRPr="005B3664">
              <w:rPr>
                <w:rFonts w:ascii="Times New Roman" w:eastAsia="Verdana" w:hAnsi="Times New Roman" w:cs="Times New Roman"/>
                <w:b/>
                <w:bCs/>
                <w:color w:val="000000"/>
                <w:lang w:val="en-US"/>
              </w:rPr>
              <w:t xml:space="preserve"> </w:t>
            </w:r>
            <w:r w:rsidRPr="005B3664">
              <w:rPr>
                <w:rFonts w:ascii="Times New Roman" w:eastAsia="Verdana" w:hAnsi="Times New Roman" w:cs="Times New Roman"/>
                <w:b/>
                <w:bCs/>
                <w:color w:val="000000"/>
                <w:lang w:val="en-US"/>
              </w:rPr>
              <w:t>Notices</w:t>
            </w:r>
          </w:p>
          <w:p w14:paraId="26CA193E" w14:textId="2571BF1B" w:rsidR="002515B6" w:rsidRDefault="004B599E" w:rsidP="00F56CBA">
            <w:pPr>
              <w:tabs>
                <w:tab w:val="left" w:pos="0"/>
              </w:tabs>
              <w:spacing w:before="120" w:line="360" w:lineRule="auto"/>
              <w:ind w:left="600" w:firstLine="3"/>
              <w:jc w:val="both"/>
              <w:rPr>
                <w:rFonts w:ascii="Times New Roman" w:eastAsia="Verdana" w:hAnsi="Times New Roman" w:cs="Times New Roman"/>
                <w:color w:val="000000"/>
                <w:lang w:val="en-US"/>
              </w:rPr>
            </w:pPr>
            <w:r w:rsidRPr="005B3664">
              <w:rPr>
                <w:rFonts w:ascii="Times New Roman" w:eastAsia="Verdana" w:hAnsi="Times New Roman" w:cs="Times New Roman"/>
                <w:color w:val="000000"/>
                <w:lang w:val="en-US"/>
              </w:rPr>
              <w:t>1</w:t>
            </w:r>
            <w:r w:rsidR="00831039" w:rsidRPr="00E44E03">
              <w:rPr>
                <w:rFonts w:ascii="Times New Roman" w:eastAsia="Verdana" w:hAnsi="Times New Roman" w:cs="Times New Roman"/>
                <w:color w:val="000000"/>
                <w:lang w:val="en-US"/>
              </w:rPr>
              <w:t>3</w:t>
            </w:r>
            <w:r w:rsidRPr="005B3664">
              <w:rPr>
                <w:rFonts w:ascii="Times New Roman" w:eastAsia="Verdana" w:hAnsi="Times New Roman" w:cs="Times New Roman"/>
                <w:color w:val="000000"/>
                <w:lang w:val="en-US"/>
              </w:rPr>
              <w:t>.1</w:t>
            </w:r>
            <w:r w:rsidR="00F56CBA" w:rsidRPr="005B3664">
              <w:rPr>
                <w:rFonts w:ascii="Times New Roman" w:eastAsia="Verdana" w:hAnsi="Times New Roman" w:cs="Times New Roman"/>
                <w:color w:val="000000"/>
                <w:lang w:val="en-US"/>
              </w:rPr>
              <w:t xml:space="preserve"> </w:t>
            </w:r>
            <w:r w:rsidRPr="005B3664">
              <w:rPr>
                <w:rFonts w:ascii="Times New Roman" w:eastAsia="Verdana" w:hAnsi="Times New Roman" w:cs="Times New Roman"/>
                <w:color w:val="000000"/>
                <w:lang w:val="en-US"/>
              </w:rPr>
              <w:t>Any notice from one party to the other party under this Agreement must be given by one of the following methods (using the relevant contact details set out in Clause 1</w:t>
            </w:r>
            <w:r w:rsidR="00831039" w:rsidRPr="00E44E03">
              <w:rPr>
                <w:rFonts w:ascii="Times New Roman" w:eastAsia="Verdana" w:hAnsi="Times New Roman" w:cs="Times New Roman"/>
                <w:color w:val="000000"/>
                <w:lang w:val="en-US"/>
              </w:rPr>
              <w:t>3</w:t>
            </w:r>
            <w:r w:rsidRPr="005B3664">
              <w:rPr>
                <w:rFonts w:ascii="Times New Roman" w:eastAsia="Verdana" w:hAnsi="Times New Roman" w:cs="Times New Roman"/>
                <w:color w:val="000000"/>
                <w:lang w:val="en-US"/>
              </w:rPr>
              <w:t>.2):</w:t>
            </w:r>
          </w:p>
          <w:p w14:paraId="32371A7E" w14:textId="77777777" w:rsidR="002515B6" w:rsidRDefault="002515B6" w:rsidP="00F56CBA">
            <w:pPr>
              <w:tabs>
                <w:tab w:val="left" w:pos="0"/>
              </w:tabs>
              <w:spacing w:before="120" w:line="360" w:lineRule="auto"/>
              <w:ind w:left="600" w:firstLine="3"/>
              <w:jc w:val="both"/>
              <w:rPr>
                <w:rFonts w:ascii="Times New Roman" w:eastAsia="Verdana" w:hAnsi="Times New Roman" w:cs="Times New Roman"/>
                <w:color w:val="000000"/>
                <w:lang w:val="en-US"/>
              </w:rPr>
            </w:pPr>
          </w:p>
          <w:p w14:paraId="07002BBE" w14:textId="77777777" w:rsidR="002515B6" w:rsidRDefault="002515B6" w:rsidP="00F56CBA">
            <w:pPr>
              <w:tabs>
                <w:tab w:val="left" w:pos="0"/>
              </w:tabs>
              <w:spacing w:before="120" w:line="360" w:lineRule="auto"/>
              <w:ind w:left="600" w:firstLine="3"/>
              <w:jc w:val="both"/>
              <w:rPr>
                <w:rFonts w:ascii="Times New Roman" w:eastAsia="Verdana" w:hAnsi="Times New Roman" w:cs="Times New Roman"/>
                <w:color w:val="000000"/>
                <w:lang w:val="en-US"/>
              </w:rPr>
            </w:pPr>
          </w:p>
          <w:p w14:paraId="2C9AD4F1" w14:textId="77777777" w:rsidR="004B599E" w:rsidRDefault="004B599E" w:rsidP="002515B6">
            <w:pPr>
              <w:tabs>
                <w:tab w:val="left" w:pos="0"/>
              </w:tabs>
              <w:spacing w:before="120" w:line="360" w:lineRule="auto"/>
              <w:ind w:left="600" w:firstLine="3"/>
              <w:jc w:val="both"/>
              <w:rPr>
                <w:rFonts w:ascii="Times New Roman" w:eastAsia="Verdana" w:hAnsi="Times New Roman" w:cs="Times New Roman"/>
                <w:color w:val="000000"/>
                <w:lang w:val="en-US"/>
              </w:rPr>
            </w:pPr>
            <w:r w:rsidRPr="005B3664">
              <w:rPr>
                <w:rFonts w:ascii="Times New Roman" w:eastAsia="Verdana" w:hAnsi="Times New Roman" w:cs="Times New Roman"/>
                <w:color w:val="000000"/>
                <w:lang w:val="en-US"/>
              </w:rPr>
              <w:t>(a)</w:t>
            </w:r>
            <w:r w:rsidR="00933DDB" w:rsidRPr="005B3664">
              <w:rPr>
                <w:rFonts w:ascii="Times New Roman" w:eastAsia="Verdana" w:hAnsi="Times New Roman" w:cs="Times New Roman"/>
                <w:color w:val="000000"/>
                <w:lang w:val="en-US"/>
              </w:rPr>
              <w:t xml:space="preserve"> </w:t>
            </w:r>
            <w:r w:rsidRPr="005B3664">
              <w:rPr>
                <w:rFonts w:ascii="Times New Roman" w:eastAsia="Verdana" w:hAnsi="Times New Roman" w:cs="Times New Roman"/>
                <w:color w:val="000000"/>
                <w:lang w:val="en-US"/>
              </w:rPr>
              <w:t>delivered personally or sent by courier, in which case the notice shall be deemed to be received upon delivery; or</w:t>
            </w:r>
          </w:p>
          <w:p w14:paraId="4AE7EEE0" w14:textId="77777777" w:rsidR="004B599E" w:rsidRDefault="004B599E" w:rsidP="00AA4135">
            <w:pPr>
              <w:tabs>
                <w:tab w:val="left" w:pos="0"/>
              </w:tabs>
              <w:spacing w:line="360" w:lineRule="auto"/>
              <w:ind w:left="603"/>
              <w:jc w:val="both"/>
              <w:rPr>
                <w:rFonts w:ascii="Times New Roman" w:eastAsia="Verdana" w:hAnsi="Times New Roman" w:cs="Times New Roman"/>
                <w:color w:val="000000"/>
                <w:lang w:val="en-US"/>
              </w:rPr>
            </w:pPr>
            <w:r w:rsidRPr="005B3664">
              <w:rPr>
                <w:rFonts w:ascii="Times New Roman" w:eastAsia="Verdana" w:hAnsi="Times New Roman" w:cs="Times New Roman"/>
                <w:color w:val="000000"/>
                <w:lang w:val="en-US"/>
              </w:rPr>
              <w:t>(b)</w:t>
            </w:r>
            <w:r w:rsidR="002B28C1" w:rsidRPr="005B3664">
              <w:rPr>
                <w:rFonts w:ascii="Times New Roman" w:eastAsia="Verdana" w:hAnsi="Times New Roman" w:cs="Times New Roman"/>
                <w:color w:val="000000"/>
                <w:lang w:val="en-US"/>
              </w:rPr>
              <w:t xml:space="preserve"> </w:t>
            </w:r>
            <w:r w:rsidRPr="005B3664">
              <w:rPr>
                <w:rFonts w:ascii="Times New Roman" w:eastAsia="Verdana" w:hAnsi="Times New Roman" w:cs="Times New Roman"/>
                <w:color w:val="000000"/>
                <w:lang w:val="en-US"/>
              </w:rPr>
              <w:t>sent by recorded signed-for courier services, in which case the notice shall be deemed to be received 4 Business Days following posting;</w:t>
            </w:r>
          </w:p>
          <w:p w14:paraId="3EC3F299" w14:textId="77777777" w:rsidR="002B28C1" w:rsidRDefault="002B28C1" w:rsidP="00AA4135">
            <w:pPr>
              <w:tabs>
                <w:tab w:val="left" w:pos="0"/>
              </w:tabs>
              <w:spacing w:line="360" w:lineRule="auto"/>
              <w:ind w:left="603"/>
              <w:jc w:val="both"/>
              <w:rPr>
                <w:rFonts w:ascii="Times New Roman" w:eastAsia="Verdana" w:hAnsi="Times New Roman" w:cs="Times New Roman"/>
                <w:color w:val="000000"/>
                <w:lang w:val="en-US"/>
              </w:rPr>
            </w:pPr>
          </w:p>
          <w:p w14:paraId="45BEF2B1" w14:textId="77777777" w:rsidR="004B599E" w:rsidRPr="005B3664" w:rsidRDefault="004B599E" w:rsidP="005B3664">
            <w:pPr>
              <w:tabs>
                <w:tab w:val="left" w:pos="0"/>
              </w:tabs>
              <w:spacing w:line="360" w:lineRule="auto"/>
              <w:ind w:left="603"/>
              <w:jc w:val="both"/>
              <w:rPr>
                <w:rFonts w:ascii="Times New Roman" w:eastAsia="Verdana" w:hAnsi="Times New Roman" w:cs="Times New Roman"/>
                <w:color w:val="000000"/>
                <w:lang w:val="en-US"/>
              </w:rPr>
            </w:pPr>
            <w:r w:rsidRPr="005B3664">
              <w:rPr>
                <w:rFonts w:ascii="Times New Roman" w:eastAsia="Verdana" w:hAnsi="Times New Roman" w:cs="Times New Roman"/>
                <w:color w:val="000000"/>
                <w:lang w:val="en-US"/>
              </w:rPr>
              <w:t>(c)</w:t>
            </w:r>
            <w:r w:rsidR="002B28C1" w:rsidRPr="005B3664">
              <w:rPr>
                <w:rFonts w:ascii="Times New Roman" w:eastAsia="Verdana" w:hAnsi="Times New Roman" w:cs="Times New Roman"/>
                <w:color w:val="000000"/>
                <w:lang w:val="en-US"/>
              </w:rPr>
              <w:t xml:space="preserve"> </w:t>
            </w:r>
            <w:r w:rsidRPr="005B3664">
              <w:rPr>
                <w:rFonts w:ascii="Times New Roman" w:eastAsia="Verdana" w:hAnsi="Times New Roman" w:cs="Times New Roman"/>
                <w:color w:val="000000"/>
                <w:lang w:val="en-US"/>
              </w:rPr>
              <w:t xml:space="preserve">by facsimile transmission, after acknowledgement of receipt of the electronic transmission; </w:t>
            </w:r>
          </w:p>
          <w:p w14:paraId="497148CA" w14:textId="77777777" w:rsidR="004B599E" w:rsidRPr="00CC591B" w:rsidRDefault="004B599E" w:rsidP="005B3664">
            <w:pPr>
              <w:tabs>
                <w:tab w:val="left" w:pos="0"/>
              </w:tabs>
              <w:spacing w:line="360" w:lineRule="auto"/>
              <w:ind w:left="603"/>
              <w:jc w:val="both"/>
              <w:rPr>
                <w:rFonts w:ascii="Times New Roman" w:eastAsia="Verdana" w:hAnsi="Times New Roman" w:cs="Times New Roman"/>
                <w:color w:val="000000"/>
                <w:lang w:val="en-US"/>
              </w:rPr>
            </w:pPr>
            <w:r w:rsidRPr="00CC591B">
              <w:rPr>
                <w:rFonts w:ascii="Times New Roman" w:eastAsia="Verdana" w:hAnsi="Times New Roman" w:cs="Times New Roman"/>
                <w:color w:val="000000"/>
                <w:lang w:val="en-US"/>
              </w:rPr>
              <w:t xml:space="preserve">(d) by e-mail, becomes effective (A) when the sender receives an automatic message from the recipient confirming delivery; or (B) one hour after dispatch (as indicated on the device from which the sender sent the message) if the sender does not receive an automatic message </w:t>
            </w:r>
            <w:r w:rsidRPr="00CC591B">
              <w:rPr>
                <w:rFonts w:ascii="Times New Roman" w:eastAsia="Verdana" w:hAnsi="Times New Roman" w:cs="Times New Roman"/>
                <w:color w:val="000000"/>
                <w:lang w:val="en-US"/>
              </w:rPr>
              <w:lastRenderedPageBreak/>
              <w:t>that the message has not been delivered, whichever is earlier, but if delivery or receipt is not made on a Business Day or after 5:00 p.m. Cyprus time (addressee's time) is deemed to have been received at 9 a.m. on the next Business Day;</w:t>
            </w:r>
          </w:p>
          <w:p w14:paraId="1A025B15" w14:textId="77777777" w:rsidR="00C53447" w:rsidRPr="00CC591B" w:rsidRDefault="004B599E" w:rsidP="004B599E">
            <w:pPr>
              <w:tabs>
                <w:tab w:val="left" w:pos="0"/>
              </w:tabs>
              <w:spacing w:line="360" w:lineRule="auto"/>
              <w:ind w:left="600" w:hanging="600"/>
              <w:jc w:val="both"/>
              <w:rPr>
                <w:rFonts w:ascii="Times New Roman" w:eastAsia="Verdana" w:hAnsi="Times New Roman" w:cs="Times New Roman"/>
                <w:color w:val="000000"/>
                <w:lang w:val="en-US"/>
              </w:rPr>
            </w:pPr>
            <w:r w:rsidRPr="00CC591B">
              <w:rPr>
                <w:rFonts w:ascii="Times New Roman" w:eastAsia="Verdana" w:hAnsi="Times New Roman" w:cs="Times New Roman"/>
                <w:color w:val="000000"/>
                <w:lang w:val="en-US"/>
              </w:rPr>
              <w:tab/>
            </w:r>
          </w:p>
          <w:p w14:paraId="676CE51B" w14:textId="77777777" w:rsidR="00C53447" w:rsidRPr="00CC591B" w:rsidRDefault="00C53447" w:rsidP="004B599E">
            <w:pPr>
              <w:tabs>
                <w:tab w:val="left" w:pos="0"/>
              </w:tabs>
              <w:spacing w:line="360" w:lineRule="auto"/>
              <w:ind w:left="600" w:hanging="600"/>
              <w:jc w:val="both"/>
              <w:rPr>
                <w:rFonts w:ascii="Times New Roman" w:eastAsia="Verdana" w:hAnsi="Times New Roman" w:cs="Times New Roman"/>
                <w:color w:val="000000"/>
                <w:lang w:val="en-US"/>
              </w:rPr>
            </w:pPr>
          </w:p>
          <w:p w14:paraId="579E2AA7" w14:textId="77777777" w:rsidR="00C53447" w:rsidRPr="00CC591B" w:rsidRDefault="00C53447" w:rsidP="004B599E">
            <w:pPr>
              <w:tabs>
                <w:tab w:val="left" w:pos="0"/>
              </w:tabs>
              <w:spacing w:line="360" w:lineRule="auto"/>
              <w:ind w:left="600" w:hanging="600"/>
              <w:jc w:val="both"/>
              <w:rPr>
                <w:rFonts w:ascii="Times New Roman" w:eastAsia="Verdana" w:hAnsi="Times New Roman" w:cs="Times New Roman"/>
                <w:color w:val="000000"/>
                <w:lang w:val="en-US"/>
              </w:rPr>
            </w:pPr>
          </w:p>
          <w:p w14:paraId="69D72D72" w14:textId="77777777" w:rsidR="00C53447" w:rsidRPr="00CC591B" w:rsidRDefault="00C53447" w:rsidP="004B599E">
            <w:pPr>
              <w:tabs>
                <w:tab w:val="left" w:pos="0"/>
              </w:tabs>
              <w:spacing w:line="360" w:lineRule="auto"/>
              <w:ind w:left="600" w:hanging="600"/>
              <w:jc w:val="both"/>
              <w:rPr>
                <w:rFonts w:ascii="Times New Roman" w:eastAsia="Verdana" w:hAnsi="Times New Roman" w:cs="Times New Roman"/>
                <w:color w:val="000000"/>
                <w:lang w:val="en-US"/>
              </w:rPr>
            </w:pPr>
          </w:p>
          <w:p w14:paraId="7EF75403" w14:textId="77777777" w:rsidR="00C53447" w:rsidRPr="00CC591B" w:rsidRDefault="00C53447" w:rsidP="004B599E">
            <w:pPr>
              <w:tabs>
                <w:tab w:val="left" w:pos="0"/>
              </w:tabs>
              <w:spacing w:line="360" w:lineRule="auto"/>
              <w:ind w:left="600" w:hanging="600"/>
              <w:jc w:val="both"/>
              <w:rPr>
                <w:rFonts w:ascii="Times New Roman" w:eastAsia="Verdana" w:hAnsi="Times New Roman" w:cs="Times New Roman"/>
                <w:color w:val="000000"/>
                <w:lang w:val="en-US"/>
              </w:rPr>
            </w:pPr>
          </w:p>
          <w:p w14:paraId="715F02FA" w14:textId="77777777" w:rsidR="004B599E" w:rsidRDefault="00C53447" w:rsidP="004B599E">
            <w:pPr>
              <w:tabs>
                <w:tab w:val="left" w:pos="0"/>
              </w:tabs>
              <w:spacing w:line="360" w:lineRule="auto"/>
              <w:ind w:left="600" w:hanging="600"/>
              <w:jc w:val="both"/>
              <w:rPr>
                <w:rFonts w:ascii="Times New Roman" w:eastAsia="Verdana" w:hAnsi="Times New Roman" w:cs="Times New Roman"/>
                <w:color w:val="000000"/>
                <w:lang w:val="en-US"/>
              </w:rPr>
            </w:pPr>
            <w:r w:rsidRPr="005B3664">
              <w:rPr>
                <w:rFonts w:ascii="Times New Roman" w:eastAsia="Verdana" w:hAnsi="Times New Roman" w:cs="Times New Roman"/>
                <w:color w:val="000000"/>
                <w:lang w:val="en-US"/>
              </w:rPr>
              <w:t xml:space="preserve">           </w:t>
            </w:r>
            <w:proofErr w:type="gramStart"/>
            <w:r w:rsidR="004B599E" w:rsidRPr="005B3664">
              <w:rPr>
                <w:rFonts w:ascii="Times New Roman" w:eastAsia="Verdana" w:hAnsi="Times New Roman" w:cs="Times New Roman"/>
                <w:color w:val="000000"/>
                <w:lang w:val="en-US"/>
              </w:rPr>
              <w:t>providing</w:t>
            </w:r>
            <w:proofErr w:type="gramEnd"/>
            <w:r w:rsidR="004B599E" w:rsidRPr="005B3664">
              <w:rPr>
                <w:rFonts w:ascii="Times New Roman" w:eastAsia="Verdana" w:hAnsi="Times New Roman" w:cs="Times New Roman"/>
                <w:color w:val="000000"/>
                <w:lang w:val="en-US"/>
              </w:rPr>
              <w:t xml:space="preserve"> that, if the stated time of deemed receipt is not within Business Hours, then the time of deemed receipt shall be when Business Hours next begin after the stated time.</w:t>
            </w:r>
          </w:p>
          <w:p w14:paraId="650235D1" w14:textId="77777777" w:rsidR="00C8163E" w:rsidRDefault="00C8163E" w:rsidP="004B599E">
            <w:pPr>
              <w:tabs>
                <w:tab w:val="left" w:pos="0"/>
              </w:tabs>
              <w:spacing w:line="360" w:lineRule="auto"/>
              <w:ind w:left="600" w:hanging="600"/>
              <w:jc w:val="both"/>
              <w:rPr>
                <w:rFonts w:ascii="Times New Roman" w:eastAsia="Verdana" w:hAnsi="Times New Roman" w:cs="Times New Roman"/>
                <w:color w:val="000000"/>
                <w:lang w:val="en-US"/>
              </w:rPr>
            </w:pPr>
          </w:p>
          <w:p w14:paraId="20D77CA7" w14:textId="77777777" w:rsidR="00C8163E" w:rsidRDefault="00C8163E" w:rsidP="004B599E">
            <w:pPr>
              <w:tabs>
                <w:tab w:val="left" w:pos="0"/>
              </w:tabs>
              <w:spacing w:line="360" w:lineRule="auto"/>
              <w:ind w:left="600" w:hanging="600"/>
              <w:jc w:val="both"/>
              <w:rPr>
                <w:rFonts w:ascii="Times New Roman" w:eastAsia="Verdana" w:hAnsi="Times New Roman" w:cs="Times New Roman"/>
                <w:color w:val="000000"/>
                <w:lang w:val="en-US"/>
              </w:rPr>
            </w:pPr>
          </w:p>
          <w:p w14:paraId="76D15795" w14:textId="5245A93C" w:rsidR="004B599E" w:rsidRDefault="004B599E" w:rsidP="00A26C11">
            <w:pPr>
              <w:tabs>
                <w:tab w:val="left" w:pos="0"/>
              </w:tabs>
              <w:spacing w:line="360" w:lineRule="auto"/>
              <w:ind w:left="600" w:firstLine="3"/>
              <w:jc w:val="both"/>
              <w:rPr>
                <w:rFonts w:ascii="Times New Roman" w:eastAsia="Verdana" w:hAnsi="Times New Roman" w:cs="Times New Roman"/>
                <w:color w:val="000000"/>
                <w:lang w:val="en-US"/>
              </w:rPr>
            </w:pPr>
            <w:r w:rsidRPr="005B3664">
              <w:rPr>
                <w:rFonts w:ascii="Times New Roman" w:eastAsia="Verdana" w:hAnsi="Times New Roman" w:cs="Times New Roman"/>
                <w:color w:val="000000"/>
                <w:lang w:val="en-US"/>
              </w:rPr>
              <w:t>1</w:t>
            </w:r>
            <w:r w:rsidR="00831039" w:rsidRPr="00E44E03">
              <w:rPr>
                <w:rFonts w:ascii="Times New Roman" w:eastAsia="Verdana" w:hAnsi="Times New Roman" w:cs="Times New Roman"/>
                <w:color w:val="000000"/>
                <w:lang w:val="en-US"/>
              </w:rPr>
              <w:t>3</w:t>
            </w:r>
            <w:r w:rsidRPr="005B3664">
              <w:rPr>
                <w:rFonts w:ascii="Times New Roman" w:eastAsia="Verdana" w:hAnsi="Times New Roman" w:cs="Times New Roman"/>
                <w:color w:val="000000"/>
                <w:lang w:val="en-US"/>
              </w:rPr>
              <w:t>.2</w:t>
            </w:r>
            <w:r w:rsidR="00D81C51" w:rsidRPr="005B3664">
              <w:rPr>
                <w:rFonts w:ascii="Times New Roman" w:eastAsia="Verdana" w:hAnsi="Times New Roman" w:cs="Times New Roman"/>
                <w:color w:val="000000"/>
                <w:lang w:val="en-US"/>
              </w:rPr>
              <w:t xml:space="preserve"> </w:t>
            </w:r>
            <w:r w:rsidRPr="005B3664">
              <w:rPr>
                <w:rFonts w:ascii="Times New Roman" w:eastAsia="Verdana" w:hAnsi="Times New Roman" w:cs="Times New Roman"/>
                <w:color w:val="000000"/>
                <w:lang w:val="en-US"/>
              </w:rPr>
              <w:t>The parties' contact details for notices and account details for payments under this Clause 1</w:t>
            </w:r>
            <w:r w:rsidR="00831039" w:rsidRPr="00E44E03">
              <w:rPr>
                <w:rFonts w:ascii="Times New Roman" w:eastAsia="Verdana" w:hAnsi="Times New Roman" w:cs="Times New Roman"/>
                <w:color w:val="000000"/>
                <w:lang w:val="en-US"/>
              </w:rPr>
              <w:t>3</w:t>
            </w:r>
            <w:r w:rsidRPr="005B3664">
              <w:rPr>
                <w:rFonts w:ascii="Times New Roman" w:eastAsia="Verdana" w:hAnsi="Times New Roman" w:cs="Times New Roman"/>
                <w:color w:val="000000"/>
                <w:lang w:val="en-US"/>
              </w:rPr>
              <w:t xml:space="preserve"> of the Agreement are as follows:</w:t>
            </w:r>
          </w:p>
          <w:p w14:paraId="5819E66A" w14:textId="77777777" w:rsidR="00CC77E1" w:rsidRDefault="00CC77E1" w:rsidP="00A26C11">
            <w:pPr>
              <w:tabs>
                <w:tab w:val="left" w:pos="0"/>
              </w:tabs>
              <w:spacing w:line="360" w:lineRule="auto"/>
              <w:ind w:left="600" w:firstLine="3"/>
              <w:jc w:val="both"/>
              <w:rPr>
                <w:rFonts w:ascii="Times New Roman" w:eastAsia="Verdana" w:hAnsi="Times New Roman" w:cs="Times New Roman"/>
                <w:color w:val="000000"/>
                <w:lang w:val="en-US"/>
              </w:rPr>
            </w:pPr>
          </w:p>
          <w:p w14:paraId="74A950F0" w14:textId="77777777" w:rsidR="00CC77E1" w:rsidRDefault="00CC77E1" w:rsidP="00A26C11">
            <w:pPr>
              <w:tabs>
                <w:tab w:val="left" w:pos="0"/>
              </w:tabs>
              <w:spacing w:line="360" w:lineRule="auto"/>
              <w:ind w:left="600" w:firstLine="3"/>
              <w:jc w:val="both"/>
              <w:rPr>
                <w:rFonts w:ascii="Times New Roman" w:eastAsia="Verdana" w:hAnsi="Times New Roman" w:cs="Times New Roman"/>
                <w:color w:val="000000"/>
                <w:lang w:val="en-US"/>
              </w:rPr>
            </w:pPr>
          </w:p>
          <w:p w14:paraId="1E92FEA0" w14:textId="77777777" w:rsidR="007738CD" w:rsidRPr="005B3664" w:rsidRDefault="007738CD" w:rsidP="005B3664">
            <w:pPr>
              <w:tabs>
                <w:tab w:val="left" w:pos="0"/>
              </w:tabs>
              <w:spacing w:line="360" w:lineRule="auto"/>
              <w:ind w:left="600" w:firstLine="3"/>
              <w:jc w:val="both"/>
              <w:rPr>
                <w:rFonts w:ascii="Times New Roman" w:eastAsia="Verdana" w:hAnsi="Times New Roman" w:cs="Times New Roman"/>
                <w:color w:val="000000"/>
                <w:lang w:val="en-US"/>
              </w:rPr>
            </w:pPr>
          </w:p>
          <w:p w14:paraId="083F0849" w14:textId="77777777" w:rsidR="004B599E" w:rsidRPr="000A4FA4" w:rsidRDefault="004B599E" w:rsidP="004B599E">
            <w:pPr>
              <w:tabs>
                <w:tab w:val="left" w:pos="0"/>
              </w:tabs>
              <w:spacing w:line="360" w:lineRule="auto"/>
              <w:ind w:left="1200" w:hanging="600"/>
              <w:jc w:val="both"/>
              <w:rPr>
                <w:rFonts w:ascii="Times New Roman" w:eastAsia="Verdana" w:hAnsi="Times New Roman" w:cs="Times New Roman"/>
                <w:b/>
                <w:bCs/>
                <w:color w:val="000000"/>
                <w:lang w:val="en-US"/>
              </w:rPr>
            </w:pPr>
            <w:r w:rsidRPr="000A4FA4">
              <w:rPr>
                <w:rFonts w:ascii="Times New Roman" w:eastAsia="Verdana" w:hAnsi="Times New Roman" w:cs="Times New Roman"/>
                <w:b/>
                <w:bCs/>
                <w:color w:val="000000"/>
                <w:lang w:val="en-US"/>
              </w:rPr>
              <w:t>(a)</w:t>
            </w:r>
            <w:r w:rsidR="00546249" w:rsidRPr="000A4FA4">
              <w:rPr>
                <w:rFonts w:ascii="Times New Roman" w:eastAsia="Verdana" w:hAnsi="Times New Roman" w:cs="Times New Roman"/>
                <w:b/>
                <w:bCs/>
                <w:color w:val="000000"/>
                <w:lang w:val="en-US"/>
              </w:rPr>
              <w:t xml:space="preserve"> </w:t>
            </w:r>
            <w:r w:rsidRPr="000A4FA4">
              <w:rPr>
                <w:rFonts w:ascii="Times New Roman" w:eastAsia="Verdana" w:hAnsi="Times New Roman" w:cs="Times New Roman"/>
                <w:b/>
                <w:bCs/>
                <w:color w:val="000000"/>
                <w:lang w:val="en-US"/>
              </w:rPr>
              <w:t xml:space="preserve">for the Customer: </w:t>
            </w:r>
          </w:p>
          <w:p w14:paraId="752D88EC" w14:textId="77777777" w:rsidR="000F4239" w:rsidRDefault="004B599E" w:rsidP="00546249">
            <w:pPr>
              <w:tabs>
                <w:tab w:val="left" w:pos="0"/>
              </w:tabs>
              <w:spacing w:line="360" w:lineRule="auto"/>
              <w:ind w:left="603"/>
              <w:jc w:val="both"/>
              <w:rPr>
                <w:rFonts w:ascii="Times New Roman" w:eastAsia="Verdana" w:hAnsi="Times New Roman" w:cs="Times New Roman"/>
                <w:color w:val="000000"/>
                <w:lang w:val="en-US"/>
              </w:rPr>
            </w:pPr>
            <w:r w:rsidRPr="005B3664">
              <w:rPr>
                <w:rFonts w:ascii="Times New Roman" w:eastAsia="Verdana" w:hAnsi="Times New Roman" w:cs="Times New Roman"/>
                <w:color w:val="000000"/>
                <w:lang w:val="en-US"/>
              </w:rPr>
              <w:t xml:space="preserve">- Contact details: </w:t>
            </w:r>
          </w:p>
          <w:p w14:paraId="6EEAAC9C" w14:textId="77777777" w:rsidR="00546249" w:rsidRPr="00CB6661" w:rsidRDefault="004B599E" w:rsidP="00546249">
            <w:pPr>
              <w:tabs>
                <w:tab w:val="left" w:pos="0"/>
              </w:tabs>
              <w:spacing w:line="360" w:lineRule="auto"/>
              <w:ind w:left="603"/>
              <w:jc w:val="both"/>
              <w:rPr>
                <w:rFonts w:ascii="Times New Roman" w:eastAsia="Verdana" w:hAnsi="Times New Roman" w:cs="Times New Roman"/>
                <w:color w:val="000000"/>
                <w:lang w:val="en-US"/>
              </w:rPr>
            </w:pPr>
            <w:r w:rsidRPr="005B3664">
              <w:rPr>
                <w:rFonts w:ascii="Times New Roman" w:eastAsia="Verdana" w:hAnsi="Times New Roman" w:cs="Times New Roman"/>
                <w:color w:val="000000"/>
                <w:lang w:val="en-US"/>
              </w:rPr>
              <w:t xml:space="preserve">Cyprus, Nicosia, </w:t>
            </w:r>
            <w:proofErr w:type="spellStart"/>
            <w:r w:rsidRPr="005B3664">
              <w:rPr>
                <w:rFonts w:ascii="Times New Roman" w:eastAsia="Verdana" w:hAnsi="Times New Roman" w:cs="Times New Roman"/>
                <w:color w:val="000000"/>
                <w:lang w:val="en-US"/>
              </w:rPr>
              <w:t>Egkomi</w:t>
            </w:r>
            <w:proofErr w:type="spellEnd"/>
            <w:r w:rsidRPr="005B3664">
              <w:rPr>
                <w:rFonts w:ascii="Times New Roman" w:eastAsia="Verdana" w:hAnsi="Times New Roman" w:cs="Times New Roman"/>
                <w:color w:val="000000"/>
                <w:lang w:val="en-US"/>
              </w:rPr>
              <w:t xml:space="preserve"> 2406, Business Center “</w:t>
            </w:r>
            <w:proofErr w:type="spellStart"/>
            <w:r w:rsidRPr="005B3664">
              <w:rPr>
                <w:rFonts w:ascii="Times New Roman" w:eastAsia="Verdana" w:hAnsi="Times New Roman" w:cs="Times New Roman"/>
                <w:color w:val="000000"/>
                <w:lang w:val="en-US"/>
              </w:rPr>
              <w:t>Ledra</w:t>
            </w:r>
            <w:proofErr w:type="spellEnd"/>
            <w:r w:rsidRPr="005B3664">
              <w:rPr>
                <w:rFonts w:ascii="Times New Roman" w:eastAsia="Verdana" w:hAnsi="Times New Roman" w:cs="Times New Roman"/>
                <w:color w:val="000000"/>
                <w:lang w:val="en-US"/>
              </w:rPr>
              <w:t xml:space="preserve">”, </w:t>
            </w:r>
            <w:proofErr w:type="spellStart"/>
            <w:r w:rsidRPr="005B3664">
              <w:rPr>
                <w:rFonts w:ascii="Times New Roman" w:eastAsia="Verdana" w:hAnsi="Times New Roman" w:cs="Times New Roman"/>
                <w:color w:val="000000"/>
                <w:lang w:val="en-US"/>
              </w:rPr>
              <w:t>Poseidonos</w:t>
            </w:r>
            <w:proofErr w:type="spellEnd"/>
            <w:r w:rsidRPr="005B3664">
              <w:rPr>
                <w:rFonts w:ascii="Times New Roman" w:eastAsia="Verdana" w:hAnsi="Times New Roman" w:cs="Times New Roman"/>
                <w:color w:val="000000"/>
                <w:lang w:val="en-US"/>
              </w:rPr>
              <w:t xml:space="preserve">, 1, email: </w:t>
            </w:r>
            <w:hyperlink r:id="rId10" w:history="1">
              <w:r w:rsidR="00CB6661" w:rsidRPr="00CB6661">
                <w:rPr>
                  <w:rFonts w:ascii="Times New Roman" w:hAnsi="Times New Roman" w:cs="Times New Roman"/>
                  <w:color w:val="000000"/>
                  <w:lang w:val="en-US"/>
                </w:rPr>
                <w:t>maxim@abagy.com</w:t>
              </w:r>
            </w:hyperlink>
            <w:r w:rsidRPr="00CB6661">
              <w:rPr>
                <w:rFonts w:ascii="Times New Roman" w:eastAsia="Verdana" w:hAnsi="Times New Roman" w:cs="Times New Roman"/>
                <w:color w:val="000000"/>
                <w:lang w:val="en-US"/>
              </w:rPr>
              <w:t>;</w:t>
            </w:r>
          </w:p>
          <w:p w14:paraId="3BECC5A6" w14:textId="77777777" w:rsidR="000F4239" w:rsidRPr="00CC591B" w:rsidRDefault="004B599E" w:rsidP="000F4239">
            <w:pPr>
              <w:tabs>
                <w:tab w:val="left" w:pos="0"/>
              </w:tabs>
              <w:spacing w:line="360" w:lineRule="auto"/>
              <w:ind w:left="603"/>
              <w:jc w:val="both"/>
              <w:rPr>
                <w:rFonts w:ascii="Times New Roman" w:eastAsia="Verdana" w:hAnsi="Times New Roman" w:cs="Times New Roman"/>
                <w:color w:val="000000"/>
                <w:lang w:val="en-US"/>
              </w:rPr>
            </w:pPr>
            <w:r w:rsidRPr="00CC591B">
              <w:rPr>
                <w:rFonts w:ascii="Times New Roman" w:eastAsia="Verdana" w:hAnsi="Times New Roman" w:cs="Times New Roman"/>
                <w:color w:val="000000"/>
                <w:lang w:val="en-US"/>
              </w:rPr>
              <w:t xml:space="preserve">- Account details: </w:t>
            </w:r>
          </w:p>
          <w:p w14:paraId="05673737" w14:textId="77777777" w:rsidR="00AC6D5E" w:rsidRPr="005B3664" w:rsidRDefault="004B599E" w:rsidP="005B3664">
            <w:pPr>
              <w:tabs>
                <w:tab w:val="left" w:pos="0"/>
              </w:tabs>
              <w:spacing w:line="360" w:lineRule="auto"/>
              <w:ind w:left="603"/>
              <w:jc w:val="both"/>
              <w:rPr>
                <w:rFonts w:ascii="Times New Roman" w:eastAsia="Verdana" w:hAnsi="Times New Roman" w:cs="Times New Roman"/>
                <w:color w:val="000000"/>
                <w:lang w:val="en-US"/>
              </w:rPr>
            </w:pPr>
            <w:r w:rsidRPr="005B3664">
              <w:rPr>
                <w:rFonts w:ascii="Times New Roman" w:eastAsia="Verdana" w:hAnsi="Times New Roman" w:cs="Times New Roman"/>
                <w:color w:val="000000"/>
                <w:lang w:val="en-US"/>
              </w:rPr>
              <w:t xml:space="preserve">Bank: Silicon Valley Bank, 3003 Tasman Drive, Santa Clara, CA 95054, USA, </w:t>
            </w:r>
          </w:p>
          <w:p w14:paraId="63BDFE83" w14:textId="77777777" w:rsidR="00C86BCC" w:rsidRPr="00CC591B" w:rsidRDefault="00C86BCC" w:rsidP="00AC6D5E">
            <w:pPr>
              <w:tabs>
                <w:tab w:val="left" w:pos="0"/>
              </w:tabs>
              <w:spacing w:line="360" w:lineRule="auto"/>
              <w:ind w:left="603" w:hanging="36"/>
              <w:jc w:val="both"/>
              <w:rPr>
                <w:rFonts w:ascii="Times New Roman" w:eastAsia="Verdana" w:hAnsi="Times New Roman" w:cs="Times New Roman"/>
                <w:color w:val="000000"/>
                <w:highlight w:val="yellow"/>
                <w:lang w:val="en-US"/>
              </w:rPr>
            </w:pPr>
          </w:p>
          <w:p w14:paraId="0AD9D703" w14:textId="77777777" w:rsidR="00AC6D5E" w:rsidRPr="00332D70" w:rsidRDefault="004B599E" w:rsidP="00AC6D5E">
            <w:pPr>
              <w:tabs>
                <w:tab w:val="left" w:pos="0"/>
              </w:tabs>
              <w:spacing w:line="360" w:lineRule="auto"/>
              <w:ind w:left="603" w:hanging="36"/>
              <w:jc w:val="both"/>
              <w:rPr>
                <w:rFonts w:ascii="Times New Roman" w:eastAsia="Verdana" w:hAnsi="Times New Roman" w:cs="Times New Roman"/>
                <w:color w:val="000000"/>
                <w:lang w:val="en-US"/>
              </w:rPr>
            </w:pPr>
            <w:r w:rsidRPr="00332D70">
              <w:rPr>
                <w:rFonts w:ascii="Times New Roman" w:eastAsia="Verdana" w:hAnsi="Times New Roman" w:cs="Times New Roman"/>
                <w:color w:val="000000"/>
                <w:lang w:val="en-US"/>
              </w:rPr>
              <w:t>Account #</w:t>
            </w:r>
            <w:r w:rsidR="00837C46" w:rsidRPr="00801458">
              <w:rPr>
                <w:rFonts w:ascii="Times New Roman" w:eastAsia="Verdana" w:hAnsi="Times New Roman" w:cs="Times New Roman"/>
                <w:color w:val="000000"/>
                <w:lang w:val="en-US"/>
              </w:rPr>
              <w:t xml:space="preserve"> 3302786880</w:t>
            </w:r>
            <w:r w:rsidRPr="00332D70">
              <w:rPr>
                <w:rFonts w:ascii="Times New Roman" w:eastAsia="Verdana" w:hAnsi="Times New Roman" w:cs="Times New Roman"/>
                <w:color w:val="000000"/>
                <w:lang w:val="en-US"/>
              </w:rPr>
              <w:t xml:space="preserve">, </w:t>
            </w:r>
          </w:p>
          <w:p w14:paraId="621A4563" w14:textId="77777777" w:rsidR="004B599E" w:rsidRPr="00711307" w:rsidRDefault="004B599E" w:rsidP="00AC6D5E">
            <w:pPr>
              <w:tabs>
                <w:tab w:val="left" w:pos="0"/>
              </w:tabs>
              <w:spacing w:line="360" w:lineRule="auto"/>
              <w:ind w:left="603" w:hanging="36"/>
              <w:jc w:val="both"/>
              <w:rPr>
                <w:rFonts w:ascii="Times New Roman" w:eastAsia="Verdana" w:hAnsi="Times New Roman" w:cs="Times New Roman"/>
                <w:color w:val="000000"/>
                <w:lang w:val="en-US"/>
              </w:rPr>
            </w:pPr>
            <w:r w:rsidRPr="00332D70">
              <w:rPr>
                <w:rFonts w:ascii="Times New Roman" w:eastAsia="Verdana" w:hAnsi="Times New Roman" w:cs="Times New Roman"/>
                <w:color w:val="000000"/>
                <w:lang w:val="en-US"/>
              </w:rPr>
              <w:t>SWIFT Code: SVBKUS6S;</w:t>
            </w:r>
          </w:p>
          <w:p w14:paraId="24E4C2C1" w14:textId="77777777" w:rsidR="00AC6D5E" w:rsidRPr="00E51607" w:rsidRDefault="00AC6D5E" w:rsidP="00D55111">
            <w:pPr>
              <w:tabs>
                <w:tab w:val="left" w:pos="0"/>
              </w:tabs>
              <w:spacing w:line="360" w:lineRule="auto"/>
              <w:ind w:left="603" w:hanging="36"/>
              <w:jc w:val="both"/>
              <w:rPr>
                <w:rFonts w:ascii="Times New Roman" w:eastAsia="Verdana" w:hAnsi="Times New Roman" w:cs="Times New Roman"/>
                <w:color w:val="000000"/>
                <w:lang w:val="en-US"/>
              </w:rPr>
            </w:pPr>
          </w:p>
          <w:p w14:paraId="77102D24" w14:textId="77777777" w:rsidR="004B599E" w:rsidRPr="00F11858" w:rsidRDefault="004B599E" w:rsidP="000A4FA4">
            <w:pPr>
              <w:tabs>
                <w:tab w:val="left" w:pos="0"/>
              </w:tabs>
              <w:spacing w:line="360" w:lineRule="auto"/>
              <w:ind w:left="1200" w:hanging="600"/>
              <w:jc w:val="both"/>
              <w:rPr>
                <w:rFonts w:ascii="Times New Roman" w:eastAsia="Verdana" w:hAnsi="Times New Roman" w:cs="Times New Roman"/>
                <w:color w:val="000000"/>
                <w:lang w:val="en-US"/>
              </w:rPr>
            </w:pPr>
            <w:r w:rsidRPr="00DB6C3F">
              <w:rPr>
                <w:rFonts w:ascii="Times New Roman" w:eastAsia="Verdana" w:hAnsi="Times New Roman" w:cs="Times New Roman"/>
                <w:color w:val="000000"/>
                <w:lang w:val="en-US"/>
              </w:rPr>
              <w:t>and</w:t>
            </w:r>
          </w:p>
          <w:p w14:paraId="42A0C5C6" w14:textId="77777777" w:rsidR="004B599E" w:rsidRPr="000A4FA4" w:rsidRDefault="004B599E" w:rsidP="004B599E">
            <w:pPr>
              <w:tabs>
                <w:tab w:val="left" w:pos="0"/>
              </w:tabs>
              <w:spacing w:line="360" w:lineRule="auto"/>
              <w:ind w:left="1200" w:hanging="600"/>
              <w:jc w:val="both"/>
              <w:rPr>
                <w:rFonts w:ascii="Times New Roman" w:eastAsia="Verdana" w:hAnsi="Times New Roman" w:cs="Times New Roman"/>
                <w:b/>
                <w:bCs/>
                <w:color w:val="000000"/>
                <w:lang w:val="en-US"/>
              </w:rPr>
            </w:pPr>
            <w:r w:rsidRPr="000A4FA4">
              <w:rPr>
                <w:rFonts w:ascii="Times New Roman" w:eastAsia="Verdana" w:hAnsi="Times New Roman" w:cs="Times New Roman"/>
                <w:b/>
                <w:bCs/>
                <w:color w:val="000000"/>
                <w:lang w:val="en-US"/>
              </w:rPr>
              <w:lastRenderedPageBreak/>
              <w:t>(b)</w:t>
            </w:r>
            <w:r w:rsidR="00886458" w:rsidRPr="000A4FA4">
              <w:rPr>
                <w:rFonts w:ascii="Times New Roman" w:eastAsia="Verdana" w:hAnsi="Times New Roman" w:cs="Times New Roman"/>
                <w:b/>
                <w:bCs/>
                <w:color w:val="000000"/>
                <w:lang w:val="en-US"/>
              </w:rPr>
              <w:t xml:space="preserve"> </w:t>
            </w:r>
            <w:r w:rsidRPr="000A4FA4">
              <w:rPr>
                <w:rFonts w:ascii="Times New Roman" w:eastAsia="Verdana" w:hAnsi="Times New Roman" w:cs="Times New Roman"/>
                <w:b/>
                <w:bCs/>
                <w:color w:val="000000"/>
                <w:lang w:val="en-US"/>
              </w:rPr>
              <w:t>for the</w:t>
            </w:r>
            <w:r w:rsidR="00F05259" w:rsidRPr="00A31DF4">
              <w:rPr>
                <w:rFonts w:ascii="Times New Roman" w:eastAsia="Verdana" w:hAnsi="Times New Roman" w:cs="Times New Roman"/>
                <w:b/>
                <w:bCs/>
                <w:color w:val="000000"/>
                <w:lang w:val="en-US"/>
              </w:rPr>
              <w:t xml:space="preserve"> Contractor</w:t>
            </w:r>
            <w:r w:rsidRPr="000A4FA4">
              <w:rPr>
                <w:rFonts w:ascii="Times New Roman" w:eastAsia="Verdana" w:hAnsi="Times New Roman" w:cs="Times New Roman"/>
                <w:b/>
                <w:bCs/>
                <w:color w:val="000000"/>
                <w:lang w:val="en-US"/>
              </w:rPr>
              <w:t xml:space="preserve">: </w:t>
            </w:r>
          </w:p>
          <w:p w14:paraId="2CD014F9" w14:textId="77777777" w:rsidR="00EC4A44" w:rsidRPr="00332D70" w:rsidRDefault="004B599E" w:rsidP="00D55111">
            <w:pPr>
              <w:tabs>
                <w:tab w:val="left" w:pos="0"/>
              </w:tabs>
              <w:spacing w:line="360" w:lineRule="auto"/>
              <w:ind w:left="603" w:hanging="36"/>
              <w:jc w:val="both"/>
              <w:rPr>
                <w:rFonts w:ascii="Times New Roman" w:eastAsia="Verdana" w:hAnsi="Times New Roman" w:cs="Times New Roman"/>
                <w:color w:val="000000"/>
                <w:lang w:val="en-US"/>
              </w:rPr>
            </w:pPr>
            <w:r w:rsidRPr="00332D70">
              <w:rPr>
                <w:rFonts w:ascii="Times New Roman" w:eastAsia="Verdana" w:hAnsi="Times New Roman" w:cs="Times New Roman"/>
                <w:color w:val="000000"/>
                <w:lang w:val="en-US"/>
              </w:rPr>
              <w:t xml:space="preserve">- Contact details: </w:t>
            </w:r>
          </w:p>
          <w:p w14:paraId="45C15858" w14:textId="407AB668" w:rsidR="007127BC" w:rsidRDefault="00665A3C" w:rsidP="000E117C">
            <w:pPr>
              <w:tabs>
                <w:tab w:val="left" w:pos="0"/>
              </w:tabs>
              <w:spacing w:line="360" w:lineRule="auto"/>
              <w:ind w:left="603" w:hanging="36"/>
              <w:jc w:val="both"/>
              <w:rPr>
                <w:rFonts w:ascii="Times New Roman" w:eastAsia="Verdana" w:hAnsi="Times New Roman" w:cs="Times New Roman"/>
                <w:color w:val="000000"/>
                <w:lang w:val="en-US"/>
              </w:rPr>
            </w:pPr>
            <w:r w:rsidRPr="00665A3C">
              <w:rPr>
                <w:rFonts w:ascii="Times New Roman" w:eastAsia="Verdana" w:hAnsi="Times New Roman" w:cs="Times New Roman"/>
                <w:color w:val="000000"/>
                <w:lang w:val="en-US"/>
              </w:rPr>
              <w:t xml:space="preserve">22 </w:t>
            </w:r>
            <w:proofErr w:type="spellStart"/>
            <w:r w:rsidRPr="00665A3C">
              <w:rPr>
                <w:rFonts w:ascii="Times New Roman" w:eastAsia="Verdana" w:hAnsi="Times New Roman" w:cs="Times New Roman"/>
                <w:color w:val="000000"/>
                <w:lang w:val="en-US"/>
              </w:rPr>
              <w:t>Dniprovskiy</w:t>
            </w:r>
            <w:proofErr w:type="spellEnd"/>
            <w:r w:rsidRPr="00665A3C">
              <w:rPr>
                <w:rFonts w:ascii="Times New Roman" w:eastAsia="Verdana" w:hAnsi="Times New Roman" w:cs="Times New Roman"/>
                <w:color w:val="000000"/>
                <w:lang w:val="en-US"/>
              </w:rPr>
              <w:t xml:space="preserve"> </w:t>
            </w:r>
            <w:proofErr w:type="spellStart"/>
            <w:r w:rsidRPr="00665A3C">
              <w:rPr>
                <w:rFonts w:ascii="Times New Roman" w:eastAsia="Verdana" w:hAnsi="Times New Roman" w:cs="Times New Roman"/>
                <w:color w:val="000000"/>
                <w:lang w:val="en-US"/>
              </w:rPr>
              <w:t>ave.</w:t>
            </w:r>
            <w:proofErr w:type="spellEnd"/>
            <w:r w:rsidRPr="00665A3C">
              <w:rPr>
                <w:rFonts w:ascii="Times New Roman" w:eastAsia="Verdana" w:hAnsi="Times New Roman" w:cs="Times New Roman"/>
                <w:color w:val="000000"/>
                <w:lang w:val="en-US"/>
              </w:rPr>
              <w:t xml:space="preserve"> apt. 34., </w:t>
            </w:r>
            <w:proofErr w:type="spellStart"/>
            <w:r w:rsidRPr="00665A3C">
              <w:rPr>
                <w:rFonts w:ascii="Times New Roman" w:eastAsia="Verdana" w:hAnsi="Times New Roman" w:cs="Times New Roman"/>
                <w:color w:val="000000"/>
                <w:lang w:val="en-US"/>
              </w:rPr>
              <w:t>Ukrainka</w:t>
            </w:r>
            <w:proofErr w:type="spellEnd"/>
            <w:r w:rsidRPr="00665A3C">
              <w:rPr>
                <w:rFonts w:ascii="Times New Roman" w:eastAsia="Verdana" w:hAnsi="Times New Roman" w:cs="Times New Roman"/>
                <w:color w:val="000000"/>
                <w:lang w:val="en-US"/>
              </w:rPr>
              <w:t>, 08720, Ukraine</w:t>
            </w:r>
            <w:r w:rsidR="0009558C" w:rsidRPr="002F067C">
              <w:rPr>
                <w:rFonts w:ascii="Times New Roman" w:eastAsia="Verdana" w:hAnsi="Times New Roman" w:cs="Times New Roman"/>
                <w:color w:val="000000"/>
                <w:lang w:val="en-US"/>
              </w:rPr>
              <w:t xml:space="preserve">, </w:t>
            </w:r>
            <w:r w:rsidR="0009558C">
              <w:rPr>
                <w:rFonts w:ascii="Times New Roman" w:eastAsia="Verdana" w:hAnsi="Times New Roman" w:cs="Times New Roman"/>
                <w:color w:val="000000"/>
                <w:lang w:val="en-US"/>
              </w:rPr>
              <w:t xml:space="preserve">email: </w:t>
            </w:r>
            <w:r w:rsidR="004E4936" w:rsidRPr="004E4936">
              <w:rPr>
                <w:rFonts w:ascii="Times New Roman" w:eastAsia="Verdana" w:hAnsi="Times New Roman" w:cs="Times New Roman"/>
                <w:color w:val="000000"/>
                <w:lang w:val="en-US"/>
              </w:rPr>
              <w:t>kozusev@gmail.com</w:t>
            </w:r>
            <w:r w:rsidR="00506BC6">
              <w:rPr>
                <w:rFonts w:ascii="Times New Roman" w:eastAsia="Verdana" w:hAnsi="Times New Roman" w:cs="Times New Roman"/>
                <w:color w:val="000000"/>
                <w:lang w:val="en-US"/>
              </w:rPr>
              <w:t>;</w:t>
            </w:r>
            <w:r w:rsidRPr="00665A3C" w:rsidDel="005F3A32">
              <w:rPr>
                <w:rFonts w:ascii="Times New Roman" w:eastAsia="Verdana" w:hAnsi="Times New Roman" w:cs="Times New Roman"/>
                <w:color w:val="000000"/>
                <w:lang w:val="en-US"/>
              </w:rPr>
              <w:t xml:space="preserve"> </w:t>
            </w:r>
          </w:p>
          <w:p w14:paraId="2566F12D" w14:textId="77777777" w:rsidR="009B61B1" w:rsidRDefault="009B61B1" w:rsidP="000E117C">
            <w:pPr>
              <w:tabs>
                <w:tab w:val="left" w:pos="0"/>
              </w:tabs>
              <w:spacing w:line="360" w:lineRule="auto"/>
              <w:ind w:left="603" w:hanging="36"/>
              <w:jc w:val="both"/>
              <w:rPr>
                <w:rFonts w:ascii="Times New Roman" w:eastAsia="Verdana" w:hAnsi="Times New Roman" w:cs="Times New Roman"/>
                <w:color w:val="000000"/>
                <w:lang w:val="en-US"/>
              </w:rPr>
            </w:pPr>
          </w:p>
          <w:p w14:paraId="793F1094" w14:textId="77777777" w:rsidR="00BC3507" w:rsidRPr="000F42A3" w:rsidRDefault="004B599E" w:rsidP="000E117C">
            <w:pPr>
              <w:tabs>
                <w:tab w:val="left" w:pos="0"/>
              </w:tabs>
              <w:spacing w:line="360" w:lineRule="auto"/>
              <w:ind w:left="603" w:hanging="36"/>
              <w:jc w:val="both"/>
              <w:rPr>
                <w:rFonts w:ascii="Times New Roman" w:eastAsia="Verdana" w:hAnsi="Times New Roman" w:cs="Times New Roman"/>
                <w:color w:val="000000"/>
                <w:lang w:val="en-US"/>
              </w:rPr>
            </w:pPr>
            <w:r w:rsidRPr="000F42A3">
              <w:rPr>
                <w:rFonts w:ascii="Times New Roman" w:eastAsia="Verdana" w:hAnsi="Times New Roman" w:cs="Times New Roman"/>
                <w:color w:val="000000"/>
                <w:lang w:val="en-US"/>
              </w:rPr>
              <w:t>- Account details:</w:t>
            </w:r>
          </w:p>
          <w:p w14:paraId="036BF7AE" w14:textId="77777777" w:rsidR="005B2F7E" w:rsidRPr="005B2F7E" w:rsidRDefault="005B2F7E" w:rsidP="005B2F7E">
            <w:pPr>
              <w:tabs>
                <w:tab w:val="left" w:pos="0"/>
              </w:tabs>
              <w:spacing w:line="360" w:lineRule="auto"/>
              <w:ind w:left="603" w:hanging="36"/>
              <w:jc w:val="both"/>
              <w:rPr>
                <w:rFonts w:ascii="Times New Roman" w:eastAsia="Verdana" w:hAnsi="Times New Roman" w:cs="Times New Roman"/>
                <w:color w:val="000000"/>
                <w:lang w:val="en-US"/>
              </w:rPr>
            </w:pPr>
            <w:r w:rsidRPr="005B2F7E">
              <w:rPr>
                <w:rFonts w:ascii="Times New Roman" w:eastAsia="Verdana" w:hAnsi="Times New Roman" w:cs="Times New Roman"/>
                <w:color w:val="000000"/>
                <w:lang w:val="en-US"/>
              </w:rPr>
              <w:t>ACCOUNT</w:t>
            </w:r>
            <w:r>
              <w:rPr>
                <w:rFonts w:ascii="Times New Roman" w:eastAsia="Verdana" w:hAnsi="Times New Roman" w:cs="Times New Roman"/>
                <w:color w:val="000000"/>
                <w:lang w:val="en-US"/>
              </w:rPr>
              <w:t xml:space="preserve"> #</w:t>
            </w:r>
            <w:r w:rsidRPr="005B2F7E">
              <w:rPr>
                <w:rFonts w:ascii="Times New Roman" w:eastAsia="Verdana" w:hAnsi="Times New Roman" w:cs="Times New Roman"/>
                <w:color w:val="000000"/>
                <w:lang w:val="en-US"/>
              </w:rPr>
              <w:t xml:space="preserve"> 26008054722557</w:t>
            </w:r>
          </w:p>
          <w:p w14:paraId="60096FB4" w14:textId="77777777" w:rsidR="005B2F7E" w:rsidRPr="005B2F7E" w:rsidRDefault="005B2F7E" w:rsidP="005B2F7E">
            <w:pPr>
              <w:tabs>
                <w:tab w:val="left" w:pos="0"/>
              </w:tabs>
              <w:spacing w:line="360" w:lineRule="auto"/>
              <w:ind w:left="603" w:hanging="36"/>
              <w:jc w:val="both"/>
              <w:rPr>
                <w:rFonts w:ascii="Times New Roman" w:eastAsia="Verdana" w:hAnsi="Times New Roman" w:cs="Times New Roman"/>
                <w:color w:val="000000"/>
                <w:lang w:val="en-US"/>
              </w:rPr>
            </w:pPr>
            <w:r w:rsidRPr="005B2F7E">
              <w:rPr>
                <w:rFonts w:ascii="Times New Roman" w:eastAsia="Verdana" w:hAnsi="Times New Roman" w:cs="Times New Roman"/>
                <w:color w:val="000000"/>
                <w:lang w:val="en-US"/>
              </w:rPr>
              <w:t>BANK OF BENEFICIARY: JSC CB "PRIVATBANK", 1D HRUSHEVSKOHO STR., KYIV, 01001, UKRAINE</w:t>
            </w:r>
          </w:p>
          <w:p w14:paraId="650F2DA5" w14:textId="77777777" w:rsidR="005B2F7E" w:rsidRPr="005B2F7E" w:rsidRDefault="005B2F7E" w:rsidP="005B2F7E">
            <w:pPr>
              <w:tabs>
                <w:tab w:val="left" w:pos="0"/>
              </w:tabs>
              <w:spacing w:line="360" w:lineRule="auto"/>
              <w:ind w:left="603" w:hanging="36"/>
              <w:jc w:val="both"/>
              <w:rPr>
                <w:rFonts w:ascii="Times New Roman" w:eastAsia="Verdana" w:hAnsi="Times New Roman" w:cs="Times New Roman"/>
                <w:color w:val="000000"/>
                <w:lang w:val="en-US"/>
              </w:rPr>
            </w:pPr>
            <w:r w:rsidRPr="005B2F7E">
              <w:rPr>
                <w:rFonts w:ascii="Times New Roman" w:eastAsia="Verdana" w:hAnsi="Times New Roman" w:cs="Times New Roman"/>
                <w:color w:val="000000"/>
                <w:lang w:val="en-US"/>
              </w:rPr>
              <w:t>SWIFT CODE/BIC: PBANUA2X</w:t>
            </w:r>
          </w:p>
          <w:p w14:paraId="12570A4E" w14:textId="77777777" w:rsidR="00D57A99" w:rsidRDefault="00D57A99" w:rsidP="005B2F7E">
            <w:pPr>
              <w:tabs>
                <w:tab w:val="left" w:pos="0"/>
              </w:tabs>
              <w:spacing w:line="360" w:lineRule="auto"/>
              <w:ind w:left="603" w:hanging="36"/>
              <w:jc w:val="both"/>
              <w:rPr>
                <w:rFonts w:ascii="Times New Roman" w:eastAsia="Verdana" w:hAnsi="Times New Roman" w:cs="Times New Roman"/>
                <w:color w:val="000000"/>
                <w:lang w:val="en-US"/>
              </w:rPr>
            </w:pPr>
          </w:p>
          <w:p w14:paraId="30331360" w14:textId="77777777" w:rsidR="005B2F7E" w:rsidRDefault="005B2F7E" w:rsidP="005B2F7E">
            <w:pPr>
              <w:tabs>
                <w:tab w:val="left" w:pos="0"/>
              </w:tabs>
              <w:spacing w:line="360" w:lineRule="auto"/>
              <w:ind w:left="603" w:hanging="36"/>
              <w:jc w:val="both"/>
              <w:rPr>
                <w:rFonts w:ascii="Times New Roman" w:eastAsia="Verdana" w:hAnsi="Times New Roman" w:cs="Times New Roman"/>
                <w:color w:val="000000"/>
                <w:lang w:val="en-US"/>
              </w:rPr>
            </w:pPr>
            <w:r w:rsidRPr="005B2F7E">
              <w:rPr>
                <w:rFonts w:ascii="Times New Roman" w:eastAsia="Verdana" w:hAnsi="Times New Roman" w:cs="Times New Roman"/>
                <w:color w:val="000000"/>
                <w:lang w:val="en-US"/>
              </w:rPr>
              <w:t>CORRESPONDENT BANK:  JP Morgan Chase Bank, New York,</w:t>
            </w:r>
            <w:r w:rsidR="00D57A99" w:rsidRPr="002F067C">
              <w:rPr>
                <w:rFonts w:ascii="Times New Roman" w:eastAsia="Verdana" w:hAnsi="Times New Roman" w:cs="Times New Roman"/>
                <w:color w:val="000000"/>
                <w:lang w:val="en-US"/>
              </w:rPr>
              <w:t xml:space="preserve"> </w:t>
            </w:r>
            <w:r w:rsidRPr="005B2F7E">
              <w:rPr>
                <w:rFonts w:ascii="Times New Roman" w:eastAsia="Verdana" w:hAnsi="Times New Roman" w:cs="Times New Roman"/>
                <w:color w:val="000000"/>
                <w:lang w:val="en-US"/>
              </w:rPr>
              <w:t>USA</w:t>
            </w:r>
          </w:p>
          <w:p w14:paraId="327B16D4" w14:textId="77777777" w:rsidR="00CD23CF" w:rsidRPr="005B2F7E" w:rsidRDefault="00CD23CF" w:rsidP="005B2F7E">
            <w:pPr>
              <w:tabs>
                <w:tab w:val="left" w:pos="0"/>
              </w:tabs>
              <w:spacing w:line="360" w:lineRule="auto"/>
              <w:ind w:left="603" w:hanging="36"/>
              <w:jc w:val="both"/>
              <w:rPr>
                <w:rFonts w:ascii="Times New Roman" w:eastAsia="Verdana" w:hAnsi="Times New Roman" w:cs="Times New Roman"/>
                <w:color w:val="000000"/>
                <w:lang w:val="en-US"/>
              </w:rPr>
            </w:pPr>
          </w:p>
          <w:p w14:paraId="37278B66" w14:textId="77777777" w:rsidR="005B2F7E" w:rsidRPr="005B2F7E" w:rsidRDefault="005B2F7E" w:rsidP="005B2F7E">
            <w:pPr>
              <w:tabs>
                <w:tab w:val="left" w:pos="0"/>
              </w:tabs>
              <w:spacing w:line="360" w:lineRule="auto"/>
              <w:ind w:left="603" w:hanging="36"/>
              <w:jc w:val="both"/>
              <w:rPr>
                <w:rFonts w:ascii="Times New Roman" w:eastAsia="Verdana" w:hAnsi="Times New Roman" w:cs="Times New Roman"/>
                <w:color w:val="000000"/>
                <w:lang w:val="en-US"/>
              </w:rPr>
            </w:pPr>
            <w:r w:rsidRPr="005B2F7E">
              <w:rPr>
                <w:rFonts w:ascii="Times New Roman" w:eastAsia="Verdana" w:hAnsi="Times New Roman" w:cs="Times New Roman"/>
                <w:color w:val="000000"/>
                <w:lang w:val="en-US"/>
              </w:rPr>
              <w:t>CORRESPONDENT ACCOUNT: 001-1-000080</w:t>
            </w:r>
          </w:p>
          <w:p w14:paraId="031B8D5E" w14:textId="77777777" w:rsidR="005B2F7E" w:rsidRPr="005B2F7E" w:rsidRDefault="005B2F7E" w:rsidP="005B2F7E">
            <w:pPr>
              <w:tabs>
                <w:tab w:val="left" w:pos="0"/>
              </w:tabs>
              <w:spacing w:line="360" w:lineRule="auto"/>
              <w:ind w:left="603" w:hanging="36"/>
              <w:jc w:val="both"/>
              <w:rPr>
                <w:rFonts w:ascii="Times New Roman" w:eastAsia="Verdana" w:hAnsi="Times New Roman" w:cs="Times New Roman"/>
                <w:color w:val="000000"/>
                <w:lang w:val="en-US"/>
              </w:rPr>
            </w:pPr>
            <w:r w:rsidRPr="005B2F7E">
              <w:rPr>
                <w:rFonts w:ascii="Times New Roman" w:eastAsia="Verdana" w:hAnsi="Times New Roman" w:cs="Times New Roman"/>
                <w:color w:val="000000"/>
                <w:lang w:val="en-US"/>
              </w:rPr>
              <w:t>SWIFT CODE/BIC: CHASUS33</w:t>
            </w:r>
          </w:p>
          <w:p w14:paraId="530B034C" w14:textId="77777777" w:rsidR="00A10DD0" w:rsidRDefault="00A10DD0" w:rsidP="005B2F7E">
            <w:pPr>
              <w:tabs>
                <w:tab w:val="left" w:pos="0"/>
              </w:tabs>
              <w:spacing w:line="360" w:lineRule="auto"/>
              <w:ind w:left="603"/>
              <w:jc w:val="both"/>
              <w:rPr>
                <w:rFonts w:ascii="Times New Roman" w:eastAsia="Verdana" w:hAnsi="Times New Roman" w:cs="Times New Roman"/>
                <w:color w:val="000000"/>
                <w:lang w:val="en-US"/>
              </w:rPr>
            </w:pPr>
          </w:p>
          <w:p w14:paraId="688A64A2" w14:textId="77777777" w:rsidR="005B2F7E" w:rsidRPr="00332D70" w:rsidRDefault="005B2F7E" w:rsidP="005B2F7E">
            <w:pPr>
              <w:tabs>
                <w:tab w:val="left" w:pos="0"/>
              </w:tabs>
              <w:spacing w:line="360" w:lineRule="auto"/>
              <w:ind w:left="603"/>
              <w:jc w:val="both"/>
              <w:rPr>
                <w:rFonts w:ascii="Times New Roman" w:eastAsia="Verdana" w:hAnsi="Times New Roman" w:cs="Times New Roman"/>
                <w:color w:val="000000"/>
                <w:lang w:val="en-US"/>
              </w:rPr>
            </w:pPr>
            <w:r w:rsidRPr="005B2F7E">
              <w:rPr>
                <w:rFonts w:ascii="Times New Roman" w:eastAsia="Verdana" w:hAnsi="Times New Roman" w:cs="Times New Roman"/>
                <w:color w:val="000000"/>
                <w:lang w:val="en-US"/>
              </w:rPr>
              <w:t>IBAN: UA913333910000026008054722557</w:t>
            </w:r>
          </w:p>
          <w:p w14:paraId="20438C85" w14:textId="77777777" w:rsidR="008D7ADC" w:rsidRPr="005B3664" w:rsidRDefault="008D7ADC" w:rsidP="005B3664">
            <w:pPr>
              <w:tabs>
                <w:tab w:val="left" w:pos="0"/>
              </w:tabs>
              <w:spacing w:line="360" w:lineRule="auto"/>
              <w:ind w:left="603"/>
              <w:jc w:val="both"/>
              <w:rPr>
                <w:rFonts w:ascii="Times New Roman" w:eastAsia="Verdana" w:hAnsi="Times New Roman" w:cs="Times New Roman"/>
                <w:color w:val="000000"/>
                <w:lang w:val="en-US"/>
              </w:rPr>
            </w:pPr>
          </w:p>
          <w:p w14:paraId="7DBCDC64" w14:textId="77777777" w:rsidR="00831039" w:rsidRDefault="00831039" w:rsidP="007844DE">
            <w:pPr>
              <w:tabs>
                <w:tab w:val="left" w:pos="0"/>
              </w:tabs>
              <w:spacing w:line="360" w:lineRule="auto"/>
              <w:ind w:left="600" w:firstLine="3"/>
              <w:jc w:val="both"/>
              <w:rPr>
                <w:rFonts w:ascii="Times New Roman" w:eastAsia="Verdana" w:hAnsi="Times New Roman" w:cs="Times New Roman"/>
                <w:color w:val="000000"/>
                <w:lang w:val="en-US"/>
              </w:rPr>
            </w:pPr>
          </w:p>
          <w:p w14:paraId="5A7292D9" w14:textId="13B422AF" w:rsidR="004B599E" w:rsidRDefault="004B599E" w:rsidP="007844DE">
            <w:pPr>
              <w:tabs>
                <w:tab w:val="left" w:pos="0"/>
              </w:tabs>
              <w:spacing w:line="360" w:lineRule="auto"/>
              <w:ind w:left="600" w:firstLine="3"/>
              <w:jc w:val="both"/>
              <w:rPr>
                <w:rFonts w:ascii="Times New Roman" w:eastAsia="Verdana" w:hAnsi="Times New Roman" w:cs="Times New Roman"/>
                <w:color w:val="000000"/>
                <w:lang w:val="en-US"/>
              </w:rPr>
            </w:pPr>
            <w:r w:rsidRPr="001C7541">
              <w:rPr>
                <w:rFonts w:ascii="Times New Roman" w:eastAsia="Verdana" w:hAnsi="Times New Roman" w:cs="Times New Roman"/>
                <w:color w:val="000000"/>
                <w:lang w:val="en-US"/>
              </w:rPr>
              <w:t>1</w:t>
            </w:r>
            <w:r w:rsidR="00831039" w:rsidRPr="00E44E03">
              <w:rPr>
                <w:rFonts w:ascii="Times New Roman" w:eastAsia="Verdana" w:hAnsi="Times New Roman" w:cs="Times New Roman"/>
                <w:color w:val="000000"/>
                <w:lang w:val="en-US"/>
              </w:rPr>
              <w:t>3</w:t>
            </w:r>
            <w:r w:rsidRPr="001C7541">
              <w:rPr>
                <w:rFonts w:ascii="Times New Roman" w:eastAsia="Verdana" w:hAnsi="Times New Roman" w:cs="Times New Roman"/>
                <w:color w:val="000000"/>
                <w:lang w:val="en-US"/>
              </w:rPr>
              <w:t>.3</w:t>
            </w:r>
            <w:r w:rsidR="007844DE" w:rsidRPr="001C7541">
              <w:rPr>
                <w:rFonts w:ascii="Times New Roman" w:eastAsia="Verdana" w:hAnsi="Times New Roman" w:cs="Times New Roman"/>
                <w:color w:val="000000"/>
                <w:lang w:val="en-US"/>
              </w:rPr>
              <w:t xml:space="preserve"> </w:t>
            </w:r>
            <w:r w:rsidRPr="001C7541">
              <w:rPr>
                <w:rFonts w:ascii="Times New Roman" w:eastAsia="Verdana" w:hAnsi="Times New Roman" w:cs="Times New Roman"/>
                <w:color w:val="000000"/>
                <w:lang w:val="en-US"/>
              </w:rPr>
              <w:t>The addressee and contact details set out in Clause 1</w:t>
            </w:r>
            <w:r w:rsidR="00831039" w:rsidRPr="00E44E03">
              <w:rPr>
                <w:rFonts w:ascii="Times New Roman" w:eastAsia="Verdana" w:hAnsi="Times New Roman" w:cs="Times New Roman"/>
                <w:color w:val="000000"/>
                <w:lang w:val="en-US"/>
              </w:rPr>
              <w:t>3</w:t>
            </w:r>
            <w:r w:rsidRPr="001C7541">
              <w:rPr>
                <w:rFonts w:ascii="Times New Roman" w:eastAsia="Verdana" w:hAnsi="Times New Roman" w:cs="Times New Roman"/>
                <w:color w:val="000000"/>
                <w:lang w:val="en-US"/>
              </w:rPr>
              <w:t>.2 may be updated from time to time by a party giving written notice of the update to the other party in accordance with this Clause 1</w:t>
            </w:r>
            <w:r w:rsidR="00831039" w:rsidRPr="00E44E03">
              <w:rPr>
                <w:rFonts w:ascii="Times New Roman" w:eastAsia="Verdana" w:hAnsi="Times New Roman" w:cs="Times New Roman"/>
                <w:color w:val="000000"/>
                <w:lang w:val="en-US"/>
              </w:rPr>
              <w:t>3</w:t>
            </w:r>
            <w:r w:rsidRPr="001C7541">
              <w:rPr>
                <w:rFonts w:ascii="Times New Roman" w:eastAsia="Verdana" w:hAnsi="Times New Roman" w:cs="Times New Roman"/>
                <w:color w:val="000000"/>
                <w:lang w:val="en-US"/>
              </w:rPr>
              <w:t>.</w:t>
            </w:r>
          </w:p>
          <w:p w14:paraId="78786213" w14:textId="77777777" w:rsidR="007B1711" w:rsidRDefault="007B1711" w:rsidP="007844DE">
            <w:pPr>
              <w:tabs>
                <w:tab w:val="left" w:pos="0"/>
              </w:tabs>
              <w:spacing w:line="360" w:lineRule="auto"/>
              <w:ind w:left="600" w:firstLine="3"/>
              <w:jc w:val="both"/>
              <w:rPr>
                <w:rFonts w:ascii="Times New Roman" w:eastAsia="Verdana" w:hAnsi="Times New Roman" w:cs="Times New Roman"/>
                <w:color w:val="000000"/>
                <w:lang w:val="en-US"/>
              </w:rPr>
            </w:pPr>
          </w:p>
          <w:p w14:paraId="3D576B8A" w14:textId="77777777" w:rsidR="007B1711" w:rsidRPr="001C7541" w:rsidRDefault="007B1711" w:rsidP="00274044">
            <w:pPr>
              <w:tabs>
                <w:tab w:val="left" w:pos="0"/>
              </w:tabs>
              <w:spacing w:line="360" w:lineRule="auto"/>
              <w:ind w:left="600" w:firstLine="3"/>
              <w:jc w:val="both"/>
              <w:rPr>
                <w:rFonts w:ascii="Times New Roman" w:eastAsia="Verdana" w:hAnsi="Times New Roman" w:cs="Times New Roman"/>
                <w:color w:val="000000"/>
                <w:lang w:val="en-US"/>
              </w:rPr>
            </w:pPr>
          </w:p>
          <w:p w14:paraId="5DC551B1" w14:textId="00A347BA" w:rsidR="004B599E" w:rsidRPr="001C7541" w:rsidRDefault="004B599E" w:rsidP="001C7541">
            <w:pPr>
              <w:tabs>
                <w:tab w:val="left" w:pos="600"/>
              </w:tabs>
              <w:spacing w:line="360" w:lineRule="auto"/>
              <w:ind w:firstLine="603"/>
              <w:outlineLvl w:val="3"/>
              <w:rPr>
                <w:rFonts w:ascii="Times New Roman" w:eastAsia="Verdana" w:hAnsi="Times New Roman" w:cs="Times New Roman"/>
                <w:b/>
                <w:bCs/>
                <w:color w:val="000000"/>
                <w:lang w:val="en-US"/>
              </w:rPr>
            </w:pPr>
            <w:r w:rsidRPr="001C7541">
              <w:rPr>
                <w:rFonts w:ascii="Times New Roman" w:eastAsia="Verdana" w:hAnsi="Times New Roman" w:cs="Times New Roman"/>
                <w:b/>
                <w:bCs/>
                <w:color w:val="000000"/>
                <w:lang w:val="en-US"/>
              </w:rPr>
              <w:t>1</w:t>
            </w:r>
            <w:r w:rsidR="00831039" w:rsidRPr="00E44E03">
              <w:rPr>
                <w:rFonts w:ascii="Times New Roman" w:eastAsia="Verdana" w:hAnsi="Times New Roman" w:cs="Times New Roman"/>
                <w:b/>
                <w:bCs/>
                <w:color w:val="000000"/>
                <w:lang w:val="en-US"/>
              </w:rPr>
              <w:t>4</w:t>
            </w:r>
            <w:r w:rsidRPr="001C7541">
              <w:rPr>
                <w:rFonts w:ascii="Times New Roman" w:eastAsia="Verdana" w:hAnsi="Times New Roman" w:cs="Times New Roman"/>
                <w:b/>
                <w:bCs/>
                <w:color w:val="000000"/>
                <w:lang w:val="en-US"/>
              </w:rPr>
              <w:t>.</w:t>
            </w:r>
            <w:r w:rsidR="006E6FFE" w:rsidRPr="001C7541">
              <w:rPr>
                <w:rFonts w:ascii="Times New Roman" w:eastAsia="Verdana" w:hAnsi="Times New Roman" w:cs="Times New Roman"/>
                <w:b/>
                <w:bCs/>
                <w:color w:val="000000"/>
                <w:lang w:val="en-US"/>
              </w:rPr>
              <w:t xml:space="preserve"> </w:t>
            </w:r>
            <w:r w:rsidRPr="001C7541">
              <w:rPr>
                <w:rFonts w:ascii="Times New Roman" w:eastAsia="Verdana" w:hAnsi="Times New Roman" w:cs="Times New Roman"/>
                <w:b/>
                <w:bCs/>
                <w:color w:val="000000"/>
                <w:lang w:val="en-US"/>
              </w:rPr>
              <w:t>Subcontracting</w:t>
            </w:r>
          </w:p>
          <w:p w14:paraId="75DBD4DB" w14:textId="13036E3C" w:rsidR="004B599E" w:rsidRDefault="004B599E" w:rsidP="002F067C">
            <w:pPr>
              <w:shd w:val="clear" w:color="auto" w:fill="FFFFFF"/>
              <w:tabs>
                <w:tab w:val="left" w:pos="0"/>
              </w:tabs>
              <w:spacing w:before="120" w:line="360" w:lineRule="auto"/>
              <w:ind w:left="600" w:firstLine="3"/>
              <w:jc w:val="both"/>
              <w:rPr>
                <w:rFonts w:ascii="Times New Roman" w:eastAsia="Verdana" w:hAnsi="Times New Roman" w:cs="Times New Roman"/>
                <w:color w:val="000000"/>
                <w:lang w:val="en-US"/>
              </w:rPr>
            </w:pPr>
            <w:r w:rsidRPr="00332D70">
              <w:rPr>
                <w:rFonts w:ascii="Times New Roman" w:eastAsia="Verdana" w:hAnsi="Times New Roman" w:cs="Times New Roman"/>
                <w:color w:val="000000"/>
                <w:lang w:val="en-US"/>
              </w:rPr>
              <w:t>1</w:t>
            </w:r>
            <w:r w:rsidR="002D6BC6" w:rsidRPr="00E44E03">
              <w:rPr>
                <w:rFonts w:ascii="Times New Roman" w:eastAsia="Verdana" w:hAnsi="Times New Roman" w:cs="Times New Roman"/>
                <w:color w:val="000000"/>
                <w:lang w:val="en-US"/>
              </w:rPr>
              <w:t>4</w:t>
            </w:r>
            <w:r w:rsidRPr="00332D70">
              <w:rPr>
                <w:rFonts w:ascii="Times New Roman" w:eastAsia="Verdana" w:hAnsi="Times New Roman" w:cs="Times New Roman"/>
                <w:color w:val="000000"/>
                <w:lang w:val="en-US"/>
              </w:rPr>
              <w:t>.1</w:t>
            </w:r>
            <w:r w:rsidR="00274044" w:rsidRPr="00332D70">
              <w:rPr>
                <w:rFonts w:ascii="Times New Roman" w:eastAsia="Verdana" w:hAnsi="Times New Roman" w:cs="Times New Roman"/>
                <w:color w:val="000000"/>
                <w:lang w:val="en-US"/>
              </w:rPr>
              <w:t xml:space="preserve"> </w:t>
            </w:r>
            <w:r w:rsidR="00D52C25" w:rsidRPr="00D52C25">
              <w:rPr>
                <w:rFonts w:ascii="Times New Roman" w:eastAsia="Verdana" w:hAnsi="Times New Roman" w:cs="Times New Roman"/>
                <w:color w:val="000000"/>
                <w:lang w:val="en-US"/>
              </w:rPr>
              <w:t xml:space="preserve">Subject to any express provisions to the contrary elsewhere in this Agreement, the </w:t>
            </w:r>
            <w:r w:rsidR="003D59F9" w:rsidRPr="003D59F9">
              <w:rPr>
                <w:rFonts w:ascii="Times New Roman" w:eastAsia="Verdana" w:hAnsi="Times New Roman" w:cs="Times New Roman"/>
                <w:color w:val="000000"/>
                <w:lang w:val="en-US"/>
              </w:rPr>
              <w:t xml:space="preserve">Contractor </w:t>
            </w:r>
            <w:r w:rsidR="00D52C25" w:rsidRPr="00D52C25">
              <w:rPr>
                <w:rFonts w:ascii="Times New Roman" w:eastAsia="Verdana" w:hAnsi="Times New Roman" w:cs="Times New Roman"/>
                <w:color w:val="000000"/>
                <w:lang w:val="en-US"/>
              </w:rPr>
              <w:t xml:space="preserve">may not subcontract any of its obligations under this Agreement, unless it obtains the prior written consent of the Customer to this effect. </w:t>
            </w:r>
          </w:p>
          <w:p w14:paraId="0D81C26F" w14:textId="77777777" w:rsidR="00764720" w:rsidRDefault="00764720" w:rsidP="00274044">
            <w:pPr>
              <w:shd w:val="clear" w:color="auto" w:fill="FFFFFF"/>
              <w:tabs>
                <w:tab w:val="left" w:pos="0"/>
              </w:tabs>
              <w:spacing w:before="120" w:line="360" w:lineRule="auto"/>
              <w:ind w:left="600" w:firstLine="3"/>
              <w:jc w:val="both"/>
              <w:rPr>
                <w:rFonts w:ascii="Times New Roman" w:eastAsia="Verdana" w:hAnsi="Times New Roman" w:cs="Times New Roman"/>
                <w:color w:val="000000"/>
                <w:lang w:val="en-US"/>
              </w:rPr>
            </w:pPr>
          </w:p>
          <w:p w14:paraId="2A3F4A6C" w14:textId="77777777" w:rsidR="00E44E03" w:rsidRDefault="00E44E03" w:rsidP="00274044">
            <w:pPr>
              <w:shd w:val="clear" w:color="auto" w:fill="FFFFFF"/>
              <w:tabs>
                <w:tab w:val="left" w:pos="0"/>
              </w:tabs>
              <w:spacing w:before="120" w:line="360" w:lineRule="auto"/>
              <w:ind w:left="600" w:firstLine="3"/>
              <w:jc w:val="both"/>
              <w:rPr>
                <w:rFonts w:ascii="Times New Roman" w:eastAsia="Verdana" w:hAnsi="Times New Roman" w:cs="Times New Roman"/>
                <w:color w:val="000000"/>
                <w:lang w:val="en-US"/>
              </w:rPr>
            </w:pPr>
          </w:p>
          <w:p w14:paraId="741F820E" w14:textId="3245A42E" w:rsidR="004B599E" w:rsidRDefault="004B599E" w:rsidP="00E44E03">
            <w:pPr>
              <w:tabs>
                <w:tab w:val="left" w:pos="0"/>
              </w:tabs>
              <w:spacing w:line="360" w:lineRule="auto"/>
              <w:ind w:left="600" w:firstLine="3"/>
              <w:jc w:val="both"/>
              <w:rPr>
                <w:rFonts w:ascii="Times New Roman" w:eastAsia="Verdana" w:hAnsi="Times New Roman" w:cs="Times New Roman"/>
                <w:color w:val="000000"/>
                <w:lang w:val="en-US"/>
              </w:rPr>
            </w:pPr>
            <w:r w:rsidRPr="001C7541">
              <w:rPr>
                <w:rFonts w:ascii="Times New Roman" w:eastAsia="Verdana" w:hAnsi="Times New Roman" w:cs="Times New Roman"/>
                <w:color w:val="000000"/>
                <w:lang w:val="en-US"/>
              </w:rPr>
              <w:t>1</w:t>
            </w:r>
            <w:r w:rsidR="005E3DA8" w:rsidRPr="00E44E03">
              <w:rPr>
                <w:rFonts w:ascii="Times New Roman" w:eastAsia="Verdana" w:hAnsi="Times New Roman" w:cs="Times New Roman"/>
                <w:color w:val="000000"/>
                <w:lang w:val="en-US"/>
              </w:rPr>
              <w:t>4</w:t>
            </w:r>
            <w:r w:rsidRPr="001C7541">
              <w:rPr>
                <w:rFonts w:ascii="Times New Roman" w:eastAsia="Verdana" w:hAnsi="Times New Roman" w:cs="Times New Roman"/>
                <w:color w:val="000000"/>
                <w:lang w:val="en-US"/>
              </w:rPr>
              <w:t>.2</w:t>
            </w:r>
            <w:r w:rsidR="007409AE" w:rsidRPr="001C7541">
              <w:rPr>
                <w:rFonts w:ascii="Times New Roman" w:eastAsia="Verdana" w:hAnsi="Times New Roman" w:cs="Times New Roman"/>
                <w:color w:val="000000"/>
                <w:lang w:val="en-US"/>
              </w:rPr>
              <w:t xml:space="preserve"> </w:t>
            </w:r>
            <w:r w:rsidRPr="001C7541">
              <w:rPr>
                <w:rFonts w:ascii="Times New Roman" w:eastAsia="Verdana" w:hAnsi="Times New Roman" w:cs="Times New Roman"/>
                <w:color w:val="000000"/>
                <w:lang w:val="en-US"/>
              </w:rPr>
              <w:t>For the avoidance of doubt, notwithstanding clause 1</w:t>
            </w:r>
            <w:r w:rsidR="005E3DA8" w:rsidRPr="00E44E03">
              <w:rPr>
                <w:rFonts w:ascii="Times New Roman" w:eastAsia="Verdana" w:hAnsi="Times New Roman" w:cs="Times New Roman"/>
                <w:color w:val="000000"/>
                <w:lang w:val="en-US"/>
              </w:rPr>
              <w:t>4</w:t>
            </w:r>
            <w:r w:rsidRPr="001C7541">
              <w:rPr>
                <w:rFonts w:ascii="Times New Roman" w:eastAsia="Verdana" w:hAnsi="Times New Roman" w:cs="Times New Roman"/>
                <w:color w:val="000000"/>
                <w:lang w:val="en-US"/>
              </w:rPr>
              <w:t>.2 hereinabove, despite any approved subcontracting of any part of the</w:t>
            </w:r>
            <w:r w:rsidR="001E55D4" w:rsidRPr="002F067C">
              <w:rPr>
                <w:rFonts w:ascii="Times New Roman" w:eastAsia="Verdana" w:hAnsi="Times New Roman" w:cs="Times New Roman"/>
                <w:color w:val="000000"/>
                <w:lang w:val="en-US"/>
              </w:rPr>
              <w:t xml:space="preserve"> </w:t>
            </w:r>
            <w:r w:rsidR="001E55D4" w:rsidRPr="001E55D4">
              <w:rPr>
                <w:rFonts w:ascii="Times New Roman" w:eastAsia="Verdana" w:hAnsi="Times New Roman" w:cs="Times New Roman"/>
                <w:color w:val="000000"/>
                <w:lang w:val="en-US"/>
              </w:rPr>
              <w:t>Contractor</w:t>
            </w:r>
            <w:r w:rsidRPr="001C7541">
              <w:rPr>
                <w:rFonts w:ascii="Times New Roman" w:eastAsia="Verdana" w:hAnsi="Times New Roman" w:cs="Times New Roman"/>
                <w:color w:val="000000"/>
                <w:lang w:val="en-US"/>
              </w:rPr>
              <w:t xml:space="preserve">’s obligations, the </w:t>
            </w:r>
            <w:r w:rsidR="001E55D4" w:rsidRPr="001E55D4">
              <w:rPr>
                <w:rFonts w:ascii="Times New Roman" w:eastAsia="Verdana" w:hAnsi="Times New Roman" w:cs="Times New Roman"/>
                <w:color w:val="000000"/>
                <w:lang w:val="en-US"/>
              </w:rPr>
              <w:t>Contractor</w:t>
            </w:r>
            <w:r w:rsidR="001E55D4" w:rsidRPr="001E55D4" w:rsidDel="001E55D4">
              <w:rPr>
                <w:rFonts w:ascii="Times New Roman" w:eastAsia="Verdana" w:hAnsi="Times New Roman" w:cs="Times New Roman"/>
                <w:color w:val="000000"/>
                <w:lang w:val="en-US"/>
              </w:rPr>
              <w:t xml:space="preserve"> </w:t>
            </w:r>
            <w:r w:rsidRPr="001C7541">
              <w:rPr>
                <w:rFonts w:ascii="Times New Roman" w:eastAsia="Verdana" w:hAnsi="Times New Roman" w:cs="Times New Roman"/>
                <w:color w:val="000000"/>
                <w:lang w:val="en-US"/>
              </w:rPr>
              <w:t>shall remain responsible to the Customer at all times for the performance of any subcontracted obligations and may be sued against by the</w:t>
            </w:r>
            <w:r w:rsidR="00FF4B67">
              <w:rPr>
                <w:rFonts w:ascii="Times New Roman" w:eastAsia="Verdana" w:hAnsi="Times New Roman" w:cs="Times New Roman"/>
                <w:color w:val="000000"/>
                <w:lang w:val="en-US"/>
              </w:rPr>
              <w:t xml:space="preserve"> </w:t>
            </w:r>
            <w:r w:rsidRPr="001C7541">
              <w:rPr>
                <w:rFonts w:ascii="Times New Roman" w:eastAsia="Verdana" w:hAnsi="Times New Roman" w:cs="Times New Roman"/>
                <w:color w:val="000000"/>
                <w:lang w:val="en-US"/>
              </w:rPr>
              <w:t>Customer for any infringement of any provision of this Agreement.</w:t>
            </w:r>
          </w:p>
          <w:p w14:paraId="77CD55FC" w14:textId="77777777" w:rsidR="00847A39" w:rsidRDefault="00847A39" w:rsidP="003743BD">
            <w:pPr>
              <w:tabs>
                <w:tab w:val="left" w:pos="0"/>
              </w:tabs>
              <w:spacing w:line="360" w:lineRule="auto"/>
              <w:ind w:left="600" w:firstLine="3"/>
              <w:jc w:val="both"/>
              <w:rPr>
                <w:rFonts w:ascii="Times New Roman" w:eastAsia="Verdana" w:hAnsi="Times New Roman" w:cs="Times New Roman"/>
                <w:color w:val="000000"/>
                <w:lang w:val="en-US"/>
              </w:rPr>
            </w:pPr>
          </w:p>
          <w:p w14:paraId="19443D1C" w14:textId="34B859C8" w:rsidR="004B599E" w:rsidRPr="003C1214" w:rsidRDefault="004B599E" w:rsidP="008E25F8">
            <w:pPr>
              <w:tabs>
                <w:tab w:val="left" w:pos="0"/>
              </w:tabs>
              <w:spacing w:line="360" w:lineRule="auto"/>
              <w:ind w:left="600" w:firstLine="3"/>
              <w:jc w:val="both"/>
              <w:rPr>
                <w:rFonts w:ascii="Times New Roman" w:eastAsia="Verdana" w:hAnsi="Times New Roman" w:cs="Times New Roman"/>
                <w:b/>
                <w:bCs/>
                <w:color w:val="000000"/>
                <w:lang w:val="en-US"/>
              </w:rPr>
            </w:pPr>
            <w:r w:rsidRPr="003C1214">
              <w:rPr>
                <w:rFonts w:ascii="Times New Roman" w:eastAsia="Verdana" w:hAnsi="Times New Roman" w:cs="Times New Roman"/>
                <w:b/>
                <w:bCs/>
                <w:color w:val="000000"/>
                <w:lang w:val="en-US"/>
              </w:rPr>
              <w:t>1</w:t>
            </w:r>
            <w:r w:rsidR="00F20493" w:rsidRPr="00E44E03">
              <w:rPr>
                <w:rFonts w:ascii="Times New Roman" w:eastAsia="Verdana" w:hAnsi="Times New Roman" w:cs="Times New Roman"/>
                <w:b/>
                <w:bCs/>
                <w:color w:val="000000"/>
                <w:lang w:val="en-US"/>
              </w:rPr>
              <w:t>5</w:t>
            </w:r>
            <w:r w:rsidRPr="003C1214">
              <w:rPr>
                <w:rFonts w:ascii="Times New Roman" w:eastAsia="Verdana" w:hAnsi="Times New Roman" w:cs="Times New Roman"/>
                <w:b/>
                <w:bCs/>
                <w:color w:val="000000"/>
                <w:lang w:val="en-US"/>
              </w:rPr>
              <w:t>. INTELLECTUAL PROPERTY</w:t>
            </w:r>
          </w:p>
          <w:p w14:paraId="69E9177D" w14:textId="77777777" w:rsidR="008E25F8" w:rsidRDefault="008E25F8" w:rsidP="008E25F8">
            <w:pPr>
              <w:tabs>
                <w:tab w:val="left" w:pos="0"/>
              </w:tabs>
              <w:spacing w:before="120" w:line="360" w:lineRule="auto"/>
              <w:ind w:left="600" w:firstLine="3"/>
              <w:jc w:val="both"/>
              <w:rPr>
                <w:rFonts w:ascii="Times New Roman" w:eastAsia="Verdana" w:hAnsi="Times New Roman" w:cs="Times New Roman"/>
                <w:color w:val="000000"/>
                <w:lang w:val="en-US"/>
              </w:rPr>
            </w:pPr>
          </w:p>
          <w:p w14:paraId="2E36F8B8" w14:textId="393D6108" w:rsidR="00C91B22" w:rsidRPr="00CC591B" w:rsidRDefault="004B599E" w:rsidP="008E25F8">
            <w:pPr>
              <w:tabs>
                <w:tab w:val="left" w:pos="0"/>
              </w:tabs>
              <w:spacing w:line="360" w:lineRule="auto"/>
              <w:ind w:left="600" w:firstLine="3"/>
              <w:jc w:val="both"/>
              <w:rPr>
                <w:rFonts w:ascii="Times New Roman" w:eastAsia="Verdana" w:hAnsi="Times New Roman" w:cs="Times New Roman"/>
                <w:color w:val="000000"/>
                <w:lang w:val="en-US"/>
              </w:rPr>
            </w:pPr>
            <w:r w:rsidRPr="003C1214">
              <w:rPr>
                <w:rFonts w:ascii="Times New Roman" w:eastAsia="Verdana" w:hAnsi="Times New Roman" w:cs="Times New Roman"/>
                <w:color w:val="000000"/>
                <w:lang w:val="en-US"/>
              </w:rPr>
              <w:t>1</w:t>
            </w:r>
            <w:r w:rsidR="00F20493" w:rsidRPr="00E44E03">
              <w:rPr>
                <w:rFonts w:ascii="Times New Roman" w:eastAsia="Verdana" w:hAnsi="Times New Roman" w:cs="Times New Roman"/>
                <w:color w:val="000000"/>
                <w:lang w:val="en-US"/>
              </w:rPr>
              <w:t>5</w:t>
            </w:r>
            <w:r w:rsidRPr="003C1214">
              <w:rPr>
                <w:rFonts w:ascii="Times New Roman" w:eastAsia="Verdana" w:hAnsi="Times New Roman" w:cs="Times New Roman"/>
                <w:color w:val="000000"/>
                <w:lang w:val="en-US"/>
              </w:rPr>
              <w:t>.1</w:t>
            </w:r>
            <w:r w:rsidR="008E25F8" w:rsidRPr="003C1214">
              <w:rPr>
                <w:rFonts w:ascii="Times New Roman" w:eastAsia="Verdana" w:hAnsi="Times New Roman" w:cs="Times New Roman"/>
                <w:color w:val="000000"/>
                <w:lang w:val="en-US"/>
              </w:rPr>
              <w:t xml:space="preserve"> </w:t>
            </w:r>
            <w:r w:rsidRPr="003C1214">
              <w:rPr>
                <w:rFonts w:ascii="Times New Roman" w:eastAsia="Verdana" w:hAnsi="Times New Roman" w:cs="Times New Roman"/>
                <w:color w:val="000000"/>
                <w:lang w:val="en-US"/>
              </w:rPr>
              <w:t xml:space="preserve">The </w:t>
            </w:r>
            <w:r w:rsidR="00695C27" w:rsidRPr="00695C27">
              <w:rPr>
                <w:rFonts w:ascii="Times New Roman" w:eastAsia="Verdana" w:hAnsi="Times New Roman" w:cs="Times New Roman"/>
                <w:color w:val="000000"/>
                <w:lang w:val="en-US"/>
              </w:rPr>
              <w:t>Contractor</w:t>
            </w:r>
            <w:r w:rsidR="00695C27" w:rsidRPr="00695C27" w:rsidDel="00695C27">
              <w:rPr>
                <w:rFonts w:ascii="Times New Roman" w:eastAsia="Verdana" w:hAnsi="Times New Roman" w:cs="Times New Roman"/>
                <w:color w:val="000000"/>
                <w:lang w:val="en-US"/>
              </w:rPr>
              <w:t xml:space="preserve"> </w:t>
            </w:r>
            <w:r w:rsidRPr="003C1214">
              <w:rPr>
                <w:rFonts w:ascii="Times New Roman" w:eastAsia="Verdana" w:hAnsi="Times New Roman" w:cs="Times New Roman"/>
                <w:color w:val="000000"/>
                <w:lang w:val="en-US"/>
              </w:rPr>
              <w:t xml:space="preserve">acknowledges that all existing and future intellectual property rights (including patents, copyrights, rights in circuit layouts, registered designs, trademarks and the right to have Confidential Information kept confidential and any application or right to apply for registration of the rights) to and in any discoveries, inventions, designs, models, drawings, plans, software, reports, proposals, improvements, internet development, software coding and creation of web-pages and any other materials created or generated by the </w:t>
            </w:r>
            <w:r w:rsidR="00A54C5A" w:rsidRPr="00A54C5A">
              <w:rPr>
                <w:rFonts w:ascii="Times New Roman" w:eastAsia="Verdana" w:hAnsi="Times New Roman" w:cs="Times New Roman"/>
                <w:color w:val="000000"/>
                <w:lang w:val="en-US"/>
              </w:rPr>
              <w:t>Contractor</w:t>
            </w:r>
            <w:r w:rsidR="00A54C5A" w:rsidRPr="00A54C5A" w:rsidDel="00A54C5A">
              <w:rPr>
                <w:rFonts w:ascii="Times New Roman" w:eastAsia="Verdana" w:hAnsi="Times New Roman" w:cs="Times New Roman"/>
                <w:color w:val="000000"/>
                <w:lang w:val="en-US"/>
              </w:rPr>
              <w:t xml:space="preserve"> </w:t>
            </w:r>
            <w:r w:rsidRPr="003C1214">
              <w:rPr>
                <w:rFonts w:ascii="Times New Roman" w:eastAsia="Verdana" w:hAnsi="Times New Roman" w:cs="Times New Roman"/>
                <w:color w:val="000000"/>
                <w:lang w:val="en-US"/>
              </w:rPr>
              <w:t xml:space="preserve">(whether alone or with </w:t>
            </w:r>
            <w:r w:rsidR="00A800CF" w:rsidRPr="00A800CF">
              <w:rPr>
                <w:rFonts w:ascii="Times New Roman" w:eastAsia="Verdana" w:hAnsi="Times New Roman" w:cs="Times New Roman"/>
                <w:color w:val="000000"/>
                <w:lang w:val="en-US"/>
              </w:rPr>
              <w:t xml:space="preserve">employees of the Customer, </w:t>
            </w:r>
            <w:r w:rsidR="00A800CF">
              <w:rPr>
                <w:rFonts w:ascii="Times New Roman" w:eastAsia="Verdana" w:hAnsi="Times New Roman" w:cs="Times New Roman"/>
                <w:color w:val="000000"/>
                <w:lang w:val="en-US"/>
              </w:rPr>
              <w:t xml:space="preserve">or </w:t>
            </w:r>
            <w:r w:rsidR="00A800CF" w:rsidRPr="00A800CF">
              <w:rPr>
                <w:rFonts w:ascii="Times New Roman" w:eastAsia="Verdana" w:hAnsi="Times New Roman" w:cs="Times New Roman"/>
                <w:color w:val="000000"/>
                <w:lang w:val="en-US"/>
              </w:rPr>
              <w:t xml:space="preserve">with employees of the Contractor, </w:t>
            </w:r>
            <w:r w:rsidR="00A800CF">
              <w:rPr>
                <w:rFonts w:ascii="Times New Roman" w:eastAsia="Verdana" w:hAnsi="Times New Roman" w:cs="Times New Roman"/>
                <w:color w:val="000000"/>
                <w:lang w:val="en-US"/>
              </w:rPr>
              <w:t>his</w:t>
            </w:r>
            <w:r w:rsidR="00A800CF" w:rsidRPr="00A800CF">
              <w:rPr>
                <w:rFonts w:ascii="Times New Roman" w:eastAsia="Verdana" w:hAnsi="Times New Roman" w:cs="Times New Roman"/>
                <w:color w:val="000000"/>
                <w:lang w:val="en-US"/>
              </w:rPr>
              <w:t xml:space="preserve"> or the Customer's agents or contractors</w:t>
            </w:r>
            <w:r w:rsidRPr="003C1214">
              <w:rPr>
                <w:rFonts w:ascii="Times New Roman" w:eastAsia="Verdana" w:hAnsi="Times New Roman" w:cs="Times New Roman"/>
                <w:color w:val="000000"/>
                <w:lang w:val="en-US"/>
              </w:rPr>
              <w:t xml:space="preserve">) in the course of the performance of the </w:t>
            </w:r>
            <w:r w:rsidR="00A54C5A" w:rsidRPr="00A54C5A">
              <w:rPr>
                <w:rFonts w:ascii="Times New Roman" w:eastAsia="Verdana" w:hAnsi="Times New Roman" w:cs="Times New Roman"/>
                <w:color w:val="000000"/>
                <w:lang w:val="en-US"/>
              </w:rPr>
              <w:t>Contractor</w:t>
            </w:r>
            <w:r w:rsidRPr="003C1214">
              <w:rPr>
                <w:rFonts w:ascii="Times New Roman" w:eastAsia="Verdana" w:hAnsi="Times New Roman" w:cs="Times New Roman"/>
                <w:color w:val="000000"/>
                <w:lang w:val="en-US"/>
              </w:rPr>
              <w:t xml:space="preserve">'s duties under this Agreement (the “Inventions”) shall belong to the Customer. </w:t>
            </w:r>
            <w:r w:rsidRPr="00CC591B">
              <w:rPr>
                <w:rFonts w:ascii="Times New Roman" w:eastAsia="Verdana" w:hAnsi="Times New Roman" w:cs="Times New Roman"/>
                <w:color w:val="000000"/>
                <w:lang w:val="en-US"/>
              </w:rPr>
              <w:t xml:space="preserve">The </w:t>
            </w:r>
            <w:r w:rsidR="00A54C5A" w:rsidRPr="00A54C5A">
              <w:rPr>
                <w:rFonts w:ascii="Times New Roman" w:eastAsia="Verdana" w:hAnsi="Times New Roman" w:cs="Times New Roman"/>
                <w:color w:val="000000"/>
                <w:lang w:val="en-US"/>
              </w:rPr>
              <w:t>Contractor</w:t>
            </w:r>
            <w:r w:rsidR="00A54C5A" w:rsidRPr="00A54C5A" w:rsidDel="00A54C5A">
              <w:rPr>
                <w:rFonts w:ascii="Times New Roman" w:eastAsia="Verdana" w:hAnsi="Times New Roman" w:cs="Times New Roman"/>
                <w:color w:val="000000"/>
                <w:lang w:val="en-US"/>
              </w:rPr>
              <w:t xml:space="preserve"> </w:t>
            </w:r>
            <w:r w:rsidRPr="00CC591B">
              <w:rPr>
                <w:rFonts w:ascii="Times New Roman" w:eastAsia="Verdana" w:hAnsi="Times New Roman" w:cs="Times New Roman"/>
                <w:color w:val="000000"/>
                <w:lang w:val="en-US"/>
              </w:rPr>
              <w:t xml:space="preserve">hereby assigns and agrees to assign to the Customer, its </w:t>
            </w:r>
            <w:r w:rsidRPr="00CC591B">
              <w:rPr>
                <w:rFonts w:ascii="Times New Roman" w:eastAsia="Verdana" w:hAnsi="Times New Roman" w:cs="Times New Roman"/>
                <w:color w:val="000000"/>
                <w:lang w:val="en-US"/>
              </w:rPr>
              <w:lastRenderedPageBreak/>
              <w:t xml:space="preserve">successors, assigns or nominees, all of the </w:t>
            </w:r>
            <w:r w:rsidR="00A54C5A" w:rsidRPr="00A54C5A">
              <w:rPr>
                <w:rFonts w:ascii="Times New Roman" w:eastAsia="Verdana" w:hAnsi="Times New Roman" w:cs="Times New Roman"/>
                <w:color w:val="000000"/>
                <w:lang w:val="en-US"/>
              </w:rPr>
              <w:t>Contractor</w:t>
            </w:r>
            <w:r w:rsidR="00A54C5A" w:rsidRPr="00A54C5A" w:rsidDel="00A54C5A">
              <w:rPr>
                <w:rFonts w:ascii="Times New Roman" w:eastAsia="Verdana" w:hAnsi="Times New Roman" w:cs="Times New Roman"/>
                <w:color w:val="000000"/>
                <w:lang w:val="en-US"/>
              </w:rPr>
              <w:t xml:space="preserve"> </w:t>
            </w:r>
            <w:r w:rsidRPr="00CC591B">
              <w:rPr>
                <w:rFonts w:ascii="Times New Roman" w:eastAsia="Verdana" w:hAnsi="Times New Roman" w:cs="Times New Roman"/>
                <w:color w:val="000000"/>
                <w:lang w:val="en-US"/>
              </w:rPr>
              <w:t xml:space="preserve">'s rights to, and title and interests in, any and all Inventions made, conceived or suggested either solely or jointly with others, in the course of the </w:t>
            </w:r>
            <w:r w:rsidR="00A54C5A" w:rsidRPr="00A54C5A">
              <w:rPr>
                <w:rFonts w:ascii="Times New Roman" w:eastAsia="Verdana" w:hAnsi="Times New Roman" w:cs="Times New Roman"/>
                <w:color w:val="000000"/>
                <w:lang w:val="en-US"/>
              </w:rPr>
              <w:t>Contractor</w:t>
            </w:r>
            <w:r w:rsidRPr="00CC591B">
              <w:rPr>
                <w:rFonts w:ascii="Times New Roman" w:eastAsia="Verdana" w:hAnsi="Times New Roman" w:cs="Times New Roman"/>
                <w:color w:val="000000"/>
                <w:lang w:val="en-US"/>
              </w:rPr>
              <w:t>'s Services under this Agreement with or without the use of the Customer’s money, time, materials or facilities or which is in any way related to the existing or contemplated scope of the operations or business of the Customer. Any Inventions relating to any subject matter with which the Customer was concerned during the</w:t>
            </w:r>
            <w:r w:rsidR="00A54C5A" w:rsidRPr="002F067C">
              <w:rPr>
                <w:rFonts w:ascii="Times New Roman" w:eastAsia="Verdana" w:hAnsi="Times New Roman" w:cs="Times New Roman"/>
                <w:color w:val="000000"/>
                <w:lang w:val="en-US"/>
              </w:rPr>
              <w:t xml:space="preserve"> </w:t>
            </w:r>
            <w:r w:rsidR="00A54C5A" w:rsidRPr="00A54C5A">
              <w:rPr>
                <w:rFonts w:ascii="Times New Roman" w:eastAsia="Verdana" w:hAnsi="Times New Roman" w:cs="Times New Roman"/>
                <w:color w:val="000000"/>
                <w:lang w:val="en-US"/>
              </w:rPr>
              <w:t>Contractor</w:t>
            </w:r>
            <w:r w:rsidRPr="00CC591B">
              <w:rPr>
                <w:rFonts w:ascii="Times New Roman" w:eastAsia="Verdana" w:hAnsi="Times New Roman" w:cs="Times New Roman"/>
                <w:color w:val="000000"/>
                <w:lang w:val="en-US"/>
              </w:rPr>
              <w:t xml:space="preserve">’s Services under this Agreement and made, conceived or suggested within two years following termination of the </w:t>
            </w:r>
            <w:r w:rsidR="00A54C5A" w:rsidRPr="00A54C5A">
              <w:rPr>
                <w:rFonts w:ascii="Times New Roman" w:eastAsia="Verdana" w:hAnsi="Times New Roman" w:cs="Times New Roman"/>
                <w:color w:val="000000"/>
                <w:lang w:val="en-US"/>
              </w:rPr>
              <w:t>Contractor</w:t>
            </w:r>
            <w:r w:rsidR="00A54C5A" w:rsidRPr="00A54C5A" w:rsidDel="00A54C5A">
              <w:rPr>
                <w:rFonts w:ascii="Times New Roman" w:eastAsia="Verdana" w:hAnsi="Times New Roman" w:cs="Times New Roman"/>
                <w:color w:val="000000"/>
                <w:lang w:val="en-US"/>
              </w:rPr>
              <w:t xml:space="preserve"> </w:t>
            </w:r>
            <w:r w:rsidRPr="00CC591B">
              <w:rPr>
                <w:rFonts w:ascii="Times New Roman" w:eastAsia="Verdana" w:hAnsi="Times New Roman" w:cs="Times New Roman"/>
                <w:color w:val="000000"/>
                <w:lang w:val="en-US"/>
              </w:rPr>
              <w:t xml:space="preserve">'s Services under this Agreement shall be presumed to have been so made, conceived or suggested in the course of the </w:t>
            </w:r>
            <w:r w:rsidR="00A54C5A" w:rsidRPr="00A54C5A">
              <w:rPr>
                <w:rFonts w:ascii="Times New Roman" w:eastAsia="Verdana" w:hAnsi="Times New Roman" w:cs="Times New Roman"/>
                <w:color w:val="000000"/>
                <w:lang w:val="en-US"/>
              </w:rPr>
              <w:t>Contractor</w:t>
            </w:r>
            <w:r w:rsidR="00A54C5A" w:rsidRPr="00A54C5A" w:rsidDel="00A54C5A">
              <w:rPr>
                <w:rFonts w:ascii="Times New Roman" w:eastAsia="Verdana" w:hAnsi="Times New Roman" w:cs="Times New Roman"/>
                <w:color w:val="000000"/>
                <w:lang w:val="en-US"/>
              </w:rPr>
              <w:t xml:space="preserve"> </w:t>
            </w:r>
            <w:r w:rsidRPr="00CC591B">
              <w:rPr>
                <w:rFonts w:ascii="Times New Roman" w:eastAsia="Verdana" w:hAnsi="Times New Roman" w:cs="Times New Roman"/>
                <w:color w:val="000000"/>
                <w:lang w:val="en-US"/>
              </w:rPr>
              <w:t>'s Services under this Agreement.</w:t>
            </w:r>
          </w:p>
          <w:p w14:paraId="0DF06A50" w14:textId="77777777" w:rsidR="00C91B22" w:rsidRPr="00CC591B" w:rsidRDefault="00C91B22" w:rsidP="008E25F8">
            <w:pPr>
              <w:tabs>
                <w:tab w:val="left" w:pos="0"/>
              </w:tabs>
              <w:spacing w:line="360" w:lineRule="auto"/>
              <w:ind w:left="600" w:firstLine="3"/>
              <w:jc w:val="both"/>
              <w:rPr>
                <w:rFonts w:ascii="Times New Roman" w:eastAsia="Verdana" w:hAnsi="Times New Roman" w:cs="Times New Roman"/>
                <w:color w:val="000000"/>
                <w:lang w:val="en-US"/>
              </w:rPr>
            </w:pPr>
          </w:p>
          <w:p w14:paraId="5B2B2CC4" w14:textId="77777777" w:rsidR="00C91B22" w:rsidRPr="00CC591B" w:rsidRDefault="00C91B22" w:rsidP="008E25F8">
            <w:pPr>
              <w:tabs>
                <w:tab w:val="left" w:pos="0"/>
              </w:tabs>
              <w:spacing w:line="360" w:lineRule="auto"/>
              <w:ind w:left="600" w:firstLine="3"/>
              <w:jc w:val="both"/>
              <w:rPr>
                <w:rFonts w:ascii="Times New Roman" w:eastAsia="Verdana" w:hAnsi="Times New Roman" w:cs="Times New Roman"/>
                <w:color w:val="000000"/>
                <w:lang w:val="en-US"/>
              </w:rPr>
            </w:pPr>
          </w:p>
          <w:p w14:paraId="226153C4" w14:textId="77777777" w:rsidR="00C91B22" w:rsidRPr="00CC591B" w:rsidRDefault="00C91B22" w:rsidP="008E25F8">
            <w:pPr>
              <w:tabs>
                <w:tab w:val="left" w:pos="0"/>
              </w:tabs>
              <w:spacing w:line="360" w:lineRule="auto"/>
              <w:ind w:left="600" w:firstLine="3"/>
              <w:jc w:val="both"/>
              <w:rPr>
                <w:rFonts w:ascii="Times New Roman" w:eastAsia="Verdana" w:hAnsi="Times New Roman" w:cs="Times New Roman"/>
                <w:color w:val="000000"/>
                <w:lang w:val="en-US"/>
              </w:rPr>
            </w:pPr>
          </w:p>
          <w:p w14:paraId="0AD743A6" w14:textId="77777777" w:rsidR="00C91B22" w:rsidRPr="00CC591B" w:rsidRDefault="00C91B22" w:rsidP="008E25F8">
            <w:pPr>
              <w:tabs>
                <w:tab w:val="left" w:pos="0"/>
              </w:tabs>
              <w:spacing w:line="360" w:lineRule="auto"/>
              <w:ind w:left="600" w:firstLine="3"/>
              <w:jc w:val="both"/>
              <w:rPr>
                <w:rFonts w:ascii="Times New Roman" w:eastAsia="Verdana" w:hAnsi="Times New Roman" w:cs="Times New Roman"/>
                <w:color w:val="000000"/>
                <w:lang w:val="en-US"/>
              </w:rPr>
            </w:pPr>
          </w:p>
          <w:p w14:paraId="7F4AE8AE" w14:textId="77777777" w:rsidR="00C91B22" w:rsidRPr="00CC591B" w:rsidRDefault="00C91B22" w:rsidP="008E25F8">
            <w:pPr>
              <w:tabs>
                <w:tab w:val="left" w:pos="0"/>
              </w:tabs>
              <w:spacing w:line="360" w:lineRule="auto"/>
              <w:ind w:left="600" w:firstLine="3"/>
              <w:jc w:val="both"/>
              <w:rPr>
                <w:rFonts w:ascii="Times New Roman" w:eastAsia="Verdana" w:hAnsi="Times New Roman" w:cs="Times New Roman"/>
                <w:color w:val="000000"/>
                <w:lang w:val="en-US"/>
              </w:rPr>
            </w:pPr>
          </w:p>
          <w:p w14:paraId="77CD4FF2" w14:textId="77777777" w:rsidR="00C91B22" w:rsidRPr="00CC591B" w:rsidRDefault="00C91B22" w:rsidP="008E25F8">
            <w:pPr>
              <w:tabs>
                <w:tab w:val="left" w:pos="0"/>
              </w:tabs>
              <w:spacing w:line="360" w:lineRule="auto"/>
              <w:ind w:left="600" w:firstLine="3"/>
              <w:jc w:val="both"/>
              <w:rPr>
                <w:rFonts w:ascii="Times New Roman" w:eastAsia="Verdana" w:hAnsi="Times New Roman" w:cs="Times New Roman"/>
                <w:color w:val="000000"/>
                <w:lang w:val="en-US"/>
              </w:rPr>
            </w:pPr>
          </w:p>
          <w:p w14:paraId="1A80F71E" w14:textId="77777777" w:rsidR="00C91B22" w:rsidRPr="00CC591B" w:rsidRDefault="00C91B22" w:rsidP="008E25F8">
            <w:pPr>
              <w:tabs>
                <w:tab w:val="left" w:pos="0"/>
              </w:tabs>
              <w:spacing w:line="360" w:lineRule="auto"/>
              <w:ind w:left="600" w:firstLine="3"/>
              <w:jc w:val="both"/>
              <w:rPr>
                <w:rFonts w:ascii="Times New Roman" w:eastAsia="Verdana" w:hAnsi="Times New Roman" w:cs="Times New Roman"/>
                <w:color w:val="000000"/>
                <w:lang w:val="en-US"/>
              </w:rPr>
            </w:pPr>
          </w:p>
          <w:p w14:paraId="60950BA5" w14:textId="77777777" w:rsidR="00C91B22" w:rsidRPr="00CC591B" w:rsidRDefault="00C91B22" w:rsidP="008E25F8">
            <w:pPr>
              <w:tabs>
                <w:tab w:val="left" w:pos="0"/>
              </w:tabs>
              <w:spacing w:line="360" w:lineRule="auto"/>
              <w:ind w:left="600" w:firstLine="3"/>
              <w:jc w:val="both"/>
              <w:rPr>
                <w:rFonts w:ascii="Times New Roman" w:eastAsia="Verdana" w:hAnsi="Times New Roman" w:cs="Times New Roman"/>
                <w:color w:val="000000"/>
                <w:lang w:val="en-US"/>
              </w:rPr>
            </w:pPr>
          </w:p>
          <w:p w14:paraId="50EC994C" w14:textId="77777777" w:rsidR="00C91B22" w:rsidRPr="00CC591B" w:rsidRDefault="00C91B22" w:rsidP="008E25F8">
            <w:pPr>
              <w:tabs>
                <w:tab w:val="left" w:pos="0"/>
              </w:tabs>
              <w:spacing w:line="360" w:lineRule="auto"/>
              <w:ind w:left="600" w:firstLine="3"/>
              <w:jc w:val="both"/>
              <w:rPr>
                <w:rFonts w:ascii="Times New Roman" w:eastAsia="Verdana" w:hAnsi="Times New Roman" w:cs="Times New Roman"/>
                <w:color w:val="000000"/>
                <w:lang w:val="en-US"/>
              </w:rPr>
            </w:pPr>
          </w:p>
          <w:p w14:paraId="1FC1E914" w14:textId="77777777" w:rsidR="00C91B22" w:rsidRPr="00CC591B" w:rsidRDefault="00C91B22" w:rsidP="008E25F8">
            <w:pPr>
              <w:tabs>
                <w:tab w:val="left" w:pos="0"/>
              </w:tabs>
              <w:spacing w:line="360" w:lineRule="auto"/>
              <w:ind w:left="600" w:firstLine="3"/>
              <w:jc w:val="both"/>
              <w:rPr>
                <w:rFonts w:ascii="Times New Roman" w:eastAsia="Verdana" w:hAnsi="Times New Roman" w:cs="Times New Roman"/>
                <w:color w:val="000000"/>
                <w:lang w:val="en-US"/>
              </w:rPr>
            </w:pPr>
          </w:p>
          <w:p w14:paraId="6D177064" w14:textId="77777777" w:rsidR="00C91B22" w:rsidRPr="00CC591B" w:rsidRDefault="00C91B22" w:rsidP="008E25F8">
            <w:pPr>
              <w:tabs>
                <w:tab w:val="left" w:pos="0"/>
              </w:tabs>
              <w:spacing w:line="360" w:lineRule="auto"/>
              <w:ind w:left="600" w:firstLine="3"/>
              <w:jc w:val="both"/>
              <w:rPr>
                <w:rFonts w:ascii="Times New Roman" w:eastAsia="Verdana" w:hAnsi="Times New Roman" w:cs="Times New Roman"/>
                <w:color w:val="000000"/>
                <w:lang w:val="en-US"/>
              </w:rPr>
            </w:pPr>
          </w:p>
          <w:p w14:paraId="373F9B26" w14:textId="77777777" w:rsidR="00C91B22" w:rsidRPr="00CC591B" w:rsidRDefault="00C91B22" w:rsidP="008E25F8">
            <w:pPr>
              <w:tabs>
                <w:tab w:val="left" w:pos="0"/>
              </w:tabs>
              <w:spacing w:line="360" w:lineRule="auto"/>
              <w:ind w:left="600" w:firstLine="3"/>
              <w:jc w:val="both"/>
              <w:rPr>
                <w:rFonts w:ascii="Times New Roman" w:eastAsia="Verdana" w:hAnsi="Times New Roman" w:cs="Times New Roman"/>
                <w:color w:val="000000"/>
                <w:lang w:val="en-US"/>
              </w:rPr>
            </w:pPr>
          </w:p>
          <w:p w14:paraId="1E2FCD29" w14:textId="77777777" w:rsidR="00C91B22" w:rsidRPr="00CC591B" w:rsidRDefault="00C91B22" w:rsidP="008E25F8">
            <w:pPr>
              <w:tabs>
                <w:tab w:val="left" w:pos="0"/>
              </w:tabs>
              <w:spacing w:line="360" w:lineRule="auto"/>
              <w:ind w:left="600" w:firstLine="3"/>
              <w:jc w:val="both"/>
              <w:rPr>
                <w:rFonts w:ascii="Times New Roman" w:eastAsia="Verdana" w:hAnsi="Times New Roman" w:cs="Times New Roman"/>
                <w:color w:val="000000"/>
                <w:lang w:val="en-US"/>
              </w:rPr>
            </w:pPr>
          </w:p>
          <w:p w14:paraId="2ADE54E5" w14:textId="77777777" w:rsidR="00C91B22" w:rsidRPr="00CC591B" w:rsidRDefault="00C91B22" w:rsidP="008E25F8">
            <w:pPr>
              <w:tabs>
                <w:tab w:val="left" w:pos="0"/>
              </w:tabs>
              <w:spacing w:line="360" w:lineRule="auto"/>
              <w:ind w:left="600" w:firstLine="3"/>
              <w:jc w:val="both"/>
              <w:rPr>
                <w:rFonts w:ascii="Times New Roman" w:eastAsia="Verdana" w:hAnsi="Times New Roman" w:cs="Times New Roman"/>
                <w:color w:val="000000"/>
                <w:lang w:val="en-US"/>
              </w:rPr>
            </w:pPr>
          </w:p>
          <w:p w14:paraId="2E6B951B" w14:textId="77777777" w:rsidR="00C91B22" w:rsidRDefault="00C91B22" w:rsidP="008E25F8">
            <w:pPr>
              <w:tabs>
                <w:tab w:val="left" w:pos="0"/>
              </w:tabs>
              <w:spacing w:line="360" w:lineRule="auto"/>
              <w:ind w:left="600" w:firstLine="3"/>
              <w:jc w:val="both"/>
              <w:rPr>
                <w:rFonts w:ascii="Times New Roman" w:eastAsia="Verdana" w:hAnsi="Times New Roman" w:cs="Times New Roman"/>
                <w:color w:val="000000"/>
                <w:lang w:val="en-US"/>
              </w:rPr>
            </w:pPr>
          </w:p>
          <w:p w14:paraId="70440452" w14:textId="77777777" w:rsidR="00041758" w:rsidRDefault="00041758" w:rsidP="008E25F8">
            <w:pPr>
              <w:tabs>
                <w:tab w:val="left" w:pos="0"/>
              </w:tabs>
              <w:spacing w:line="360" w:lineRule="auto"/>
              <w:ind w:left="600" w:firstLine="3"/>
              <w:jc w:val="both"/>
              <w:rPr>
                <w:rFonts w:ascii="Times New Roman" w:eastAsia="Verdana" w:hAnsi="Times New Roman" w:cs="Times New Roman"/>
                <w:color w:val="000000"/>
                <w:lang w:val="en-US"/>
              </w:rPr>
            </w:pPr>
          </w:p>
          <w:p w14:paraId="7C66C3FB" w14:textId="77777777" w:rsidR="00041758" w:rsidRDefault="00041758" w:rsidP="008E25F8">
            <w:pPr>
              <w:tabs>
                <w:tab w:val="left" w:pos="0"/>
              </w:tabs>
              <w:spacing w:line="360" w:lineRule="auto"/>
              <w:ind w:left="600" w:firstLine="3"/>
              <w:jc w:val="both"/>
              <w:rPr>
                <w:rFonts w:ascii="Times New Roman" w:eastAsia="Verdana" w:hAnsi="Times New Roman" w:cs="Times New Roman"/>
                <w:color w:val="000000"/>
                <w:lang w:val="en-US"/>
              </w:rPr>
            </w:pPr>
          </w:p>
          <w:p w14:paraId="094A3681" w14:textId="5268AEB5" w:rsidR="004B599E" w:rsidRPr="00CC591B" w:rsidRDefault="004B599E" w:rsidP="00332D70">
            <w:pPr>
              <w:tabs>
                <w:tab w:val="left" w:pos="0"/>
              </w:tabs>
              <w:spacing w:before="120" w:line="360" w:lineRule="auto"/>
              <w:ind w:left="600" w:firstLine="3"/>
              <w:jc w:val="both"/>
              <w:rPr>
                <w:rFonts w:ascii="Times New Roman" w:eastAsia="Verdana" w:hAnsi="Times New Roman" w:cs="Times New Roman"/>
                <w:color w:val="000000"/>
                <w:lang w:val="en-US"/>
              </w:rPr>
            </w:pPr>
            <w:r w:rsidRPr="003C1214">
              <w:rPr>
                <w:rFonts w:ascii="Times New Roman" w:eastAsia="Verdana" w:hAnsi="Times New Roman" w:cs="Times New Roman"/>
                <w:color w:val="000000"/>
                <w:lang w:val="en-US"/>
              </w:rPr>
              <w:lastRenderedPageBreak/>
              <w:t>1</w:t>
            </w:r>
            <w:r w:rsidR="004F5986">
              <w:rPr>
                <w:rFonts w:ascii="Times New Roman" w:eastAsia="Verdana" w:hAnsi="Times New Roman" w:cs="Times New Roman"/>
                <w:color w:val="000000"/>
                <w:lang w:val="en-US"/>
              </w:rPr>
              <w:t>5</w:t>
            </w:r>
            <w:r w:rsidRPr="003C1214">
              <w:rPr>
                <w:rFonts w:ascii="Times New Roman" w:eastAsia="Verdana" w:hAnsi="Times New Roman" w:cs="Times New Roman"/>
                <w:color w:val="000000"/>
                <w:lang w:val="en-US"/>
              </w:rPr>
              <w:t>.2</w:t>
            </w:r>
            <w:r w:rsidR="00DC67AE" w:rsidRPr="003C1214">
              <w:rPr>
                <w:rFonts w:ascii="Times New Roman" w:eastAsia="Verdana" w:hAnsi="Times New Roman" w:cs="Times New Roman"/>
                <w:color w:val="000000"/>
                <w:lang w:val="en-US"/>
              </w:rPr>
              <w:t xml:space="preserve"> </w:t>
            </w:r>
            <w:r w:rsidRPr="003C1214">
              <w:rPr>
                <w:rFonts w:ascii="Times New Roman" w:eastAsia="Verdana" w:hAnsi="Times New Roman" w:cs="Times New Roman"/>
                <w:color w:val="000000"/>
                <w:lang w:val="en-US"/>
              </w:rPr>
              <w:t xml:space="preserve">The parties intend and expressly agree that any copyrightable works of authorship generated by the </w:t>
            </w:r>
            <w:r w:rsidR="00A54C5A" w:rsidRPr="00A54C5A">
              <w:rPr>
                <w:rFonts w:ascii="Times New Roman" w:eastAsia="Verdana" w:hAnsi="Times New Roman" w:cs="Times New Roman"/>
                <w:color w:val="000000"/>
                <w:lang w:val="en-US"/>
              </w:rPr>
              <w:t>Contractor</w:t>
            </w:r>
            <w:r w:rsidR="00A54C5A" w:rsidRPr="00A54C5A" w:rsidDel="00A54C5A">
              <w:rPr>
                <w:rFonts w:ascii="Times New Roman" w:eastAsia="Verdana" w:hAnsi="Times New Roman" w:cs="Times New Roman"/>
                <w:color w:val="000000"/>
                <w:lang w:val="en-US"/>
              </w:rPr>
              <w:t xml:space="preserve"> </w:t>
            </w:r>
            <w:r w:rsidRPr="003C1214">
              <w:rPr>
                <w:rFonts w:ascii="Times New Roman" w:eastAsia="Verdana" w:hAnsi="Times New Roman" w:cs="Times New Roman"/>
                <w:color w:val="000000"/>
                <w:lang w:val="en-US"/>
              </w:rPr>
              <w:t>(as defined in the Clause 1</w:t>
            </w:r>
            <w:r w:rsidR="004F5986">
              <w:rPr>
                <w:rFonts w:ascii="Times New Roman" w:eastAsia="Verdana" w:hAnsi="Times New Roman" w:cs="Times New Roman"/>
                <w:color w:val="000000"/>
                <w:lang w:val="en-US"/>
              </w:rPr>
              <w:t>5</w:t>
            </w:r>
            <w:r w:rsidRPr="003C1214">
              <w:rPr>
                <w:rFonts w:ascii="Times New Roman" w:eastAsia="Verdana" w:hAnsi="Times New Roman" w:cs="Times New Roman"/>
                <w:color w:val="000000"/>
                <w:lang w:val="en-US"/>
              </w:rPr>
              <w:t xml:space="preserve">.2 of this Agreement) during the </w:t>
            </w:r>
            <w:r w:rsidR="000C21ED" w:rsidRPr="000C21ED">
              <w:rPr>
                <w:rFonts w:ascii="Times New Roman" w:eastAsia="Verdana" w:hAnsi="Times New Roman" w:cs="Times New Roman"/>
                <w:color w:val="000000"/>
                <w:lang w:val="en-US"/>
              </w:rPr>
              <w:t>Contractor</w:t>
            </w:r>
            <w:r w:rsidRPr="003C1214">
              <w:rPr>
                <w:rFonts w:ascii="Times New Roman" w:eastAsia="Verdana" w:hAnsi="Times New Roman" w:cs="Times New Roman"/>
                <w:color w:val="000000"/>
                <w:lang w:val="en-US"/>
              </w:rPr>
              <w:t xml:space="preserve">'s Services under this Agreement, including without limitation, any and all such materials generated and maintained on any form of electronic media (collectively “Works”), are works belonging to the Customer and that authorship and ownership of any and all copyrights in any and all such Works shall belong solely to the Customer. </w:t>
            </w:r>
            <w:r w:rsidRPr="00CC591B">
              <w:rPr>
                <w:rFonts w:ascii="Times New Roman" w:eastAsia="Verdana" w:hAnsi="Times New Roman" w:cs="Times New Roman"/>
                <w:color w:val="000000"/>
                <w:lang w:val="en-US"/>
              </w:rPr>
              <w:t xml:space="preserve">To the extent that any Works are not deemed to be works belonging to the Customer, the </w:t>
            </w:r>
            <w:r w:rsidR="00167B38" w:rsidRPr="00167B38">
              <w:rPr>
                <w:rFonts w:ascii="Times New Roman" w:eastAsia="Verdana" w:hAnsi="Times New Roman" w:cs="Times New Roman"/>
                <w:color w:val="000000"/>
                <w:lang w:val="en-US"/>
              </w:rPr>
              <w:t xml:space="preserve">Contractor </w:t>
            </w:r>
            <w:r w:rsidRPr="00CC591B">
              <w:rPr>
                <w:rFonts w:ascii="Times New Roman" w:eastAsia="Verdana" w:hAnsi="Times New Roman" w:cs="Times New Roman"/>
                <w:color w:val="000000"/>
                <w:lang w:val="en-US"/>
              </w:rPr>
              <w:t>hereby irrevocably transfers, assigns and relinquishes to the Customer or its successors, assigns or nominees for no further or additional consideration all present and future ownership, rights, title and interest in such Works and all rights to apply for copyright registration or to prosecute any claim of infringement of such Works and to hold the same absolutely for the duration in which copyright subsists.</w:t>
            </w:r>
          </w:p>
          <w:p w14:paraId="7F19BB8A" w14:textId="77777777" w:rsidR="00133A80" w:rsidRPr="00CC591B" w:rsidRDefault="00133A80" w:rsidP="009D3063">
            <w:pPr>
              <w:tabs>
                <w:tab w:val="left" w:pos="0"/>
              </w:tabs>
              <w:spacing w:before="120" w:line="360" w:lineRule="auto"/>
              <w:ind w:left="600"/>
              <w:jc w:val="both"/>
              <w:rPr>
                <w:rFonts w:ascii="Times New Roman" w:eastAsia="Verdana" w:hAnsi="Times New Roman" w:cs="Times New Roman"/>
                <w:color w:val="000000"/>
                <w:lang w:val="en-US"/>
              </w:rPr>
            </w:pPr>
          </w:p>
          <w:p w14:paraId="193CA4AE" w14:textId="77777777" w:rsidR="00133A80" w:rsidRPr="00CC591B" w:rsidRDefault="00133A80" w:rsidP="009D3063">
            <w:pPr>
              <w:tabs>
                <w:tab w:val="left" w:pos="0"/>
              </w:tabs>
              <w:spacing w:before="120" w:line="360" w:lineRule="auto"/>
              <w:ind w:left="600"/>
              <w:jc w:val="both"/>
              <w:rPr>
                <w:rFonts w:ascii="Times New Roman" w:eastAsia="Verdana" w:hAnsi="Times New Roman" w:cs="Times New Roman"/>
                <w:color w:val="000000"/>
                <w:lang w:val="en-US"/>
              </w:rPr>
            </w:pPr>
          </w:p>
          <w:p w14:paraId="46867151" w14:textId="77777777" w:rsidR="00133A80" w:rsidRPr="00CC591B" w:rsidRDefault="00133A80" w:rsidP="009D3063">
            <w:pPr>
              <w:tabs>
                <w:tab w:val="left" w:pos="0"/>
              </w:tabs>
              <w:spacing w:before="120" w:line="360" w:lineRule="auto"/>
              <w:ind w:left="600"/>
              <w:jc w:val="both"/>
              <w:rPr>
                <w:rFonts w:ascii="Times New Roman" w:eastAsia="Verdana" w:hAnsi="Times New Roman" w:cs="Times New Roman"/>
                <w:color w:val="000000"/>
                <w:lang w:val="en-US"/>
              </w:rPr>
            </w:pPr>
          </w:p>
          <w:p w14:paraId="2EB5FC8E" w14:textId="77777777" w:rsidR="00133A80" w:rsidRPr="00CC591B" w:rsidRDefault="00133A80" w:rsidP="009D3063">
            <w:pPr>
              <w:tabs>
                <w:tab w:val="left" w:pos="0"/>
              </w:tabs>
              <w:spacing w:before="120" w:line="360" w:lineRule="auto"/>
              <w:ind w:left="600"/>
              <w:jc w:val="both"/>
              <w:rPr>
                <w:rFonts w:ascii="Times New Roman" w:eastAsia="Verdana" w:hAnsi="Times New Roman" w:cs="Times New Roman"/>
                <w:color w:val="000000"/>
                <w:lang w:val="en-US"/>
              </w:rPr>
            </w:pPr>
          </w:p>
          <w:p w14:paraId="16A69C0B" w14:textId="77777777" w:rsidR="00133A80" w:rsidRPr="00CC591B" w:rsidRDefault="00133A80" w:rsidP="009D3063">
            <w:pPr>
              <w:tabs>
                <w:tab w:val="left" w:pos="0"/>
              </w:tabs>
              <w:spacing w:before="120" w:line="360" w:lineRule="auto"/>
              <w:ind w:left="600"/>
              <w:jc w:val="both"/>
              <w:rPr>
                <w:rFonts w:ascii="Times New Roman" w:eastAsia="Verdana" w:hAnsi="Times New Roman" w:cs="Times New Roman"/>
                <w:color w:val="000000"/>
                <w:lang w:val="en-US"/>
              </w:rPr>
            </w:pPr>
          </w:p>
          <w:p w14:paraId="10BD1E47" w14:textId="77777777" w:rsidR="00133A80" w:rsidRPr="00CC591B" w:rsidRDefault="00133A80" w:rsidP="009D3063">
            <w:pPr>
              <w:tabs>
                <w:tab w:val="left" w:pos="0"/>
              </w:tabs>
              <w:spacing w:before="120" w:line="360" w:lineRule="auto"/>
              <w:ind w:left="600"/>
              <w:jc w:val="both"/>
              <w:rPr>
                <w:rFonts w:ascii="Times New Roman" w:eastAsia="Verdana" w:hAnsi="Times New Roman" w:cs="Times New Roman"/>
                <w:color w:val="000000"/>
                <w:lang w:val="en-US"/>
              </w:rPr>
            </w:pPr>
          </w:p>
          <w:p w14:paraId="423F39D2" w14:textId="77777777" w:rsidR="00133A80" w:rsidRPr="00CC591B" w:rsidRDefault="00133A80" w:rsidP="009D3063">
            <w:pPr>
              <w:tabs>
                <w:tab w:val="left" w:pos="0"/>
              </w:tabs>
              <w:spacing w:before="120" w:line="360" w:lineRule="auto"/>
              <w:ind w:left="600"/>
              <w:jc w:val="both"/>
              <w:rPr>
                <w:rFonts w:ascii="Times New Roman" w:eastAsia="Verdana" w:hAnsi="Times New Roman" w:cs="Times New Roman"/>
                <w:color w:val="000000"/>
                <w:lang w:val="en-US"/>
              </w:rPr>
            </w:pPr>
          </w:p>
          <w:p w14:paraId="0E9A17B1" w14:textId="77777777" w:rsidR="00133A80" w:rsidRPr="00CC591B" w:rsidRDefault="00133A80" w:rsidP="009D3063">
            <w:pPr>
              <w:tabs>
                <w:tab w:val="left" w:pos="0"/>
              </w:tabs>
              <w:spacing w:before="120" w:line="360" w:lineRule="auto"/>
              <w:ind w:left="600"/>
              <w:jc w:val="both"/>
              <w:rPr>
                <w:rFonts w:ascii="Times New Roman" w:eastAsia="Verdana" w:hAnsi="Times New Roman" w:cs="Times New Roman"/>
                <w:color w:val="000000"/>
                <w:lang w:val="en-US"/>
              </w:rPr>
            </w:pPr>
          </w:p>
          <w:p w14:paraId="488B9214" w14:textId="77777777" w:rsidR="00133A80" w:rsidRPr="00CC591B" w:rsidRDefault="00133A80" w:rsidP="009D3063">
            <w:pPr>
              <w:tabs>
                <w:tab w:val="left" w:pos="0"/>
              </w:tabs>
              <w:spacing w:before="120" w:line="360" w:lineRule="auto"/>
              <w:ind w:left="600"/>
              <w:jc w:val="both"/>
              <w:rPr>
                <w:rFonts w:ascii="Times New Roman" w:eastAsia="Verdana" w:hAnsi="Times New Roman" w:cs="Times New Roman"/>
                <w:color w:val="000000"/>
                <w:lang w:val="en-US"/>
              </w:rPr>
            </w:pPr>
          </w:p>
          <w:p w14:paraId="2D6FEC9F" w14:textId="77777777" w:rsidR="00133A80" w:rsidRPr="00CC591B" w:rsidRDefault="00133A80" w:rsidP="009D3063">
            <w:pPr>
              <w:tabs>
                <w:tab w:val="left" w:pos="0"/>
              </w:tabs>
              <w:spacing w:before="120" w:line="360" w:lineRule="auto"/>
              <w:ind w:left="600"/>
              <w:jc w:val="both"/>
              <w:rPr>
                <w:rFonts w:ascii="Times New Roman" w:eastAsia="Verdana" w:hAnsi="Times New Roman" w:cs="Times New Roman"/>
                <w:color w:val="000000"/>
                <w:lang w:val="en-US"/>
              </w:rPr>
            </w:pPr>
          </w:p>
          <w:p w14:paraId="39D5640F" w14:textId="77777777" w:rsidR="00133A80" w:rsidRPr="00CC591B" w:rsidRDefault="00133A80" w:rsidP="009D3063">
            <w:pPr>
              <w:tabs>
                <w:tab w:val="left" w:pos="0"/>
              </w:tabs>
              <w:spacing w:before="120" w:line="360" w:lineRule="auto"/>
              <w:ind w:left="600"/>
              <w:jc w:val="both"/>
              <w:rPr>
                <w:rFonts w:ascii="Times New Roman" w:eastAsia="Verdana" w:hAnsi="Times New Roman" w:cs="Times New Roman"/>
                <w:color w:val="000000"/>
                <w:lang w:val="en-US"/>
              </w:rPr>
            </w:pPr>
          </w:p>
          <w:p w14:paraId="3ACE3A1F" w14:textId="15033F1B" w:rsidR="004B599E" w:rsidRPr="00CC591B" w:rsidRDefault="004B599E" w:rsidP="00E44E03">
            <w:pPr>
              <w:tabs>
                <w:tab w:val="left" w:pos="0"/>
              </w:tabs>
              <w:spacing w:line="360" w:lineRule="auto"/>
              <w:ind w:left="600" w:firstLine="3"/>
              <w:jc w:val="both"/>
              <w:rPr>
                <w:rFonts w:ascii="Times New Roman" w:eastAsia="Verdana" w:hAnsi="Times New Roman" w:cs="Times New Roman"/>
                <w:color w:val="000000"/>
                <w:lang w:val="en-US"/>
              </w:rPr>
            </w:pPr>
            <w:r w:rsidRPr="003C1214">
              <w:rPr>
                <w:rFonts w:ascii="Times New Roman" w:eastAsia="Verdana" w:hAnsi="Times New Roman" w:cs="Times New Roman"/>
                <w:color w:val="000000"/>
                <w:lang w:val="en-US"/>
              </w:rPr>
              <w:t>1</w:t>
            </w:r>
            <w:r w:rsidR="00954C12" w:rsidRPr="00E44E03">
              <w:rPr>
                <w:rFonts w:ascii="Times New Roman" w:eastAsia="Verdana" w:hAnsi="Times New Roman" w:cs="Times New Roman"/>
                <w:color w:val="000000"/>
                <w:lang w:val="en-US"/>
              </w:rPr>
              <w:t>5</w:t>
            </w:r>
            <w:r w:rsidRPr="003C1214">
              <w:rPr>
                <w:rFonts w:ascii="Times New Roman" w:eastAsia="Verdana" w:hAnsi="Times New Roman" w:cs="Times New Roman"/>
                <w:color w:val="000000"/>
                <w:lang w:val="en-US"/>
              </w:rPr>
              <w:t>.3</w:t>
            </w:r>
            <w:r w:rsidR="005327A4" w:rsidRPr="003C1214">
              <w:rPr>
                <w:rFonts w:ascii="Times New Roman" w:eastAsia="Verdana" w:hAnsi="Times New Roman" w:cs="Times New Roman"/>
                <w:color w:val="000000"/>
                <w:lang w:val="en-US"/>
              </w:rPr>
              <w:t xml:space="preserve"> </w:t>
            </w:r>
            <w:r w:rsidRPr="003C1214">
              <w:rPr>
                <w:rFonts w:ascii="Times New Roman" w:eastAsia="Verdana" w:hAnsi="Times New Roman" w:cs="Times New Roman"/>
                <w:color w:val="000000"/>
                <w:lang w:val="en-US"/>
              </w:rPr>
              <w:t xml:space="preserve">The </w:t>
            </w:r>
            <w:r w:rsidR="00167B38" w:rsidRPr="00167B38">
              <w:rPr>
                <w:rFonts w:ascii="Times New Roman" w:eastAsia="Verdana" w:hAnsi="Times New Roman" w:cs="Times New Roman"/>
                <w:color w:val="000000"/>
                <w:lang w:val="en-US"/>
              </w:rPr>
              <w:t xml:space="preserve">Contractor </w:t>
            </w:r>
            <w:r w:rsidRPr="003C1214">
              <w:rPr>
                <w:rFonts w:ascii="Times New Roman" w:eastAsia="Verdana" w:hAnsi="Times New Roman" w:cs="Times New Roman"/>
                <w:color w:val="000000"/>
                <w:lang w:val="en-US"/>
              </w:rPr>
              <w:t>hereby irrevocably and unconditionally waives and agrees to assign to the Customer, its successors, assigns or nominees, any and all moral, intellectual or any other rights of a similar nature under any law in any jurisdiction in and to any and all material howsoever generated by the</w:t>
            </w:r>
            <w:r w:rsidR="00167B38" w:rsidRPr="002F067C">
              <w:rPr>
                <w:rFonts w:ascii="Times New Roman" w:eastAsia="Verdana" w:hAnsi="Times New Roman" w:cs="Times New Roman"/>
                <w:color w:val="000000"/>
                <w:lang w:val="en-US"/>
              </w:rPr>
              <w:t xml:space="preserve"> </w:t>
            </w:r>
            <w:r w:rsidR="00167B38" w:rsidRPr="00167B38">
              <w:rPr>
                <w:rFonts w:ascii="Times New Roman" w:eastAsia="Verdana" w:hAnsi="Times New Roman" w:cs="Times New Roman"/>
                <w:color w:val="000000"/>
                <w:lang w:val="en-US"/>
              </w:rPr>
              <w:t>Contractor</w:t>
            </w:r>
            <w:r w:rsidRPr="003C1214">
              <w:rPr>
                <w:rFonts w:ascii="Times New Roman" w:eastAsia="Verdana" w:hAnsi="Times New Roman" w:cs="Times New Roman"/>
                <w:color w:val="000000"/>
                <w:lang w:val="en-US"/>
              </w:rPr>
              <w:t xml:space="preserve">, whether written or otherwise, solely or jointly with others, in the course of the </w:t>
            </w:r>
            <w:r w:rsidR="00167B38" w:rsidRPr="00167B38">
              <w:rPr>
                <w:rFonts w:ascii="Times New Roman" w:eastAsia="Verdana" w:hAnsi="Times New Roman" w:cs="Times New Roman"/>
                <w:color w:val="000000"/>
                <w:lang w:val="en-US"/>
              </w:rPr>
              <w:t>Contractor</w:t>
            </w:r>
            <w:r w:rsidRPr="003C1214">
              <w:rPr>
                <w:rFonts w:ascii="Times New Roman" w:eastAsia="Verdana" w:hAnsi="Times New Roman" w:cs="Times New Roman"/>
                <w:color w:val="000000"/>
                <w:lang w:val="en-US"/>
              </w:rPr>
              <w:t xml:space="preserve">'s Services under this Agreement with or without the use of the Customer’s money, time, materials or facilities or which is any way related to the existing or contemplated scope of the operations or business of the Customer. </w:t>
            </w:r>
            <w:r w:rsidRPr="00CC591B">
              <w:rPr>
                <w:rFonts w:ascii="Times New Roman" w:eastAsia="Verdana" w:hAnsi="Times New Roman" w:cs="Times New Roman"/>
                <w:color w:val="000000"/>
                <w:lang w:val="en-US"/>
              </w:rPr>
              <w:t xml:space="preserve">Where such rights may not by law be transferred, the </w:t>
            </w:r>
            <w:r w:rsidR="007C38FC" w:rsidRPr="007C38FC">
              <w:rPr>
                <w:rFonts w:ascii="Times New Roman" w:eastAsia="Verdana" w:hAnsi="Times New Roman" w:cs="Times New Roman"/>
                <w:color w:val="000000"/>
                <w:lang w:val="en-US"/>
              </w:rPr>
              <w:t xml:space="preserve">Contractor </w:t>
            </w:r>
            <w:r w:rsidRPr="00CC591B">
              <w:rPr>
                <w:rFonts w:ascii="Times New Roman" w:eastAsia="Verdana" w:hAnsi="Times New Roman" w:cs="Times New Roman"/>
                <w:color w:val="000000"/>
                <w:lang w:val="en-US"/>
              </w:rPr>
              <w:t>assigns and agrees to assign to the Customer the right to commercialize, use and/or receive the economic benefit thereof.</w:t>
            </w:r>
          </w:p>
          <w:p w14:paraId="14987994" w14:textId="77777777" w:rsidR="00296480" w:rsidRPr="00CC591B" w:rsidRDefault="00296480" w:rsidP="00133A80">
            <w:pPr>
              <w:tabs>
                <w:tab w:val="left" w:pos="0"/>
              </w:tabs>
              <w:spacing w:line="360" w:lineRule="auto"/>
              <w:ind w:left="600" w:firstLine="3"/>
              <w:jc w:val="both"/>
              <w:rPr>
                <w:rFonts w:ascii="Times New Roman" w:eastAsia="Verdana" w:hAnsi="Times New Roman" w:cs="Times New Roman"/>
                <w:color w:val="000000"/>
                <w:lang w:val="en-US"/>
              </w:rPr>
            </w:pPr>
          </w:p>
          <w:p w14:paraId="387CCCBA" w14:textId="77777777" w:rsidR="00296480" w:rsidRPr="00CC591B" w:rsidRDefault="00296480" w:rsidP="00133A80">
            <w:pPr>
              <w:tabs>
                <w:tab w:val="left" w:pos="0"/>
              </w:tabs>
              <w:spacing w:line="360" w:lineRule="auto"/>
              <w:ind w:left="600" w:firstLine="3"/>
              <w:jc w:val="both"/>
              <w:rPr>
                <w:rFonts w:ascii="Times New Roman" w:eastAsia="Verdana" w:hAnsi="Times New Roman" w:cs="Times New Roman"/>
                <w:color w:val="000000"/>
                <w:lang w:val="en-US"/>
              </w:rPr>
            </w:pPr>
          </w:p>
          <w:p w14:paraId="26C6CA9F" w14:textId="77777777" w:rsidR="00296480" w:rsidRPr="00CC591B" w:rsidRDefault="00296480" w:rsidP="00133A80">
            <w:pPr>
              <w:tabs>
                <w:tab w:val="left" w:pos="0"/>
              </w:tabs>
              <w:spacing w:line="360" w:lineRule="auto"/>
              <w:ind w:left="600" w:firstLine="3"/>
              <w:jc w:val="both"/>
              <w:rPr>
                <w:rFonts w:ascii="Times New Roman" w:eastAsia="Verdana" w:hAnsi="Times New Roman" w:cs="Times New Roman"/>
                <w:color w:val="000000"/>
                <w:lang w:val="en-US"/>
              </w:rPr>
            </w:pPr>
          </w:p>
          <w:p w14:paraId="33580171" w14:textId="77777777" w:rsidR="00296480" w:rsidRPr="00CC591B" w:rsidRDefault="00296480" w:rsidP="00133A80">
            <w:pPr>
              <w:tabs>
                <w:tab w:val="left" w:pos="0"/>
              </w:tabs>
              <w:spacing w:line="360" w:lineRule="auto"/>
              <w:ind w:left="600" w:firstLine="3"/>
              <w:jc w:val="both"/>
              <w:rPr>
                <w:rFonts w:ascii="Times New Roman" w:eastAsia="Verdana" w:hAnsi="Times New Roman" w:cs="Times New Roman"/>
                <w:color w:val="000000"/>
                <w:lang w:val="en-US"/>
              </w:rPr>
            </w:pPr>
          </w:p>
          <w:p w14:paraId="523C110F" w14:textId="77777777" w:rsidR="00296480" w:rsidRPr="00CC591B" w:rsidRDefault="00296480" w:rsidP="00133A80">
            <w:pPr>
              <w:tabs>
                <w:tab w:val="left" w:pos="0"/>
              </w:tabs>
              <w:spacing w:line="360" w:lineRule="auto"/>
              <w:ind w:left="600" w:firstLine="3"/>
              <w:jc w:val="both"/>
              <w:rPr>
                <w:rFonts w:ascii="Times New Roman" w:eastAsia="Verdana" w:hAnsi="Times New Roman" w:cs="Times New Roman"/>
                <w:color w:val="000000"/>
                <w:lang w:val="en-US"/>
              </w:rPr>
            </w:pPr>
          </w:p>
          <w:p w14:paraId="65675173" w14:textId="77777777" w:rsidR="00A2035C" w:rsidRDefault="00A2035C" w:rsidP="00793C90">
            <w:pPr>
              <w:tabs>
                <w:tab w:val="left" w:pos="0"/>
              </w:tabs>
              <w:spacing w:before="120" w:line="360" w:lineRule="auto"/>
              <w:ind w:left="600" w:firstLine="3"/>
              <w:jc w:val="both"/>
              <w:rPr>
                <w:rFonts w:ascii="Times New Roman" w:eastAsia="Verdana" w:hAnsi="Times New Roman" w:cs="Times New Roman"/>
                <w:color w:val="000000"/>
                <w:lang w:val="en-US"/>
              </w:rPr>
            </w:pPr>
          </w:p>
          <w:p w14:paraId="47ACA349" w14:textId="4168C38B" w:rsidR="004B599E" w:rsidRPr="00CC591B" w:rsidRDefault="004B599E" w:rsidP="00A2035C">
            <w:pPr>
              <w:tabs>
                <w:tab w:val="left" w:pos="0"/>
              </w:tabs>
              <w:spacing w:before="240" w:line="360" w:lineRule="auto"/>
              <w:ind w:left="600" w:firstLine="3"/>
              <w:jc w:val="both"/>
              <w:rPr>
                <w:rFonts w:ascii="Times New Roman" w:eastAsia="Verdana" w:hAnsi="Times New Roman" w:cs="Times New Roman"/>
                <w:color w:val="000000"/>
                <w:lang w:val="en-US"/>
              </w:rPr>
            </w:pPr>
            <w:r w:rsidRPr="003C1214">
              <w:rPr>
                <w:rFonts w:ascii="Times New Roman" w:eastAsia="Verdana" w:hAnsi="Times New Roman" w:cs="Times New Roman"/>
                <w:color w:val="000000"/>
                <w:lang w:val="en-US"/>
              </w:rPr>
              <w:t>1</w:t>
            </w:r>
            <w:r w:rsidR="00E44F70" w:rsidRPr="00E44E03">
              <w:rPr>
                <w:rFonts w:ascii="Times New Roman" w:eastAsia="Verdana" w:hAnsi="Times New Roman" w:cs="Times New Roman"/>
                <w:color w:val="000000"/>
                <w:lang w:val="en-US"/>
              </w:rPr>
              <w:t>5</w:t>
            </w:r>
            <w:r w:rsidRPr="003C1214">
              <w:rPr>
                <w:rFonts w:ascii="Times New Roman" w:eastAsia="Verdana" w:hAnsi="Times New Roman" w:cs="Times New Roman"/>
                <w:color w:val="000000"/>
                <w:lang w:val="en-US"/>
              </w:rPr>
              <w:t>.4</w:t>
            </w:r>
            <w:r w:rsidR="00045C28" w:rsidRPr="003C1214">
              <w:rPr>
                <w:rFonts w:ascii="Times New Roman" w:eastAsia="Verdana" w:hAnsi="Times New Roman" w:cs="Times New Roman"/>
                <w:color w:val="000000"/>
                <w:lang w:val="en-US"/>
              </w:rPr>
              <w:t xml:space="preserve"> </w:t>
            </w:r>
            <w:r w:rsidRPr="003C1214">
              <w:rPr>
                <w:rFonts w:ascii="Times New Roman" w:eastAsia="Verdana" w:hAnsi="Times New Roman" w:cs="Times New Roman"/>
                <w:color w:val="000000"/>
                <w:lang w:val="en-US"/>
              </w:rPr>
              <w:t xml:space="preserve">The </w:t>
            </w:r>
            <w:r w:rsidR="007C38FC" w:rsidRPr="007C38FC">
              <w:rPr>
                <w:rFonts w:ascii="Times New Roman" w:eastAsia="Verdana" w:hAnsi="Times New Roman" w:cs="Times New Roman"/>
                <w:color w:val="000000"/>
                <w:lang w:val="en-US"/>
              </w:rPr>
              <w:t xml:space="preserve">Contractor </w:t>
            </w:r>
            <w:r w:rsidRPr="003C1214">
              <w:rPr>
                <w:rFonts w:ascii="Times New Roman" w:eastAsia="Verdana" w:hAnsi="Times New Roman" w:cs="Times New Roman"/>
                <w:color w:val="000000"/>
                <w:lang w:val="en-US"/>
              </w:rPr>
              <w:t xml:space="preserve">hereby irrevocably appoints the Customer as the </w:t>
            </w:r>
            <w:r w:rsidR="007C38FC" w:rsidRPr="007C38FC">
              <w:rPr>
                <w:rFonts w:ascii="Times New Roman" w:eastAsia="Verdana" w:hAnsi="Times New Roman" w:cs="Times New Roman"/>
                <w:color w:val="000000"/>
                <w:lang w:val="en-US"/>
              </w:rPr>
              <w:t>Contractor</w:t>
            </w:r>
            <w:r w:rsidRPr="003C1214">
              <w:rPr>
                <w:rFonts w:ascii="Times New Roman" w:eastAsia="Verdana" w:hAnsi="Times New Roman" w:cs="Times New Roman"/>
                <w:color w:val="000000"/>
                <w:lang w:val="en-US"/>
              </w:rPr>
              <w:t xml:space="preserve">'s attorney for the purpose of executing in the name and on behalf of the </w:t>
            </w:r>
            <w:r w:rsidR="007C38FC" w:rsidRPr="007C38FC">
              <w:rPr>
                <w:rFonts w:ascii="Times New Roman" w:eastAsia="Verdana" w:hAnsi="Times New Roman" w:cs="Times New Roman"/>
                <w:color w:val="000000"/>
                <w:lang w:val="en-US"/>
              </w:rPr>
              <w:t xml:space="preserve">Contractor </w:t>
            </w:r>
            <w:r w:rsidRPr="003C1214">
              <w:rPr>
                <w:rFonts w:ascii="Times New Roman" w:eastAsia="Verdana" w:hAnsi="Times New Roman" w:cs="Times New Roman"/>
                <w:color w:val="000000"/>
                <w:lang w:val="en-US"/>
              </w:rPr>
              <w:t>all such deeds and documents as may be required pursuant to clause 1</w:t>
            </w:r>
            <w:r w:rsidR="00E44F70" w:rsidRPr="00E44E03">
              <w:rPr>
                <w:rFonts w:ascii="Times New Roman" w:eastAsia="Verdana" w:hAnsi="Times New Roman" w:cs="Times New Roman"/>
                <w:color w:val="000000"/>
                <w:lang w:val="en-US"/>
              </w:rPr>
              <w:t>5</w:t>
            </w:r>
            <w:r w:rsidRPr="003C1214">
              <w:rPr>
                <w:rFonts w:ascii="Times New Roman" w:eastAsia="Verdana" w:hAnsi="Times New Roman" w:cs="Times New Roman"/>
                <w:color w:val="000000"/>
                <w:lang w:val="en-US"/>
              </w:rPr>
              <w:t>.1 until 1</w:t>
            </w:r>
            <w:r w:rsidR="00E44F70" w:rsidRPr="00E44E03">
              <w:rPr>
                <w:rFonts w:ascii="Times New Roman" w:eastAsia="Verdana" w:hAnsi="Times New Roman" w:cs="Times New Roman"/>
                <w:color w:val="000000"/>
                <w:lang w:val="en-US"/>
              </w:rPr>
              <w:t>5</w:t>
            </w:r>
            <w:r w:rsidRPr="003C1214">
              <w:rPr>
                <w:rFonts w:ascii="Times New Roman" w:eastAsia="Verdana" w:hAnsi="Times New Roman" w:cs="Times New Roman"/>
                <w:color w:val="000000"/>
                <w:lang w:val="en-US"/>
              </w:rPr>
              <w:t xml:space="preserve">.3 of this Agreement. </w:t>
            </w:r>
            <w:r w:rsidRPr="00CC591B">
              <w:rPr>
                <w:rFonts w:ascii="Times New Roman" w:eastAsia="Verdana" w:hAnsi="Times New Roman" w:cs="Times New Roman"/>
                <w:color w:val="000000"/>
                <w:lang w:val="en-US"/>
              </w:rPr>
              <w:t xml:space="preserve">Where requested by the Customer, </w:t>
            </w:r>
            <w:r w:rsidRPr="00CC591B">
              <w:rPr>
                <w:rFonts w:ascii="Times New Roman" w:eastAsia="Verdana" w:hAnsi="Times New Roman" w:cs="Times New Roman"/>
                <w:color w:val="000000"/>
                <w:lang w:val="en-US"/>
              </w:rPr>
              <w:lastRenderedPageBreak/>
              <w:t xml:space="preserve">the </w:t>
            </w:r>
            <w:r w:rsidR="007C38FC" w:rsidRPr="007C38FC">
              <w:rPr>
                <w:rFonts w:ascii="Times New Roman" w:eastAsia="Verdana" w:hAnsi="Times New Roman" w:cs="Times New Roman"/>
                <w:color w:val="000000"/>
                <w:lang w:val="en-US"/>
              </w:rPr>
              <w:t xml:space="preserve">Contractor </w:t>
            </w:r>
            <w:r w:rsidRPr="00CC591B">
              <w:rPr>
                <w:rFonts w:ascii="Times New Roman" w:eastAsia="Verdana" w:hAnsi="Times New Roman" w:cs="Times New Roman"/>
                <w:color w:val="000000"/>
                <w:lang w:val="en-US"/>
              </w:rPr>
              <w:t>shall promptly execute and assist the Customer in executing such deeds and documents and in obtaining such domestic and foreign protection, patent or otherwise, as the Customer may desire.</w:t>
            </w:r>
          </w:p>
          <w:p w14:paraId="450100AF" w14:textId="77777777" w:rsidR="00D3293D" w:rsidRPr="00CC591B" w:rsidRDefault="00D3293D" w:rsidP="00793C90">
            <w:pPr>
              <w:tabs>
                <w:tab w:val="left" w:pos="0"/>
              </w:tabs>
              <w:spacing w:before="120" w:line="360" w:lineRule="auto"/>
              <w:ind w:left="600" w:firstLine="3"/>
              <w:jc w:val="both"/>
              <w:rPr>
                <w:rFonts w:ascii="Times New Roman" w:eastAsia="Verdana" w:hAnsi="Times New Roman" w:cs="Times New Roman"/>
                <w:color w:val="000000"/>
                <w:lang w:val="en-US"/>
              </w:rPr>
            </w:pPr>
          </w:p>
          <w:p w14:paraId="52841942" w14:textId="77777777" w:rsidR="00D3293D" w:rsidRDefault="00D3293D" w:rsidP="00F85429">
            <w:pPr>
              <w:tabs>
                <w:tab w:val="left" w:pos="0"/>
              </w:tabs>
              <w:spacing w:before="120" w:line="360" w:lineRule="auto"/>
              <w:ind w:left="600" w:firstLine="3"/>
              <w:jc w:val="both"/>
              <w:rPr>
                <w:rFonts w:ascii="Times New Roman" w:eastAsia="Verdana" w:hAnsi="Times New Roman" w:cs="Times New Roman"/>
                <w:color w:val="000000"/>
                <w:lang w:val="en-US"/>
              </w:rPr>
            </w:pPr>
          </w:p>
          <w:p w14:paraId="30C9D118" w14:textId="77777777" w:rsidR="00F27FF9" w:rsidRPr="00CC591B" w:rsidRDefault="00F27FF9" w:rsidP="002858F2">
            <w:pPr>
              <w:tabs>
                <w:tab w:val="left" w:pos="0"/>
              </w:tabs>
              <w:spacing w:line="360" w:lineRule="auto"/>
              <w:ind w:left="600" w:firstLine="3"/>
              <w:jc w:val="both"/>
              <w:rPr>
                <w:rFonts w:ascii="Times New Roman" w:eastAsia="Verdana" w:hAnsi="Times New Roman" w:cs="Times New Roman"/>
                <w:color w:val="000000"/>
                <w:lang w:val="en-US"/>
              </w:rPr>
            </w:pPr>
          </w:p>
          <w:p w14:paraId="49675092" w14:textId="2442BE5C" w:rsidR="00D35ED7" w:rsidRDefault="004B599E" w:rsidP="00D3293D">
            <w:pPr>
              <w:tabs>
                <w:tab w:val="left" w:pos="0"/>
              </w:tabs>
              <w:spacing w:before="120" w:line="360" w:lineRule="auto"/>
              <w:ind w:left="600" w:firstLine="3"/>
              <w:jc w:val="both"/>
              <w:rPr>
                <w:rFonts w:ascii="Times New Roman" w:eastAsia="Verdana" w:hAnsi="Times New Roman" w:cs="Times New Roman"/>
                <w:color w:val="000000"/>
                <w:lang w:val="en-US"/>
              </w:rPr>
            </w:pPr>
            <w:r w:rsidRPr="003C1214">
              <w:rPr>
                <w:rFonts w:ascii="Times New Roman" w:eastAsia="Verdana" w:hAnsi="Times New Roman" w:cs="Times New Roman"/>
                <w:color w:val="000000"/>
                <w:lang w:val="en-US"/>
              </w:rPr>
              <w:t>1</w:t>
            </w:r>
            <w:r w:rsidR="00E75EE0" w:rsidRPr="00E44E03">
              <w:rPr>
                <w:rFonts w:ascii="Times New Roman" w:eastAsia="Verdana" w:hAnsi="Times New Roman" w:cs="Times New Roman"/>
                <w:color w:val="000000"/>
                <w:lang w:val="en-US"/>
              </w:rPr>
              <w:t>5</w:t>
            </w:r>
            <w:r w:rsidRPr="003C1214">
              <w:rPr>
                <w:rFonts w:ascii="Times New Roman" w:eastAsia="Verdana" w:hAnsi="Times New Roman" w:cs="Times New Roman"/>
                <w:color w:val="000000"/>
                <w:lang w:val="en-US"/>
              </w:rPr>
              <w:t>.5</w:t>
            </w:r>
            <w:r w:rsidRPr="003C1214">
              <w:rPr>
                <w:rFonts w:ascii="Times New Roman" w:eastAsia="Verdana" w:hAnsi="Times New Roman" w:cs="Times New Roman"/>
                <w:color w:val="000000"/>
                <w:lang w:val="en-US"/>
              </w:rPr>
              <w:tab/>
              <w:t>Upon request by the Customer with respect to any such Inventions, Works or moral or other rights as described in this Clause 1</w:t>
            </w:r>
            <w:r w:rsidR="00E75EE0" w:rsidRPr="00E44E03">
              <w:rPr>
                <w:rFonts w:ascii="Times New Roman" w:eastAsia="Verdana" w:hAnsi="Times New Roman" w:cs="Times New Roman"/>
                <w:color w:val="000000"/>
                <w:lang w:val="en-US"/>
              </w:rPr>
              <w:t>5</w:t>
            </w:r>
            <w:r w:rsidRPr="003C1214">
              <w:rPr>
                <w:rFonts w:ascii="Times New Roman" w:eastAsia="Verdana" w:hAnsi="Times New Roman" w:cs="Times New Roman"/>
                <w:color w:val="000000"/>
                <w:lang w:val="en-US"/>
              </w:rPr>
              <w:t xml:space="preserve"> (altogether the “Intellectual Property”), the </w:t>
            </w:r>
            <w:r w:rsidR="007C38FC" w:rsidRPr="007C38FC">
              <w:rPr>
                <w:rFonts w:ascii="Times New Roman" w:eastAsia="Verdana" w:hAnsi="Times New Roman" w:cs="Times New Roman"/>
                <w:color w:val="000000"/>
                <w:lang w:val="en-US"/>
              </w:rPr>
              <w:t xml:space="preserve">Contractor </w:t>
            </w:r>
            <w:r w:rsidRPr="003C1214">
              <w:rPr>
                <w:rFonts w:ascii="Times New Roman" w:eastAsia="Verdana" w:hAnsi="Times New Roman" w:cs="Times New Roman"/>
                <w:color w:val="000000"/>
                <w:lang w:val="en-US"/>
              </w:rPr>
              <w:t>will promptly disclose, execute and deliver to the Customer all appropriate documents necessary to:</w:t>
            </w:r>
          </w:p>
          <w:p w14:paraId="1B8ADC7D" w14:textId="77777777" w:rsidR="00D35ED7" w:rsidRDefault="00D35ED7" w:rsidP="00D3293D">
            <w:pPr>
              <w:tabs>
                <w:tab w:val="left" w:pos="0"/>
              </w:tabs>
              <w:spacing w:before="120" w:line="360" w:lineRule="auto"/>
              <w:ind w:left="600" w:firstLine="3"/>
              <w:jc w:val="both"/>
              <w:rPr>
                <w:rFonts w:ascii="Times New Roman" w:eastAsia="Verdana" w:hAnsi="Times New Roman" w:cs="Times New Roman"/>
                <w:color w:val="000000"/>
                <w:lang w:val="en-US"/>
              </w:rPr>
            </w:pPr>
          </w:p>
          <w:p w14:paraId="39396D05" w14:textId="77777777" w:rsidR="004B599E" w:rsidRPr="00F85429" w:rsidRDefault="004B599E" w:rsidP="00F85429">
            <w:pPr>
              <w:tabs>
                <w:tab w:val="left" w:pos="0"/>
              </w:tabs>
              <w:spacing w:before="240" w:line="360" w:lineRule="auto"/>
              <w:ind w:left="600" w:firstLine="3"/>
              <w:jc w:val="both"/>
              <w:rPr>
                <w:rFonts w:ascii="Times New Roman" w:eastAsia="Verdana" w:hAnsi="Times New Roman" w:cs="Times New Roman"/>
                <w:color w:val="000000"/>
                <w:lang w:val="en-US"/>
              </w:rPr>
            </w:pPr>
            <w:r w:rsidRPr="00F85429">
              <w:rPr>
                <w:rFonts w:ascii="Times New Roman" w:eastAsia="Verdana" w:hAnsi="Times New Roman" w:cs="Times New Roman"/>
                <w:color w:val="000000"/>
                <w:lang w:val="en-US"/>
              </w:rPr>
              <w:t>(</w:t>
            </w:r>
            <w:proofErr w:type="spellStart"/>
            <w:r w:rsidRPr="00F85429">
              <w:rPr>
                <w:rFonts w:ascii="Times New Roman" w:eastAsia="Verdana" w:hAnsi="Times New Roman" w:cs="Times New Roman"/>
                <w:color w:val="000000"/>
                <w:lang w:val="en-US"/>
              </w:rPr>
              <w:t>i</w:t>
            </w:r>
            <w:proofErr w:type="spellEnd"/>
            <w:r w:rsidRPr="00F85429">
              <w:rPr>
                <w:rFonts w:ascii="Times New Roman" w:eastAsia="Verdana" w:hAnsi="Times New Roman" w:cs="Times New Roman"/>
                <w:color w:val="000000"/>
                <w:lang w:val="en-US"/>
              </w:rPr>
              <w:t>)</w:t>
            </w:r>
            <w:r w:rsidR="00E83349" w:rsidRPr="00F85429">
              <w:rPr>
                <w:rFonts w:ascii="Times New Roman" w:eastAsia="Verdana" w:hAnsi="Times New Roman" w:cs="Times New Roman"/>
                <w:color w:val="000000"/>
                <w:lang w:val="en-US"/>
              </w:rPr>
              <w:t xml:space="preserve"> </w:t>
            </w:r>
            <w:r w:rsidRPr="00F85429">
              <w:rPr>
                <w:rFonts w:ascii="Times New Roman" w:eastAsia="Verdana" w:hAnsi="Times New Roman" w:cs="Times New Roman"/>
                <w:color w:val="000000"/>
                <w:lang w:val="en-US"/>
              </w:rPr>
              <w:t>impart a full understanding of the said Intellectual Property;</w:t>
            </w:r>
          </w:p>
          <w:p w14:paraId="6B1828D6" w14:textId="77777777" w:rsidR="004A7A15" w:rsidRDefault="004B599E" w:rsidP="00D3293D">
            <w:pPr>
              <w:tabs>
                <w:tab w:val="left" w:pos="0"/>
              </w:tabs>
              <w:spacing w:line="360" w:lineRule="auto"/>
              <w:ind w:left="600" w:firstLine="3"/>
              <w:jc w:val="both"/>
              <w:rPr>
                <w:rFonts w:ascii="Times New Roman" w:eastAsia="Verdana" w:hAnsi="Times New Roman" w:cs="Times New Roman"/>
                <w:color w:val="000000"/>
                <w:lang w:val="en-US"/>
              </w:rPr>
            </w:pPr>
            <w:r w:rsidRPr="00F85429">
              <w:rPr>
                <w:rFonts w:ascii="Times New Roman" w:eastAsia="Verdana" w:hAnsi="Times New Roman" w:cs="Times New Roman"/>
                <w:color w:val="000000"/>
                <w:lang w:val="en-US"/>
              </w:rPr>
              <w:t>(ii)</w:t>
            </w:r>
            <w:r w:rsidR="00E83349" w:rsidRPr="00F85429">
              <w:rPr>
                <w:rFonts w:ascii="Times New Roman" w:eastAsia="Verdana" w:hAnsi="Times New Roman" w:cs="Times New Roman"/>
                <w:color w:val="000000"/>
                <w:lang w:val="en-US"/>
              </w:rPr>
              <w:t xml:space="preserve"> </w:t>
            </w:r>
            <w:r w:rsidRPr="00F85429">
              <w:rPr>
                <w:rFonts w:ascii="Times New Roman" w:eastAsia="Verdana" w:hAnsi="Times New Roman" w:cs="Times New Roman"/>
                <w:color w:val="000000"/>
                <w:lang w:val="en-US"/>
              </w:rPr>
              <w:t>applying for, obtaining and maintaining such domestic and foreign protection, patent or otherwise, as the Company may desire for the Intellectual Property; and</w:t>
            </w:r>
          </w:p>
          <w:p w14:paraId="18E399A6" w14:textId="77777777" w:rsidR="004A7A15" w:rsidRDefault="004A7A15" w:rsidP="00D3293D">
            <w:pPr>
              <w:tabs>
                <w:tab w:val="left" w:pos="0"/>
              </w:tabs>
              <w:spacing w:line="360" w:lineRule="auto"/>
              <w:ind w:left="600" w:firstLine="3"/>
              <w:jc w:val="both"/>
              <w:rPr>
                <w:rFonts w:ascii="Times New Roman" w:eastAsia="Verdana" w:hAnsi="Times New Roman" w:cs="Times New Roman"/>
                <w:color w:val="000000"/>
                <w:lang w:val="en-US"/>
              </w:rPr>
            </w:pPr>
          </w:p>
          <w:p w14:paraId="6E8A2B2D" w14:textId="77777777" w:rsidR="004B599E" w:rsidRPr="00F85429" w:rsidRDefault="004B599E" w:rsidP="00562123">
            <w:pPr>
              <w:tabs>
                <w:tab w:val="left" w:pos="0"/>
              </w:tabs>
              <w:spacing w:line="360" w:lineRule="auto"/>
              <w:ind w:left="600" w:firstLine="3"/>
              <w:jc w:val="both"/>
              <w:rPr>
                <w:rFonts w:ascii="Times New Roman" w:eastAsia="Verdana" w:hAnsi="Times New Roman" w:cs="Times New Roman"/>
                <w:color w:val="000000"/>
                <w:lang w:val="en-US"/>
              </w:rPr>
            </w:pPr>
            <w:r w:rsidRPr="00F85429">
              <w:rPr>
                <w:rFonts w:ascii="Times New Roman" w:eastAsia="Verdana" w:hAnsi="Times New Roman" w:cs="Times New Roman"/>
                <w:color w:val="000000"/>
                <w:lang w:val="en-US"/>
              </w:rPr>
              <w:t xml:space="preserve"> </w:t>
            </w:r>
          </w:p>
          <w:p w14:paraId="45A74E31" w14:textId="77777777" w:rsidR="004B599E" w:rsidRDefault="004B599E" w:rsidP="00D3293D">
            <w:pPr>
              <w:tabs>
                <w:tab w:val="left" w:pos="0"/>
              </w:tabs>
              <w:spacing w:line="360" w:lineRule="auto"/>
              <w:ind w:left="600" w:firstLine="3"/>
              <w:jc w:val="both"/>
              <w:rPr>
                <w:rFonts w:ascii="Times New Roman" w:eastAsia="Verdana" w:hAnsi="Times New Roman" w:cs="Times New Roman"/>
                <w:color w:val="000000"/>
                <w:lang w:val="en-US"/>
              </w:rPr>
            </w:pPr>
            <w:r w:rsidRPr="00F85429">
              <w:rPr>
                <w:rFonts w:ascii="Times New Roman" w:eastAsia="Verdana" w:hAnsi="Times New Roman" w:cs="Times New Roman"/>
                <w:color w:val="000000"/>
                <w:lang w:val="en-US"/>
              </w:rPr>
              <w:t>(iii)</w:t>
            </w:r>
            <w:r w:rsidR="00E83349" w:rsidRPr="00F85429">
              <w:rPr>
                <w:rFonts w:ascii="Times New Roman" w:eastAsia="Verdana" w:hAnsi="Times New Roman" w:cs="Times New Roman"/>
                <w:color w:val="000000"/>
                <w:lang w:val="en-US"/>
              </w:rPr>
              <w:t xml:space="preserve"> </w:t>
            </w:r>
            <w:proofErr w:type="gramStart"/>
            <w:r w:rsidRPr="00F85429">
              <w:rPr>
                <w:rFonts w:ascii="Times New Roman" w:eastAsia="Verdana" w:hAnsi="Times New Roman" w:cs="Times New Roman"/>
                <w:color w:val="000000"/>
                <w:lang w:val="en-US"/>
              </w:rPr>
              <w:t>effect</w:t>
            </w:r>
            <w:proofErr w:type="gramEnd"/>
            <w:r w:rsidRPr="00F85429">
              <w:rPr>
                <w:rFonts w:ascii="Times New Roman" w:eastAsia="Verdana" w:hAnsi="Times New Roman" w:cs="Times New Roman"/>
                <w:color w:val="000000"/>
                <w:lang w:val="en-US"/>
              </w:rPr>
              <w:t xml:space="preserve"> all assignments as requested by the Customer at the expense of the </w:t>
            </w:r>
            <w:r w:rsidR="007C38FC" w:rsidRPr="007C38FC">
              <w:rPr>
                <w:rFonts w:ascii="Times New Roman" w:eastAsia="Verdana" w:hAnsi="Times New Roman" w:cs="Times New Roman"/>
                <w:color w:val="000000"/>
                <w:lang w:val="en-US"/>
              </w:rPr>
              <w:t xml:space="preserve">Contractor </w:t>
            </w:r>
            <w:r w:rsidRPr="00F85429">
              <w:rPr>
                <w:rFonts w:ascii="Times New Roman" w:eastAsia="Verdana" w:hAnsi="Times New Roman" w:cs="Times New Roman"/>
                <w:color w:val="000000"/>
                <w:lang w:val="en-US"/>
              </w:rPr>
              <w:t>but without further or additional consideration.</w:t>
            </w:r>
          </w:p>
          <w:p w14:paraId="3E6F768E" w14:textId="77777777" w:rsidR="00E40EB9" w:rsidRDefault="00E40EB9" w:rsidP="00D3293D">
            <w:pPr>
              <w:tabs>
                <w:tab w:val="left" w:pos="0"/>
              </w:tabs>
              <w:spacing w:line="360" w:lineRule="auto"/>
              <w:ind w:left="600" w:firstLine="3"/>
              <w:jc w:val="both"/>
              <w:rPr>
                <w:rFonts w:ascii="Times New Roman" w:eastAsia="Verdana" w:hAnsi="Times New Roman" w:cs="Times New Roman"/>
                <w:color w:val="000000"/>
                <w:lang w:val="en-US"/>
              </w:rPr>
            </w:pPr>
          </w:p>
          <w:p w14:paraId="55240DBC" w14:textId="77777777" w:rsidR="00E40EB9" w:rsidRPr="00F85429" w:rsidRDefault="00E40EB9" w:rsidP="00F85429">
            <w:pPr>
              <w:tabs>
                <w:tab w:val="left" w:pos="0"/>
              </w:tabs>
              <w:spacing w:line="360" w:lineRule="auto"/>
              <w:ind w:left="600" w:firstLine="3"/>
              <w:jc w:val="both"/>
              <w:rPr>
                <w:rFonts w:ascii="Times New Roman" w:eastAsia="Verdana" w:hAnsi="Times New Roman" w:cs="Times New Roman"/>
                <w:color w:val="000000"/>
                <w:lang w:val="en-US"/>
              </w:rPr>
            </w:pPr>
          </w:p>
          <w:p w14:paraId="632FD191" w14:textId="2F8D8E23" w:rsidR="004B599E" w:rsidRPr="00CC591B" w:rsidRDefault="004B599E" w:rsidP="00F85429">
            <w:pPr>
              <w:tabs>
                <w:tab w:val="left" w:pos="0"/>
              </w:tabs>
              <w:spacing w:line="360" w:lineRule="auto"/>
              <w:ind w:left="600" w:firstLine="3"/>
              <w:jc w:val="both"/>
              <w:rPr>
                <w:rFonts w:ascii="Times New Roman" w:eastAsia="Verdana" w:hAnsi="Times New Roman" w:cs="Times New Roman"/>
                <w:color w:val="000000"/>
                <w:lang w:val="en-US"/>
              </w:rPr>
            </w:pPr>
            <w:r w:rsidRPr="00F85429">
              <w:rPr>
                <w:rFonts w:ascii="Times New Roman" w:eastAsia="Verdana" w:hAnsi="Times New Roman" w:cs="Times New Roman"/>
                <w:color w:val="000000"/>
                <w:lang w:val="en-US"/>
              </w:rPr>
              <w:t>1</w:t>
            </w:r>
            <w:r w:rsidR="00BD6309" w:rsidRPr="00E44E03">
              <w:rPr>
                <w:rFonts w:ascii="Times New Roman" w:eastAsia="Verdana" w:hAnsi="Times New Roman" w:cs="Times New Roman"/>
                <w:color w:val="000000"/>
                <w:lang w:val="en-US"/>
              </w:rPr>
              <w:t>5</w:t>
            </w:r>
            <w:r w:rsidRPr="00F85429">
              <w:rPr>
                <w:rFonts w:ascii="Times New Roman" w:eastAsia="Verdana" w:hAnsi="Times New Roman" w:cs="Times New Roman"/>
                <w:color w:val="000000"/>
                <w:lang w:val="en-US"/>
              </w:rPr>
              <w:t>.6</w:t>
            </w:r>
            <w:r w:rsidR="00562123" w:rsidRPr="00F85429">
              <w:rPr>
                <w:rFonts w:ascii="Times New Roman" w:eastAsia="Verdana" w:hAnsi="Times New Roman" w:cs="Times New Roman"/>
                <w:color w:val="000000"/>
                <w:lang w:val="en-US"/>
              </w:rPr>
              <w:t xml:space="preserve"> </w:t>
            </w:r>
            <w:r w:rsidRPr="00F85429">
              <w:rPr>
                <w:rFonts w:ascii="Times New Roman" w:eastAsia="Verdana" w:hAnsi="Times New Roman" w:cs="Times New Roman"/>
                <w:color w:val="000000"/>
                <w:lang w:val="en-US"/>
              </w:rPr>
              <w:t xml:space="preserve">The </w:t>
            </w:r>
            <w:r w:rsidR="005607D3" w:rsidRPr="005607D3">
              <w:rPr>
                <w:rFonts w:ascii="Times New Roman" w:eastAsia="Verdana" w:hAnsi="Times New Roman" w:cs="Times New Roman"/>
                <w:color w:val="000000"/>
                <w:lang w:val="en-US"/>
              </w:rPr>
              <w:t xml:space="preserve">Contractor </w:t>
            </w:r>
            <w:r w:rsidRPr="00F85429">
              <w:rPr>
                <w:rFonts w:ascii="Times New Roman" w:eastAsia="Verdana" w:hAnsi="Times New Roman" w:cs="Times New Roman"/>
                <w:color w:val="000000"/>
                <w:lang w:val="en-US"/>
              </w:rPr>
              <w:t xml:space="preserve">acknowledges that there may be future rights with respect to the Intellectual Property to which the Customer may otherwise become entitled, but that do not yet exist, such rights being defined as new </w:t>
            </w:r>
            <w:r w:rsidRPr="00F85429">
              <w:rPr>
                <w:rFonts w:ascii="Times New Roman" w:eastAsia="Verdana" w:hAnsi="Times New Roman" w:cs="Times New Roman"/>
                <w:color w:val="000000"/>
                <w:lang w:val="en-US"/>
              </w:rPr>
              <w:lastRenderedPageBreak/>
              <w:t xml:space="preserve">uses, media, and means and forms of exploitation to exploit current or future technology yet to be developed. </w:t>
            </w:r>
            <w:r w:rsidRPr="00CC591B">
              <w:rPr>
                <w:rFonts w:ascii="Times New Roman" w:eastAsia="Verdana" w:hAnsi="Times New Roman" w:cs="Times New Roman"/>
                <w:color w:val="000000"/>
                <w:lang w:val="en-US"/>
              </w:rPr>
              <w:t xml:space="preserve">The </w:t>
            </w:r>
            <w:r w:rsidR="005607D3" w:rsidRPr="005607D3">
              <w:rPr>
                <w:rFonts w:ascii="Times New Roman" w:eastAsia="Verdana" w:hAnsi="Times New Roman" w:cs="Times New Roman"/>
                <w:color w:val="000000"/>
                <w:lang w:val="en-US"/>
              </w:rPr>
              <w:t xml:space="preserve">Contractor </w:t>
            </w:r>
            <w:r w:rsidRPr="00CC591B">
              <w:rPr>
                <w:rFonts w:ascii="Times New Roman" w:eastAsia="Verdana" w:hAnsi="Times New Roman" w:cs="Times New Roman"/>
                <w:color w:val="000000"/>
                <w:lang w:val="en-US"/>
              </w:rPr>
              <w:t>specifically intends the foregoing grant or transfer of rights in this clause to include all such known or unknown uses, media and forms of exploitation.</w:t>
            </w:r>
          </w:p>
          <w:p w14:paraId="3C879393" w14:textId="77777777" w:rsidR="00341F2E" w:rsidRPr="00CC591B" w:rsidRDefault="00341F2E" w:rsidP="00F85429">
            <w:pPr>
              <w:tabs>
                <w:tab w:val="left" w:pos="0"/>
              </w:tabs>
              <w:spacing w:line="360" w:lineRule="auto"/>
              <w:ind w:left="600" w:firstLine="3"/>
              <w:jc w:val="both"/>
              <w:rPr>
                <w:rFonts w:ascii="Times New Roman" w:eastAsia="Verdana" w:hAnsi="Times New Roman" w:cs="Times New Roman"/>
                <w:color w:val="000000"/>
                <w:lang w:val="en-US"/>
              </w:rPr>
            </w:pPr>
          </w:p>
          <w:p w14:paraId="38353775" w14:textId="77777777" w:rsidR="00341F2E" w:rsidRPr="00CC591B" w:rsidRDefault="00341F2E" w:rsidP="00F85429">
            <w:pPr>
              <w:tabs>
                <w:tab w:val="left" w:pos="0"/>
              </w:tabs>
              <w:spacing w:line="360" w:lineRule="auto"/>
              <w:ind w:left="600" w:firstLine="3"/>
              <w:jc w:val="both"/>
              <w:rPr>
                <w:rFonts w:ascii="Times New Roman" w:eastAsia="Verdana" w:hAnsi="Times New Roman" w:cs="Times New Roman"/>
                <w:color w:val="000000"/>
                <w:lang w:val="en-US"/>
              </w:rPr>
            </w:pPr>
          </w:p>
          <w:p w14:paraId="6C9D6129" w14:textId="77777777" w:rsidR="00341F2E" w:rsidRPr="00CC591B" w:rsidRDefault="00341F2E" w:rsidP="00F85429">
            <w:pPr>
              <w:tabs>
                <w:tab w:val="left" w:pos="0"/>
              </w:tabs>
              <w:spacing w:line="360" w:lineRule="auto"/>
              <w:ind w:left="600" w:firstLine="3"/>
              <w:jc w:val="both"/>
              <w:rPr>
                <w:rFonts w:ascii="Times New Roman" w:eastAsia="Verdana" w:hAnsi="Times New Roman" w:cs="Times New Roman"/>
                <w:color w:val="000000"/>
                <w:lang w:val="en-US"/>
              </w:rPr>
            </w:pPr>
          </w:p>
          <w:p w14:paraId="6CA5640B" w14:textId="77777777" w:rsidR="00341F2E" w:rsidRPr="00CC591B" w:rsidRDefault="00341F2E" w:rsidP="00F85429">
            <w:pPr>
              <w:tabs>
                <w:tab w:val="left" w:pos="0"/>
              </w:tabs>
              <w:spacing w:line="360" w:lineRule="auto"/>
              <w:ind w:left="600" w:firstLine="3"/>
              <w:jc w:val="both"/>
              <w:rPr>
                <w:rFonts w:ascii="Times New Roman" w:eastAsia="Verdana" w:hAnsi="Times New Roman" w:cs="Times New Roman"/>
                <w:color w:val="000000"/>
                <w:lang w:val="en-US"/>
              </w:rPr>
            </w:pPr>
          </w:p>
          <w:p w14:paraId="1FFBE778" w14:textId="77777777" w:rsidR="00341F2E" w:rsidRPr="00CC591B" w:rsidRDefault="00341F2E" w:rsidP="00F85429">
            <w:pPr>
              <w:tabs>
                <w:tab w:val="left" w:pos="0"/>
              </w:tabs>
              <w:spacing w:line="360" w:lineRule="auto"/>
              <w:ind w:left="600" w:firstLine="3"/>
              <w:jc w:val="both"/>
              <w:rPr>
                <w:rFonts w:ascii="Times New Roman" w:eastAsia="Verdana" w:hAnsi="Times New Roman" w:cs="Times New Roman"/>
                <w:color w:val="000000"/>
                <w:lang w:val="en-US"/>
              </w:rPr>
            </w:pPr>
          </w:p>
          <w:p w14:paraId="1DEBA89C" w14:textId="77777777" w:rsidR="00AA266D" w:rsidRDefault="00AA266D" w:rsidP="00341F2E">
            <w:pPr>
              <w:tabs>
                <w:tab w:val="left" w:pos="0"/>
              </w:tabs>
              <w:spacing w:line="360" w:lineRule="auto"/>
              <w:ind w:left="600" w:firstLine="3"/>
              <w:jc w:val="both"/>
              <w:rPr>
                <w:rFonts w:ascii="Times New Roman" w:eastAsia="Verdana" w:hAnsi="Times New Roman" w:cs="Times New Roman"/>
                <w:color w:val="000000"/>
                <w:lang w:val="en-US"/>
              </w:rPr>
            </w:pPr>
          </w:p>
          <w:p w14:paraId="74B01D1E" w14:textId="6A702D0F" w:rsidR="004B599E" w:rsidRPr="00CC591B" w:rsidRDefault="004B599E" w:rsidP="00341F2E">
            <w:pPr>
              <w:tabs>
                <w:tab w:val="left" w:pos="0"/>
              </w:tabs>
              <w:spacing w:line="360" w:lineRule="auto"/>
              <w:ind w:left="600" w:firstLine="3"/>
              <w:jc w:val="both"/>
              <w:rPr>
                <w:rFonts w:ascii="Times New Roman" w:eastAsia="Verdana" w:hAnsi="Times New Roman" w:cs="Times New Roman"/>
                <w:color w:val="000000"/>
                <w:lang w:val="en-US"/>
              </w:rPr>
            </w:pPr>
            <w:r w:rsidRPr="00F85429">
              <w:rPr>
                <w:rFonts w:ascii="Times New Roman" w:eastAsia="Verdana" w:hAnsi="Times New Roman" w:cs="Times New Roman"/>
                <w:color w:val="000000"/>
                <w:lang w:val="en-US"/>
              </w:rPr>
              <w:t>1</w:t>
            </w:r>
            <w:r w:rsidR="00BD6309" w:rsidRPr="00E44E03">
              <w:rPr>
                <w:rFonts w:ascii="Times New Roman" w:eastAsia="Verdana" w:hAnsi="Times New Roman" w:cs="Times New Roman"/>
                <w:color w:val="000000"/>
                <w:lang w:val="en-US"/>
              </w:rPr>
              <w:t>5</w:t>
            </w:r>
            <w:r w:rsidRPr="00F85429">
              <w:rPr>
                <w:rFonts w:ascii="Times New Roman" w:eastAsia="Verdana" w:hAnsi="Times New Roman" w:cs="Times New Roman"/>
                <w:color w:val="000000"/>
                <w:lang w:val="en-US"/>
              </w:rPr>
              <w:t>.7</w:t>
            </w:r>
            <w:r w:rsidR="00341F2E" w:rsidRPr="00C863B0">
              <w:rPr>
                <w:rFonts w:ascii="Times New Roman" w:eastAsia="Verdana" w:hAnsi="Times New Roman" w:cs="Times New Roman"/>
                <w:color w:val="000000"/>
                <w:lang w:val="en-US"/>
              </w:rPr>
              <w:t xml:space="preserve"> </w:t>
            </w:r>
            <w:r w:rsidRPr="00F85429">
              <w:rPr>
                <w:rFonts w:ascii="Times New Roman" w:eastAsia="Verdana" w:hAnsi="Times New Roman" w:cs="Times New Roman"/>
                <w:color w:val="000000"/>
                <w:lang w:val="en-US"/>
              </w:rPr>
              <w:t xml:space="preserve">The </w:t>
            </w:r>
            <w:r w:rsidR="005607D3" w:rsidRPr="005607D3">
              <w:rPr>
                <w:rFonts w:ascii="Times New Roman" w:eastAsia="Verdana" w:hAnsi="Times New Roman" w:cs="Times New Roman"/>
                <w:color w:val="000000"/>
                <w:lang w:val="en-US"/>
              </w:rPr>
              <w:t xml:space="preserve">Contractor </w:t>
            </w:r>
            <w:r w:rsidRPr="00F85429">
              <w:rPr>
                <w:rFonts w:ascii="Times New Roman" w:eastAsia="Verdana" w:hAnsi="Times New Roman" w:cs="Times New Roman"/>
                <w:color w:val="000000"/>
                <w:lang w:val="en-US"/>
              </w:rPr>
              <w:t>acknowledges and agrees that a violation of this Clause 1</w:t>
            </w:r>
            <w:r w:rsidR="00BD6309" w:rsidRPr="00E44E03">
              <w:rPr>
                <w:rFonts w:ascii="Times New Roman" w:eastAsia="Verdana" w:hAnsi="Times New Roman" w:cs="Times New Roman"/>
                <w:color w:val="000000"/>
                <w:lang w:val="en-US"/>
              </w:rPr>
              <w:t>5</w:t>
            </w:r>
            <w:r w:rsidRPr="00F85429">
              <w:rPr>
                <w:rFonts w:ascii="Times New Roman" w:eastAsia="Verdana" w:hAnsi="Times New Roman" w:cs="Times New Roman"/>
                <w:color w:val="000000"/>
                <w:lang w:val="en-US"/>
              </w:rPr>
              <w:t xml:space="preserve"> of the Agreement would cause irreparable harm to the Customer and that the Customer’s remedy at law for any such violation would be inadequate. </w:t>
            </w:r>
            <w:r w:rsidRPr="00CC591B">
              <w:rPr>
                <w:rFonts w:ascii="Times New Roman" w:eastAsia="Verdana" w:hAnsi="Times New Roman" w:cs="Times New Roman"/>
                <w:color w:val="000000"/>
                <w:lang w:val="en-US"/>
              </w:rPr>
              <w:t xml:space="preserve">Accordingly, the </w:t>
            </w:r>
            <w:r w:rsidR="00846872" w:rsidRPr="00846872">
              <w:rPr>
                <w:rFonts w:ascii="Times New Roman" w:eastAsia="Verdana" w:hAnsi="Times New Roman" w:cs="Times New Roman"/>
                <w:color w:val="000000"/>
                <w:lang w:val="en-US"/>
              </w:rPr>
              <w:t xml:space="preserve">Contractor </w:t>
            </w:r>
            <w:r w:rsidRPr="00CC591B">
              <w:rPr>
                <w:rFonts w:ascii="Times New Roman" w:eastAsia="Verdana" w:hAnsi="Times New Roman" w:cs="Times New Roman"/>
                <w:color w:val="000000"/>
                <w:lang w:val="en-US"/>
              </w:rPr>
              <w:t xml:space="preserve">agrees that in addition to any relief afforded to the Customer by law or under this Agreement and without the necessity of proof of actual damage. It being the further understanding of the Parties hereto that any and all relief accorded to the Customer is not to be considered to be alternative and mutually exclusive remedies. </w:t>
            </w:r>
          </w:p>
          <w:p w14:paraId="235A0DCC" w14:textId="77777777" w:rsidR="00914B3E" w:rsidRPr="00CC591B" w:rsidRDefault="00914B3E" w:rsidP="00341F2E">
            <w:pPr>
              <w:tabs>
                <w:tab w:val="left" w:pos="0"/>
              </w:tabs>
              <w:spacing w:line="360" w:lineRule="auto"/>
              <w:ind w:left="600" w:firstLine="3"/>
              <w:jc w:val="both"/>
              <w:rPr>
                <w:rFonts w:ascii="Times New Roman" w:eastAsia="Verdana" w:hAnsi="Times New Roman" w:cs="Times New Roman"/>
                <w:color w:val="000000"/>
                <w:lang w:val="en-US"/>
              </w:rPr>
            </w:pPr>
          </w:p>
          <w:p w14:paraId="50D0155D" w14:textId="77777777" w:rsidR="00914B3E" w:rsidRPr="00CC591B" w:rsidRDefault="00914B3E" w:rsidP="00341F2E">
            <w:pPr>
              <w:tabs>
                <w:tab w:val="left" w:pos="0"/>
              </w:tabs>
              <w:spacing w:line="360" w:lineRule="auto"/>
              <w:ind w:left="600" w:firstLine="3"/>
              <w:jc w:val="both"/>
              <w:rPr>
                <w:rFonts w:ascii="Times New Roman" w:eastAsia="Verdana" w:hAnsi="Times New Roman" w:cs="Times New Roman"/>
                <w:color w:val="000000"/>
                <w:lang w:val="en-US"/>
              </w:rPr>
            </w:pPr>
          </w:p>
          <w:p w14:paraId="59D06AD9" w14:textId="77777777" w:rsidR="00914B3E" w:rsidRPr="00CC591B" w:rsidRDefault="00914B3E" w:rsidP="00341F2E">
            <w:pPr>
              <w:tabs>
                <w:tab w:val="left" w:pos="0"/>
              </w:tabs>
              <w:spacing w:line="360" w:lineRule="auto"/>
              <w:ind w:left="600" w:firstLine="3"/>
              <w:jc w:val="both"/>
              <w:rPr>
                <w:rFonts w:ascii="Times New Roman" w:eastAsia="Verdana" w:hAnsi="Times New Roman" w:cs="Times New Roman"/>
                <w:color w:val="000000"/>
                <w:lang w:val="en-US"/>
              </w:rPr>
            </w:pPr>
          </w:p>
          <w:p w14:paraId="2B9FED69" w14:textId="77777777" w:rsidR="00914B3E" w:rsidRPr="00CC591B" w:rsidRDefault="00914B3E" w:rsidP="00341F2E">
            <w:pPr>
              <w:tabs>
                <w:tab w:val="left" w:pos="0"/>
              </w:tabs>
              <w:spacing w:line="360" w:lineRule="auto"/>
              <w:ind w:left="600" w:firstLine="3"/>
              <w:jc w:val="both"/>
              <w:rPr>
                <w:rFonts w:ascii="Times New Roman" w:eastAsia="Verdana" w:hAnsi="Times New Roman" w:cs="Times New Roman"/>
                <w:color w:val="000000"/>
                <w:lang w:val="en-US"/>
              </w:rPr>
            </w:pPr>
          </w:p>
          <w:p w14:paraId="3163A22C" w14:textId="77777777" w:rsidR="00914B3E" w:rsidRPr="00CC591B" w:rsidRDefault="00914B3E" w:rsidP="00341F2E">
            <w:pPr>
              <w:tabs>
                <w:tab w:val="left" w:pos="0"/>
              </w:tabs>
              <w:spacing w:line="360" w:lineRule="auto"/>
              <w:ind w:left="600" w:firstLine="3"/>
              <w:jc w:val="both"/>
              <w:rPr>
                <w:rFonts w:ascii="Times New Roman" w:eastAsia="Verdana" w:hAnsi="Times New Roman" w:cs="Times New Roman"/>
                <w:color w:val="000000"/>
                <w:lang w:val="en-US"/>
              </w:rPr>
            </w:pPr>
          </w:p>
          <w:p w14:paraId="56514155" w14:textId="77777777" w:rsidR="00914B3E" w:rsidRPr="00CC591B" w:rsidRDefault="00914B3E" w:rsidP="00341F2E">
            <w:pPr>
              <w:tabs>
                <w:tab w:val="left" w:pos="0"/>
              </w:tabs>
              <w:spacing w:line="360" w:lineRule="auto"/>
              <w:ind w:left="600" w:firstLine="3"/>
              <w:jc w:val="both"/>
              <w:rPr>
                <w:rFonts w:ascii="Times New Roman" w:eastAsia="Verdana" w:hAnsi="Times New Roman" w:cs="Times New Roman"/>
                <w:color w:val="000000"/>
                <w:lang w:val="en-US"/>
              </w:rPr>
            </w:pPr>
          </w:p>
          <w:p w14:paraId="0644416F" w14:textId="77777777" w:rsidR="00914B3E" w:rsidRDefault="00914B3E" w:rsidP="00341F2E">
            <w:pPr>
              <w:tabs>
                <w:tab w:val="left" w:pos="0"/>
              </w:tabs>
              <w:spacing w:line="360" w:lineRule="auto"/>
              <w:ind w:left="600" w:firstLine="3"/>
              <w:jc w:val="both"/>
              <w:rPr>
                <w:rFonts w:ascii="Times New Roman" w:eastAsia="Verdana" w:hAnsi="Times New Roman" w:cs="Times New Roman"/>
                <w:color w:val="000000"/>
                <w:lang w:val="en-US"/>
              </w:rPr>
            </w:pPr>
          </w:p>
          <w:p w14:paraId="1E2DB256" w14:textId="19BE3FFA" w:rsidR="004B599E" w:rsidRPr="00CC591B" w:rsidRDefault="004B599E" w:rsidP="00914B3E">
            <w:pPr>
              <w:tabs>
                <w:tab w:val="left" w:pos="0"/>
              </w:tabs>
              <w:spacing w:line="360" w:lineRule="auto"/>
              <w:ind w:left="600" w:firstLine="3"/>
              <w:jc w:val="both"/>
              <w:rPr>
                <w:rFonts w:ascii="Times New Roman" w:eastAsia="Verdana" w:hAnsi="Times New Roman" w:cs="Times New Roman"/>
                <w:color w:val="000000"/>
                <w:lang w:val="en-US"/>
              </w:rPr>
            </w:pPr>
            <w:r w:rsidRPr="00C863B0">
              <w:rPr>
                <w:rFonts w:ascii="Times New Roman" w:eastAsia="Verdana" w:hAnsi="Times New Roman" w:cs="Times New Roman"/>
                <w:color w:val="000000"/>
                <w:lang w:val="en-US"/>
              </w:rPr>
              <w:t>1</w:t>
            </w:r>
            <w:r w:rsidR="00BD6309" w:rsidRPr="00E44E03">
              <w:rPr>
                <w:rFonts w:ascii="Times New Roman" w:eastAsia="Verdana" w:hAnsi="Times New Roman" w:cs="Times New Roman"/>
                <w:color w:val="000000"/>
                <w:lang w:val="en-US"/>
              </w:rPr>
              <w:t>5</w:t>
            </w:r>
            <w:r w:rsidRPr="00C863B0">
              <w:rPr>
                <w:rFonts w:ascii="Times New Roman" w:eastAsia="Verdana" w:hAnsi="Times New Roman" w:cs="Times New Roman"/>
                <w:color w:val="000000"/>
                <w:lang w:val="en-US"/>
              </w:rPr>
              <w:t>.8</w:t>
            </w:r>
            <w:r w:rsidR="00914B3E" w:rsidRPr="00C863B0">
              <w:rPr>
                <w:rFonts w:ascii="Times New Roman" w:eastAsia="Verdana" w:hAnsi="Times New Roman" w:cs="Times New Roman"/>
                <w:color w:val="000000"/>
                <w:lang w:val="en-US"/>
              </w:rPr>
              <w:t xml:space="preserve"> </w:t>
            </w:r>
            <w:r w:rsidRPr="00C863B0">
              <w:rPr>
                <w:rFonts w:ascii="Times New Roman" w:eastAsia="Verdana" w:hAnsi="Times New Roman" w:cs="Times New Roman"/>
                <w:color w:val="000000"/>
                <w:lang w:val="en-US"/>
              </w:rPr>
              <w:t>For the avoidance of doubt, this Clause 1</w:t>
            </w:r>
            <w:r w:rsidR="00BD6309" w:rsidRPr="00E44E03">
              <w:rPr>
                <w:rFonts w:ascii="Times New Roman" w:eastAsia="Verdana" w:hAnsi="Times New Roman" w:cs="Times New Roman"/>
                <w:color w:val="000000"/>
                <w:lang w:val="en-US"/>
              </w:rPr>
              <w:t>5</w:t>
            </w:r>
            <w:r w:rsidRPr="00C863B0">
              <w:rPr>
                <w:rFonts w:ascii="Times New Roman" w:eastAsia="Verdana" w:hAnsi="Times New Roman" w:cs="Times New Roman"/>
                <w:color w:val="000000"/>
                <w:lang w:val="en-US"/>
              </w:rPr>
              <w:t xml:space="preserve"> of the Agreement shall survive and shall </w:t>
            </w:r>
            <w:r w:rsidRPr="00C863B0">
              <w:rPr>
                <w:rFonts w:ascii="Times New Roman" w:eastAsia="Verdana" w:hAnsi="Times New Roman" w:cs="Times New Roman"/>
                <w:color w:val="000000"/>
                <w:lang w:val="en-US"/>
              </w:rPr>
              <w:lastRenderedPageBreak/>
              <w:t xml:space="preserve">not be affected by the termination, for whatever reason, of this Agreement. </w:t>
            </w:r>
            <w:r w:rsidRPr="00CC591B">
              <w:rPr>
                <w:rFonts w:ascii="Times New Roman" w:eastAsia="Verdana" w:hAnsi="Times New Roman" w:cs="Times New Roman"/>
                <w:color w:val="000000"/>
                <w:lang w:val="en-US"/>
              </w:rPr>
              <w:t xml:space="preserve">The </w:t>
            </w:r>
            <w:r w:rsidR="00C811B4" w:rsidRPr="00C811B4">
              <w:rPr>
                <w:rFonts w:ascii="Times New Roman" w:eastAsia="Verdana" w:hAnsi="Times New Roman" w:cs="Times New Roman"/>
                <w:color w:val="000000"/>
                <w:lang w:val="en-US"/>
              </w:rPr>
              <w:t xml:space="preserve">Contractor </w:t>
            </w:r>
            <w:r w:rsidRPr="00CC591B">
              <w:rPr>
                <w:rFonts w:ascii="Times New Roman" w:eastAsia="Verdana" w:hAnsi="Times New Roman" w:cs="Times New Roman"/>
                <w:color w:val="000000"/>
                <w:lang w:val="en-US"/>
              </w:rPr>
              <w:t xml:space="preserve">further acknowledges that the </w:t>
            </w:r>
            <w:r w:rsidR="00C811B4" w:rsidRPr="00C811B4">
              <w:rPr>
                <w:rFonts w:ascii="Times New Roman" w:eastAsia="Verdana" w:hAnsi="Times New Roman" w:cs="Times New Roman"/>
                <w:color w:val="000000"/>
                <w:lang w:val="en-US"/>
              </w:rPr>
              <w:t>Contractor</w:t>
            </w:r>
            <w:r w:rsidRPr="00CC591B">
              <w:rPr>
                <w:rFonts w:ascii="Times New Roman" w:eastAsia="Verdana" w:hAnsi="Times New Roman" w:cs="Times New Roman"/>
                <w:color w:val="000000"/>
                <w:lang w:val="en-US"/>
              </w:rPr>
              <w:t>'s remuneration as provided for under this Agreement includes compensation for the assignment to the Customer of all Intellectual Property rights as provided for under this Section 1</w:t>
            </w:r>
            <w:r w:rsidR="004B0C3B" w:rsidRPr="00E44E03">
              <w:rPr>
                <w:rFonts w:ascii="Times New Roman" w:eastAsia="Verdana" w:hAnsi="Times New Roman" w:cs="Times New Roman"/>
                <w:color w:val="000000"/>
                <w:lang w:val="en-US"/>
              </w:rPr>
              <w:t>5</w:t>
            </w:r>
            <w:r w:rsidRPr="00CC591B">
              <w:rPr>
                <w:rFonts w:ascii="Times New Roman" w:eastAsia="Verdana" w:hAnsi="Times New Roman" w:cs="Times New Roman"/>
                <w:color w:val="000000"/>
                <w:lang w:val="en-US"/>
              </w:rPr>
              <w:t xml:space="preserve"> of the Agreement.</w:t>
            </w:r>
          </w:p>
          <w:p w14:paraId="5A1F534D" w14:textId="77777777" w:rsidR="008B600E" w:rsidRPr="00CC591B" w:rsidRDefault="008B600E" w:rsidP="00914B3E">
            <w:pPr>
              <w:tabs>
                <w:tab w:val="left" w:pos="0"/>
              </w:tabs>
              <w:spacing w:line="360" w:lineRule="auto"/>
              <w:ind w:left="600" w:firstLine="3"/>
              <w:jc w:val="both"/>
              <w:rPr>
                <w:rFonts w:ascii="Times New Roman" w:eastAsia="Verdana" w:hAnsi="Times New Roman" w:cs="Times New Roman"/>
                <w:color w:val="000000"/>
                <w:lang w:val="en-US"/>
              </w:rPr>
            </w:pPr>
          </w:p>
          <w:p w14:paraId="28789F5B" w14:textId="77777777" w:rsidR="000A5E90" w:rsidRDefault="000A5E90" w:rsidP="000A5E90">
            <w:pPr>
              <w:tabs>
                <w:tab w:val="left" w:pos="0"/>
              </w:tabs>
              <w:spacing w:line="360" w:lineRule="auto"/>
              <w:ind w:left="600" w:hanging="1"/>
              <w:jc w:val="both"/>
              <w:rPr>
                <w:rFonts w:ascii="Times New Roman" w:eastAsia="Verdana" w:hAnsi="Times New Roman" w:cs="Times New Roman"/>
                <w:color w:val="000000"/>
                <w:lang w:val="en-US"/>
              </w:rPr>
            </w:pPr>
          </w:p>
          <w:p w14:paraId="261CF029" w14:textId="52811830" w:rsidR="001460AE" w:rsidRPr="001460AE" w:rsidRDefault="001460AE" w:rsidP="001460AE">
            <w:pPr>
              <w:tabs>
                <w:tab w:val="left" w:pos="0"/>
              </w:tabs>
              <w:spacing w:before="120" w:line="360" w:lineRule="auto"/>
              <w:ind w:left="600" w:hanging="1"/>
              <w:jc w:val="both"/>
              <w:rPr>
                <w:rFonts w:ascii="Times New Roman" w:eastAsia="Verdana" w:hAnsi="Times New Roman" w:cs="Times New Roman"/>
                <w:color w:val="000000"/>
                <w:lang w:val="en-US"/>
              </w:rPr>
            </w:pPr>
            <w:r w:rsidRPr="00E44E03">
              <w:rPr>
                <w:rFonts w:ascii="Times New Roman" w:eastAsia="Verdana" w:hAnsi="Times New Roman" w:cs="Times New Roman"/>
                <w:color w:val="000000"/>
                <w:lang w:val="en-US"/>
              </w:rPr>
              <w:t>1</w:t>
            </w:r>
            <w:r w:rsidR="00601887" w:rsidRPr="00CC591B">
              <w:rPr>
                <w:rFonts w:ascii="Times New Roman" w:eastAsia="Verdana" w:hAnsi="Times New Roman" w:cs="Times New Roman"/>
                <w:color w:val="000000"/>
                <w:lang w:val="en-US"/>
              </w:rPr>
              <w:t>5.</w:t>
            </w:r>
            <w:r w:rsidRPr="00E44E03">
              <w:rPr>
                <w:rFonts w:ascii="Times New Roman" w:eastAsia="Verdana" w:hAnsi="Times New Roman" w:cs="Times New Roman"/>
                <w:color w:val="000000"/>
                <w:lang w:val="en-US"/>
              </w:rPr>
              <w:t>9</w:t>
            </w:r>
            <w:r w:rsidR="00601887" w:rsidRPr="00CC591B">
              <w:rPr>
                <w:rFonts w:ascii="Times New Roman" w:eastAsia="Verdana" w:hAnsi="Times New Roman" w:cs="Times New Roman"/>
                <w:color w:val="000000"/>
                <w:lang w:val="en-US"/>
              </w:rPr>
              <w:t xml:space="preserve">   Subject to any express written agreement between the Parties, the </w:t>
            </w:r>
            <w:r w:rsidR="00601887">
              <w:rPr>
                <w:rFonts w:ascii="Times New Roman" w:eastAsia="Verdana" w:hAnsi="Times New Roman" w:cs="Times New Roman"/>
                <w:color w:val="000000"/>
                <w:lang w:val="en-US"/>
              </w:rPr>
              <w:t>Contracto</w:t>
            </w:r>
            <w:r w:rsidR="00601887" w:rsidRPr="00CC591B">
              <w:rPr>
                <w:rFonts w:ascii="Times New Roman" w:eastAsia="Verdana" w:hAnsi="Times New Roman" w:cs="Times New Roman"/>
                <w:color w:val="000000"/>
                <w:lang w:val="en-US"/>
              </w:rPr>
              <w:t xml:space="preserve">r shall ensure </w:t>
            </w:r>
            <w:r w:rsidRPr="001460AE">
              <w:rPr>
                <w:rFonts w:ascii="Times New Roman" w:eastAsia="Verdana" w:hAnsi="Times New Roman" w:cs="Times New Roman"/>
                <w:color w:val="000000"/>
                <w:lang w:val="en-US"/>
              </w:rPr>
              <w:t>the legality of the use of that the Third Party Materials, which may be included in the results of the Contractor's intellectual activity (rendered Services), including , but not limited to:</w:t>
            </w:r>
            <w:r w:rsidRPr="00E44E03">
              <w:rPr>
                <w:rFonts w:ascii="Times New Roman" w:eastAsia="Verdana" w:hAnsi="Times New Roman" w:cs="Times New Roman"/>
                <w:color w:val="000000"/>
                <w:lang w:val="en-US"/>
              </w:rPr>
              <w:t xml:space="preserve"> </w:t>
            </w:r>
            <w:r w:rsidRPr="001460AE">
              <w:rPr>
                <w:rFonts w:ascii="Times New Roman" w:eastAsia="Verdana" w:hAnsi="Times New Roman" w:cs="Times New Roman"/>
                <w:color w:val="000000"/>
                <w:lang w:val="en-US"/>
              </w:rPr>
              <w:t>the provision of the Customer with the necessary licenses (sublicenses), provided that the Customer has previously approved in writing the licensing terms and conditions before concluding any such license agreement.</w:t>
            </w:r>
          </w:p>
          <w:p w14:paraId="3F360D8A" w14:textId="77777777" w:rsidR="001460AE" w:rsidRPr="001460AE" w:rsidRDefault="001460AE" w:rsidP="001460AE">
            <w:pPr>
              <w:tabs>
                <w:tab w:val="left" w:pos="0"/>
              </w:tabs>
              <w:spacing w:before="120" w:line="360" w:lineRule="auto"/>
              <w:ind w:left="600" w:hanging="1"/>
              <w:jc w:val="both"/>
              <w:rPr>
                <w:rFonts w:ascii="Times New Roman" w:eastAsia="Verdana" w:hAnsi="Times New Roman" w:cs="Times New Roman"/>
                <w:color w:val="000000"/>
                <w:lang w:val="en-US"/>
              </w:rPr>
            </w:pPr>
          </w:p>
          <w:p w14:paraId="7ECB8470" w14:textId="4137C1EF" w:rsidR="008B600E" w:rsidRDefault="008B600E" w:rsidP="00914B3E">
            <w:pPr>
              <w:tabs>
                <w:tab w:val="left" w:pos="0"/>
              </w:tabs>
              <w:spacing w:line="360" w:lineRule="auto"/>
              <w:ind w:left="600" w:firstLine="3"/>
              <w:jc w:val="both"/>
              <w:rPr>
                <w:rFonts w:ascii="Times New Roman" w:eastAsia="Verdana" w:hAnsi="Times New Roman" w:cs="Times New Roman"/>
                <w:color w:val="000000"/>
                <w:lang w:val="en-US"/>
              </w:rPr>
            </w:pPr>
          </w:p>
          <w:p w14:paraId="1317C4D2" w14:textId="11E65B59" w:rsidR="006F73FB" w:rsidRDefault="006F73FB" w:rsidP="00914B3E">
            <w:pPr>
              <w:tabs>
                <w:tab w:val="left" w:pos="0"/>
              </w:tabs>
              <w:spacing w:line="360" w:lineRule="auto"/>
              <w:ind w:left="600" w:firstLine="3"/>
              <w:jc w:val="both"/>
              <w:rPr>
                <w:rFonts w:ascii="Times New Roman" w:eastAsia="Verdana" w:hAnsi="Times New Roman" w:cs="Times New Roman"/>
                <w:color w:val="000000"/>
                <w:lang w:val="en-US"/>
              </w:rPr>
            </w:pPr>
          </w:p>
          <w:p w14:paraId="4D4B1B81" w14:textId="77777777" w:rsidR="006F73FB" w:rsidRPr="00CC591B" w:rsidRDefault="006F73FB" w:rsidP="00914B3E">
            <w:pPr>
              <w:tabs>
                <w:tab w:val="left" w:pos="0"/>
              </w:tabs>
              <w:spacing w:line="360" w:lineRule="auto"/>
              <w:ind w:left="600" w:firstLine="3"/>
              <w:jc w:val="both"/>
              <w:rPr>
                <w:rFonts w:ascii="Times New Roman" w:eastAsia="Verdana" w:hAnsi="Times New Roman" w:cs="Times New Roman"/>
                <w:color w:val="000000"/>
                <w:lang w:val="en-US"/>
              </w:rPr>
            </w:pPr>
          </w:p>
          <w:p w14:paraId="2CEEF18E" w14:textId="32A927BF" w:rsidR="004B599E" w:rsidRPr="00C863B0" w:rsidRDefault="004B599E" w:rsidP="00E44E03">
            <w:pPr>
              <w:tabs>
                <w:tab w:val="left" w:pos="0"/>
              </w:tabs>
              <w:spacing w:line="360" w:lineRule="auto"/>
              <w:ind w:left="600" w:firstLine="3"/>
              <w:jc w:val="both"/>
              <w:rPr>
                <w:rFonts w:ascii="Times New Roman" w:eastAsia="Verdana" w:hAnsi="Times New Roman" w:cs="Times New Roman"/>
                <w:b/>
                <w:bCs/>
                <w:color w:val="000000"/>
                <w:lang w:val="en-US"/>
              </w:rPr>
            </w:pPr>
            <w:r w:rsidRPr="00C863B0">
              <w:rPr>
                <w:rFonts w:ascii="Times New Roman" w:eastAsia="Verdana" w:hAnsi="Times New Roman" w:cs="Times New Roman"/>
                <w:b/>
                <w:bCs/>
                <w:color w:val="000000"/>
                <w:lang w:val="en-US"/>
              </w:rPr>
              <w:t>1</w:t>
            </w:r>
            <w:r w:rsidR="007244A8" w:rsidRPr="00E44E03">
              <w:rPr>
                <w:rFonts w:ascii="Times New Roman" w:eastAsia="Verdana" w:hAnsi="Times New Roman" w:cs="Times New Roman"/>
                <w:b/>
                <w:bCs/>
                <w:color w:val="000000"/>
                <w:lang w:val="en-US"/>
              </w:rPr>
              <w:t>6</w:t>
            </w:r>
            <w:r w:rsidRPr="00C863B0">
              <w:rPr>
                <w:rFonts w:ascii="Times New Roman" w:eastAsia="Verdana" w:hAnsi="Times New Roman" w:cs="Times New Roman"/>
                <w:b/>
                <w:bCs/>
                <w:color w:val="000000"/>
                <w:lang w:val="en-US"/>
              </w:rPr>
              <w:t>.</w:t>
            </w:r>
            <w:r w:rsidR="008B600E" w:rsidRPr="00C863B0">
              <w:rPr>
                <w:rFonts w:ascii="Times New Roman" w:eastAsia="Verdana" w:hAnsi="Times New Roman" w:cs="Times New Roman"/>
                <w:b/>
                <w:bCs/>
                <w:color w:val="000000"/>
                <w:lang w:val="en-US"/>
              </w:rPr>
              <w:t xml:space="preserve"> </w:t>
            </w:r>
            <w:r w:rsidRPr="00C863B0">
              <w:rPr>
                <w:rFonts w:ascii="Times New Roman" w:eastAsia="Verdana" w:hAnsi="Times New Roman" w:cs="Times New Roman"/>
                <w:b/>
                <w:bCs/>
                <w:color w:val="000000"/>
                <w:lang w:val="en-US"/>
              </w:rPr>
              <w:t>Confidentiality</w:t>
            </w:r>
          </w:p>
          <w:p w14:paraId="65B5B04C" w14:textId="1E66A0A2" w:rsidR="00F10A93" w:rsidRDefault="004B599E" w:rsidP="00512CC3">
            <w:pPr>
              <w:tabs>
                <w:tab w:val="left" w:pos="0"/>
              </w:tabs>
              <w:spacing w:before="120" w:line="360" w:lineRule="auto"/>
              <w:ind w:left="600" w:firstLine="3"/>
              <w:jc w:val="both"/>
              <w:rPr>
                <w:rFonts w:ascii="Times New Roman" w:eastAsia="Verdana" w:hAnsi="Times New Roman" w:cs="Times New Roman"/>
                <w:color w:val="000000"/>
                <w:lang w:val="en-US"/>
              </w:rPr>
            </w:pPr>
            <w:r w:rsidRPr="00C863B0">
              <w:rPr>
                <w:rFonts w:ascii="Times New Roman" w:eastAsia="Verdana" w:hAnsi="Times New Roman" w:cs="Times New Roman"/>
                <w:color w:val="000000"/>
                <w:lang w:val="en-US"/>
              </w:rPr>
              <w:t>1</w:t>
            </w:r>
            <w:r w:rsidR="007244A8" w:rsidRPr="00E44E03">
              <w:rPr>
                <w:rFonts w:ascii="Times New Roman" w:eastAsia="Verdana" w:hAnsi="Times New Roman" w:cs="Times New Roman"/>
                <w:color w:val="000000"/>
                <w:lang w:val="en-US"/>
              </w:rPr>
              <w:t>6</w:t>
            </w:r>
            <w:r w:rsidRPr="00C863B0">
              <w:rPr>
                <w:rFonts w:ascii="Times New Roman" w:eastAsia="Verdana" w:hAnsi="Times New Roman" w:cs="Times New Roman"/>
                <w:color w:val="000000"/>
                <w:lang w:val="en-US"/>
              </w:rPr>
              <w:t>.1</w:t>
            </w:r>
            <w:r w:rsidR="00512CC3" w:rsidRPr="00C863B0">
              <w:rPr>
                <w:rFonts w:ascii="Times New Roman" w:eastAsia="Verdana" w:hAnsi="Times New Roman" w:cs="Times New Roman"/>
                <w:color w:val="000000"/>
                <w:lang w:val="en-US"/>
              </w:rPr>
              <w:t xml:space="preserve"> </w:t>
            </w:r>
            <w:r w:rsidRPr="00C863B0">
              <w:rPr>
                <w:rFonts w:ascii="Times New Roman" w:eastAsia="Verdana" w:hAnsi="Times New Roman" w:cs="Times New Roman"/>
                <w:color w:val="000000"/>
                <w:lang w:val="en-US"/>
              </w:rPr>
              <w:t xml:space="preserve">The </w:t>
            </w:r>
            <w:r w:rsidR="000B2832" w:rsidRPr="000B2832">
              <w:rPr>
                <w:rFonts w:ascii="Times New Roman" w:eastAsia="Verdana" w:hAnsi="Times New Roman" w:cs="Times New Roman"/>
                <w:color w:val="000000"/>
                <w:lang w:val="en-US"/>
              </w:rPr>
              <w:t xml:space="preserve">Contractor </w:t>
            </w:r>
            <w:r w:rsidRPr="00C863B0">
              <w:rPr>
                <w:rFonts w:ascii="Times New Roman" w:eastAsia="Verdana" w:hAnsi="Times New Roman" w:cs="Times New Roman"/>
                <w:color w:val="000000"/>
                <w:lang w:val="en-US"/>
              </w:rPr>
              <w:t xml:space="preserve">acknowledges that, in the course of providing the </w:t>
            </w:r>
            <w:r w:rsidR="000B2832" w:rsidRPr="000B2832">
              <w:rPr>
                <w:rFonts w:ascii="Times New Roman" w:eastAsia="Verdana" w:hAnsi="Times New Roman" w:cs="Times New Roman"/>
                <w:color w:val="000000"/>
                <w:lang w:val="en-US"/>
              </w:rPr>
              <w:t>Contractor</w:t>
            </w:r>
            <w:r w:rsidRPr="00C863B0">
              <w:rPr>
                <w:rFonts w:ascii="Times New Roman" w:eastAsia="Verdana" w:hAnsi="Times New Roman" w:cs="Times New Roman"/>
                <w:color w:val="000000"/>
                <w:lang w:val="en-US"/>
              </w:rPr>
              <w:t xml:space="preserve">'s Services under this Agreement, the </w:t>
            </w:r>
            <w:r w:rsidR="000B2832" w:rsidRPr="000B2832">
              <w:rPr>
                <w:rFonts w:ascii="Times New Roman" w:eastAsia="Verdana" w:hAnsi="Times New Roman" w:cs="Times New Roman"/>
                <w:color w:val="000000"/>
                <w:lang w:val="en-US"/>
              </w:rPr>
              <w:t xml:space="preserve">Contractor </w:t>
            </w:r>
            <w:r w:rsidRPr="00C863B0">
              <w:rPr>
                <w:rFonts w:ascii="Times New Roman" w:eastAsia="Verdana" w:hAnsi="Times New Roman" w:cs="Times New Roman"/>
                <w:color w:val="000000"/>
                <w:lang w:val="en-US"/>
              </w:rPr>
              <w:t xml:space="preserve">will or may have access to and become informed of confidential and proprietary information of the Customer (the “Confidential Information”) and the </w:t>
            </w:r>
            <w:r w:rsidR="000B2832" w:rsidRPr="000B2832">
              <w:rPr>
                <w:rFonts w:ascii="Times New Roman" w:eastAsia="Verdana" w:hAnsi="Times New Roman" w:cs="Times New Roman"/>
                <w:color w:val="000000"/>
                <w:lang w:val="en-US"/>
              </w:rPr>
              <w:t xml:space="preserve">Contractor </w:t>
            </w:r>
            <w:r w:rsidRPr="00C863B0">
              <w:rPr>
                <w:rFonts w:ascii="Times New Roman" w:eastAsia="Verdana" w:hAnsi="Times New Roman" w:cs="Times New Roman"/>
                <w:color w:val="000000"/>
                <w:lang w:val="en-US"/>
              </w:rPr>
              <w:t xml:space="preserve">further acknowledges that all such Confidential Information is and will </w:t>
            </w:r>
            <w:r w:rsidRPr="00C863B0">
              <w:rPr>
                <w:rFonts w:ascii="Times New Roman" w:eastAsia="Verdana" w:hAnsi="Times New Roman" w:cs="Times New Roman"/>
                <w:color w:val="000000"/>
                <w:lang w:val="en-US"/>
              </w:rPr>
              <w:lastRenderedPageBreak/>
              <w:t>remain at all times the property of the Customer.</w:t>
            </w:r>
          </w:p>
          <w:p w14:paraId="06393A0A" w14:textId="77777777" w:rsidR="00F10A93" w:rsidRDefault="00F10A93" w:rsidP="00512CC3">
            <w:pPr>
              <w:tabs>
                <w:tab w:val="left" w:pos="0"/>
              </w:tabs>
              <w:spacing w:before="120" w:line="360" w:lineRule="auto"/>
              <w:ind w:left="600" w:firstLine="3"/>
              <w:jc w:val="both"/>
              <w:rPr>
                <w:rFonts w:ascii="Times New Roman" w:eastAsia="Verdana" w:hAnsi="Times New Roman" w:cs="Times New Roman"/>
                <w:color w:val="000000"/>
                <w:lang w:val="en-US"/>
              </w:rPr>
            </w:pPr>
          </w:p>
          <w:p w14:paraId="6F12D689" w14:textId="77777777" w:rsidR="00E50C73" w:rsidRDefault="00E50C73" w:rsidP="00C863B0">
            <w:pPr>
              <w:tabs>
                <w:tab w:val="left" w:pos="0"/>
              </w:tabs>
              <w:spacing w:line="360" w:lineRule="auto"/>
              <w:ind w:left="600" w:firstLine="3"/>
              <w:jc w:val="both"/>
              <w:rPr>
                <w:rFonts w:ascii="Times New Roman" w:eastAsia="Verdana" w:hAnsi="Times New Roman" w:cs="Times New Roman"/>
                <w:color w:val="000000"/>
                <w:lang w:val="en-US"/>
              </w:rPr>
            </w:pPr>
          </w:p>
          <w:p w14:paraId="7549A0CC" w14:textId="5FA1056F" w:rsidR="004B599E" w:rsidRDefault="004B599E" w:rsidP="00BE663B">
            <w:pPr>
              <w:tabs>
                <w:tab w:val="left" w:pos="0"/>
              </w:tabs>
              <w:spacing w:line="360" w:lineRule="auto"/>
              <w:ind w:left="600" w:firstLine="3"/>
              <w:jc w:val="both"/>
              <w:rPr>
                <w:rFonts w:ascii="Times New Roman" w:eastAsia="Verdana" w:hAnsi="Times New Roman" w:cs="Times New Roman"/>
                <w:color w:val="000000"/>
                <w:lang w:val="en-US"/>
              </w:rPr>
            </w:pPr>
            <w:r w:rsidRPr="00C863B0">
              <w:rPr>
                <w:rFonts w:ascii="Times New Roman" w:eastAsia="Verdana" w:hAnsi="Times New Roman" w:cs="Times New Roman"/>
                <w:color w:val="000000"/>
                <w:lang w:val="en-US"/>
              </w:rPr>
              <w:t xml:space="preserve"> 1</w:t>
            </w:r>
            <w:r w:rsidR="00E50C73" w:rsidRPr="00E44E03">
              <w:rPr>
                <w:rFonts w:ascii="Times New Roman" w:eastAsia="Verdana" w:hAnsi="Times New Roman" w:cs="Times New Roman"/>
                <w:color w:val="000000"/>
                <w:lang w:val="en-US"/>
              </w:rPr>
              <w:t>6</w:t>
            </w:r>
            <w:r w:rsidRPr="00C863B0">
              <w:rPr>
                <w:rFonts w:ascii="Times New Roman" w:eastAsia="Verdana" w:hAnsi="Times New Roman" w:cs="Times New Roman"/>
                <w:color w:val="000000"/>
                <w:lang w:val="en-US"/>
              </w:rPr>
              <w:t>.2</w:t>
            </w:r>
            <w:r w:rsidR="00F10A93" w:rsidRPr="00C863B0">
              <w:rPr>
                <w:rFonts w:ascii="Times New Roman" w:eastAsia="Verdana" w:hAnsi="Times New Roman" w:cs="Times New Roman"/>
                <w:color w:val="000000"/>
                <w:lang w:val="en-US"/>
              </w:rPr>
              <w:t xml:space="preserve"> </w:t>
            </w:r>
            <w:r w:rsidRPr="00C863B0">
              <w:rPr>
                <w:rFonts w:ascii="Times New Roman" w:eastAsia="Verdana" w:hAnsi="Times New Roman" w:cs="Times New Roman"/>
                <w:color w:val="000000"/>
                <w:lang w:val="en-US"/>
              </w:rPr>
              <w:t xml:space="preserve">Confidential Information shall mean all information of any nature and in any form, whether written, oral or electronic, that is disclosed to or known by the </w:t>
            </w:r>
            <w:r w:rsidR="000B2832" w:rsidRPr="000B2832">
              <w:rPr>
                <w:rFonts w:ascii="Times New Roman" w:eastAsia="Verdana" w:hAnsi="Times New Roman" w:cs="Times New Roman"/>
                <w:color w:val="000000"/>
                <w:lang w:val="en-US"/>
              </w:rPr>
              <w:t xml:space="preserve">Contractor </w:t>
            </w:r>
            <w:r w:rsidRPr="00C863B0">
              <w:rPr>
                <w:rFonts w:ascii="Times New Roman" w:eastAsia="Verdana" w:hAnsi="Times New Roman" w:cs="Times New Roman"/>
                <w:color w:val="000000"/>
                <w:lang w:val="en-US"/>
              </w:rPr>
              <w:t xml:space="preserve">as a consequence of or through Services under this Agreement with the Customer, whether such information is developed by the Customer or is submitted to the Customer in confidence by third parties and shall include, without limitation: </w:t>
            </w:r>
          </w:p>
          <w:p w14:paraId="03D31985" w14:textId="5486BC56" w:rsidR="00E50C73" w:rsidRDefault="00E50C73" w:rsidP="00BE663B">
            <w:pPr>
              <w:tabs>
                <w:tab w:val="left" w:pos="0"/>
              </w:tabs>
              <w:spacing w:line="360" w:lineRule="auto"/>
              <w:ind w:left="600" w:firstLine="3"/>
              <w:jc w:val="both"/>
              <w:rPr>
                <w:rFonts w:ascii="Times New Roman" w:eastAsia="Verdana" w:hAnsi="Times New Roman" w:cs="Times New Roman"/>
                <w:color w:val="000000"/>
                <w:lang w:val="en-US"/>
              </w:rPr>
            </w:pPr>
          </w:p>
          <w:p w14:paraId="24AA98EA" w14:textId="77777777" w:rsidR="004B599E" w:rsidRDefault="004B599E" w:rsidP="00E44E03">
            <w:pPr>
              <w:tabs>
                <w:tab w:val="left" w:pos="0"/>
              </w:tabs>
              <w:spacing w:before="120" w:line="360" w:lineRule="auto"/>
              <w:ind w:left="600" w:firstLine="3"/>
              <w:jc w:val="both"/>
              <w:rPr>
                <w:rFonts w:ascii="Times New Roman" w:eastAsia="Verdana" w:hAnsi="Times New Roman" w:cs="Times New Roman"/>
                <w:color w:val="000000"/>
                <w:lang w:val="en-US"/>
              </w:rPr>
            </w:pPr>
            <w:r w:rsidRPr="00C863B0">
              <w:rPr>
                <w:rFonts w:ascii="Times New Roman" w:eastAsia="Verdana" w:hAnsi="Times New Roman" w:cs="Times New Roman"/>
                <w:color w:val="000000"/>
                <w:lang w:val="en-US"/>
              </w:rPr>
              <w:t>(</w:t>
            </w:r>
            <w:proofErr w:type="spellStart"/>
            <w:r w:rsidRPr="00C863B0">
              <w:rPr>
                <w:rFonts w:ascii="Times New Roman" w:eastAsia="Verdana" w:hAnsi="Times New Roman" w:cs="Times New Roman"/>
                <w:color w:val="000000"/>
                <w:lang w:val="en-US"/>
              </w:rPr>
              <w:t>i</w:t>
            </w:r>
            <w:proofErr w:type="spellEnd"/>
            <w:r w:rsidRPr="00C863B0">
              <w:rPr>
                <w:rFonts w:ascii="Times New Roman" w:eastAsia="Verdana" w:hAnsi="Times New Roman" w:cs="Times New Roman"/>
                <w:color w:val="000000"/>
                <w:lang w:val="en-US"/>
              </w:rPr>
              <w:t>)</w:t>
            </w:r>
            <w:r w:rsidR="0067548A" w:rsidRPr="00C863B0">
              <w:rPr>
                <w:rFonts w:ascii="Times New Roman" w:eastAsia="Verdana" w:hAnsi="Times New Roman" w:cs="Times New Roman"/>
                <w:color w:val="000000"/>
                <w:lang w:val="en-US"/>
              </w:rPr>
              <w:t xml:space="preserve"> </w:t>
            </w:r>
            <w:r w:rsidRPr="00C863B0">
              <w:rPr>
                <w:rFonts w:ascii="Times New Roman" w:eastAsia="Verdana" w:hAnsi="Times New Roman" w:cs="Times New Roman"/>
                <w:color w:val="000000"/>
                <w:lang w:val="en-US"/>
              </w:rPr>
              <w:t>any information concerning the business accounts, finance plans or strategies of the Customer, or of any client, or affiliate, or contractor, or partner of the Customer;</w:t>
            </w:r>
          </w:p>
          <w:p w14:paraId="3FB90493" w14:textId="77777777" w:rsidR="00796892" w:rsidRPr="00C863B0" w:rsidRDefault="00796892" w:rsidP="00C863B0">
            <w:pPr>
              <w:tabs>
                <w:tab w:val="left" w:pos="0"/>
              </w:tabs>
              <w:spacing w:before="120" w:line="360" w:lineRule="auto"/>
              <w:ind w:left="600" w:firstLine="3"/>
              <w:jc w:val="both"/>
              <w:rPr>
                <w:rFonts w:ascii="Times New Roman" w:eastAsia="Verdana" w:hAnsi="Times New Roman" w:cs="Times New Roman"/>
                <w:color w:val="000000"/>
                <w:lang w:val="en-US"/>
              </w:rPr>
            </w:pPr>
          </w:p>
          <w:p w14:paraId="42B3026D" w14:textId="77777777" w:rsidR="004B599E" w:rsidRDefault="004B599E" w:rsidP="00C50C59">
            <w:pPr>
              <w:tabs>
                <w:tab w:val="left" w:pos="0"/>
              </w:tabs>
              <w:spacing w:line="360" w:lineRule="auto"/>
              <w:ind w:left="600" w:firstLine="3"/>
              <w:jc w:val="both"/>
              <w:rPr>
                <w:rFonts w:ascii="Times New Roman" w:eastAsia="Verdana" w:hAnsi="Times New Roman" w:cs="Times New Roman"/>
                <w:color w:val="000000"/>
                <w:lang w:val="en-US"/>
              </w:rPr>
            </w:pPr>
            <w:r w:rsidRPr="00C863B0">
              <w:rPr>
                <w:rFonts w:ascii="Times New Roman" w:eastAsia="Verdana" w:hAnsi="Times New Roman" w:cs="Times New Roman"/>
                <w:color w:val="000000"/>
                <w:lang w:val="en-US"/>
              </w:rPr>
              <w:t>(ii)</w:t>
            </w:r>
            <w:r w:rsidR="00C50C59" w:rsidRPr="00C863B0">
              <w:rPr>
                <w:rFonts w:ascii="Times New Roman" w:eastAsia="Verdana" w:hAnsi="Times New Roman" w:cs="Times New Roman"/>
                <w:color w:val="000000"/>
                <w:lang w:val="en-US"/>
              </w:rPr>
              <w:t xml:space="preserve"> </w:t>
            </w:r>
            <w:r w:rsidRPr="00C863B0">
              <w:rPr>
                <w:rFonts w:ascii="Times New Roman" w:eastAsia="Verdana" w:hAnsi="Times New Roman" w:cs="Times New Roman"/>
                <w:color w:val="000000"/>
                <w:lang w:val="en-US"/>
              </w:rPr>
              <w:t>any confidential report or research commissioned by or on behalf of the Customer, or any of their respective clients in connection with the business or affairs of the Customer, or any of their respective clients, or affiliates, or contractors, or partners;</w:t>
            </w:r>
          </w:p>
          <w:p w14:paraId="6870DFEB" w14:textId="77777777" w:rsidR="00C50C59" w:rsidRDefault="00C50C59" w:rsidP="00C50C59">
            <w:pPr>
              <w:tabs>
                <w:tab w:val="left" w:pos="0"/>
              </w:tabs>
              <w:spacing w:line="360" w:lineRule="auto"/>
              <w:ind w:left="600" w:firstLine="3"/>
              <w:jc w:val="both"/>
              <w:rPr>
                <w:rFonts w:ascii="Times New Roman" w:eastAsia="Verdana" w:hAnsi="Times New Roman" w:cs="Times New Roman"/>
                <w:color w:val="000000"/>
                <w:lang w:val="en-US"/>
              </w:rPr>
            </w:pPr>
          </w:p>
          <w:p w14:paraId="4D4B2FC9" w14:textId="77777777" w:rsidR="00C50C59" w:rsidRPr="00C863B0" w:rsidRDefault="00C50C59" w:rsidP="00C863B0">
            <w:pPr>
              <w:tabs>
                <w:tab w:val="left" w:pos="0"/>
              </w:tabs>
              <w:spacing w:before="120" w:line="360" w:lineRule="auto"/>
              <w:ind w:left="600" w:firstLine="3"/>
              <w:jc w:val="both"/>
              <w:rPr>
                <w:rFonts w:ascii="Times New Roman" w:eastAsia="Verdana" w:hAnsi="Times New Roman" w:cs="Times New Roman"/>
                <w:color w:val="000000"/>
                <w:lang w:val="en-US"/>
              </w:rPr>
            </w:pPr>
          </w:p>
          <w:p w14:paraId="5874FDB2" w14:textId="77777777" w:rsidR="004B599E" w:rsidRPr="00C863B0" w:rsidRDefault="004B599E" w:rsidP="00113CD1">
            <w:pPr>
              <w:tabs>
                <w:tab w:val="left" w:pos="0"/>
              </w:tabs>
              <w:spacing w:line="360" w:lineRule="auto"/>
              <w:ind w:left="600" w:firstLine="3"/>
              <w:jc w:val="both"/>
              <w:rPr>
                <w:rFonts w:ascii="Times New Roman" w:eastAsia="Verdana" w:hAnsi="Times New Roman" w:cs="Times New Roman"/>
                <w:color w:val="000000"/>
                <w:lang w:val="en-US"/>
              </w:rPr>
            </w:pPr>
            <w:r w:rsidRPr="00C863B0">
              <w:rPr>
                <w:rFonts w:ascii="Times New Roman" w:eastAsia="Verdana" w:hAnsi="Times New Roman" w:cs="Times New Roman"/>
                <w:color w:val="000000"/>
                <w:lang w:val="en-US"/>
              </w:rPr>
              <w:t>(iii)</w:t>
            </w:r>
            <w:r w:rsidR="00FE0C3E" w:rsidRPr="00C863B0">
              <w:rPr>
                <w:rFonts w:ascii="Times New Roman" w:eastAsia="Verdana" w:hAnsi="Times New Roman" w:cs="Times New Roman"/>
                <w:color w:val="000000"/>
                <w:lang w:val="en-US"/>
              </w:rPr>
              <w:t xml:space="preserve"> </w:t>
            </w:r>
            <w:r w:rsidRPr="00C863B0">
              <w:rPr>
                <w:rFonts w:ascii="Times New Roman" w:eastAsia="Verdana" w:hAnsi="Times New Roman" w:cs="Times New Roman"/>
                <w:color w:val="000000"/>
                <w:lang w:val="en-US"/>
              </w:rPr>
              <w:t xml:space="preserve">any trade secrets of the Customer, including know-how and confidential transactions; and </w:t>
            </w:r>
          </w:p>
          <w:p w14:paraId="1B35810A" w14:textId="77777777" w:rsidR="004B599E" w:rsidRDefault="004B599E" w:rsidP="00FE0C3E">
            <w:pPr>
              <w:tabs>
                <w:tab w:val="left" w:pos="0"/>
              </w:tabs>
              <w:spacing w:before="120" w:line="360" w:lineRule="auto"/>
              <w:ind w:left="600" w:firstLine="3"/>
              <w:jc w:val="both"/>
              <w:rPr>
                <w:rFonts w:ascii="Times New Roman" w:eastAsia="Verdana" w:hAnsi="Times New Roman" w:cs="Times New Roman"/>
                <w:color w:val="000000"/>
                <w:lang w:val="en-US"/>
              </w:rPr>
            </w:pPr>
            <w:r w:rsidRPr="00C863B0">
              <w:rPr>
                <w:rFonts w:ascii="Times New Roman" w:eastAsia="Verdana" w:hAnsi="Times New Roman" w:cs="Times New Roman"/>
                <w:color w:val="000000"/>
                <w:lang w:val="en-US"/>
              </w:rPr>
              <w:t>(iv)</w:t>
            </w:r>
            <w:r w:rsidR="00FE0C3E" w:rsidRPr="00C863B0">
              <w:rPr>
                <w:rFonts w:ascii="Times New Roman" w:eastAsia="Verdana" w:hAnsi="Times New Roman" w:cs="Times New Roman"/>
                <w:color w:val="000000"/>
                <w:lang w:val="en-US"/>
              </w:rPr>
              <w:t xml:space="preserve"> </w:t>
            </w:r>
            <w:proofErr w:type="gramStart"/>
            <w:r w:rsidRPr="00C863B0">
              <w:rPr>
                <w:rFonts w:ascii="Times New Roman" w:eastAsia="Verdana" w:hAnsi="Times New Roman" w:cs="Times New Roman"/>
                <w:color w:val="000000"/>
                <w:lang w:val="en-US"/>
              </w:rPr>
              <w:t>any</w:t>
            </w:r>
            <w:proofErr w:type="gramEnd"/>
            <w:r w:rsidRPr="00C863B0">
              <w:rPr>
                <w:rFonts w:ascii="Times New Roman" w:eastAsia="Verdana" w:hAnsi="Times New Roman" w:cs="Times New Roman"/>
                <w:color w:val="000000"/>
                <w:lang w:val="en-US"/>
              </w:rPr>
              <w:t xml:space="preserve"> other information deemed confidential by the Customer which has or may have come to the knowledge of the </w:t>
            </w:r>
            <w:r w:rsidR="000B2832" w:rsidRPr="000B2832">
              <w:rPr>
                <w:rFonts w:ascii="Times New Roman" w:eastAsia="Verdana" w:hAnsi="Times New Roman" w:cs="Times New Roman"/>
                <w:color w:val="000000"/>
                <w:lang w:val="en-US"/>
              </w:rPr>
              <w:t xml:space="preserve">Contractor </w:t>
            </w:r>
            <w:r w:rsidRPr="00C863B0">
              <w:rPr>
                <w:rFonts w:ascii="Times New Roman" w:eastAsia="Verdana" w:hAnsi="Times New Roman" w:cs="Times New Roman"/>
                <w:color w:val="000000"/>
                <w:lang w:val="en-US"/>
              </w:rPr>
              <w:t xml:space="preserve">in the </w:t>
            </w:r>
            <w:r w:rsidRPr="00C863B0">
              <w:rPr>
                <w:rFonts w:ascii="Times New Roman" w:eastAsia="Verdana" w:hAnsi="Times New Roman" w:cs="Times New Roman"/>
                <w:color w:val="000000"/>
                <w:lang w:val="en-US"/>
              </w:rPr>
              <w:lastRenderedPageBreak/>
              <w:t xml:space="preserve">course of the provision of the </w:t>
            </w:r>
            <w:r w:rsidR="000B2832" w:rsidRPr="000B2832">
              <w:rPr>
                <w:rFonts w:ascii="Times New Roman" w:eastAsia="Verdana" w:hAnsi="Times New Roman" w:cs="Times New Roman"/>
                <w:color w:val="000000"/>
                <w:lang w:val="en-US"/>
              </w:rPr>
              <w:t>Contractor</w:t>
            </w:r>
            <w:r w:rsidRPr="00C863B0">
              <w:rPr>
                <w:rFonts w:ascii="Times New Roman" w:eastAsia="Verdana" w:hAnsi="Times New Roman" w:cs="Times New Roman"/>
                <w:color w:val="000000"/>
                <w:lang w:val="en-US"/>
              </w:rPr>
              <w:t>'s Services under this Agreement.</w:t>
            </w:r>
          </w:p>
          <w:p w14:paraId="28B72093" w14:textId="77777777" w:rsidR="004B599E" w:rsidRPr="00CC591B" w:rsidRDefault="004B599E" w:rsidP="004B599E">
            <w:pPr>
              <w:tabs>
                <w:tab w:val="left" w:pos="0"/>
              </w:tabs>
              <w:spacing w:line="360" w:lineRule="auto"/>
              <w:ind w:left="600" w:hanging="600"/>
              <w:jc w:val="both"/>
              <w:rPr>
                <w:rFonts w:ascii="Times New Roman" w:eastAsia="Verdana" w:hAnsi="Times New Roman" w:cs="Times New Roman"/>
                <w:color w:val="000000"/>
                <w:lang w:val="en-US"/>
              </w:rPr>
            </w:pPr>
            <w:r w:rsidRPr="00C863B0">
              <w:rPr>
                <w:rFonts w:ascii="Times New Roman" w:eastAsia="Verdana" w:hAnsi="Times New Roman" w:cs="Times New Roman"/>
                <w:color w:val="000000"/>
                <w:lang w:val="en-US"/>
              </w:rPr>
              <w:tab/>
            </w:r>
            <w:r w:rsidRPr="00CC591B">
              <w:rPr>
                <w:rFonts w:ascii="Times New Roman" w:eastAsia="Verdana" w:hAnsi="Times New Roman" w:cs="Times New Roman"/>
                <w:color w:val="000000"/>
                <w:lang w:val="en-US"/>
              </w:rPr>
              <w:t xml:space="preserve">Confidential Information shall not include any information that was part of the public domain at the time of disclosure to the </w:t>
            </w:r>
            <w:r w:rsidR="000B2832" w:rsidRPr="000B2832">
              <w:rPr>
                <w:rFonts w:ascii="Times New Roman" w:eastAsia="Verdana" w:hAnsi="Times New Roman" w:cs="Times New Roman"/>
                <w:color w:val="000000"/>
                <w:lang w:val="en-US"/>
              </w:rPr>
              <w:t xml:space="preserve">Contractor </w:t>
            </w:r>
            <w:r w:rsidRPr="00CC591B">
              <w:rPr>
                <w:rFonts w:ascii="Times New Roman" w:eastAsia="Verdana" w:hAnsi="Times New Roman" w:cs="Times New Roman"/>
                <w:color w:val="000000"/>
                <w:lang w:val="en-US"/>
              </w:rPr>
              <w:t xml:space="preserve">or becomes part of the public domain, otherwise than as a result of a direct or indirect disclosure by the </w:t>
            </w:r>
            <w:r w:rsidR="000B2832" w:rsidRPr="000B2832">
              <w:rPr>
                <w:rFonts w:ascii="Times New Roman" w:eastAsia="Verdana" w:hAnsi="Times New Roman" w:cs="Times New Roman"/>
                <w:color w:val="000000"/>
                <w:lang w:val="en-US"/>
              </w:rPr>
              <w:t xml:space="preserve">Contractor </w:t>
            </w:r>
            <w:r w:rsidRPr="00CC591B">
              <w:rPr>
                <w:rFonts w:ascii="Times New Roman" w:eastAsia="Verdana" w:hAnsi="Times New Roman" w:cs="Times New Roman"/>
                <w:color w:val="000000"/>
                <w:lang w:val="en-US"/>
              </w:rPr>
              <w:t>in breach of this Agreement.</w:t>
            </w:r>
          </w:p>
          <w:p w14:paraId="146980A5" w14:textId="77777777" w:rsidR="00F96B12" w:rsidRPr="00CC591B" w:rsidRDefault="00F96B12" w:rsidP="004B599E">
            <w:pPr>
              <w:tabs>
                <w:tab w:val="left" w:pos="0"/>
              </w:tabs>
              <w:spacing w:line="360" w:lineRule="auto"/>
              <w:ind w:left="600" w:hanging="600"/>
              <w:jc w:val="both"/>
              <w:rPr>
                <w:rFonts w:ascii="Times New Roman" w:eastAsia="Verdana" w:hAnsi="Times New Roman" w:cs="Times New Roman"/>
                <w:color w:val="000000"/>
                <w:lang w:val="en-US"/>
              </w:rPr>
            </w:pPr>
          </w:p>
          <w:p w14:paraId="2E78FA3B" w14:textId="77777777" w:rsidR="00F96B12" w:rsidRPr="00CC591B" w:rsidRDefault="00F96B12" w:rsidP="004B599E">
            <w:pPr>
              <w:tabs>
                <w:tab w:val="left" w:pos="0"/>
              </w:tabs>
              <w:spacing w:line="360" w:lineRule="auto"/>
              <w:ind w:left="600" w:hanging="600"/>
              <w:jc w:val="both"/>
              <w:rPr>
                <w:rFonts w:ascii="Times New Roman" w:eastAsia="Verdana" w:hAnsi="Times New Roman" w:cs="Times New Roman"/>
                <w:color w:val="000000"/>
                <w:lang w:val="en-US"/>
              </w:rPr>
            </w:pPr>
          </w:p>
          <w:p w14:paraId="72247D6D" w14:textId="77777777" w:rsidR="00F96B12" w:rsidRPr="00CC591B" w:rsidRDefault="00F96B12" w:rsidP="00C863B0">
            <w:pPr>
              <w:tabs>
                <w:tab w:val="left" w:pos="0"/>
              </w:tabs>
              <w:spacing w:before="120" w:line="360" w:lineRule="auto"/>
              <w:ind w:left="600" w:hanging="600"/>
              <w:jc w:val="both"/>
              <w:rPr>
                <w:rFonts w:ascii="Times New Roman" w:eastAsia="Verdana" w:hAnsi="Times New Roman" w:cs="Times New Roman"/>
                <w:color w:val="000000"/>
                <w:lang w:val="en-US"/>
              </w:rPr>
            </w:pPr>
          </w:p>
          <w:p w14:paraId="7CECB030" w14:textId="77BC75A8" w:rsidR="004B599E" w:rsidRPr="00CC591B" w:rsidRDefault="004B599E" w:rsidP="00896625">
            <w:pPr>
              <w:tabs>
                <w:tab w:val="left" w:pos="0"/>
              </w:tabs>
              <w:spacing w:line="360" w:lineRule="auto"/>
              <w:ind w:left="600" w:firstLine="3"/>
              <w:jc w:val="both"/>
              <w:rPr>
                <w:rFonts w:ascii="Times New Roman" w:eastAsia="Verdana" w:hAnsi="Times New Roman" w:cs="Times New Roman"/>
                <w:color w:val="000000"/>
                <w:lang w:val="en-US"/>
              </w:rPr>
            </w:pPr>
            <w:r w:rsidRPr="00C863B0">
              <w:rPr>
                <w:rFonts w:ascii="Times New Roman" w:eastAsia="Verdana" w:hAnsi="Times New Roman" w:cs="Times New Roman"/>
                <w:color w:val="000000"/>
                <w:lang w:val="en-US"/>
              </w:rPr>
              <w:t>1</w:t>
            </w:r>
            <w:r w:rsidR="00540625" w:rsidRPr="00E44E03">
              <w:rPr>
                <w:rFonts w:ascii="Times New Roman" w:eastAsia="Verdana" w:hAnsi="Times New Roman" w:cs="Times New Roman"/>
                <w:color w:val="000000"/>
                <w:lang w:val="en-US"/>
              </w:rPr>
              <w:t>6</w:t>
            </w:r>
            <w:r w:rsidRPr="00C863B0">
              <w:rPr>
                <w:rFonts w:ascii="Times New Roman" w:eastAsia="Verdana" w:hAnsi="Times New Roman" w:cs="Times New Roman"/>
                <w:color w:val="000000"/>
                <w:lang w:val="en-US"/>
              </w:rPr>
              <w:t>.3</w:t>
            </w:r>
            <w:r w:rsidR="00896625" w:rsidRPr="00C863B0">
              <w:rPr>
                <w:rFonts w:ascii="Times New Roman" w:eastAsia="Verdana" w:hAnsi="Times New Roman" w:cs="Times New Roman"/>
                <w:color w:val="000000"/>
                <w:lang w:val="en-US"/>
              </w:rPr>
              <w:t xml:space="preserve"> </w:t>
            </w:r>
            <w:r w:rsidRPr="00C863B0">
              <w:rPr>
                <w:rFonts w:ascii="Times New Roman" w:eastAsia="Verdana" w:hAnsi="Times New Roman" w:cs="Times New Roman"/>
                <w:color w:val="000000"/>
                <w:lang w:val="en-US"/>
              </w:rPr>
              <w:t xml:space="preserve">The </w:t>
            </w:r>
            <w:r w:rsidR="002247D0" w:rsidRPr="002247D0">
              <w:rPr>
                <w:rFonts w:ascii="Times New Roman" w:eastAsia="Verdana" w:hAnsi="Times New Roman" w:cs="Times New Roman"/>
                <w:color w:val="000000"/>
                <w:lang w:val="en-US"/>
              </w:rPr>
              <w:t xml:space="preserve">Contractor </w:t>
            </w:r>
            <w:r w:rsidRPr="00C863B0">
              <w:rPr>
                <w:rFonts w:ascii="Times New Roman" w:eastAsia="Verdana" w:hAnsi="Times New Roman" w:cs="Times New Roman"/>
                <w:color w:val="000000"/>
                <w:lang w:val="en-US"/>
              </w:rPr>
              <w:t xml:space="preserve">shall, in the course of the </w:t>
            </w:r>
            <w:r w:rsidR="002247D0" w:rsidRPr="002247D0">
              <w:rPr>
                <w:rFonts w:ascii="Times New Roman" w:eastAsia="Verdana" w:hAnsi="Times New Roman" w:cs="Times New Roman"/>
                <w:color w:val="000000"/>
                <w:lang w:val="en-US"/>
              </w:rPr>
              <w:t>Contractor</w:t>
            </w:r>
            <w:r w:rsidRPr="00C863B0">
              <w:rPr>
                <w:rFonts w:ascii="Times New Roman" w:eastAsia="Verdana" w:hAnsi="Times New Roman" w:cs="Times New Roman"/>
                <w:color w:val="000000"/>
                <w:lang w:val="en-US"/>
              </w:rPr>
              <w:t xml:space="preserve">'s Services under this Agreement, use Confidential Information only for the purposes of carrying out </w:t>
            </w:r>
            <w:proofErr w:type="gramStart"/>
            <w:r w:rsidRPr="00C863B0">
              <w:rPr>
                <w:rFonts w:ascii="Times New Roman" w:eastAsia="Verdana" w:hAnsi="Times New Roman" w:cs="Times New Roman"/>
                <w:color w:val="000000"/>
                <w:lang w:val="en-US"/>
              </w:rPr>
              <w:t>the</w:t>
            </w:r>
            <w:r w:rsidR="002247D0">
              <w:t xml:space="preserve"> </w:t>
            </w:r>
            <w:r w:rsidR="002247D0" w:rsidRPr="002F067C">
              <w:rPr>
                <w:lang w:val="en-US"/>
              </w:rPr>
              <w:t xml:space="preserve"> </w:t>
            </w:r>
            <w:r w:rsidR="002247D0" w:rsidRPr="002247D0">
              <w:rPr>
                <w:rFonts w:ascii="Times New Roman" w:eastAsia="Verdana" w:hAnsi="Times New Roman" w:cs="Times New Roman"/>
                <w:color w:val="000000"/>
                <w:lang w:val="en-US"/>
              </w:rPr>
              <w:t>Contractor</w:t>
            </w:r>
            <w:r w:rsidRPr="00C863B0">
              <w:rPr>
                <w:rFonts w:ascii="Times New Roman" w:eastAsia="Verdana" w:hAnsi="Times New Roman" w:cs="Times New Roman"/>
                <w:color w:val="000000"/>
                <w:lang w:val="en-US"/>
              </w:rPr>
              <w:t>'s</w:t>
            </w:r>
            <w:proofErr w:type="gramEnd"/>
            <w:r w:rsidRPr="00C863B0">
              <w:rPr>
                <w:rFonts w:ascii="Times New Roman" w:eastAsia="Verdana" w:hAnsi="Times New Roman" w:cs="Times New Roman"/>
                <w:color w:val="000000"/>
                <w:lang w:val="en-US"/>
              </w:rPr>
              <w:t xml:space="preserve"> duties under this Agreement to the Customer and not for any other purposes. </w:t>
            </w:r>
            <w:r w:rsidRPr="00CC591B">
              <w:rPr>
                <w:rFonts w:ascii="Times New Roman" w:eastAsia="Verdana" w:hAnsi="Times New Roman" w:cs="Times New Roman"/>
                <w:color w:val="000000"/>
                <w:lang w:val="en-US"/>
              </w:rPr>
              <w:t xml:space="preserve">During the continuance of this Agreement and after the termination of the </w:t>
            </w:r>
            <w:r w:rsidR="00877DDD" w:rsidRPr="00877DDD">
              <w:rPr>
                <w:rFonts w:ascii="Times New Roman" w:eastAsia="Verdana" w:hAnsi="Times New Roman" w:cs="Times New Roman"/>
                <w:color w:val="000000"/>
                <w:lang w:val="en-US"/>
              </w:rPr>
              <w:t>Contractor</w:t>
            </w:r>
            <w:r w:rsidRPr="00CC591B">
              <w:rPr>
                <w:rFonts w:ascii="Times New Roman" w:eastAsia="Verdana" w:hAnsi="Times New Roman" w:cs="Times New Roman"/>
                <w:color w:val="000000"/>
                <w:lang w:val="en-US"/>
              </w:rPr>
              <w:t xml:space="preserve">'s Services under this Agreement, the </w:t>
            </w:r>
            <w:r w:rsidR="00877DDD" w:rsidRPr="00877DDD">
              <w:rPr>
                <w:rFonts w:ascii="Times New Roman" w:eastAsia="Verdana" w:hAnsi="Times New Roman" w:cs="Times New Roman"/>
                <w:color w:val="000000"/>
                <w:lang w:val="en-US"/>
              </w:rPr>
              <w:t xml:space="preserve">Contractor </w:t>
            </w:r>
            <w:r w:rsidRPr="00CC591B">
              <w:rPr>
                <w:rFonts w:ascii="Times New Roman" w:eastAsia="Verdana" w:hAnsi="Times New Roman" w:cs="Times New Roman"/>
                <w:color w:val="000000"/>
                <w:lang w:val="en-US"/>
              </w:rPr>
              <w:t xml:space="preserve">covenants and agrees to hold in strictest confidence and to exercise the utmost diligence to maintain the confidentiality of any Confidential Information or any other information as to the affairs, dealings and concerns of the Customer. The </w:t>
            </w:r>
            <w:r w:rsidR="00877DDD" w:rsidRPr="00877DDD">
              <w:rPr>
                <w:rFonts w:ascii="Times New Roman" w:eastAsia="Verdana" w:hAnsi="Times New Roman" w:cs="Times New Roman"/>
                <w:color w:val="000000"/>
                <w:lang w:val="en-US"/>
              </w:rPr>
              <w:t xml:space="preserve">Contractor </w:t>
            </w:r>
            <w:r w:rsidRPr="00CC591B">
              <w:rPr>
                <w:rFonts w:ascii="Times New Roman" w:eastAsia="Verdana" w:hAnsi="Times New Roman" w:cs="Times New Roman"/>
                <w:color w:val="000000"/>
                <w:lang w:val="en-US"/>
              </w:rPr>
              <w:t xml:space="preserve">shall use the </w:t>
            </w:r>
            <w:r w:rsidR="00877DDD" w:rsidRPr="00877DDD">
              <w:rPr>
                <w:rFonts w:ascii="Times New Roman" w:eastAsia="Verdana" w:hAnsi="Times New Roman" w:cs="Times New Roman"/>
                <w:color w:val="000000"/>
                <w:lang w:val="en-US"/>
              </w:rPr>
              <w:t>Contractor</w:t>
            </w:r>
            <w:r w:rsidRPr="00CC591B">
              <w:rPr>
                <w:rFonts w:ascii="Times New Roman" w:eastAsia="Verdana" w:hAnsi="Times New Roman" w:cs="Times New Roman"/>
                <w:color w:val="000000"/>
                <w:lang w:val="en-US"/>
              </w:rPr>
              <w:t xml:space="preserve">'s best efforts to prevent the publication or disclosure of the same to any third party and shall not, during the continuance of this Agreement, neither after the termination of the </w:t>
            </w:r>
            <w:r w:rsidR="00C43325" w:rsidRPr="00C43325">
              <w:rPr>
                <w:rFonts w:ascii="Times New Roman" w:eastAsia="Verdana" w:hAnsi="Times New Roman" w:cs="Times New Roman"/>
                <w:color w:val="000000"/>
                <w:lang w:val="en-US"/>
              </w:rPr>
              <w:t>Contractor</w:t>
            </w:r>
            <w:r w:rsidRPr="00CC591B">
              <w:rPr>
                <w:rFonts w:ascii="Times New Roman" w:eastAsia="Verdana" w:hAnsi="Times New Roman" w:cs="Times New Roman"/>
                <w:color w:val="000000"/>
                <w:lang w:val="en-US"/>
              </w:rPr>
              <w:t>'s Services under this Agreement, without the prior written consent of the Customer:</w:t>
            </w:r>
          </w:p>
          <w:p w14:paraId="1F30095E" w14:textId="77777777" w:rsidR="00DA1C6C" w:rsidRPr="00CC591B" w:rsidRDefault="00DA1C6C" w:rsidP="00896625">
            <w:pPr>
              <w:tabs>
                <w:tab w:val="left" w:pos="0"/>
              </w:tabs>
              <w:spacing w:line="360" w:lineRule="auto"/>
              <w:ind w:left="600" w:firstLine="3"/>
              <w:jc w:val="both"/>
              <w:rPr>
                <w:rFonts w:ascii="Times New Roman" w:eastAsia="Verdana" w:hAnsi="Times New Roman" w:cs="Times New Roman"/>
                <w:color w:val="000000"/>
                <w:lang w:val="en-US"/>
              </w:rPr>
            </w:pPr>
          </w:p>
          <w:p w14:paraId="10E40C3B" w14:textId="77777777" w:rsidR="00DA1C6C" w:rsidRPr="00CC591B" w:rsidRDefault="00DA1C6C" w:rsidP="00896625">
            <w:pPr>
              <w:tabs>
                <w:tab w:val="left" w:pos="0"/>
              </w:tabs>
              <w:spacing w:line="360" w:lineRule="auto"/>
              <w:ind w:left="600" w:firstLine="3"/>
              <w:jc w:val="both"/>
              <w:rPr>
                <w:rFonts w:ascii="Times New Roman" w:eastAsia="Verdana" w:hAnsi="Times New Roman" w:cs="Times New Roman"/>
                <w:color w:val="000000"/>
                <w:lang w:val="en-US"/>
              </w:rPr>
            </w:pPr>
          </w:p>
          <w:p w14:paraId="17B5E5F0" w14:textId="77777777" w:rsidR="00DA1C6C" w:rsidRPr="00CC591B" w:rsidRDefault="00DA1C6C" w:rsidP="00896625">
            <w:pPr>
              <w:tabs>
                <w:tab w:val="left" w:pos="0"/>
              </w:tabs>
              <w:spacing w:line="360" w:lineRule="auto"/>
              <w:ind w:left="600" w:firstLine="3"/>
              <w:jc w:val="both"/>
              <w:rPr>
                <w:rFonts w:ascii="Times New Roman" w:eastAsia="Verdana" w:hAnsi="Times New Roman" w:cs="Times New Roman"/>
                <w:color w:val="000000"/>
                <w:lang w:val="en-US"/>
              </w:rPr>
            </w:pPr>
          </w:p>
          <w:p w14:paraId="7F32A232" w14:textId="77777777" w:rsidR="00BF72CA" w:rsidRDefault="004B599E" w:rsidP="00C355EF">
            <w:pPr>
              <w:tabs>
                <w:tab w:val="left" w:pos="0"/>
              </w:tabs>
              <w:spacing w:line="360" w:lineRule="auto"/>
              <w:ind w:left="600" w:firstLine="3"/>
              <w:jc w:val="both"/>
              <w:rPr>
                <w:rFonts w:ascii="Times New Roman" w:eastAsia="Verdana" w:hAnsi="Times New Roman" w:cs="Times New Roman"/>
                <w:color w:val="000000"/>
                <w:lang w:val="en-US"/>
              </w:rPr>
            </w:pPr>
            <w:r w:rsidRPr="00C863B0">
              <w:rPr>
                <w:rFonts w:ascii="Times New Roman" w:eastAsia="Verdana" w:hAnsi="Times New Roman" w:cs="Times New Roman"/>
                <w:color w:val="000000"/>
                <w:lang w:val="en-US"/>
              </w:rPr>
              <w:lastRenderedPageBreak/>
              <w:t>(</w:t>
            </w:r>
            <w:proofErr w:type="spellStart"/>
            <w:r w:rsidRPr="00C863B0">
              <w:rPr>
                <w:rFonts w:ascii="Times New Roman" w:eastAsia="Verdana" w:hAnsi="Times New Roman" w:cs="Times New Roman"/>
                <w:color w:val="000000"/>
                <w:lang w:val="en-US"/>
              </w:rPr>
              <w:t>i</w:t>
            </w:r>
            <w:proofErr w:type="spellEnd"/>
            <w:r w:rsidRPr="00C863B0">
              <w:rPr>
                <w:rFonts w:ascii="Times New Roman" w:eastAsia="Verdana" w:hAnsi="Times New Roman" w:cs="Times New Roman"/>
                <w:color w:val="000000"/>
                <w:lang w:val="en-US"/>
              </w:rPr>
              <w:t>)</w:t>
            </w:r>
            <w:r w:rsidR="00BF72CA" w:rsidRPr="00C863B0">
              <w:rPr>
                <w:rFonts w:ascii="Times New Roman" w:eastAsia="Verdana" w:hAnsi="Times New Roman" w:cs="Times New Roman"/>
                <w:color w:val="000000"/>
                <w:lang w:val="en-US"/>
              </w:rPr>
              <w:t xml:space="preserve"> </w:t>
            </w:r>
            <w:r w:rsidRPr="00C863B0">
              <w:rPr>
                <w:rFonts w:ascii="Times New Roman" w:eastAsia="Verdana" w:hAnsi="Times New Roman" w:cs="Times New Roman"/>
                <w:color w:val="000000"/>
                <w:lang w:val="en-US"/>
              </w:rPr>
              <w:t xml:space="preserve">use for the benefit or purposes of the </w:t>
            </w:r>
            <w:r w:rsidR="00F411F2" w:rsidRPr="00F411F2">
              <w:rPr>
                <w:rFonts w:ascii="Times New Roman" w:eastAsia="Verdana" w:hAnsi="Times New Roman" w:cs="Times New Roman"/>
                <w:color w:val="000000"/>
                <w:lang w:val="en-US"/>
              </w:rPr>
              <w:t>Contractor</w:t>
            </w:r>
            <w:r w:rsidRPr="00C863B0">
              <w:rPr>
                <w:rFonts w:ascii="Times New Roman" w:eastAsia="Verdana" w:hAnsi="Times New Roman" w:cs="Times New Roman"/>
                <w:color w:val="000000"/>
                <w:lang w:val="en-US"/>
              </w:rPr>
              <w:t xml:space="preserve"> or of any other third party, any Confidential Information; or</w:t>
            </w:r>
          </w:p>
          <w:p w14:paraId="548550DF" w14:textId="77777777" w:rsidR="004B599E" w:rsidRPr="00C863B0" w:rsidRDefault="004B599E" w:rsidP="00C863B0">
            <w:pPr>
              <w:tabs>
                <w:tab w:val="left" w:pos="0"/>
              </w:tabs>
              <w:spacing w:before="120" w:line="360" w:lineRule="auto"/>
              <w:ind w:left="600" w:firstLine="3"/>
              <w:jc w:val="both"/>
              <w:rPr>
                <w:rFonts w:ascii="Times New Roman" w:eastAsia="Verdana" w:hAnsi="Times New Roman" w:cs="Times New Roman"/>
                <w:color w:val="000000"/>
                <w:lang w:val="en-US"/>
              </w:rPr>
            </w:pPr>
            <w:r w:rsidRPr="00C863B0">
              <w:rPr>
                <w:rFonts w:ascii="Times New Roman" w:eastAsia="Verdana" w:hAnsi="Times New Roman" w:cs="Times New Roman"/>
                <w:color w:val="000000"/>
                <w:lang w:val="en-US"/>
              </w:rPr>
              <w:t xml:space="preserve"> </w:t>
            </w:r>
          </w:p>
          <w:p w14:paraId="197C6CD5" w14:textId="77777777" w:rsidR="004B599E" w:rsidRDefault="004B599E" w:rsidP="00C355EF">
            <w:pPr>
              <w:tabs>
                <w:tab w:val="left" w:pos="0"/>
              </w:tabs>
              <w:spacing w:line="360" w:lineRule="auto"/>
              <w:ind w:left="600" w:firstLine="3"/>
              <w:jc w:val="both"/>
              <w:rPr>
                <w:rFonts w:ascii="Times New Roman" w:eastAsia="Verdana" w:hAnsi="Times New Roman" w:cs="Times New Roman"/>
                <w:color w:val="000000"/>
                <w:lang w:val="en-US"/>
              </w:rPr>
            </w:pPr>
            <w:r w:rsidRPr="00C863B0">
              <w:rPr>
                <w:rFonts w:ascii="Times New Roman" w:eastAsia="Verdana" w:hAnsi="Times New Roman" w:cs="Times New Roman"/>
                <w:color w:val="000000"/>
                <w:lang w:val="en-US"/>
              </w:rPr>
              <w:t>(ii)</w:t>
            </w:r>
            <w:r w:rsidR="00BF72CA" w:rsidRPr="00C863B0">
              <w:rPr>
                <w:rFonts w:ascii="Times New Roman" w:eastAsia="Verdana" w:hAnsi="Times New Roman" w:cs="Times New Roman"/>
                <w:color w:val="000000"/>
                <w:lang w:val="en-US"/>
              </w:rPr>
              <w:t xml:space="preserve"> </w:t>
            </w:r>
            <w:proofErr w:type="gramStart"/>
            <w:r w:rsidRPr="00C863B0">
              <w:rPr>
                <w:rFonts w:ascii="Times New Roman" w:eastAsia="Verdana" w:hAnsi="Times New Roman" w:cs="Times New Roman"/>
                <w:color w:val="000000"/>
                <w:lang w:val="en-US"/>
              </w:rPr>
              <w:t>directly</w:t>
            </w:r>
            <w:proofErr w:type="gramEnd"/>
            <w:r w:rsidRPr="00C863B0">
              <w:rPr>
                <w:rFonts w:ascii="Times New Roman" w:eastAsia="Verdana" w:hAnsi="Times New Roman" w:cs="Times New Roman"/>
                <w:color w:val="000000"/>
                <w:lang w:val="en-US"/>
              </w:rPr>
              <w:t xml:space="preserve"> or indirectly reveal, furnish, divulge or otherwise make known or available to any third party, any Confidential Information.</w:t>
            </w:r>
          </w:p>
          <w:p w14:paraId="5567D77B" w14:textId="77777777" w:rsidR="00BF72CA" w:rsidRDefault="00BF72CA" w:rsidP="00C355EF">
            <w:pPr>
              <w:tabs>
                <w:tab w:val="left" w:pos="0"/>
              </w:tabs>
              <w:spacing w:line="360" w:lineRule="auto"/>
              <w:ind w:left="600" w:firstLine="3"/>
              <w:jc w:val="both"/>
              <w:rPr>
                <w:rFonts w:ascii="Times New Roman" w:eastAsia="Verdana" w:hAnsi="Times New Roman" w:cs="Times New Roman"/>
                <w:color w:val="000000"/>
                <w:lang w:val="en-US"/>
              </w:rPr>
            </w:pPr>
          </w:p>
          <w:p w14:paraId="3F5A624B" w14:textId="77777777" w:rsidR="00E44E03" w:rsidRDefault="00E44E03" w:rsidP="00E40234">
            <w:pPr>
              <w:tabs>
                <w:tab w:val="left" w:pos="0"/>
              </w:tabs>
              <w:spacing w:before="360" w:line="360" w:lineRule="auto"/>
              <w:ind w:left="600" w:firstLine="3"/>
              <w:jc w:val="both"/>
              <w:rPr>
                <w:rFonts w:ascii="Times New Roman" w:eastAsia="Verdana" w:hAnsi="Times New Roman" w:cs="Times New Roman"/>
                <w:color w:val="000000"/>
                <w:lang w:val="en-US"/>
              </w:rPr>
            </w:pPr>
          </w:p>
          <w:p w14:paraId="0979B177" w14:textId="77777777" w:rsidR="00E44E03" w:rsidRDefault="00E44E03" w:rsidP="00E40234">
            <w:pPr>
              <w:tabs>
                <w:tab w:val="left" w:pos="0"/>
              </w:tabs>
              <w:spacing w:before="360" w:line="360" w:lineRule="auto"/>
              <w:ind w:left="600" w:firstLine="3"/>
              <w:jc w:val="both"/>
              <w:rPr>
                <w:rFonts w:ascii="Times New Roman" w:eastAsia="Verdana" w:hAnsi="Times New Roman" w:cs="Times New Roman"/>
                <w:color w:val="000000"/>
                <w:lang w:val="en-US"/>
              </w:rPr>
            </w:pPr>
          </w:p>
          <w:p w14:paraId="0BC27B0E" w14:textId="7F862A7E" w:rsidR="0096092E" w:rsidRPr="00CC591B" w:rsidRDefault="004B599E" w:rsidP="00E40234">
            <w:pPr>
              <w:tabs>
                <w:tab w:val="left" w:pos="0"/>
              </w:tabs>
              <w:spacing w:before="360" w:line="360" w:lineRule="auto"/>
              <w:ind w:left="600" w:firstLine="3"/>
              <w:jc w:val="both"/>
              <w:rPr>
                <w:rFonts w:ascii="Times New Roman" w:eastAsia="Verdana" w:hAnsi="Times New Roman" w:cs="Times New Roman"/>
                <w:color w:val="000000"/>
                <w:lang w:val="en-US"/>
              </w:rPr>
            </w:pPr>
            <w:r w:rsidRPr="00F47472">
              <w:rPr>
                <w:rFonts w:ascii="Times New Roman" w:eastAsia="Verdana" w:hAnsi="Times New Roman" w:cs="Times New Roman"/>
                <w:color w:val="000000"/>
                <w:lang w:val="en-US"/>
              </w:rPr>
              <w:t>1</w:t>
            </w:r>
            <w:r w:rsidR="00816AB5" w:rsidRPr="00E44E03">
              <w:rPr>
                <w:rFonts w:ascii="Times New Roman" w:eastAsia="Verdana" w:hAnsi="Times New Roman" w:cs="Times New Roman"/>
                <w:color w:val="000000"/>
                <w:lang w:val="en-US"/>
              </w:rPr>
              <w:t>6</w:t>
            </w:r>
            <w:r w:rsidRPr="00F47472">
              <w:rPr>
                <w:rFonts w:ascii="Times New Roman" w:eastAsia="Verdana" w:hAnsi="Times New Roman" w:cs="Times New Roman"/>
                <w:color w:val="000000"/>
                <w:lang w:val="en-US"/>
              </w:rPr>
              <w:t xml:space="preserve">.4 The </w:t>
            </w:r>
            <w:r w:rsidR="00F411F2" w:rsidRPr="00F411F2">
              <w:rPr>
                <w:rFonts w:ascii="Times New Roman" w:eastAsia="Verdana" w:hAnsi="Times New Roman" w:cs="Times New Roman"/>
                <w:color w:val="000000"/>
                <w:lang w:val="en-US"/>
              </w:rPr>
              <w:t xml:space="preserve">Contractor </w:t>
            </w:r>
            <w:r w:rsidRPr="00F47472">
              <w:rPr>
                <w:rFonts w:ascii="Times New Roman" w:eastAsia="Verdana" w:hAnsi="Times New Roman" w:cs="Times New Roman"/>
                <w:color w:val="000000"/>
                <w:lang w:val="en-US"/>
              </w:rPr>
              <w:t xml:space="preserve">acknowledges and agrees that the </w:t>
            </w:r>
            <w:r w:rsidR="00F411F2" w:rsidRPr="00F411F2">
              <w:rPr>
                <w:rFonts w:ascii="Times New Roman" w:eastAsia="Verdana" w:hAnsi="Times New Roman" w:cs="Times New Roman"/>
                <w:color w:val="000000"/>
                <w:lang w:val="en-US"/>
              </w:rPr>
              <w:t>Contractor</w:t>
            </w:r>
            <w:r w:rsidRPr="00F47472">
              <w:rPr>
                <w:rFonts w:ascii="Times New Roman" w:eastAsia="Verdana" w:hAnsi="Times New Roman" w:cs="Times New Roman"/>
                <w:color w:val="000000"/>
                <w:lang w:val="en-US"/>
              </w:rPr>
              <w:t>'s obligations under this Clause 1</w:t>
            </w:r>
            <w:r w:rsidR="00816AB5" w:rsidRPr="00E44E03">
              <w:rPr>
                <w:rFonts w:ascii="Times New Roman" w:eastAsia="Verdana" w:hAnsi="Times New Roman" w:cs="Times New Roman"/>
                <w:color w:val="000000"/>
                <w:lang w:val="en-US"/>
              </w:rPr>
              <w:t>6</w:t>
            </w:r>
            <w:r w:rsidRPr="00F47472">
              <w:rPr>
                <w:rFonts w:ascii="Times New Roman" w:eastAsia="Verdana" w:hAnsi="Times New Roman" w:cs="Times New Roman"/>
                <w:color w:val="000000"/>
                <w:lang w:val="en-US"/>
              </w:rPr>
              <w:t xml:space="preserve"> of the Agreement are reasonable and necessary for the protection of the Customer’s business interests and are in addition to any other obligations of confidentiality that the </w:t>
            </w:r>
            <w:r w:rsidR="00F411F2" w:rsidRPr="00F411F2">
              <w:rPr>
                <w:rFonts w:ascii="Times New Roman" w:eastAsia="Verdana" w:hAnsi="Times New Roman" w:cs="Times New Roman"/>
                <w:color w:val="000000"/>
                <w:lang w:val="en-US"/>
              </w:rPr>
              <w:t>Contractor</w:t>
            </w:r>
            <w:r w:rsidRPr="00F47472">
              <w:rPr>
                <w:rFonts w:ascii="Times New Roman" w:eastAsia="Verdana" w:hAnsi="Times New Roman" w:cs="Times New Roman"/>
                <w:color w:val="000000"/>
                <w:lang w:val="en-US"/>
              </w:rPr>
              <w:t xml:space="preserve"> may have to the Customer under other legal principles. </w:t>
            </w:r>
            <w:r w:rsidRPr="00CC591B">
              <w:rPr>
                <w:rFonts w:ascii="Times New Roman" w:eastAsia="Verdana" w:hAnsi="Times New Roman" w:cs="Times New Roman"/>
                <w:color w:val="000000"/>
                <w:lang w:val="en-US"/>
              </w:rPr>
              <w:t xml:space="preserve">The </w:t>
            </w:r>
            <w:r w:rsidR="00F411F2" w:rsidRPr="00F411F2">
              <w:rPr>
                <w:rFonts w:ascii="Times New Roman" w:eastAsia="Verdana" w:hAnsi="Times New Roman" w:cs="Times New Roman"/>
                <w:color w:val="000000"/>
                <w:lang w:val="en-US"/>
              </w:rPr>
              <w:t>Contractor</w:t>
            </w:r>
            <w:r w:rsidRPr="00CC591B">
              <w:rPr>
                <w:rFonts w:ascii="Times New Roman" w:eastAsia="Verdana" w:hAnsi="Times New Roman" w:cs="Times New Roman"/>
                <w:color w:val="000000"/>
                <w:lang w:val="en-US"/>
              </w:rPr>
              <w:t xml:space="preserve"> further acknowledges that irreparable injury will result to the Customer if the </w:t>
            </w:r>
            <w:r w:rsidR="00F411F2" w:rsidRPr="00F411F2">
              <w:rPr>
                <w:rFonts w:ascii="Times New Roman" w:eastAsia="Verdana" w:hAnsi="Times New Roman" w:cs="Times New Roman"/>
                <w:color w:val="000000"/>
                <w:lang w:val="en-US"/>
              </w:rPr>
              <w:t>Contractor</w:t>
            </w:r>
            <w:r w:rsidRPr="00CC591B">
              <w:rPr>
                <w:rFonts w:ascii="Times New Roman" w:eastAsia="Verdana" w:hAnsi="Times New Roman" w:cs="Times New Roman"/>
                <w:color w:val="000000"/>
                <w:lang w:val="en-US"/>
              </w:rPr>
              <w:t xml:space="preserve"> infringes any of the terms of this Clause 1</w:t>
            </w:r>
            <w:r w:rsidR="0014115F" w:rsidRPr="00E44E03">
              <w:rPr>
                <w:rFonts w:ascii="Times New Roman" w:eastAsia="Verdana" w:hAnsi="Times New Roman" w:cs="Times New Roman"/>
                <w:color w:val="000000"/>
                <w:lang w:val="en-US"/>
              </w:rPr>
              <w:t>6</w:t>
            </w:r>
            <w:r w:rsidRPr="00CC591B">
              <w:rPr>
                <w:rFonts w:ascii="Times New Roman" w:eastAsia="Verdana" w:hAnsi="Times New Roman" w:cs="Times New Roman"/>
                <w:color w:val="000000"/>
                <w:lang w:val="en-US"/>
              </w:rPr>
              <w:t xml:space="preserve"> of the Agreement, and that in the event of an actual or threatened breach of any such obligation, damages will not be an adequate remedy for the Customer. Accordingly, the </w:t>
            </w:r>
            <w:r w:rsidR="00F411F2" w:rsidRPr="00F411F2">
              <w:rPr>
                <w:rFonts w:ascii="Times New Roman" w:eastAsia="Verdana" w:hAnsi="Times New Roman" w:cs="Times New Roman"/>
                <w:color w:val="000000"/>
                <w:lang w:val="en-US"/>
              </w:rPr>
              <w:t>Contractor</w:t>
            </w:r>
            <w:r w:rsidRPr="00CC591B">
              <w:rPr>
                <w:rFonts w:ascii="Times New Roman" w:eastAsia="Verdana" w:hAnsi="Times New Roman" w:cs="Times New Roman"/>
                <w:color w:val="000000"/>
                <w:lang w:val="en-US"/>
              </w:rPr>
              <w:t xml:space="preserve"> agrees that in the event of any actual or threatened breach by the </w:t>
            </w:r>
            <w:r w:rsidR="00F411F2" w:rsidRPr="00F411F2">
              <w:rPr>
                <w:rFonts w:ascii="Times New Roman" w:eastAsia="Verdana" w:hAnsi="Times New Roman" w:cs="Times New Roman"/>
                <w:color w:val="000000"/>
                <w:lang w:val="en-US"/>
              </w:rPr>
              <w:t>Contractor</w:t>
            </w:r>
            <w:r w:rsidRPr="00CC591B">
              <w:rPr>
                <w:rFonts w:ascii="Times New Roman" w:eastAsia="Verdana" w:hAnsi="Times New Roman" w:cs="Times New Roman"/>
                <w:color w:val="000000"/>
                <w:lang w:val="en-US"/>
              </w:rPr>
              <w:t xml:space="preserve"> of any terms under this Clause 1</w:t>
            </w:r>
            <w:r w:rsidR="0014115F" w:rsidRPr="00E44E03">
              <w:rPr>
                <w:rFonts w:ascii="Times New Roman" w:eastAsia="Verdana" w:hAnsi="Times New Roman" w:cs="Times New Roman"/>
                <w:color w:val="000000"/>
                <w:lang w:val="en-US"/>
              </w:rPr>
              <w:t>6</w:t>
            </w:r>
            <w:r w:rsidRPr="00CC591B">
              <w:rPr>
                <w:rFonts w:ascii="Times New Roman" w:eastAsia="Verdana" w:hAnsi="Times New Roman" w:cs="Times New Roman"/>
                <w:color w:val="000000"/>
                <w:lang w:val="en-US"/>
              </w:rPr>
              <w:t xml:space="preserve"> of the Agreement, the Customer will be entitled to immediate injunctive relief, without providing security for costs and without the necessity of demonstrating damage. Nothing </w:t>
            </w:r>
            <w:r w:rsidRPr="00CC591B">
              <w:rPr>
                <w:rFonts w:ascii="Times New Roman" w:eastAsia="Verdana" w:hAnsi="Times New Roman" w:cs="Times New Roman"/>
                <w:color w:val="000000"/>
                <w:lang w:val="en-US"/>
              </w:rPr>
              <w:lastRenderedPageBreak/>
              <w:t xml:space="preserve">in the provision prohibits the Customer from pursuing any other remedies for such breach or threatened breach, including the recovery of damages. </w:t>
            </w:r>
          </w:p>
          <w:p w14:paraId="3EF774BE" w14:textId="77777777" w:rsidR="0096092E" w:rsidRPr="00CC591B" w:rsidRDefault="0096092E" w:rsidP="00C355EF">
            <w:pPr>
              <w:tabs>
                <w:tab w:val="left" w:pos="0"/>
              </w:tabs>
              <w:spacing w:line="360" w:lineRule="auto"/>
              <w:ind w:left="600" w:firstLine="3"/>
              <w:jc w:val="both"/>
              <w:rPr>
                <w:rFonts w:ascii="Times New Roman" w:eastAsia="Verdana" w:hAnsi="Times New Roman" w:cs="Times New Roman"/>
                <w:color w:val="000000"/>
                <w:lang w:val="en-US"/>
              </w:rPr>
            </w:pPr>
          </w:p>
          <w:p w14:paraId="364680C1" w14:textId="77777777" w:rsidR="0096092E" w:rsidRPr="00CC591B" w:rsidRDefault="0096092E" w:rsidP="00C355EF">
            <w:pPr>
              <w:tabs>
                <w:tab w:val="left" w:pos="0"/>
              </w:tabs>
              <w:spacing w:line="360" w:lineRule="auto"/>
              <w:ind w:left="600" w:firstLine="3"/>
              <w:jc w:val="both"/>
              <w:rPr>
                <w:rFonts w:ascii="Times New Roman" w:eastAsia="Verdana" w:hAnsi="Times New Roman" w:cs="Times New Roman"/>
                <w:color w:val="000000"/>
                <w:lang w:val="en-US"/>
              </w:rPr>
            </w:pPr>
          </w:p>
          <w:p w14:paraId="49C63CE3" w14:textId="77777777" w:rsidR="0096092E" w:rsidRPr="00CC591B" w:rsidRDefault="0096092E" w:rsidP="00C355EF">
            <w:pPr>
              <w:tabs>
                <w:tab w:val="left" w:pos="0"/>
              </w:tabs>
              <w:spacing w:line="360" w:lineRule="auto"/>
              <w:ind w:left="600" w:firstLine="3"/>
              <w:jc w:val="both"/>
              <w:rPr>
                <w:rFonts w:ascii="Times New Roman" w:eastAsia="Verdana" w:hAnsi="Times New Roman" w:cs="Times New Roman"/>
                <w:color w:val="000000"/>
                <w:lang w:val="en-US"/>
              </w:rPr>
            </w:pPr>
          </w:p>
          <w:p w14:paraId="551AA2F6" w14:textId="77777777" w:rsidR="0096092E" w:rsidRDefault="0096092E" w:rsidP="00C355EF">
            <w:pPr>
              <w:tabs>
                <w:tab w:val="left" w:pos="0"/>
              </w:tabs>
              <w:spacing w:line="360" w:lineRule="auto"/>
              <w:ind w:left="600" w:firstLine="3"/>
              <w:jc w:val="both"/>
              <w:rPr>
                <w:rFonts w:ascii="Times New Roman" w:eastAsia="Verdana" w:hAnsi="Times New Roman" w:cs="Times New Roman"/>
                <w:color w:val="000000"/>
                <w:lang w:val="en-US"/>
              </w:rPr>
            </w:pPr>
          </w:p>
          <w:p w14:paraId="79EA90AE" w14:textId="77777777" w:rsidR="00BE4A16" w:rsidRDefault="00BE4A16" w:rsidP="00C355EF">
            <w:pPr>
              <w:tabs>
                <w:tab w:val="left" w:pos="0"/>
              </w:tabs>
              <w:spacing w:line="360" w:lineRule="auto"/>
              <w:ind w:left="600" w:firstLine="3"/>
              <w:jc w:val="both"/>
              <w:rPr>
                <w:rFonts w:ascii="Times New Roman" w:eastAsia="Verdana" w:hAnsi="Times New Roman" w:cs="Times New Roman"/>
                <w:color w:val="000000"/>
                <w:lang w:val="en-US"/>
              </w:rPr>
            </w:pPr>
          </w:p>
          <w:p w14:paraId="36BD50D5" w14:textId="77777777" w:rsidR="00BE4A16" w:rsidRDefault="00BE4A16" w:rsidP="00C355EF">
            <w:pPr>
              <w:tabs>
                <w:tab w:val="left" w:pos="0"/>
              </w:tabs>
              <w:spacing w:line="360" w:lineRule="auto"/>
              <w:ind w:left="600" w:firstLine="3"/>
              <w:jc w:val="both"/>
              <w:rPr>
                <w:rFonts w:ascii="Times New Roman" w:eastAsia="Verdana" w:hAnsi="Times New Roman" w:cs="Times New Roman"/>
                <w:color w:val="000000"/>
                <w:lang w:val="en-US"/>
              </w:rPr>
            </w:pPr>
          </w:p>
          <w:p w14:paraId="17D2CB55" w14:textId="59191FDA" w:rsidR="004B599E" w:rsidRPr="00C863B0" w:rsidRDefault="00CB6661" w:rsidP="00BE4A16">
            <w:pPr>
              <w:tabs>
                <w:tab w:val="left" w:pos="600"/>
              </w:tabs>
              <w:spacing w:line="360" w:lineRule="auto"/>
              <w:ind w:firstLine="603"/>
              <w:outlineLvl w:val="3"/>
              <w:rPr>
                <w:rFonts w:ascii="Times New Roman" w:eastAsia="Verdana" w:hAnsi="Times New Roman" w:cs="Times New Roman"/>
                <w:b/>
                <w:bCs/>
                <w:color w:val="000000"/>
                <w:lang w:val="en-US"/>
              </w:rPr>
            </w:pPr>
            <w:r>
              <w:rPr>
                <w:rFonts w:ascii="Times New Roman" w:eastAsia="Verdana" w:hAnsi="Times New Roman" w:cs="Times New Roman"/>
                <w:b/>
                <w:bCs/>
                <w:color w:val="000000"/>
                <w:lang w:val="en-US"/>
              </w:rPr>
              <w:t>1</w:t>
            </w:r>
            <w:r w:rsidR="0014115F" w:rsidRPr="00E44E03">
              <w:rPr>
                <w:rFonts w:ascii="Times New Roman" w:eastAsia="Verdana" w:hAnsi="Times New Roman" w:cs="Times New Roman"/>
                <w:b/>
                <w:bCs/>
                <w:color w:val="000000"/>
                <w:lang w:val="en-US"/>
              </w:rPr>
              <w:t>7</w:t>
            </w:r>
            <w:r w:rsidR="004B599E" w:rsidRPr="00C863B0">
              <w:rPr>
                <w:rFonts w:ascii="Times New Roman" w:eastAsia="Verdana" w:hAnsi="Times New Roman" w:cs="Times New Roman"/>
                <w:b/>
                <w:bCs/>
                <w:color w:val="000000"/>
                <w:lang w:val="en-US"/>
              </w:rPr>
              <w:t>.</w:t>
            </w:r>
            <w:r w:rsidR="00F06EBC" w:rsidRPr="00C863B0">
              <w:rPr>
                <w:rFonts w:ascii="Times New Roman" w:eastAsia="Verdana" w:hAnsi="Times New Roman" w:cs="Times New Roman"/>
                <w:b/>
                <w:bCs/>
                <w:color w:val="000000"/>
                <w:lang w:val="en-US"/>
              </w:rPr>
              <w:t xml:space="preserve"> </w:t>
            </w:r>
            <w:r w:rsidR="004B599E" w:rsidRPr="00C863B0">
              <w:rPr>
                <w:rFonts w:ascii="Times New Roman" w:eastAsia="Verdana" w:hAnsi="Times New Roman" w:cs="Times New Roman"/>
                <w:b/>
                <w:bCs/>
                <w:color w:val="000000"/>
                <w:lang w:val="en-US"/>
              </w:rPr>
              <w:t>General</w:t>
            </w:r>
          </w:p>
          <w:p w14:paraId="0CCF2817" w14:textId="33E7E69B" w:rsidR="004B599E" w:rsidRDefault="004B599E" w:rsidP="00C863B0">
            <w:pPr>
              <w:tabs>
                <w:tab w:val="left" w:pos="0"/>
              </w:tabs>
              <w:spacing w:before="120" w:line="360" w:lineRule="auto"/>
              <w:ind w:left="600"/>
              <w:jc w:val="both"/>
              <w:rPr>
                <w:rFonts w:ascii="Times New Roman" w:eastAsia="Verdana" w:hAnsi="Times New Roman" w:cs="Times New Roman"/>
                <w:color w:val="000000"/>
                <w:lang w:val="en-US"/>
              </w:rPr>
            </w:pPr>
            <w:r w:rsidRPr="00C863B0">
              <w:rPr>
                <w:rFonts w:ascii="Times New Roman" w:eastAsia="Verdana" w:hAnsi="Times New Roman" w:cs="Times New Roman"/>
                <w:color w:val="000000"/>
                <w:lang w:val="en-US"/>
              </w:rPr>
              <w:t>1</w:t>
            </w:r>
            <w:r w:rsidR="0014115F" w:rsidRPr="00E44E03">
              <w:rPr>
                <w:rFonts w:ascii="Times New Roman" w:eastAsia="Verdana" w:hAnsi="Times New Roman" w:cs="Times New Roman"/>
                <w:color w:val="000000"/>
                <w:lang w:val="en-US"/>
              </w:rPr>
              <w:t>7</w:t>
            </w:r>
            <w:r w:rsidRPr="00C863B0">
              <w:rPr>
                <w:rFonts w:ascii="Times New Roman" w:eastAsia="Verdana" w:hAnsi="Times New Roman" w:cs="Times New Roman"/>
                <w:color w:val="000000"/>
                <w:lang w:val="en-US"/>
              </w:rPr>
              <w:t>.1</w:t>
            </w:r>
            <w:r w:rsidR="004124B1" w:rsidRPr="00C863B0">
              <w:rPr>
                <w:rFonts w:ascii="Times New Roman" w:eastAsia="Verdana" w:hAnsi="Times New Roman" w:cs="Times New Roman"/>
                <w:color w:val="000000"/>
                <w:lang w:val="en-US"/>
              </w:rPr>
              <w:t xml:space="preserve"> </w:t>
            </w:r>
            <w:r w:rsidRPr="00C863B0">
              <w:rPr>
                <w:rFonts w:ascii="Times New Roman" w:eastAsia="Verdana" w:hAnsi="Times New Roman" w:cs="Times New Roman"/>
                <w:color w:val="000000"/>
                <w:lang w:val="en-US"/>
              </w:rPr>
              <w:t>No breach of any provision of this Agreement shall be waived except with the express written consent of the party not in breach.</w:t>
            </w:r>
          </w:p>
          <w:p w14:paraId="0241B447" w14:textId="77777777" w:rsidR="00DB4666" w:rsidRPr="00C863B0" w:rsidRDefault="00DB4666" w:rsidP="002858F2">
            <w:pPr>
              <w:tabs>
                <w:tab w:val="left" w:pos="0"/>
              </w:tabs>
              <w:spacing w:line="360" w:lineRule="auto"/>
              <w:ind w:left="600"/>
              <w:jc w:val="both"/>
              <w:rPr>
                <w:rFonts w:ascii="Times New Roman" w:eastAsia="Verdana" w:hAnsi="Times New Roman" w:cs="Times New Roman"/>
                <w:color w:val="000000"/>
                <w:lang w:val="en-US"/>
              </w:rPr>
            </w:pPr>
          </w:p>
          <w:p w14:paraId="2DADCAEE" w14:textId="62869E2D" w:rsidR="004B599E" w:rsidRPr="00CC591B" w:rsidRDefault="004B599E" w:rsidP="008E52D3">
            <w:pPr>
              <w:tabs>
                <w:tab w:val="left" w:pos="0"/>
              </w:tabs>
              <w:spacing w:line="360" w:lineRule="auto"/>
              <w:ind w:left="600" w:firstLine="3"/>
              <w:jc w:val="both"/>
              <w:rPr>
                <w:rFonts w:ascii="Times New Roman" w:eastAsia="Verdana" w:hAnsi="Times New Roman" w:cs="Times New Roman"/>
                <w:color w:val="000000"/>
                <w:lang w:val="en-US"/>
              </w:rPr>
            </w:pPr>
            <w:r w:rsidRPr="00C863B0">
              <w:rPr>
                <w:rFonts w:ascii="Times New Roman" w:eastAsia="Verdana" w:hAnsi="Times New Roman" w:cs="Times New Roman"/>
                <w:color w:val="000000"/>
                <w:lang w:val="en-US"/>
              </w:rPr>
              <w:t>1</w:t>
            </w:r>
            <w:r w:rsidR="0014115F" w:rsidRPr="00E44E03">
              <w:rPr>
                <w:rFonts w:ascii="Times New Roman" w:eastAsia="Verdana" w:hAnsi="Times New Roman" w:cs="Times New Roman"/>
                <w:color w:val="000000"/>
                <w:lang w:val="en-US"/>
              </w:rPr>
              <w:t>7</w:t>
            </w:r>
            <w:r w:rsidRPr="00C863B0">
              <w:rPr>
                <w:rFonts w:ascii="Times New Roman" w:eastAsia="Verdana" w:hAnsi="Times New Roman" w:cs="Times New Roman"/>
                <w:color w:val="000000"/>
                <w:lang w:val="en-US"/>
              </w:rPr>
              <w:t>.2</w:t>
            </w:r>
            <w:r w:rsidR="008E52D3" w:rsidRPr="00C863B0">
              <w:rPr>
                <w:rFonts w:ascii="Times New Roman" w:eastAsia="Verdana" w:hAnsi="Times New Roman" w:cs="Times New Roman"/>
                <w:color w:val="000000"/>
                <w:lang w:val="en-US"/>
              </w:rPr>
              <w:t xml:space="preserve"> </w:t>
            </w:r>
            <w:r w:rsidRPr="00C863B0">
              <w:rPr>
                <w:rFonts w:ascii="Times New Roman" w:eastAsia="Verdana" w:hAnsi="Times New Roman" w:cs="Times New Roman"/>
                <w:color w:val="000000"/>
                <w:lang w:val="en-US"/>
              </w:rPr>
              <w:t xml:space="preserve">If any provision of this Agreement is determined by any court or other competent authority to be unlawful and/or unenforceable, the other provisions of this Agreement will continue in effect. </w:t>
            </w:r>
            <w:r w:rsidRPr="00CC591B">
              <w:rPr>
                <w:rFonts w:ascii="Times New Roman" w:eastAsia="Verdana" w:hAnsi="Times New Roman" w:cs="Times New Roman"/>
                <w:color w:val="000000"/>
                <w:lang w:val="en-US"/>
              </w:rPr>
              <w:t>If any unlawful and/or unenforceable provision would be lawful or enforceable if part of it were deleted, that part will be deemed to be deleted, and the rest of the provision will continue in effect (unless that would contradict the clear intention of the parties, in which case the entirety of the relevant provision will be deemed to be deleted).</w:t>
            </w:r>
          </w:p>
          <w:p w14:paraId="7F4EDCB5" w14:textId="77777777" w:rsidR="008E52D3" w:rsidRPr="00CC591B" w:rsidRDefault="008E52D3" w:rsidP="008E52D3">
            <w:pPr>
              <w:tabs>
                <w:tab w:val="left" w:pos="0"/>
              </w:tabs>
              <w:spacing w:line="360" w:lineRule="auto"/>
              <w:ind w:left="600" w:firstLine="3"/>
              <w:jc w:val="both"/>
              <w:rPr>
                <w:rFonts w:ascii="Times New Roman" w:eastAsia="Verdana" w:hAnsi="Times New Roman" w:cs="Times New Roman"/>
                <w:color w:val="000000"/>
                <w:lang w:val="en-US"/>
              </w:rPr>
            </w:pPr>
          </w:p>
          <w:p w14:paraId="0F761134" w14:textId="77777777" w:rsidR="008E52D3" w:rsidRPr="00CC591B" w:rsidRDefault="008E52D3" w:rsidP="008E52D3">
            <w:pPr>
              <w:tabs>
                <w:tab w:val="left" w:pos="0"/>
              </w:tabs>
              <w:spacing w:line="360" w:lineRule="auto"/>
              <w:ind w:left="600" w:firstLine="3"/>
              <w:jc w:val="both"/>
              <w:rPr>
                <w:rFonts w:ascii="Times New Roman" w:eastAsia="Verdana" w:hAnsi="Times New Roman" w:cs="Times New Roman"/>
                <w:color w:val="000000"/>
                <w:lang w:val="en-US"/>
              </w:rPr>
            </w:pPr>
          </w:p>
          <w:p w14:paraId="3F7EBEB3" w14:textId="77777777" w:rsidR="008E52D3" w:rsidRPr="00CC591B" w:rsidRDefault="008E52D3" w:rsidP="008E52D3">
            <w:pPr>
              <w:tabs>
                <w:tab w:val="left" w:pos="0"/>
              </w:tabs>
              <w:spacing w:line="360" w:lineRule="auto"/>
              <w:ind w:left="600" w:firstLine="3"/>
              <w:jc w:val="both"/>
              <w:rPr>
                <w:rFonts w:ascii="Times New Roman" w:eastAsia="Verdana" w:hAnsi="Times New Roman" w:cs="Times New Roman"/>
                <w:color w:val="000000"/>
                <w:lang w:val="en-US"/>
              </w:rPr>
            </w:pPr>
          </w:p>
          <w:p w14:paraId="7C66A573" w14:textId="77777777" w:rsidR="008E52D3" w:rsidRPr="00CC591B" w:rsidRDefault="008E52D3" w:rsidP="008E52D3">
            <w:pPr>
              <w:tabs>
                <w:tab w:val="left" w:pos="0"/>
              </w:tabs>
              <w:spacing w:line="360" w:lineRule="auto"/>
              <w:ind w:left="600" w:firstLine="3"/>
              <w:jc w:val="both"/>
              <w:rPr>
                <w:rFonts w:ascii="Times New Roman" w:eastAsia="Verdana" w:hAnsi="Times New Roman" w:cs="Times New Roman"/>
                <w:color w:val="000000"/>
                <w:lang w:val="en-US"/>
              </w:rPr>
            </w:pPr>
          </w:p>
          <w:p w14:paraId="08E63779" w14:textId="77777777" w:rsidR="00801458" w:rsidRDefault="00801458" w:rsidP="00BE663B">
            <w:pPr>
              <w:tabs>
                <w:tab w:val="left" w:pos="0"/>
              </w:tabs>
              <w:spacing w:line="360" w:lineRule="auto"/>
              <w:ind w:left="600" w:firstLine="3"/>
              <w:jc w:val="both"/>
              <w:rPr>
                <w:rFonts w:ascii="Times New Roman" w:eastAsia="Verdana" w:hAnsi="Times New Roman" w:cs="Times New Roman"/>
                <w:color w:val="000000"/>
                <w:lang w:val="en-US"/>
              </w:rPr>
            </w:pPr>
          </w:p>
          <w:p w14:paraId="1C99CA05" w14:textId="77777777" w:rsidR="00E44E03" w:rsidRDefault="00E44E03" w:rsidP="00BE663B">
            <w:pPr>
              <w:tabs>
                <w:tab w:val="left" w:pos="0"/>
              </w:tabs>
              <w:spacing w:line="360" w:lineRule="auto"/>
              <w:ind w:left="600" w:firstLine="3"/>
              <w:jc w:val="both"/>
              <w:rPr>
                <w:rFonts w:ascii="Times New Roman" w:eastAsia="Verdana" w:hAnsi="Times New Roman" w:cs="Times New Roman"/>
                <w:color w:val="000000"/>
                <w:lang w:val="en-US"/>
              </w:rPr>
            </w:pPr>
          </w:p>
          <w:p w14:paraId="068CF584" w14:textId="616F0454" w:rsidR="004B599E" w:rsidRDefault="004B599E" w:rsidP="00BE663B">
            <w:pPr>
              <w:tabs>
                <w:tab w:val="left" w:pos="0"/>
              </w:tabs>
              <w:spacing w:line="360" w:lineRule="auto"/>
              <w:ind w:left="600" w:firstLine="3"/>
              <w:jc w:val="both"/>
              <w:rPr>
                <w:rFonts w:ascii="Times New Roman" w:eastAsia="Verdana" w:hAnsi="Times New Roman" w:cs="Times New Roman"/>
                <w:color w:val="000000"/>
                <w:lang w:val="en-US"/>
              </w:rPr>
            </w:pPr>
            <w:r w:rsidRPr="00C863B0">
              <w:rPr>
                <w:rFonts w:ascii="Times New Roman" w:eastAsia="Verdana" w:hAnsi="Times New Roman" w:cs="Times New Roman"/>
                <w:color w:val="000000"/>
                <w:lang w:val="en-US"/>
              </w:rPr>
              <w:t>1</w:t>
            </w:r>
            <w:r w:rsidR="0014115F" w:rsidRPr="00E44E03">
              <w:rPr>
                <w:rFonts w:ascii="Times New Roman" w:eastAsia="Verdana" w:hAnsi="Times New Roman" w:cs="Times New Roman"/>
                <w:color w:val="000000"/>
                <w:lang w:val="en-US"/>
              </w:rPr>
              <w:t>7</w:t>
            </w:r>
            <w:r w:rsidRPr="00C863B0">
              <w:rPr>
                <w:rFonts w:ascii="Times New Roman" w:eastAsia="Verdana" w:hAnsi="Times New Roman" w:cs="Times New Roman"/>
                <w:color w:val="000000"/>
                <w:lang w:val="en-US"/>
              </w:rPr>
              <w:t>.3</w:t>
            </w:r>
            <w:r w:rsidR="00492E8A" w:rsidRPr="00C863B0">
              <w:rPr>
                <w:rFonts w:ascii="Times New Roman" w:eastAsia="Verdana" w:hAnsi="Times New Roman" w:cs="Times New Roman"/>
                <w:color w:val="000000"/>
                <w:lang w:val="en-US"/>
              </w:rPr>
              <w:t xml:space="preserve"> </w:t>
            </w:r>
            <w:r w:rsidRPr="00C863B0">
              <w:rPr>
                <w:rFonts w:ascii="Times New Roman" w:eastAsia="Verdana" w:hAnsi="Times New Roman" w:cs="Times New Roman"/>
                <w:color w:val="000000"/>
                <w:lang w:val="en-US"/>
              </w:rPr>
              <w:t xml:space="preserve">This Agreement may not be varied except </w:t>
            </w:r>
            <w:r w:rsidRPr="00C863B0">
              <w:rPr>
                <w:rFonts w:ascii="Times New Roman" w:eastAsia="Verdana" w:hAnsi="Times New Roman" w:cs="Times New Roman"/>
                <w:color w:val="000000"/>
                <w:lang w:val="en-US"/>
              </w:rPr>
              <w:lastRenderedPageBreak/>
              <w:t>by a written document signed by or on behalf of each of the parties.</w:t>
            </w:r>
          </w:p>
          <w:p w14:paraId="68B37AC8" w14:textId="77777777" w:rsidR="00492E8A" w:rsidRDefault="00492E8A" w:rsidP="00BE663B">
            <w:pPr>
              <w:tabs>
                <w:tab w:val="left" w:pos="0"/>
              </w:tabs>
              <w:spacing w:line="360" w:lineRule="auto"/>
              <w:ind w:left="600" w:firstLine="3"/>
              <w:jc w:val="both"/>
              <w:rPr>
                <w:rFonts w:ascii="Times New Roman" w:eastAsia="Verdana" w:hAnsi="Times New Roman" w:cs="Times New Roman"/>
                <w:color w:val="000000"/>
                <w:lang w:val="en-US"/>
              </w:rPr>
            </w:pPr>
          </w:p>
          <w:p w14:paraId="131577EF" w14:textId="7B05FE80" w:rsidR="004B599E" w:rsidRDefault="004B599E" w:rsidP="00BE663B">
            <w:pPr>
              <w:tabs>
                <w:tab w:val="left" w:pos="0"/>
              </w:tabs>
              <w:spacing w:line="360" w:lineRule="auto"/>
              <w:ind w:left="600" w:firstLine="3"/>
              <w:jc w:val="both"/>
              <w:rPr>
                <w:rFonts w:ascii="Times New Roman" w:eastAsia="Verdana" w:hAnsi="Times New Roman" w:cs="Times New Roman"/>
                <w:color w:val="000000"/>
                <w:lang w:val="en-US"/>
              </w:rPr>
            </w:pPr>
            <w:r w:rsidRPr="00C863B0">
              <w:rPr>
                <w:rFonts w:ascii="Times New Roman" w:eastAsia="Verdana" w:hAnsi="Times New Roman" w:cs="Times New Roman"/>
                <w:color w:val="000000"/>
                <w:lang w:val="en-US"/>
              </w:rPr>
              <w:t>1</w:t>
            </w:r>
            <w:r w:rsidR="0014115F" w:rsidRPr="00E44E03">
              <w:rPr>
                <w:rFonts w:ascii="Times New Roman" w:eastAsia="Verdana" w:hAnsi="Times New Roman" w:cs="Times New Roman"/>
                <w:color w:val="000000"/>
                <w:lang w:val="en-US"/>
              </w:rPr>
              <w:t>7</w:t>
            </w:r>
            <w:r w:rsidRPr="00C863B0">
              <w:rPr>
                <w:rFonts w:ascii="Times New Roman" w:eastAsia="Verdana" w:hAnsi="Times New Roman" w:cs="Times New Roman"/>
                <w:color w:val="000000"/>
                <w:lang w:val="en-US"/>
              </w:rPr>
              <w:t>.4</w:t>
            </w:r>
            <w:r w:rsidR="00492E8A" w:rsidRPr="00C863B0">
              <w:rPr>
                <w:rFonts w:ascii="Times New Roman" w:eastAsia="Verdana" w:hAnsi="Times New Roman" w:cs="Times New Roman"/>
                <w:color w:val="000000"/>
                <w:lang w:val="en-US"/>
              </w:rPr>
              <w:t xml:space="preserve"> </w:t>
            </w:r>
            <w:r w:rsidRPr="00C863B0">
              <w:rPr>
                <w:rFonts w:ascii="Times New Roman" w:eastAsia="Verdana" w:hAnsi="Times New Roman" w:cs="Times New Roman"/>
                <w:color w:val="000000"/>
                <w:lang w:val="en-US"/>
              </w:rPr>
              <w:t>Neither party may without the prior written consent of the other party assign, transfer, charge, license or otherwise deal in or dispose of any contractual rights or obligations under this Agreement.</w:t>
            </w:r>
          </w:p>
          <w:p w14:paraId="39A6D089" w14:textId="77777777" w:rsidR="00492E8A" w:rsidRDefault="00492E8A" w:rsidP="00BE663B">
            <w:pPr>
              <w:tabs>
                <w:tab w:val="left" w:pos="0"/>
              </w:tabs>
              <w:spacing w:line="360" w:lineRule="auto"/>
              <w:ind w:left="600" w:firstLine="3"/>
              <w:jc w:val="both"/>
              <w:rPr>
                <w:rFonts w:ascii="Times New Roman" w:eastAsia="Verdana" w:hAnsi="Times New Roman" w:cs="Times New Roman"/>
                <w:color w:val="000000"/>
                <w:lang w:val="en-US"/>
              </w:rPr>
            </w:pPr>
          </w:p>
          <w:p w14:paraId="4F9AE0E6" w14:textId="77777777" w:rsidR="00492E8A" w:rsidRDefault="00492E8A" w:rsidP="00BE663B">
            <w:pPr>
              <w:tabs>
                <w:tab w:val="left" w:pos="0"/>
              </w:tabs>
              <w:spacing w:line="360" w:lineRule="auto"/>
              <w:ind w:left="600" w:firstLine="3"/>
              <w:jc w:val="both"/>
              <w:rPr>
                <w:rFonts w:ascii="Times New Roman" w:eastAsia="Verdana" w:hAnsi="Times New Roman" w:cs="Times New Roman"/>
                <w:color w:val="000000"/>
                <w:lang w:val="en-US"/>
              </w:rPr>
            </w:pPr>
          </w:p>
          <w:p w14:paraId="52E7E69A" w14:textId="77777777" w:rsidR="00E44E03" w:rsidRPr="00C863B0" w:rsidRDefault="00E44E03" w:rsidP="00C863B0">
            <w:pPr>
              <w:tabs>
                <w:tab w:val="left" w:pos="0"/>
              </w:tabs>
              <w:spacing w:line="360" w:lineRule="auto"/>
              <w:ind w:left="600" w:firstLine="3"/>
              <w:jc w:val="both"/>
              <w:rPr>
                <w:rFonts w:ascii="Times New Roman" w:eastAsia="Verdana" w:hAnsi="Times New Roman" w:cs="Times New Roman"/>
                <w:color w:val="000000"/>
                <w:lang w:val="en-US"/>
              </w:rPr>
            </w:pPr>
          </w:p>
          <w:p w14:paraId="7AEA2EBD" w14:textId="30017B99" w:rsidR="004B599E" w:rsidRPr="00CC591B" w:rsidRDefault="004B599E" w:rsidP="00BE663B">
            <w:pPr>
              <w:tabs>
                <w:tab w:val="left" w:pos="0"/>
              </w:tabs>
              <w:spacing w:line="360" w:lineRule="auto"/>
              <w:ind w:left="600" w:firstLine="3"/>
              <w:jc w:val="both"/>
              <w:rPr>
                <w:rFonts w:ascii="Times New Roman" w:eastAsia="Verdana" w:hAnsi="Times New Roman" w:cs="Times New Roman"/>
                <w:color w:val="000000"/>
                <w:lang w:val="en-US"/>
              </w:rPr>
            </w:pPr>
            <w:r w:rsidRPr="00C863B0">
              <w:rPr>
                <w:rFonts w:ascii="Times New Roman" w:eastAsia="Verdana" w:hAnsi="Times New Roman" w:cs="Times New Roman"/>
                <w:color w:val="000000"/>
                <w:lang w:val="en-US"/>
              </w:rPr>
              <w:t>1</w:t>
            </w:r>
            <w:r w:rsidR="0014115F" w:rsidRPr="00E44E03">
              <w:rPr>
                <w:rFonts w:ascii="Times New Roman" w:eastAsia="Verdana" w:hAnsi="Times New Roman" w:cs="Times New Roman"/>
                <w:color w:val="000000"/>
                <w:lang w:val="en-US"/>
              </w:rPr>
              <w:t>7</w:t>
            </w:r>
            <w:r w:rsidRPr="00C863B0">
              <w:rPr>
                <w:rFonts w:ascii="Times New Roman" w:eastAsia="Verdana" w:hAnsi="Times New Roman" w:cs="Times New Roman"/>
                <w:color w:val="000000"/>
                <w:lang w:val="en-US"/>
              </w:rPr>
              <w:t>.5</w:t>
            </w:r>
            <w:r w:rsidR="00492E8A" w:rsidRPr="00C863B0">
              <w:rPr>
                <w:rFonts w:ascii="Times New Roman" w:eastAsia="Verdana" w:hAnsi="Times New Roman" w:cs="Times New Roman"/>
                <w:color w:val="000000"/>
                <w:lang w:val="en-US"/>
              </w:rPr>
              <w:t xml:space="preserve"> </w:t>
            </w:r>
            <w:r w:rsidRPr="00C863B0">
              <w:rPr>
                <w:rFonts w:ascii="Times New Roman" w:eastAsia="Verdana" w:hAnsi="Times New Roman" w:cs="Times New Roman"/>
                <w:color w:val="000000"/>
                <w:lang w:val="en-US"/>
              </w:rPr>
              <w:t xml:space="preserve">This Agreement is made for the benefit of the parties, and is not intended to benefit any third party or be enforceable by any third party. </w:t>
            </w:r>
            <w:r w:rsidRPr="00CC591B">
              <w:rPr>
                <w:rFonts w:ascii="Times New Roman" w:eastAsia="Verdana" w:hAnsi="Times New Roman" w:cs="Times New Roman"/>
                <w:color w:val="000000"/>
                <w:lang w:val="en-US"/>
              </w:rPr>
              <w:t xml:space="preserve">The rights of the parties to terminate, rescind, or agree any amendment, waiver, variation or settlement under or relating to this Agreement </w:t>
            </w:r>
            <w:proofErr w:type="gramStart"/>
            <w:r w:rsidRPr="00CC591B">
              <w:rPr>
                <w:rFonts w:ascii="Times New Roman" w:eastAsia="Verdana" w:hAnsi="Times New Roman" w:cs="Times New Roman"/>
                <w:color w:val="000000"/>
                <w:lang w:val="en-US"/>
              </w:rPr>
              <w:t>are</w:t>
            </w:r>
            <w:proofErr w:type="gramEnd"/>
            <w:r w:rsidRPr="00CC591B">
              <w:rPr>
                <w:rFonts w:ascii="Times New Roman" w:eastAsia="Verdana" w:hAnsi="Times New Roman" w:cs="Times New Roman"/>
                <w:color w:val="000000"/>
                <w:lang w:val="en-US"/>
              </w:rPr>
              <w:t xml:space="preserve"> not subject to the consent of any third party.</w:t>
            </w:r>
          </w:p>
          <w:p w14:paraId="050FF66F" w14:textId="77777777" w:rsidR="001655AB" w:rsidRPr="00CC591B" w:rsidRDefault="001655AB" w:rsidP="00BE663B">
            <w:pPr>
              <w:tabs>
                <w:tab w:val="left" w:pos="0"/>
              </w:tabs>
              <w:spacing w:line="360" w:lineRule="auto"/>
              <w:ind w:left="600" w:firstLine="3"/>
              <w:jc w:val="both"/>
              <w:rPr>
                <w:rFonts w:ascii="Times New Roman" w:eastAsia="Verdana" w:hAnsi="Times New Roman" w:cs="Times New Roman"/>
                <w:color w:val="000000"/>
                <w:lang w:val="en-US"/>
              </w:rPr>
            </w:pPr>
          </w:p>
          <w:p w14:paraId="506DB7D8" w14:textId="77777777" w:rsidR="001655AB" w:rsidRPr="00CC591B" w:rsidRDefault="001655AB" w:rsidP="00BE663B">
            <w:pPr>
              <w:tabs>
                <w:tab w:val="left" w:pos="0"/>
              </w:tabs>
              <w:spacing w:line="360" w:lineRule="auto"/>
              <w:ind w:left="600" w:firstLine="3"/>
              <w:jc w:val="both"/>
              <w:rPr>
                <w:rFonts w:ascii="Times New Roman" w:eastAsia="Verdana" w:hAnsi="Times New Roman" w:cs="Times New Roman"/>
                <w:color w:val="000000"/>
                <w:lang w:val="en-US"/>
              </w:rPr>
            </w:pPr>
          </w:p>
          <w:p w14:paraId="1C32CA2A" w14:textId="77777777" w:rsidR="001655AB" w:rsidRPr="00CC591B" w:rsidRDefault="001655AB" w:rsidP="00BE663B">
            <w:pPr>
              <w:tabs>
                <w:tab w:val="left" w:pos="0"/>
              </w:tabs>
              <w:spacing w:line="360" w:lineRule="auto"/>
              <w:ind w:left="600" w:firstLine="3"/>
              <w:jc w:val="both"/>
              <w:rPr>
                <w:rFonts w:ascii="Times New Roman" w:eastAsia="Verdana" w:hAnsi="Times New Roman" w:cs="Times New Roman"/>
                <w:color w:val="000000"/>
                <w:lang w:val="en-US"/>
              </w:rPr>
            </w:pPr>
          </w:p>
          <w:p w14:paraId="638267ED" w14:textId="77777777" w:rsidR="001655AB" w:rsidRPr="00CC591B" w:rsidRDefault="001655AB" w:rsidP="00BE663B">
            <w:pPr>
              <w:tabs>
                <w:tab w:val="left" w:pos="0"/>
              </w:tabs>
              <w:spacing w:line="360" w:lineRule="auto"/>
              <w:ind w:left="600" w:firstLine="3"/>
              <w:jc w:val="both"/>
              <w:rPr>
                <w:rFonts w:ascii="Times New Roman" w:eastAsia="Verdana" w:hAnsi="Times New Roman" w:cs="Times New Roman"/>
                <w:color w:val="000000"/>
                <w:lang w:val="en-US"/>
              </w:rPr>
            </w:pPr>
          </w:p>
          <w:p w14:paraId="6B4901FC" w14:textId="51BF0003" w:rsidR="004B599E" w:rsidRDefault="004B599E" w:rsidP="00BE663B">
            <w:pPr>
              <w:tabs>
                <w:tab w:val="left" w:pos="0"/>
              </w:tabs>
              <w:spacing w:line="360" w:lineRule="auto"/>
              <w:ind w:left="600" w:firstLine="3"/>
              <w:jc w:val="both"/>
              <w:rPr>
                <w:rFonts w:ascii="Times New Roman" w:eastAsia="Verdana" w:hAnsi="Times New Roman" w:cs="Times New Roman"/>
                <w:color w:val="000000"/>
                <w:lang w:val="en-US"/>
              </w:rPr>
            </w:pPr>
            <w:r w:rsidRPr="00C863B0">
              <w:rPr>
                <w:rFonts w:ascii="Times New Roman" w:eastAsia="Verdana" w:hAnsi="Times New Roman" w:cs="Times New Roman"/>
                <w:color w:val="000000"/>
                <w:lang w:val="en-US"/>
              </w:rPr>
              <w:t>1</w:t>
            </w:r>
            <w:r w:rsidR="0014115F" w:rsidRPr="00E44E03">
              <w:rPr>
                <w:rFonts w:ascii="Times New Roman" w:eastAsia="Verdana" w:hAnsi="Times New Roman" w:cs="Times New Roman"/>
                <w:color w:val="000000"/>
                <w:lang w:val="en-US"/>
              </w:rPr>
              <w:t>7</w:t>
            </w:r>
            <w:r w:rsidRPr="00C863B0">
              <w:rPr>
                <w:rFonts w:ascii="Times New Roman" w:eastAsia="Verdana" w:hAnsi="Times New Roman" w:cs="Times New Roman"/>
                <w:color w:val="000000"/>
                <w:lang w:val="en-US"/>
              </w:rPr>
              <w:t>.6</w:t>
            </w:r>
            <w:r w:rsidR="001655AB" w:rsidRPr="00C863B0">
              <w:rPr>
                <w:rFonts w:ascii="Times New Roman" w:eastAsia="Verdana" w:hAnsi="Times New Roman" w:cs="Times New Roman"/>
                <w:color w:val="000000"/>
                <w:lang w:val="en-US"/>
              </w:rPr>
              <w:t xml:space="preserve"> </w:t>
            </w:r>
            <w:r w:rsidRPr="00C863B0">
              <w:rPr>
                <w:rFonts w:ascii="Times New Roman" w:eastAsia="Verdana" w:hAnsi="Times New Roman" w:cs="Times New Roman"/>
                <w:color w:val="000000"/>
                <w:lang w:val="en-US"/>
              </w:rPr>
              <w:t xml:space="preserve">Subject to Clause </w:t>
            </w:r>
            <w:r w:rsidR="0014115F" w:rsidRPr="00E44E03">
              <w:rPr>
                <w:rFonts w:ascii="Times New Roman" w:eastAsia="Verdana" w:hAnsi="Times New Roman" w:cs="Times New Roman"/>
                <w:color w:val="000000"/>
                <w:lang w:val="en-US"/>
              </w:rPr>
              <w:t>8</w:t>
            </w:r>
            <w:r w:rsidRPr="00C863B0">
              <w:rPr>
                <w:rFonts w:ascii="Times New Roman" w:eastAsia="Verdana" w:hAnsi="Times New Roman" w:cs="Times New Roman"/>
                <w:color w:val="000000"/>
                <w:lang w:val="en-US"/>
              </w:rPr>
              <w:t>.1, this Agreement shall constitute the entire agreement between the parties in relation to the subject matter of this Agreement, and shall supersede all previous agreements, arrangements and understandings between the parties in respect of that subject matter.</w:t>
            </w:r>
          </w:p>
          <w:p w14:paraId="6ADE12BC" w14:textId="77777777" w:rsidR="001A109B" w:rsidRDefault="001A109B" w:rsidP="00BE663B">
            <w:pPr>
              <w:tabs>
                <w:tab w:val="left" w:pos="0"/>
              </w:tabs>
              <w:spacing w:line="360" w:lineRule="auto"/>
              <w:ind w:left="600" w:firstLine="3"/>
              <w:jc w:val="both"/>
              <w:rPr>
                <w:rFonts w:ascii="Times New Roman" w:eastAsia="Verdana" w:hAnsi="Times New Roman" w:cs="Times New Roman"/>
                <w:color w:val="000000"/>
                <w:lang w:val="en-US"/>
              </w:rPr>
            </w:pPr>
          </w:p>
          <w:p w14:paraId="6481AF9B" w14:textId="77777777" w:rsidR="001A109B" w:rsidRPr="00C863B0" w:rsidRDefault="001A109B" w:rsidP="00C12C74">
            <w:pPr>
              <w:tabs>
                <w:tab w:val="left" w:pos="0"/>
              </w:tabs>
              <w:spacing w:line="360" w:lineRule="auto"/>
              <w:ind w:left="600" w:firstLine="3"/>
              <w:jc w:val="both"/>
              <w:rPr>
                <w:rFonts w:ascii="Times New Roman" w:eastAsia="Verdana" w:hAnsi="Times New Roman" w:cs="Times New Roman"/>
                <w:color w:val="000000"/>
                <w:lang w:val="en-US"/>
              </w:rPr>
            </w:pPr>
          </w:p>
          <w:p w14:paraId="5E3AAA25" w14:textId="27705FAA" w:rsidR="004B599E" w:rsidRDefault="004B599E" w:rsidP="00672407">
            <w:pPr>
              <w:tabs>
                <w:tab w:val="left" w:pos="0"/>
              </w:tabs>
              <w:spacing w:line="360" w:lineRule="auto"/>
              <w:ind w:left="600" w:firstLine="3"/>
              <w:jc w:val="both"/>
              <w:rPr>
                <w:rFonts w:ascii="Times New Roman" w:eastAsia="Verdana" w:hAnsi="Times New Roman" w:cs="Times New Roman"/>
                <w:color w:val="000000"/>
                <w:lang w:val="en-US"/>
              </w:rPr>
            </w:pPr>
            <w:r w:rsidRPr="00C863B0">
              <w:rPr>
                <w:rFonts w:ascii="Times New Roman" w:eastAsia="Verdana" w:hAnsi="Times New Roman" w:cs="Times New Roman"/>
                <w:color w:val="000000"/>
                <w:lang w:val="en-US"/>
              </w:rPr>
              <w:t>1</w:t>
            </w:r>
            <w:r w:rsidR="006F540A" w:rsidRPr="00E44E03">
              <w:rPr>
                <w:rFonts w:ascii="Times New Roman" w:eastAsia="Verdana" w:hAnsi="Times New Roman" w:cs="Times New Roman"/>
                <w:color w:val="000000"/>
                <w:lang w:val="en-US"/>
              </w:rPr>
              <w:t>7</w:t>
            </w:r>
            <w:r w:rsidRPr="00C863B0">
              <w:rPr>
                <w:rFonts w:ascii="Times New Roman" w:eastAsia="Verdana" w:hAnsi="Times New Roman" w:cs="Times New Roman"/>
                <w:color w:val="000000"/>
                <w:lang w:val="en-US"/>
              </w:rPr>
              <w:t>.7</w:t>
            </w:r>
            <w:r w:rsidR="00113708" w:rsidRPr="00C863B0">
              <w:rPr>
                <w:rFonts w:ascii="Times New Roman" w:eastAsia="Verdana" w:hAnsi="Times New Roman" w:cs="Times New Roman"/>
                <w:color w:val="000000"/>
                <w:lang w:val="en-US"/>
              </w:rPr>
              <w:t xml:space="preserve"> </w:t>
            </w:r>
            <w:r w:rsidRPr="00C863B0">
              <w:rPr>
                <w:rFonts w:ascii="Times New Roman" w:eastAsia="Verdana" w:hAnsi="Times New Roman" w:cs="Times New Roman"/>
                <w:color w:val="000000"/>
                <w:lang w:val="en-US"/>
              </w:rPr>
              <w:t>This Agreement shall be governed by and construed in accordance with the laws of the Republic of Cyprus.</w:t>
            </w:r>
          </w:p>
          <w:p w14:paraId="0B9E294F" w14:textId="77777777" w:rsidR="00113708" w:rsidRPr="00C863B0" w:rsidRDefault="00113708" w:rsidP="00C863B0">
            <w:pPr>
              <w:tabs>
                <w:tab w:val="left" w:pos="0"/>
              </w:tabs>
              <w:spacing w:line="360" w:lineRule="auto"/>
              <w:ind w:left="600" w:firstLine="3"/>
              <w:jc w:val="both"/>
              <w:rPr>
                <w:rFonts w:ascii="Times New Roman" w:eastAsia="Verdana" w:hAnsi="Times New Roman" w:cs="Times New Roman"/>
                <w:color w:val="000000"/>
                <w:lang w:val="en-US"/>
              </w:rPr>
            </w:pPr>
          </w:p>
          <w:p w14:paraId="4DA36356" w14:textId="1D12B7CE" w:rsidR="004B599E" w:rsidRDefault="004B599E" w:rsidP="00CE3333">
            <w:pPr>
              <w:tabs>
                <w:tab w:val="left" w:pos="0"/>
              </w:tabs>
              <w:spacing w:line="360" w:lineRule="auto"/>
              <w:ind w:left="600" w:firstLine="3"/>
              <w:jc w:val="both"/>
              <w:rPr>
                <w:rFonts w:ascii="Times New Roman" w:eastAsia="Verdana" w:hAnsi="Times New Roman" w:cs="Times New Roman"/>
                <w:color w:val="000000"/>
                <w:lang w:val="en-US"/>
              </w:rPr>
            </w:pPr>
            <w:r w:rsidRPr="00C863B0">
              <w:rPr>
                <w:rFonts w:ascii="Times New Roman" w:eastAsia="Verdana" w:hAnsi="Times New Roman" w:cs="Times New Roman"/>
                <w:color w:val="000000"/>
                <w:lang w:val="en-US"/>
              </w:rPr>
              <w:lastRenderedPageBreak/>
              <w:t>1</w:t>
            </w:r>
            <w:r w:rsidR="006F540A" w:rsidRPr="00E44E03">
              <w:rPr>
                <w:rFonts w:ascii="Times New Roman" w:eastAsia="Verdana" w:hAnsi="Times New Roman" w:cs="Times New Roman"/>
                <w:color w:val="000000"/>
                <w:lang w:val="en-US"/>
              </w:rPr>
              <w:t>7</w:t>
            </w:r>
            <w:r w:rsidRPr="00C863B0">
              <w:rPr>
                <w:rFonts w:ascii="Times New Roman" w:eastAsia="Verdana" w:hAnsi="Times New Roman" w:cs="Times New Roman"/>
                <w:color w:val="000000"/>
                <w:lang w:val="en-US"/>
              </w:rPr>
              <w:t>.8</w:t>
            </w:r>
            <w:r w:rsidR="00CE3333" w:rsidRPr="00C863B0">
              <w:rPr>
                <w:rFonts w:ascii="Times New Roman" w:eastAsia="Verdana" w:hAnsi="Times New Roman" w:cs="Times New Roman"/>
                <w:color w:val="000000"/>
                <w:lang w:val="en-US"/>
              </w:rPr>
              <w:t xml:space="preserve"> </w:t>
            </w:r>
            <w:r w:rsidRPr="00C863B0">
              <w:rPr>
                <w:rFonts w:ascii="Times New Roman" w:eastAsia="Verdana" w:hAnsi="Times New Roman" w:cs="Times New Roman"/>
                <w:color w:val="000000"/>
                <w:lang w:val="en-US"/>
              </w:rPr>
              <w:t>Each party irrevocably agrees that the courts of Cyprus shall have exclusive jurisdiction to settle any dispute or claim (including non-contractual disputes or claims) arising out of or in connection with this agreement or its subject matter or formation.</w:t>
            </w:r>
          </w:p>
          <w:p w14:paraId="1026B775" w14:textId="77777777" w:rsidR="00C12C74" w:rsidRDefault="00C12C74" w:rsidP="00CE3333">
            <w:pPr>
              <w:tabs>
                <w:tab w:val="left" w:pos="0"/>
              </w:tabs>
              <w:spacing w:line="360" w:lineRule="auto"/>
              <w:ind w:left="600" w:firstLine="3"/>
              <w:jc w:val="both"/>
              <w:rPr>
                <w:rFonts w:ascii="Times New Roman" w:eastAsia="Verdana" w:hAnsi="Times New Roman" w:cs="Times New Roman"/>
                <w:color w:val="000000"/>
                <w:lang w:val="en-US"/>
              </w:rPr>
            </w:pPr>
          </w:p>
          <w:p w14:paraId="3858B57B" w14:textId="77777777" w:rsidR="00C12C74" w:rsidRDefault="00C12C74" w:rsidP="00CE3333">
            <w:pPr>
              <w:tabs>
                <w:tab w:val="left" w:pos="0"/>
              </w:tabs>
              <w:spacing w:line="360" w:lineRule="auto"/>
              <w:ind w:left="600" w:firstLine="3"/>
              <w:jc w:val="both"/>
              <w:rPr>
                <w:rFonts w:ascii="Times New Roman" w:eastAsia="Verdana" w:hAnsi="Times New Roman" w:cs="Times New Roman"/>
                <w:color w:val="000000"/>
                <w:lang w:val="en-US"/>
              </w:rPr>
            </w:pPr>
          </w:p>
          <w:p w14:paraId="61584122" w14:textId="72221267" w:rsidR="004B599E" w:rsidRPr="00C863B0" w:rsidRDefault="004B599E" w:rsidP="00C863B0">
            <w:pPr>
              <w:tabs>
                <w:tab w:val="left" w:pos="0"/>
              </w:tabs>
              <w:spacing w:line="360" w:lineRule="auto"/>
              <w:ind w:left="600" w:firstLine="3"/>
              <w:jc w:val="both"/>
              <w:rPr>
                <w:rFonts w:ascii="Times New Roman" w:eastAsia="Verdana" w:hAnsi="Times New Roman" w:cs="Times New Roman"/>
                <w:color w:val="000000"/>
                <w:lang w:val="en-US"/>
              </w:rPr>
            </w:pPr>
            <w:r w:rsidRPr="00C863B0">
              <w:rPr>
                <w:rFonts w:ascii="Times New Roman" w:eastAsia="Verdana" w:hAnsi="Times New Roman" w:cs="Times New Roman"/>
                <w:color w:val="000000"/>
                <w:lang w:val="en-US"/>
              </w:rPr>
              <w:t>1</w:t>
            </w:r>
            <w:r w:rsidR="006F540A" w:rsidRPr="00E44E03">
              <w:rPr>
                <w:rFonts w:ascii="Times New Roman" w:eastAsia="Verdana" w:hAnsi="Times New Roman" w:cs="Times New Roman"/>
                <w:color w:val="000000"/>
                <w:lang w:val="en-US"/>
              </w:rPr>
              <w:t>7</w:t>
            </w:r>
            <w:r w:rsidRPr="00C863B0">
              <w:rPr>
                <w:rFonts w:ascii="Times New Roman" w:eastAsia="Verdana" w:hAnsi="Times New Roman" w:cs="Times New Roman"/>
                <w:color w:val="000000"/>
                <w:lang w:val="en-US"/>
              </w:rPr>
              <w:t xml:space="preserve">.9 This Agreement is drawn up in English </w:t>
            </w:r>
            <w:r w:rsidRPr="002F067C">
              <w:rPr>
                <w:rFonts w:ascii="Times New Roman" w:eastAsia="Verdana" w:hAnsi="Times New Roman" w:cs="Times New Roman"/>
                <w:color w:val="000000"/>
                <w:highlight w:val="yellow"/>
                <w:lang w:val="en-US"/>
              </w:rPr>
              <w:t xml:space="preserve">and </w:t>
            </w:r>
            <w:r w:rsidR="00C12C74" w:rsidRPr="002F067C">
              <w:rPr>
                <w:rFonts w:ascii="Times New Roman" w:eastAsia="Verdana" w:hAnsi="Times New Roman" w:cs="Times New Roman"/>
                <w:color w:val="000000"/>
                <w:highlight w:val="yellow"/>
                <w:lang w:val="en-US"/>
              </w:rPr>
              <w:t>Russian</w:t>
            </w:r>
            <w:r w:rsidRPr="00C863B0">
              <w:rPr>
                <w:rFonts w:ascii="Times New Roman" w:eastAsia="Verdana" w:hAnsi="Times New Roman" w:cs="Times New Roman"/>
                <w:color w:val="000000"/>
                <w:lang w:val="en-US"/>
              </w:rPr>
              <w:t xml:space="preserve"> languages. In case of any discrepancies between the English and </w:t>
            </w:r>
            <w:r w:rsidR="003876F5">
              <w:rPr>
                <w:rFonts w:ascii="Times New Roman" w:eastAsia="Verdana" w:hAnsi="Times New Roman" w:cs="Times New Roman"/>
                <w:color w:val="000000"/>
                <w:lang w:val="en-US"/>
              </w:rPr>
              <w:t>Russian</w:t>
            </w:r>
            <w:r w:rsidRPr="00C863B0">
              <w:rPr>
                <w:rFonts w:ascii="Times New Roman" w:eastAsia="Verdana" w:hAnsi="Times New Roman" w:cs="Times New Roman"/>
                <w:color w:val="000000"/>
                <w:lang w:val="en-US"/>
              </w:rPr>
              <w:t xml:space="preserve"> versions of the Agreement, the English version of this Agreement shall prevail.</w:t>
            </w:r>
          </w:p>
          <w:p w14:paraId="11C7A273" w14:textId="77777777" w:rsidR="0005690D" w:rsidRPr="00F47472" w:rsidRDefault="0005690D" w:rsidP="004B599E">
            <w:pPr>
              <w:tabs>
                <w:tab w:val="left" w:pos="600"/>
              </w:tabs>
              <w:spacing w:line="360" w:lineRule="auto"/>
              <w:outlineLvl w:val="3"/>
              <w:rPr>
                <w:rFonts w:ascii="Times New Roman" w:eastAsia="Verdana" w:hAnsi="Times New Roman" w:cs="Times New Roman"/>
                <w:color w:val="000000"/>
                <w:lang w:val="en-US"/>
              </w:rPr>
            </w:pPr>
          </w:p>
          <w:p w14:paraId="1F7A7540" w14:textId="2028FEF1" w:rsidR="004B599E" w:rsidRPr="00C863B0" w:rsidRDefault="002B72CA" w:rsidP="00C863B0">
            <w:pPr>
              <w:tabs>
                <w:tab w:val="left" w:pos="600"/>
              </w:tabs>
              <w:spacing w:line="360" w:lineRule="auto"/>
              <w:ind w:firstLine="603"/>
              <w:outlineLvl w:val="3"/>
              <w:rPr>
                <w:rFonts w:ascii="Times New Roman" w:eastAsia="Verdana" w:hAnsi="Times New Roman" w:cs="Times New Roman"/>
                <w:b/>
                <w:bCs/>
                <w:color w:val="000000"/>
                <w:lang w:val="en-US"/>
              </w:rPr>
            </w:pPr>
            <w:r w:rsidRPr="00E44E03">
              <w:rPr>
                <w:rFonts w:ascii="Times New Roman" w:eastAsia="Verdana" w:hAnsi="Times New Roman" w:cs="Times New Roman"/>
                <w:b/>
                <w:bCs/>
                <w:color w:val="000000"/>
                <w:lang w:val="en-US"/>
              </w:rPr>
              <w:t>18</w:t>
            </w:r>
            <w:r w:rsidR="004B599E" w:rsidRPr="00C863B0">
              <w:rPr>
                <w:rFonts w:ascii="Times New Roman" w:eastAsia="Verdana" w:hAnsi="Times New Roman" w:cs="Times New Roman"/>
                <w:b/>
                <w:bCs/>
                <w:color w:val="000000"/>
                <w:lang w:val="en-US"/>
              </w:rPr>
              <w:t>.</w:t>
            </w:r>
            <w:r w:rsidR="0005690D" w:rsidRPr="00C863B0">
              <w:rPr>
                <w:rFonts w:ascii="Times New Roman" w:eastAsia="Verdana" w:hAnsi="Times New Roman" w:cs="Times New Roman"/>
                <w:b/>
                <w:bCs/>
                <w:color w:val="000000"/>
                <w:lang w:val="en-US"/>
              </w:rPr>
              <w:t xml:space="preserve"> </w:t>
            </w:r>
            <w:r w:rsidR="004B599E" w:rsidRPr="00C863B0">
              <w:rPr>
                <w:rFonts w:ascii="Times New Roman" w:eastAsia="Verdana" w:hAnsi="Times New Roman" w:cs="Times New Roman"/>
                <w:b/>
                <w:bCs/>
                <w:color w:val="000000"/>
                <w:lang w:val="en-US"/>
              </w:rPr>
              <w:t>Interpretation</w:t>
            </w:r>
          </w:p>
          <w:p w14:paraId="37F0D3AB" w14:textId="44734BF3" w:rsidR="00EF7298" w:rsidRDefault="002B72CA" w:rsidP="00923951">
            <w:pPr>
              <w:tabs>
                <w:tab w:val="left" w:pos="0"/>
              </w:tabs>
              <w:spacing w:before="120" w:line="360" w:lineRule="auto"/>
              <w:ind w:left="600" w:firstLine="3"/>
              <w:jc w:val="both"/>
              <w:rPr>
                <w:rFonts w:ascii="Times New Roman" w:eastAsia="Verdana" w:hAnsi="Times New Roman" w:cs="Times New Roman"/>
                <w:color w:val="000000"/>
                <w:lang w:val="en-US"/>
              </w:rPr>
            </w:pPr>
            <w:r w:rsidRPr="00E44E03">
              <w:rPr>
                <w:rFonts w:ascii="Times New Roman" w:eastAsia="Verdana" w:hAnsi="Times New Roman" w:cs="Times New Roman"/>
                <w:color w:val="000000"/>
                <w:lang w:val="en-US"/>
              </w:rPr>
              <w:t>18</w:t>
            </w:r>
            <w:r w:rsidR="004B599E" w:rsidRPr="00C863B0">
              <w:rPr>
                <w:rFonts w:ascii="Times New Roman" w:eastAsia="Verdana" w:hAnsi="Times New Roman" w:cs="Times New Roman"/>
                <w:color w:val="000000"/>
                <w:lang w:val="en-US"/>
              </w:rPr>
              <w:t>.1</w:t>
            </w:r>
            <w:r w:rsidR="00142138" w:rsidRPr="00C863B0">
              <w:rPr>
                <w:rFonts w:ascii="Times New Roman" w:eastAsia="Verdana" w:hAnsi="Times New Roman" w:cs="Times New Roman"/>
                <w:color w:val="000000"/>
                <w:lang w:val="en-US"/>
              </w:rPr>
              <w:t xml:space="preserve"> </w:t>
            </w:r>
            <w:r w:rsidR="004B599E" w:rsidRPr="00C863B0">
              <w:rPr>
                <w:rFonts w:ascii="Times New Roman" w:eastAsia="Verdana" w:hAnsi="Times New Roman" w:cs="Times New Roman"/>
                <w:color w:val="000000"/>
                <w:lang w:val="en-US"/>
              </w:rPr>
              <w:t>In this Agreement, a reference to a statute or statutory provision includes a reference to:</w:t>
            </w:r>
          </w:p>
          <w:p w14:paraId="2CF52289" w14:textId="77777777" w:rsidR="004B599E" w:rsidRPr="00C863B0" w:rsidRDefault="004B599E" w:rsidP="00EF7298">
            <w:pPr>
              <w:tabs>
                <w:tab w:val="left" w:pos="0"/>
              </w:tabs>
              <w:spacing w:line="360" w:lineRule="auto"/>
              <w:ind w:left="600" w:firstLine="3"/>
              <w:jc w:val="both"/>
              <w:rPr>
                <w:rFonts w:ascii="Times New Roman" w:eastAsia="Verdana" w:hAnsi="Times New Roman" w:cs="Times New Roman"/>
                <w:color w:val="000000"/>
                <w:lang w:val="en-US"/>
              </w:rPr>
            </w:pPr>
            <w:r w:rsidRPr="00C863B0">
              <w:rPr>
                <w:rFonts w:ascii="Times New Roman" w:eastAsia="Verdana" w:hAnsi="Times New Roman" w:cs="Times New Roman"/>
                <w:color w:val="000000"/>
                <w:lang w:val="en-US"/>
              </w:rPr>
              <w:t xml:space="preserve"> </w:t>
            </w:r>
          </w:p>
          <w:p w14:paraId="533AAC53" w14:textId="77777777" w:rsidR="004B599E" w:rsidRDefault="004B599E" w:rsidP="00536453">
            <w:pPr>
              <w:tabs>
                <w:tab w:val="left" w:pos="0"/>
              </w:tabs>
              <w:spacing w:line="360" w:lineRule="auto"/>
              <w:ind w:left="603" w:firstLine="3"/>
              <w:jc w:val="both"/>
              <w:rPr>
                <w:rFonts w:ascii="Times New Roman" w:eastAsia="Verdana" w:hAnsi="Times New Roman" w:cs="Times New Roman"/>
                <w:color w:val="000000"/>
                <w:lang w:val="en-US"/>
              </w:rPr>
            </w:pPr>
            <w:r w:rsidRPr="00C863B0">
              <w:rPr>
                <w:rFonts w:ascii="Times New Roman" w:eastAsia="Verdana" w:hAnsi="Times New Roman" w:cs="Times New Roman"/>
                <w:color w:val="000000"/>
                <w:lang w:val="en-US"/>
              </w:rPr>
              <w:t>(a)</w:t>
            </w:r>
            <w:r w:rsidR="00EF7298" w:rsidRPr="00C863B0">
              <w:rPr>
                <w:rFonts w:ascii="Times New Roman" w:eastAsia="Verdana" w:hAnsi="Times New Roman" w:cs="Times New Roman"/>
                <w:color w:val="000000"/>
                <w:lang w:val="en-US"/>
              </w:rPr>
              <w:t xml:space="preserve"> </w:t>
            </w:r>
            <w:r w:rsidRPr="00C863B0">
              <w:rPr>
                <w:rFonts w:ascii="Times New Roman" w:eastAsia="Verdana" w:hAnsi="Times New Roman" w:cs="Times New Roman"/>
                <w:color w:val="000000"/>
                <w:lang w:val="en-US"/>
              </w:rPr>
              <w:t>that statute or statutory provision as modified, consolidated and/or re-enacted from time to time; and</w:t>
            </w:r>
          </w:p>
          <w:p w14:paraId="0CF1BBBB" w14:textId="77777777" w:rsidR="00380521" w:rsidRDefault="00380521" w:rsidP="00536453">
            <w:pPr>
              <w:tabs>
                <w:tab w:val="left" w:pos="0"/>
              </w:tabs>
              <w:spacing w:line="360" w:lineRule="auto"/>
              <w:ind w:left="603" w:firstLine="3"/>
              <w:jc w:val="both"/>
              <w:rPr>
                <w:rFonts w:ascii="Times New Roman" w:eastAsia="Verdana" w:hAnsi="Times New Roman" w:cs="Times New Roman"/>
                <w:color w:val="000000"/>
                <w:lang w:val="en-US"/>
              </w:rPr>
            </w:pPr>
          </w:p>
          <w:p w14:paraId="30BBA4AA" w14:textId="77777777" w:rsidR="00380521" w:rsidRPr="00C863B0" w:rsidRDefault="00380521" w:rsidP="00C863B0">
            <w:pPr>
              <w:tabs>
                <w:tab w:val="left" w:pos="0"/>
              </w:tabs>
              <w:spacing w:line="360" w:lineRule="auto"/>
              <w:ind w:left="603" w:firstLine="3"/>
              <w:jc w:val="both"/>
              <w:rPr>
                <w:rFonts w:ascii="Times New Roman" w:eastAsia="Verdana" w:hAnsi="Times New Roman" w:cs="Times New Roman"/>
                <w:color w:val="000000"/>
                <w:lang w:val="en-US"/>
              </w:rPr>
            </w:pPr>
          </w:p>
          <w:p w14:paraId="29A8DC49" w14:textId="77777777" w:rsidR="004B599E" w:rsidRDefault="004B599E" w:rsidP="00536453">
            <w:pPr>
              <w:tabs>
                <w:tab w:val="left" w:pos="0"/>
              </w:tabs>
              <w:spacing w:line="360" w:lineRule="auto"/>
              <w:ind w:left="603" w:firstLine="3"/>
              <w:jc w:val="both"/>
              <w:rPr>
                <w:rFonts w:ascii="Times New Roman" w:eastAsia="Verdana" w:hAnsi="Times New Roman" w:cs="Times New Roman"/>
                <w:color w:val="000000"/>
                <w:lang w:val="en-US"/>
              </w:rPr>
            </w:pPr>
            <w:r w:rsidRPr="00C863B0">
              <w:rPr>
                <w:rFonts w:ascii="Times New Roman" w:eastAsia="Verdana" w:hAnsi="Times New Roman" w:cs="Times New Roman"/>
                <w:color w:val="000000"/>
                <w:lang w:val="en-US"/>
              </w:rPr>
              <w:t>(b)</w:t>
            </w:r>
            <w:r w:rsidR="00380521" w:rsidRPr="00C863B0">
              <w:rPr>
                <w:rFonts w:ascii="Times New Roman" w:eastAsia="Verdana" w:hAnsi="Times New Roman" w:cs="Times New Roman"/>
                <w:color w:val="000000"/>
                <w:lang w:val="en-US"/>
              </w:rPr>
              <w:t xml:space="preserve"> </w:t>
            </w:r>
            <w:proofErr w:type="gramStart"/>
            <w:r w:rsidRPr="00C863B0">
              <w:rPr>
                <w:rFonts w:ascii="Times New Roman" w:eastAsia="Verdana" w:hAnsi="Times New Roman" w:cs="Times New Roman"/>
                <w:color w:val="000000"/>
                <w:lang w:val="en-US"/>
              </w:rPr>
              <w:t>any</w:t>
            </w:r>
            <w:proofErr w:type="gramEnd"/>
            <w:r w:rsidRPr="00C863B0">
              <w:rPr>
                <w:rFonts w:ascii="Times New Roman" w:eastAsia="Verdana" w:hAnsi="Times New Roman" w:cs="Times New Roman"/>
                <w:color w:val="000000"/>
                <w:lang w:val="en-US"/>
              </w:rPr>
              <w:t xml:space="preserve"> subordinate legislation made under that statute or statutory provision.</w:t>
            </w:r>
          </w:p>
          <w:p w14:paraId="4E179DC8" w14:textId="77777777" w:rsidR="0008574E" w:rsidRDefault="0008574E" w:rsidP="00536453">
            <w:pPr>
              <w:tabs>
                <w:tab w:val="left" w:pos="0"/>
              </w:tabs>
              <w:spacing w:line="360" w:lineRule="auto"/>
              <w:ind w:left="603" w:firstLine="3"/>
              <w:jc w:val="both"/>
              <w:rPr>
                <w:rFonts w:ascii="Times New Roman" w:eastAsia="Verdana" w:hAnsi="Times New Roman" w:cs="Times New Roman"/>
                <w:color w:val="000000"/>
                <w:lang w:val="en-US"/>
              </w:rPr>
            </w:pPr>
          </w:p>
          <w:p w14:paraId="7B0CE382" w14:textId="77777777" w:rsidR="000B0595" w:rsidRPr="00C863B0" w:rsidRDefault="000B0595" w:rsidP="00C863B0">
            <w:pPr>
              <w:tabs>
                <w:tab w:val="left" w:pos="0"/>
              </w:tabs>
              <w:spacing w:line="360" w:lineRule="auto"/>
              <w:ind w:left="603" w:firstLine="3"/>
              <w:jc w:val="both"/>
              <w:rPr>
                <w:rFonts w:ascii="Times New Roman" w:eastAsia="Verdana" w:hAnsi="Times New Roman" w:cs="Times New Roman"/>
                <w:color w:val="000000"/>
                <w:lang w:val="en-US"/>
              </w:rPr>
            </w:pPr>
          </w:p>
          <w:p w14:paraId="3880FAF9" w14:textId="1635921B" w:rsidR="004B599E" w:rsidRDefault="00906F27" w:rsidP="0005690D">
            <w:pPr>
              <w:tabs>
                <w:tab w:val="left" w:pos="0"/>
              </w:tabs>
              <w:spacing w:line="360" w:lineRule="auto"/>
              <w:ind w:left="600" w:firstLine="3"/>
              <w:jc w:val="both"/>
              <w:rPr>
                <w:rFonts w:ascii="Times New Roman" w:eastAsia="Verdana" w:hAnsi="Times New Roman" w:cs="Times New Roman"/>
                <w:color w:val="000000"/>
                <w:lang w:val="en-US"/>
              </w:rPr>
            </w:pPr>
            <w:r w:rsidRPr="00E44E03">
              <w:rPr>
                <w:rFonts w:ascii="Times New Roman" w:eastAsia="Verdana" w:hAnsi="Times New Roman" w:cs="Times New Roman"/>
                <w:color w:val="000000"/>
                <w:lang w:val="en-US"/>
              </w:rPr>
              <w:t>18</w:t>
            </w:r>
            <w:r w:rsidR="004B599E" w:rsidRPr="00C863B0">
              <w:rPr>
                <w:rFonts w:ascii="Times New Roman" w:eastAsia="Verdana" w:hAnsi="Times New Roman" w:cs="Times New Roman"/>
                <w:color w:val="000000"/>
                <w:lang w:val="en-US"/>
              </w:rPr>
              <w:t>.2</w:t>
            </w:r>
            <w:r w:rsidR="0008574E" w:rsidRPr="00C863B0">
              <w:rPr>
                <w:rFonts w:ascii="Times New Roman" w:eastAsia="Verdana" w:hAnsi="Times New Roman" w:cs="Times New Roman"/>
                <w:color w:val="000000"/>
                <w:lang w:val="en-US"/>
              </w:rPr>
              <w:t xml:space="preserve"> </w:t>
            </w:r>
            <w:r w:rsidR="004B599E" w:rsidRPr="00C863B0">
              <w:rPr>
                <w:rFonts w:ascii="Times New Roman" w:eastAsia="Verdana" w:hAnsi="Times New Roman" w:cs="Times New Roman"/>
                <w:color w:val="000000"/>
                <w:lang w:val="en-US"/>
              </w:rPr>
              <w:t>The Clause headings do not affect the interpretation of this Agreement.</w:t>
            </w:r>
          </w:p>
          <w:p w14:paraId="4728E8F7" w14:textId="77777777" w:rsidR="000B0595" w:rsidRPr="00C863B0" w:rsidRDefault="000B0595" w:rsidP="00C863B0">
            <w:pPr>
              <w:tabs>
                <w:tab w:val="left" w:pos="0"/>
              </w:tabs>
              <w:spacing w:line="360" w:lineRule="auto"/>
              <w:ind w:left="600" w:firstLine="3"/>
              <w:jc w:val="both"/>
              <w:rPr>
                <w:rFonts w:ascii="Times New Roman" w:eastAsia="Verdana" w:hAnsi="Times New Roman" w:cs="Times New Roman"/>
                <w:color w:val="000000"/>
                <w:lang w:val="en-US"/>
              </w:rPr>
            </w:pPr>
          </w:p>
          <w:p w14:paraId="077E22A7" w14:textId="2032CDB5" w:rsidR="004B599E" w:rsidRDefault="00906F27" w:rsidP="0005690D">
            <w:pPr>
              <w:tabs>
                <w:tab w:val="left" w:pos="0"/>
              </w:tabs>
              <w:spacing w:line="360" w:lineRule="auto"/>
              <w:ind w:left="600" w:firstLine="3"/>
              <w:jc w:val="both"/>
              <w:rPr>
                <w:rFonts w:ascii="Times New Roman" w:eastAsia="Verdana" w:hAnsi="Times New Roman" w:cs="Times New Roman"/>
                <w:color w:val="000000"/>
                <w:lang w:val="en-US"/>
              </w:rPr>
            </w:pPr>
            <w:r w:rsidRPr="00E44E03">
              <w:rPr>
                <w:rFonts w:ascii="Times New Roman" w:eastAsia="Verdana" w:hAnsi="Times New Roman" w:cs="Times New Roman"/>
                <w:color w:val="000000"/>
                <w:lang w:val="en-US"/>
              </w:rPr>
              <w:t>18</w:t>
            </w:r>
            <w:r w:rsidR="004B599E" w:rsidRPr="00C863B0">
              <w:rPr>
                <w:rFonts w:ascii="Times New Roman" w:eastAsia="Verdana" w:hAnsi="Times New Roman" w:cs="Times New Roman"/>
                <w:color w:val="000000"/>
                <w:lang w:val="en-US"/>
              </w:rPr>
              <w:t>.3</w:t>
            </w:r>
            <w:r w:rsidR="000B0595" w:rsidRPr="00C863B0">
              <w:rPr>
                <w:rFonts w:ascii="Times New Roman" w:eastAsia="Verdana" w:hAnsi="Times New Roman" w:cs="Times New Roman"/>
                <w:color w:val="000000"/>
                <w:lang w:val="en-US"/>
              </w:rPr>
              <w:t xml:space="preserve"> </w:t>
            </w:r>
            <w:r w:rsidR="004B599E" w:rsidRPr="00C863B0">
              <w:rPr>
                <w:rFonts w:ascii="Times New Roman" w:eastAsia="Verdana" w:hAnsi="Times New Roman" w:cs="Times New Roman"/>
                <w:color w:val="000000"/>
                <w:lang w:val="en-US"/>
              </w:rPr>
              <w:t>References in this Agreement to "calendar months" are to the 12 named periods (January, February and so on) into which a year is divided.</w:t>
            </w:r>
          </w:p>
          <w:p w14:paraId="0D0408C2" w14:textId="77777777" w:rsidR="00944E2E" w:rsidRPr="00C863B0" w:rsidRDefault="00944E2E" w:rsidP="00C863B0">
            <w:pPr>
              <w:tabs>
                <w:tab w:val="left" w:pos="0"/>
              </w:tabs>
              <w:spacing w:line="360" w:lineRule="auto"/>
              <w:ind w:left="600" w:firstLine="3"/>
              <w:jc w:val="both"/>
              <w:rPr>
                <w:rFonts w:ascii="Times New Roman" w:eastAsia="Verdana" w:hAnsi="Times New Roman" w:cs="Times New Roman"/>
                <w:color w:val="000000"/>
                <w:lang w:val="en-US"/>
              </w:rPr>
            </w:pPr>
          </w:p>
          <w:p w14:paraId="6ED0B4C5" w14:textId="580A5F8F" w:rsidR="004B599E" w:rsidRPr="00C863B0" w:rsidRDefault="00906F27" w:rsidP="00C863B0">
            <w:pPr>
              <w:tabs>
                <w:tab w:val="left" w:pos="0"/>
              </w:tabs>
              <w:spacing w:line="360" w:lineRule="auto"/>
              <w:ind w:left="600" w:firstLine="3"/>
              <w:jc w:val="both"/>
              <w:rPr>
                <w:rFonts w:ascii="Times New Roman" w:eastAsia="Verdana" w:hAnsi="Times New Roman" w:cs="Times New Roman"/>
                <w:color w:val="000000"/>
                <w:lang w:val="en-US"/>
              </w:rPr>
            </w:pPr>
            <w:r w:rsidRPr="00E44E03">
              <w:rPr>
                <w:rFonts w:ascii="Times New Roman" w:eastAsia="Verdana" w:hAnsi="Times New Roman" w:cs="Times New Roman"/>
                <w:color w:val="000000"/>
                <w:lang w:val="en-US"/>
              </w:rPr>
              <w:lastRenderedPageBreak/>
              <w:t>18</w:t>
            </w:r>
            <w:r w:rsidR="004B599E" w:rsidRPr="00C863B0">
              <w:rPr>
                <w:rFonts w:ascii="Times New Roman" w:eastAsia="Verdana" w:hAnsi="Times New Roman" w:cs="Times New Roman"/>
                <w:color w:val="000000"/>
                <w:lang w:val="en-US"/>
              </w:rPr>
              <w:t>.4</w:t>
            </w:r>
            <w:r w:rsidR="00944E2E" w:rsidRPr="00C863B0">
              <w:rPr>
                <w:rFonts w:ascii="Times New Roman" w:eastAsia="Verdana" w:hAnsi="Times New Roman" w:cs="Times New Roman"/>
                <w:color w:val="000000"/>
                <w:lang w:val="en-US"/>
              </w:rPr>
              <w:t xml:space="preserve"> </w:t>
            </w:r>
            <w:r w:rsidR="004B599E" w:rsidRPr="00C863B0">
              <w:rPr>
                <w:rFonts w:ascii="Times New Roman" w:eastAsia="Verdana" w:hAnsi="Times New Roman" w:cs="Times New Roman"/>
                <w:color w:val="000000"/>
                <w:lang w:val="en-US"/>
              </w:rPr>
              <w:t>In this Agreement, general words shall not be given a restrictive interpretation by reason of being preceded or followed by words indicating a particular class of acts, matters or things.</w:t>
            </w:r>
          </w:p>
          <w:p w14:paraId="57B3CF8B" w14:textId="77777777" w:rsidR="004B599E" w:rsidRDefault="004B599E" w:rsidP="004B599E">
            <w:pPr>
              <w:spacing w:line="360" w:lineRule="auto"/>
              <w:jc w:val="both"/>
              <w:outlineLvl w:val="2"/>
              <w:rPr>
                <w:rFonts w:ascii="Times New Roman" w:eastAsia="Verdana" w:hAnsi="Times New Roman" w:cs="Times New Roman"/>
                <w:color w:val="000000"/>
                <w:lang w:val="en-US"/>
              </w:rPr>
            </w:pPr>
            <w:bookmarkStart w:id="8" w:name="_Hlk35974488"/>
          </w:p>
          <w:p w14:paraId="282DE994" w14:textId="77777777" w:rsidR="00943BD0" w:rsidRDefault="00943BD0" w:rsidP="00EE77F0">
            <w:pPr>
              <w:spacing w:line="360" w:lineRule="auto"/>
              <w:ind w:left="603"/>
              <w:jc w:val="both"/>
              <w:outlineLvl w:val="2"/>
              <w:rPr>
                <w:rFonts w:ascii="Times New Roman" w:eastAsia="Verdana" w:hAnsi="Times New Roman" w:cs="Times New Roman"/>
                <w:b/>
                <w:bCs/>
                <w:color w:val="000000"/>
                <w:lang w:val="en-US"/>
              </w:rPr>
            </w:pPr>
          </w:p>
          <w:p w14:paraId="38894E6B" w14:textId="77777777" w:rsidR="004B599E" w:rsidRPr="00CC591B" w:rsidRDefault="004B599E" w:rsidP="00EE77F0">
            <w:pPr>
              <w:spacing w:line="360" w:lineRule="auto"/>
              <w:ind w:left="603"/>
              <w:jc w:val="both"/>
              <w:outlineLvl w:val="2"/>
              <w:rPr>
                <w:rFonts w:ascii="Times New Roman" w:eastAsia="Verdana" w:hAnsi="Times New Roman" w:cs="Times New Roman"/>
                <w:b/>
                <w:bCs/>
                <w:color w:val="000000"/>
                <w:lang w:val="en-US"/>
              </w:rPr>
            </w:pPr>
            <w:r w:rsidRPr="00CC591B">
              <w:rPr>
                <w:rFonts w:ascii="Times New Roman" w:eastAsia="Verdana" w:hAnsi="Times New Roman" w:cs="Times New Roman"/>
                <w:b/>
                <w:bCs/>
                <w:color w:val="000000"/>
                <w:lang w:val="en-US"/>
              </w:rPr>
              <w:t>EXECUTION</w:t>
            </w:r>
          </w:p>
          <w:p w14:paraId="06922169" w14:textId="77777777" w:rsidR="004B599E" w:rsidRPr="00CC591B" w:rsidRDefault="004B599E" w:rsidP="00C863B0">
            <w:pPr>
              <w:spacing w:before="120" w:line="360" w:lineRule="auto"/>
              <w:ind w:left="603"/>
              <w:jc w:val="both"/>
              <w:rPr>
                <w:rFonts w:ascii="Times New Roman" w:eastAsia="Verdana" w:hAnsi="Times New Roman" w:cs="Times New Roman"/>
                <w:color w:val="000000"/>
                <w:lang w:val="en-US"/>
              </w:rPr>
            </w:pPr>
            <w:r w:rsidRPr="00CC591B">
              <w:rPr>
                <w:rFonts w:ascii="Times New Roman" w:eastAsia="Verdana" w:hAnsi="Times New Roman" w:cs="Times New Roman"/>
                <w:color w:val="000000"/>
                <w:lang w:val="en-US"/>
              </w:rPr>
              <w:t>The Parties have indicated their acceptance of this Agreement by executing it below.</w:t>
            </w:r>
          </w:p>
          <w:p w14:paraId="2F187803" w14:textId="77777777" w:rsidR="00EF09F2" w:rsidRPr="00CC591B" w:rsidRDefault="00EF09F2" w:rsidP="00EE77F0">
            <w:pPr>
              <w:spacing w:line="360" w:lineRule="auto"/>
              <w:ind w:left="603"/>
              <w:jc w:val="both"/>
              <w:rPr>
                <w:rFonts w:ascii="Times New Roman" w:eastAsia="Verdana" w:hAnsi="Times New Roman" w:cs="Times New Roman"/>
                <w:color w:val="000000"/>
                <w:lang w:val="en-US"/>
              </w:rPr>
            </w:pPr>
          </w:p>
          <w:p w14:paraId="58C0CDC6" w14:textId="77777777" w:rsidR="004B599E" w:rsidRPr="00C863B0" w:rsidRDefault="004B599E" w:rsidP="00EE77F0">
            <w:pPr>
              <w:spacing w:line="360" w:lineRule="auto"/>
              <w:ind w:left="603"/>
              <w:jc w:val="both"/>
              <w:rPr>
                <w:rFonts w:ascii="Times New Roman" w:eastAsia="Verdana" w:hAnsi="Times New Roman" w:cs="Times New Roman"/>
                <w:color w:val="000000"/>
                <w:lang w:val="en-US"/>
              </w:rPr>
            </w:pPr>
            <w:r w:rsidRPr="00C863B0">
              <w:rPr>
                <w:rFonts w:ascii="Times New Roman" w:eastAsia="Verdana" w:hAnsi="Times New Roman" w:cs="Times New Roman"/>
                <w:b/>
                <w:bCs/>
                <w:color w:val="000000"/>
                <w:lang w:val="en-US"/>
              </w:rPr>
              <w:t>IN WITNESS WHEREOF</w:t>
            </w:r>
            <w:r w:rsidRPr="00C863B0">
              <w:rPr>
                <w:rFonts w:ascii="Times New Roman" w:eastAsia="Verdana" w:hAnsi="Times New Roman" w:cs="Times New Roman"/>
                <w:color w:val="000000"/>
                <w:lang w:val="en-US"/>
              </w:rPr>
              <w:t xml:space="preserve"> the Parties hereto or their duly authorized representatives have executed this Agreement in two original copies (one for each Party) the day and year written</w:t>
            </w:r>
            <w:r w:rsidR="00EF09F2" w:rsidRPr="00C863B0">
              <w:rPr>
                <w:rFonts w:ascii="Times New Roman" w:eastAsia="Verdana" w:hAnsi="Times New Roman" w:cs="Times New Roman"/>
                <w:color w:val="000000"/>
                <w:lang w:val="en-US"/>
              </w:rPr>
              <w:t xml:space="preserve"> </w:t>
            </w:r>
            <w:r w:rsidR="00EF09F2">
              <w:rPr>
                <w:rFonts w:ascii="Times New Roman" w:eastAsia="Verdana" w:hAnsi="Times New Roman" w:cs="Times New Roman"/>
                <w:color w:val="000000"/>
                <w:lang w:val="en-US"/>
              </w:rPr>
              <w:t>below</w:t>
            </w:r>
            <w:r w:rsidRPr="00C863B0">
              <w:rPr>
                <w:rFonts w:ascii="Times New Roman" w:eastAsia="Verdana" w:hAnsi="Times New Roman" w:cs="Times New Roman"/>
                <w:color w:val="000000"/>
                <w:lang w:val="en-US"/>
              </w:rPr>
              <w:t>.</w:t>
            </w:r>
          </w:p>
          <w:p w14:paraId="77A31817" w14:textId="77777777" w:rsidR="00E8345C" w:rsidRPr="00C863B0" w:rsidRDefault="00E8345C" w:rsidP="00EE77F0">
            <w:pPr>
              <w:spacing w:line="360" w:lineRule="auto"/>
              <w:ind w:left="603"/>
              <w:jc w:val="both"/>
              <w:rPr>
                <w:rFonts w:ascii="Times New Roman" w:eastAsia="Verdana" w:hAnsi="Times New Roman" w:cs="Times New Roman"/>
                <w:color w:val="000000"/>
                <w:lang w:val="en-US"/>
              </w:rPr>
            </w:pPr>
          </w:p>
          <w:p w14:paraId="46E03187" w14:textId="77777777" w:rsidR="00CE7DDF" w:rsidRDefault="00CE7DDF" w:rsidP="00D701A0">
            <w:pPr>
              <w:spacing w:line="360" w:lineRule="auto"/>
              <w:ind w:left="603"/>
              <w:jc w:val="both"/>
              <w:rPr>
                <w:rFonts w:ascii="Times New Roman" w:eastAsia="Verdana" w:hAnsi="Times New Roman" w:cs="Times New Roman"/>
                <w:b/>
                <w:bCs/>
                <w:color w:val="000000"/>
                <w:lang w:val="en-US"/>
              </w:rPr>
            </w:pPr>
          </w:p>
          <w:p w14:paraId="21D8D599" w14:textId="77777777" w:rsidR="00F41BDA" w:rsidRDefault="00F41BDA" w:rsidP="00D701A0">
            <w:pPr>
              <w:spacing w:line="360" w:lineRule="auto"/>
              <w:ind w:left="603"/>
              <w:jc w:val="both"/>
              <w:rPr>
                <w:rFonts w:ascii="Times New Roman" w:eastAsia="Verdana" w:hAnsi="Times New Roman" w:cs="Times New Roman"/>
                <w:b/>
                <w:bCs/>
                <w:color w:val="000000"/>
                <w:lang w:val="en-US"/>
              </w:rPr>
            </w:pPr>
          </w:p>
          <w:p w14:paraId="1B64AB8F" w14:textId="637EB3B3" w:rsidR="004B599E" w:rsidRDefault="004B599E" w:rsidP="00D701A0">
            <w:pPr>
              <w:spacing w:line="360" w:lineRule="auto"/>
              <w:ind w:left="603"/>
              <w:jc w:val="both"/>
              <w:rPr>
                <w:rFonts w:ascii="Times New Roman" w:eastAsia="Verdana" w:hAnsi="Times New Roman" w:cs="Times New Roman"/>
                <w:color w:val="000000"/>
                <w:lang w:val="en-US"/>
              </w:rPr>
            </w:pPr>
            <w:r w:rsidRPr="00C863B0">
              <w:rPr>
                <w:rFonts w:ascii="Times New Roman" w:eastAsia="Verdana" w:hAnsi="Times New Roman" w:cs="Times New Roman"/>
                <w:b/>
                <w:bCs/>
                <w:color w:val="000000"/>
                <w:lang w:val="en-US"/>
              </w:rPr>
              <w:t>SIGNED BY</w:t>
            </w:r>
            <w:r w:rsidR="00100E0D" w:rsidRPr="00C863B0">
              <w:rPr>
                <w:rFonts w:ascii="Times New Roman" w:eastAsia="Verdana" w:hAnsi="Times New Roman" w:cs="Times New Roman"/>
                <w:color w:val="000000"/>
                <w:lang w:val="en-US"/>
              </w:rPr>
              <w:t xml:space="preserve"> </w:t>
            </w:r>
            <w:r w:rsidR="00476065" w:rsidRPr="00476065">
              <w:rPr>
                <w:rFonts w:ascii="Times New Roman" w:eastAsia="Verdana" w:hAnsi="Times New Roman" w:cs="Times New Roman"/>
                <w:color w:val="000000"/>
                <w:lang w:val="en-US"/>
              </w:rPr>
              <w:t>OLEKSANDR KOZUSYEV</w:t>
            </w:r>
            <w:r w:rsidR="00476065" w:rsidRPr="002F067C">
              <w:rPr>
                <w:rFonts w:ascii="Times New Roman" w:eastAsia="Verdana" w:hAnsi="Times New Roman" w:cs="Times New Roman"/>
                <w:color w:val="000000"/>
                <w:lang w:val="en-US"/>
              </w:rPr>
              <w:t xml:space="preserve">, </w:t>
            </w:r>
            <w:r w:rsidR="00476065" w:rsidRPr="00476065">
              <w:rPr>
                <w:rFonts w:ascii="Times New Roman" w:eastAsia="Verdana" w:hAnsi="Times New Roman" w:cs="Times New Roman"/>
                <w:color w:val="000000"/>
                <w:lang w:val="en-US"/>
              </w:rPr>
              <w:t>Contractor</w:t>
            </w:r>
            <w:r w:rsidR="00476065" w:rsidRPr="002F067C">
              <w:rPr>
                <w:rFonts w:ascii="Times New Roman" w:eastAsia="Verdana" w:hAnsi="Times New Roman" w:cs="Times New Roman"/>
                <w:color w:val="000000"/>
                <w:lang w:val="en-US"/>
              </w:rPr>
              <w:t xml:space="preserve"> </w:t>
            </w:r>
            <w:r w:rsidRPr="00C863B0">
              <w:rPr>
                <w:rFonts w:ascii="Times New Roman" w:eastAsia="Verdana" w:hAnsi="Times New Roman" w:cs="Times New Roman"/>
                <w:color w:val="000000"/>
                <w:lang w:val="en-US"/>
              </w:rPr>
              <w:t xml:space="preserve">on </w:t>
            </w:r>
            <w:r w:rsidR="005D5190">
              <w:rPr>
                <w:rFonts w:ascii="Times New Roman" w:eastAsia="Verdana" w:hAnsi="Times New Roman" w:cs="Times New Roman"/>
                <w:color w:val="000000"/>
                <w:lang w:val="en-US"/>
              </w:rPr>
              <w:t>May “________”, 2020</w:t>
            </w:r>
            <w:r w:rsidRPr="00C863B0">
              <w:rPr>
                <w:rFonts w:ascii="Times New Roman" w:eastAsia="Verdana" w:hAnsi="Times New Roman" w:cs="Times New Roman"/>
                <w:color w:val="000000"/>
                <w:lang w:val="en-US"/>
              </w:rPr>
              <w:t>:</w:t>
            </w:r>
          </w:p>
          <w:p w14:paraId="0016582E" w14:textId="77777777" w:rsidR="00CE7DDF" w:rsidRDefault="00CE7DDF" w:rsidP="00D701A0">
            <w:pPr>
              <w:spacing w:line="360" w:lineRule="auto"/>
              <w:ind w:left="603"/>
              <w:jc w:val="both"/>
              <w:rPr>
                <w:rFonts w:ascii="Times New Roman" w:eastAsia="Verdana" w:hAnsi="Times New Roman" w:cs="Times New Roman"/>
                <w:color w:val="000000"/>
                <w:lang w:val="en-US"/>
              </w:rPr>
            </w:pPr>
          </w:p>
          <w:p w14:paraId="74419E45" w14:textId="77777777" w:rsidR="00CE7DDF" w:rsidRPr="00C863B0" w:rsidRDefault="00CE7DDF" w:rsidP="00C863B0">
            <w:pPr>
              <w:spacing w:line="360" w:lineRule="auto"/>
              <w:ind w:left="603"/>
              <w:jc w:val="both"/>
              <w:rPr>
                <w:rFonts w:ascii="Times New Roman" w:eastAsia="Verdana" w:hAnsi="Times New Roman" w:cs="Times New Roman"/>
                <w:color w:val="000000"/>
                <w:lang w:val="en-US"/>
              </w:rPr>
            </w:pPr>
          </w:p>
          <w:p w14:paraId="1461BACD" w14:textId="77777777" w:rsidR="004B599E" w:rsidRDefault="004B599E" w:rsidP="004B599E">
            <w:pPr>
              <w:spacing w:line="360" w:lineRule="auto"/>
              <w:jc w:val="both"/>
              <w:rPr>
                <w:rFonts w:ascii="Times New Roman" w:eastAsia="Verdana" w:hAnsi="Times New Roman" w:cs="Times New Roman"/>
                <w:color w:val="000000"/>
                <w:lang w:val="en-US"/>
              </w:rPr>
            </w:pPr>
          </w:p>
          <w:p w14:paraId="044803CC" w14:textId="77777777" w:rsidR="004B599E" w:rsidRPr="00F47472" w:rsidRDefault="004B599E" w:rsidP="00C863B0">
            <w:pPr>
              <w:spacing w:line="360" w:lineRule="auto"/>
              <w:ind w:left="603"/>
              <w:jc w:val="both"/>
              <w:rPr>
                <w:rFonts w:ascii="Times New Roman" w:eastAsia="Verdana" w:hAnsi="Times New Roman" w:cs="Times New Roman"/>
                <w:color w:val="000000"/>
                <w:lang w:val="en-US"/>
              </w:rPr>
            </w:pPr>
            <w:r w:rsidRPr="00F47472">
              <w:rPr>
                <w:rFonts w:ascii="Times New Roman" w:eastAsia="Verdana" w:hAnsi="Times New Roman" w:cs="Times New Roman"/>
                <w:color w:val="000000"/>
                <w:lang w:val="en-US"/>
              </w:rPr>
              <w:t>........................................</w:t>
            </w:r>
          </w:p>
          <w:p w14:paraId="59C65ADC" w14:textId="77777777" w:rsidR="004B599E" w:rsidRPr="00F47472" w:rsidRDefault="004B599E" w:rsidP="00EE77F0">
            <w:pPr>
              <w:spacing w:line="360" w:lineRule="auto"/>
              <w:ind w:left="603"/>
              <w:jc w:val="both"/>
              <w:rPr>
                <w:rFonts w:ascii="Times New Roman" w:eastAsia="Verdana" w:hAnsi="Times New Roman" w:cs="Times New Roman"/>
                <w:color w:val="000000"/>
                <w:lang w:val="en-US"/>
              </w:rPr>
            </w:pPr>
          </w:p>
          <w:p w14:paraId="5E847929" w14:textId="77777777" w:rsidR="004B599E" w:rsidRPr="00C863B0" w:rsidRDefault="004B599E" w:rsidP="00C863B0">
            <w:pPr>
              <w:spacing w:line="360" w:lineRule="auto"/>
              <w:ind w:left="603"/>
              <w:jc w:val="both"/>
              <w:rPr>
                <w:rFonts w:ascii="Times New Roman" w:eastAsia="Verdana" w:hAnsi="Times New Roman" w:cs="Times New Roman"/>
                <w:color w:val="000000"/>
                <w:lang w:val="en-US"/>
              </w:rPr>
            </w:pPr>
            <w:r w:rsidRPr="00F47472">
              <w:rPr>
                <w:rFonts w:ascii="Times New Roman" w:eastAsia="Verdana" w:hAnsi="Times New Roman" w:cs="Times New Roman"/>
                <w:b/>
                <w:bCs/>
                <w:color w:val="000000"/>
                <w:lang w:val="en-US"/>
              </w:rPr>
              <w:t>SIGNED BY</w:t>
            </w:r>
            <w:r w:rsidRPr="00F47472">
              <w:rPr>
                <w:rFonts w:ascii="Times New Roman" w:eastAsia="Verdana" w:hAnsi="Times New Roman" w:cs="Times New Roman"/>
                <w:color w:val="000000"/>
                <w:lang w:val="en-US"/>
              </w:rPr>
              <w:t xml:space="preserve"> the Director of </w:t>
            </w:r>
            <w:r w:rsidRPr="00297B56">
              <w:rPr>
                <w:rFonts w:ascii="Times New Roman" w:eastAsia="Verdana" w:hAnsi="Times New Roman" w:cs="Times New Roman"/>
                <w:b/>
                <w:bCs/>
                <w:color w:val="000000"/>
                <w:lang w:val="en-US"/>
              </w:rPr>
              <w:t>ABAGY LIMITED</w:t>
            </w:r>
            <w:r w:rsidRPr="00F47472">
              <w:rPr>
                <w:rFonts w:ascii="Times New Roman" w:eastAsia="Verdana" w:hAnsi="Times New Roman" w:cs="Times New Roman"/>
                <w:color w:val="000000"/>
                <w:lang w:val="en-US"/>
              </w:rPr>
              <w:t xml:space="preserve">, Georgios Chr. </w:t>
            </w:r>
            <w:r w:rsidRPr="00C863B0">
              <w:rPr>
                <w:rFonts w:ascii="Times New Roman" w:eastAsia="Verdana" w:hAnsi="Times New Roman" w:cs="Times New Roman"/>
                <w:color w:val="000000"/>
                <w:lang w:val="en-US"/>
              </w:rPr>
              <w:t>Kyrou,</w:t>
            </w:r>
            <w:r w:rsidR="00C73DC8">
              <w:rPr>
                <w:rFonts w:ascii="Times New Roman" w:eastAsia="Verdana" w:hAnsi="Times New Roman" w:cs="Times New Roman"/>
                <w:color w:val="000000"/>
                <w:lang w:val="en-US"/>
              </w:rPr>
              <w:t xml:space="preserve"> </w:t>
            </w:r>
            <w:r w:rsidRPr="00C863B0">
              <w:rPr>
                <w:rFonts w:ascii="Times New Roman" w:eastAsia="Verdana" w:hAnsi="Times New Roman" w:cs="Times New Roman"/>
                <w:color w:val="000000"/>
                <w:lang w:val="en-US"/>
              </w:rPr>
              <w:t xml:space="preserve">on </w:t>
            </w:r>
            <w:r w:rsidR="00C73DC8" w:rsidRPr="00C73DC8">
              <w:rPr>
                <w:rFonts w:ascii="Times New Roman" w:eastAsia="Verdana" w:hAnsi="Times New Roman" w:cs="Times New Roman"/>
                <w:color w:val="000000"/>
                <w:lang w:val="en-US"/>
              </w:rPr>
              <w:t>May “</w:t>
            </w:r>
            <w:r w:rsidR="005F7B9C" w:rsidRPr="002F067C">
              <w:rPr>
                <w:rFonts w:ascii="Times New Roman" w:eastAsia="Verdana" w:hAnsi="Times New Roman" w:cs="Times New Roman"/>
                <w:color w:val="000000"/>
                <w:lang w:val="en-US"/>
              </w:rPr>
              <w:t>____</w:t>
            </w:r>
            <w:r w:rsidR="00C73DC8" w:rsidRPr="00C73DC8">
              <w:rPr>
                <w:rFonts w:ascii="Times New Roman" w:eastAsia="Verdana" w:hAnsi="Times New Roman" w:cs="Times New Roman"/>
                <w:color w:val="000000"/>
                <w:lang w:val="en-US"/>
              </w:rPr>
              <w:t>”, 2020</w:t>
            </w:r>
            <w:r w:rsidRPr="00C863B0">
              <w:rPr>
                <w:rFonts w:ascii="Times New Roman" w:eastAsia="Verdana" w:hAnsi="Times New Roman" w:cs="Times New Roman"/>
                <w:color w:val="000000"/>
                <w:lang w:val="en-US"/>
              </w:rPr>
              <w:t xml:space="preserve">, duly </w:t>
            </w:r>
            <w:proofErr w:type="spellStart"/>
            <w:r w:rsidRPr="00C863B0">
              <w:rPr>
                <w:rFonts w:ascii="Times New Roman" w:eastAsia="Verdana" w:hAnsi="Times New Roman" w:cs="Times New Roman"/>
                <w:color w:val="000000"/>
                <w:lang w:val="en-US"/>
              </w:rPr>
              <w:t>authorised</w:t>
            </w:r>
            <w:proofErr w:type="spellEnd"/>
            <w:r w:rsidRPr="00C863B0">
              <w:rPr>
                <w:rFonts w:ascii="Times New Roman" w:eastAsia="Verdana" w:hAnsi="Times New Roman" w:cs="Times New Roman"/>
                <w:color w:val="000000"/>
                <w:lang w:val="en-US"/>
              </w:rPr>
              <w:t xml:space="preserve"> for and on behalf of the Customer:</w:t>
            </w:r>
          </w:p>
          <w:p w14:paraId="1B2905DE" w14:textId="77777777" w:rsidR="004B599E" w:rsidRDefault="004B599E" w:rsidP="00EE77F0">
            <w:pPr>
              <w:spacing w:line="360" w:lineRule="auto"/>
              <w:ind w:left="603"/>
              <w:jc w:val="both"/>
              <w:rPr>
                <w:rFonts w:ascii="Times New Roman" w:eastAsia="Verdana" w:hAnsi="Times New Roman" w:cs="Times New Roman"/>
                <w:color w:val="000000"/>
                <w:lang w:val="en-US"/>
              </w:rPr>
            </w:pPr>
          </w:p>
          <w:p w14:paraId="0FD2E5AD" w14:textId="77777777" w:rsidR="002A6FC4" w:rsidRDefault="002A6FC4" w:rsidP="00EE77F0">
            <w:pPr>
              <w:spacing w:line="360" w:lineRule="auto"/>
              <w:ind w:left="603"/>
              <w:jc w:val="both"/>
              <w:rPr>
                <w:rFonts w:ascii="Times New Roman" w:eastAsia="Verdana" w:hAnsi="Times New Roman" w:cs="Times New Roman"/>
                <w:color w:val="000000"/>
                <w:lang w:val="en-US"/>
              </w:rPr>
            </w:pPr>
          </w:p>
          <w:p w14:paraId="28C1D107" w14:textId="77777777" w:rsidR="002A6FC4" w:rsidRPr="00C863B0" w:rsidRDefault="002A6FC4" w:rsidP="00C863B0">
            <w:pPr>
              <w:spacing w:line="360" w:lineRule="auto"/>
              <w:ind w:left="603"/>
              <w:jc w:val="both"/>
              <w:rPr>
                <w:rFonts w:ascii="Times New Roman" w:eastAsia="Verdana" w:hAnsi="Times New Roman" w:cs="Times New Roman"/>
                <w:color w:val="000000"/>
                <w:lang w:val="en-US"/>
              </w:rPr>
            </w:pPr>
          </w:p>
          <w:p w14:paraId="005F867C" w14:textId="2100E3BE" w:rsidR="00A15BDE" w:rsidRPr="005D39D0" w:rsidRDefault="00801458" w:rsidP="00E44E03">
            <w:pPr>
              <w:tabs>
                <w:tab w:val="left" w:pos="0"/>
              </w:tabs>
              <w:spacing w:line="360" w:lineRule="auto"/>
              <w:ind w:left="600" w:hanging="1"/>
              <w:jc w:val="both"/>
              <w:rPr>
                <w:rFonts w:eastAsia="Verdana"/>
                <w:color w:val="000000"/>
              </w:rPr>
            </w:pPr>
            <w:r w:rsidRPr="005D5190">
              <w:rPr>
                <w:rFonts w:ascii="Times New Roman" w:eastAsia="Verdana" w:hAnsi="Times New Roman" w:cs="Times New Roman"/>
                <w:color w:val="000000"/>
                <w:lang w:val="ru-RU"/>
              </w:rPr>
              <w:t>........................................</w:t>
            </w:r>
            <w:bookmarkEnd w:id="0"/>
            <w:bookmarkEnd w:id="8"/>
          </w:p>
        </w:tc>
      </w:tr>
      <w:tr w:rsidR="00A15BDE" w:rsidRPr="00872791" w14:paraId="1ACAAFC7" w14:textId="77777777" w:rsidTr="00C47C7A">
        <w:tc>
          <w:tcPr>
            <w:tcW w:w="4821" w:type="dxa"/>
          </w:tcPr>
          <w:p w14:paraId="63253AFC" w14:textId="77777777" w:rsidR="00860203" w:rsidRPr="00872791" w:rsidRDefault="00860203" w:rsidP="001B75AD">
            <w:pPr>
              <w:jc w:val="both"/>
              <w:rPr>
                <w:rFonts w:ascii="Times New Roman" w:eastAsia="Times New Roman" w:hAnsi="Times New Roman" w:cs="Times New Roman"/>
                <w:lang w:val="ru-RU" w:eastAsia="ru-RU" w:bidi="ru-RU"/>
              </w:rPr>
            </w:pPr>
          </w:p>
        </w:tc>
        <w:tc>
          <w:tcPr>
            <w:tcW w:w="4961" w:type="dxa"/>
          </w:tcPr>
          <w:p w14:paraId="2654B5AF" w14:textId="77777777" w:rsidR="00A36CF8" w:rsidRPr="00872791" w:rsidRDefault="00A36CF8" w:rsidP="00A36CF8">
            <w:pPr>
              <w:pStyle w:val="32"/>
              <w:shd w:val="clear" w:color="auto" w:fill="auto"/>
              <w:tabs>
                <w:tab w:val="left" w:pos="458"/>
                <w:tab w:val="left" w:pos="530"/>
              </w:tabs>
              <w:ind w:firstLine="0"/>
              <w:jc w:val="both"/>
              <w:rPr>
                <w:bCs w:val="0"/>
                <w:sz w:val="22"/>
                <w:szCs w:val="22"/>
                <w:lang w:val="en-US"/>
              </w:rPr>
            </w:pPr>
          </w:p>
        </w:tc>
      </w:tr>
    </w:tbl>
    <w:p w14:paraId="6CC6176B" w14:textId="77777777" w:rsidR="002F16BE" w:rsidRPr="00872791" w:rsidRDefault="002F16BE" w:rsidP="008631D1">
      <w:pPr>
        <w:ind w:right="-1440"/>
        <w:rPr>
          <w:rFonts w:ascii="Times New Roman" w:hAnsi="Times New Roman" w:cs="Times New Roman"/>
          <w:lang w:val="ru-RU"/>
        </w:rPr>
      </w:pPr>
    </w:p>
    <w:sectPr w:rsidR="002F16BE" w:rsidRPr="00872791" w:rsidSect="002858F2">
      <w:headerReference w:type="default" r:id="rId11"/>
      <w:footerReference w:type="default" r:id="rId12"/>
      <w:footerReference w:type="first" r:id="rId13"/>
      <w:pgSz w:w="11906" w:h="16838"/>
      <w:pgMar w:top="1440" w:right="1440" w:bottom="1560" w:left="1440" w:header="708" w:footer="708" w:gutter="0"/>
      <w:cols w:space="708"/>
      <w:titlePg/>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67D5192" w15:done="0"/>
  <w15:commentEx w15:paraId="10AEFE85" w15:done="0"/>
  <w15:commentEx w15:paraId="2466FBCD" w15:done="0"/>
  <w15:commentEx w15:paraId="1DD6A5E4" w15:done="0"/>
  <w15:commentEx w15:paraId="4EA6DB11" w15:done="0"/>
  <w15:commentEx w15:paraId="722F00B3" w15:done="0"/>
  <w15:commentEx w15:paraId="103AD7F4" w15:done="0"/>
  <w15:commentEx w15:paraId="3C7B681C" w15:done="0"/>
  <w15:commentEx w15:paraId="6555C40D" w15:done="0"/>
  <w15:commentEx w15:paraId="264F044F" w15:done="0"/>
  <w15:commentEx w15:paraId="40651F85" w15:done="0"/>
  <w15:commentEx w15:paraId="5EFD0243" w15:paraIdParent="40651F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7A7293" w16cex:dateUtc="2020-05-28T14: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67D5192" w16cid:durableId="227A5F4B"/>
  <w16cid:commentId w16cid:paraId="10AEFE85" w16cid:durableId="227A5F4C"/>
  <w16cid:commentId w16cid:paraId="2466FBCD" w16cid:durableId="227A5F4D"/>
  <w16cid:commentId w16cid:paraId="1DD6A5E4" w16cid:durableId="227A5F4E"/>
  <w16cid:commentId w16cid:paraId="4EA6DB11" w16cid:durableId="227A5F4F"/>
  <w16cid:commentId w16cid:paraId="722F00B3" w16cid:durableId="227A5F50"/>
  <w16cid:commentId w16cid:paraId="103AD7F4" w16cid:durableId="227A5F51"/>
  <w16cid:commentId w16cid:paraId="3C7B681C" w16cid:durableId="227A5F52"/>
  <w16cid:commentId w16cid:paraId="6555C40D" w16cid:durableId="227A5F53"/>
  <w16cid:commentId w16cid:paraId="264F044F" w16cid:durableId="227A5F54"/>
  <w16cid:commentId w16cid:paraId="40651F85" w16cid:durableId="227A5F55"/>
  <w16cid:commentId w16cid:paraId="5EFD0243" w16cid:durableId="227A729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2D05682" w14:textId="77777777" w:rsidR="00B27085" w:rsidRDefault="00B27085" w:rsidP="00CB6FCB">
      <w:pPr>
        <w:spacing w:after="0" w:line="240" w:lineRule="auto"/>
      </w:pPr>
      <w:r>
        <w:separator/>
      </w:r>
    </w:p>
  </w:endnote>
  <w:endnote w:type="continuationSeparator" w:id="0">
    <w:p w14:paraId="55CAB351" w14:textId="77777777" w:rsidR="00B27085" w:rsidRDefault="00B27085" w:rsidP="00CB6F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Verdana">
    <w:panose1 w:val="020B0604030504040204"/>
    <w:charset w:val="CC"/>
    <w:family w:val="swiss"/>
    <w:pitch w:val="variable"/>
    <w:sig w:usb0="A10006FF" w:usb1="4000205B" w:usb2="00000010" w:usb3="00000000" w:csb0="0000019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Corbel">
    <w:panose1 w:val="020B0503020204020204"/>
    <w:charset w:val="CC"/>
    <w:family w:val="swiss"/>
    <w:pitch w:val="variable"/>
    <w:sig w:usb0="A00002EF" w:usb1="4000A4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418" w:type="pct"/>
      <w:tblCellMar>
        <w:left w:w="0" w:type="dxa"/>
        <w:right w:w="0" w:type="dxa"/>
      </w:tblCellMar>
      <w:tblLook w:val="04A0" w:firstRow="1" w:lastRow="0" w:firstColumn="1" w:lastColumn="0" w:noHBand="0" w:noVBand="1"/>
    </w:tblPr>
    <w:tblGrid>
      <w:gridCol w:w="4367"/>
      <w:gridCol w:w="344"/>
      <w:gridCol w:w="5070"/>
    </w:tblGrid>
    <w:tr w:rsidR="004E4936" w14:paraId="7B05CF1C" w14:textId="77777777" w:rsidTr="007F531B">
      <w:tc>
        <w:tcPr>
          <w:tcW w:w="2232" w:type="pct"/>
        </w:tcPr>
        <w:p w14:paraId="4F89B255" w14:textId="77777777" w:rsidR="004E4936" w:rsidRPr="007F531B" w:rsidRDefault="004E4936">
          <w:pPr>
            <w:pStyle w:val="a9"/>
            <w:rPr>
              <w:caps/>
              <w:color w:val="4F81BD" w:themeColor="accent1"/>
              <w:sz w:val="18"/>
              <w:szCs w:val="18"/>
              <w:lang w:val="ru-RU"/>
            </w:rPr>
          </w:pPr>
        </w:p>
      </w:tc>
      <w:tc>
        <w:tcPr>
          <w:tcW w:w="176" w:type="pct"/>
        </w:tcPr>
        <w:p w14:paraId="708B3A1F" w14:textId="77777777" w:rsidR="004E4936" w:rsidRDefault="004E4936">
          <w:pPr>
            <w:pStyle w:val="a9"/>
            <w:rPr>
              <w:caps/>
              <w:color w:val="4F81BD" w:themeColor="accent1"/>
              <w:sz w:val="18"/>
              <w:szCs w:val="18"/>
            </w:rPr>
          </w:pPr>
        </w:p>
      </w:tc>
      <w:tc>
        <w:tcPr>
          <w:tcW w:w="2592" w:type="pct"/>
        </w:tcPr>
        <w:p w14:paraId="2841AFE6" w14:textId="77777777" w:rsidR="004E4936" w:rsidRDefault="004E4936" w:rsidP="007F531B">
          <w:pPr>
            <w:pStyle w:val="a9"/>
            <w:ind w:right="-758"/>
            <w:rPr>
              <w:caps/>
              <w:color w:val="4F81BD" w:themeColor="accent1"/>
              <w:sz w:val="18"/>
              <w:szCs w:val="18"/>
            </w:rPr>
          </w:pPr>
        </w:p>
      </w:tc>
    </w:tr>
  </w:tbl>
  <w:p w14:paraId="28E76D18" w14:textId="77777777" w:rsidR="004E4936" w:rsidRPr="007F531B" w:rsidRDefault="004E4936" w:rsidP="00AE6723">
    <w:pPr>
      <w:pStyle w:val="a9"/>
      <w:rPr>
        <w:lang w:val="ru-RU"/>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92559957"/>
      <w:docPartObj>
        <w:docPartGallery w:val="Page Numbers (Bottom of Page)"/>
        <w:docPartUnique/>
      </w:docPartObj>
    </w:sdtPr>
    <w:sdtEndPr/>
    <w:sdtContent>
      <w:p w14:paraId="2A555FBB" w14:textId="77777777" w:rsidR="004E4936" w:rsidRDefault="004E4936">
        <w:pPr>
          <w:pStyle w:val="a9"/>
          <w:jc w:val="center"/>
        </w:pPr>
        <w:r>
          <w:fldChar w:fldCharType="begin"/>
        </w:r>
        <w:r>
          <w:instrText>PAGE   \* MERGEFORMAT</w:instrText>
        </w:r>
        <w:r>
          <w:fldChar w:fldCharType="separate"/>
        </w:r>
        <w:r w:rsidR="00C9630D" w:rsidRPr="00C9630D">
          <w:rPr>
            <w:noProof/>
            <w:lang w:val="ru-RU"/>
          </w:rPr>
          <w:t>1</w:t>
        </w:r>
        <w:r>
          <w:fldChar w:fldCharType="end"/>
        </w:r>
      </w:p>
    </w:sdtContent>
  </w:sdt>
  <w:p w14:paraId="28464F25" w14:textId="77777777" w:rsidR="004E4936" w:rsidRDefault="004E4936">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98BAC1" w14:textId="77777777" w:rsidR="00B27085" w:rsidRDefault="00B27085" w:rsidP="00CB6FCB">
      <w:pPr>
        <w:spacing w:after="0" w:line="240" w:lineRule="auto"/>
      </w:pPr>
      <w:r>
        <w:separator/>
      </w:r>
    </w:p>
  </w:footnote>
  <w:footnote w:type="continuationSeparator" w:id="0">
    <w:p w14:paraId="6A8EF00C" w14:textId="77777777" w:rsidR="00B27085" w:rsidRDefault="00B27085" w:rsidP="00CB6FC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95421514"/>
      <w:docPartObj>
        <w:docPartGallery w:val="Page Numbers (Top of Page)"/>
        <w:docPartUnique/>
      </w:docPartObj>
    </w:sdtPr>
    <w:sdtEndPr/>
    <w:sdtContent>
      <w:p w14:paraId="04721830" w14:textId="77777777" w:rsidR="004E4936" w:rsidRDefault="004E4936">
        <w:pPr>
          <w:pStyle w:val="a7"/>
          <w:jc w:val="center"/>
        </w:pPr>
        <w:r>
          <w:fldChar w:fldCharType="begin"/>
        </w:r>
        <w:r>
          <w:instrText>PAGE   \* MERGEFORMAT</w:instrText>
        </w:r>
        <w:r>
          <w:fldChar w:fldCharType="separate"/>
        </w:r>
        <w:r w:rsidR="00C9630D" w:rsidRPr="00C9630D">
          <w:rPr>
            <w:noProof/>
            <w:lang w:val="ru-RU"/>
          </w:rPr>
          <w:t>39</w:t>
        </w:r>
        <w:r>
          <w:fldChar w:fldCharType="end"/>
        </w:r>
      </w:p>
    </w:sdtContent>
  </w:sdt>
  <w:p w14:paraId="2816963F" w14:textId="77777777" w:rsidR="004E4936" w:rsidRDefault="004E4936">
    <w:pPr>
      <w:pStyle w:val="a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36246A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A87E85CA"/>
    <w:lvl w:ilvl="0">
      <w:start w:val="1"/>
      <w:numFmt w:val="decimal"/>
      <w:lvlText w:val="%1."/>
      <w:lvlJc w:val="left"/>
      <w:pPr>
        <w:tabs>
          <w:tab w:val="num" w:pos="1492"/>
        </w:tabs>
        <w:ind w:left="1492" w:hanging="360"/>
      </w:pPr>
    </w:lvl>
  </w:abstractNum>
  <w:abstractNum w:abstractNumId="2">
    <w:nsid w:val="FFFFFF7D"/>
    <w:multiLevelType w:val="singleLevel"/>
    <w:tmpl w:val="31F83E26"/>
    <w:lvl w:ilvl="0">
      <w:start w:val="1"/>
      <w:numFmt w:val="decimal"/>
      <w:lvlText w:val="%1."/>
      <w:lvlJc w:val="left"/>
      <w:pPr>
        <w:tabs>
          <w:tab w:val="num" w:pos="1209"/>
        </w:tabs>
        <w:ind w:left="1209" w:hanging="360"/>
      </w:pPr>
    </w:lvl>
  </w:abstractNum>
  <w:abstractNum w:abstractNumId="3">
    <w:nsid w:val="FFFFFF7E"/>
    <w:multiLevelType w:val="singleLevel"/>
    <w:tmpl w:val="A1DC0D8C"/>
    <w:lvl w:ilvl="0">
      <w:start w:val="1"/>
      <w:numFmt w:val="decimal"/>
      <w:lvlText w:val="%1."/>
      <w:lvlJc w:val="left"/>
      <w:pPr>
        <w:tabs>
          <w:tab w:val="num" w:pos="926"/>
        </w:tabs>
        <w:ind w:left="926" w:hanging="360"/>
      </w:pPr>
    </w:lvl>
  </w:abstractNum>
  <w:abstractNum w:abstractNumId="4">
    <w:nsid w:val="FFFFFF7F"/>
    <w:multiLevelType w:val="singleLevel"/>
    <w:tmpl w:val="08DAE74A"/>
    <w:lvl w:ilvl="0">
      <w:start w:val="1"/>
      <w:numFmt w:val="decimal"/>
      <w:lvlText w:val="%1."/>
      <w:lvlJc w:val="left"/>
      <w:pPr>
        <w:tabs>
          <w:tab w:val="num" w:pos="643"/>
        </w:tabs>
        <w:ind w:left="643" w:hanging="360"/>
      </w:pPr>
    </w:lvl>
  </w:abstractNum>
  <w:abstractNum w:abstractNumId="5">
    <w:nsid w:val="FFFFFF80"/>
    <w:multiLevelType w:val="singleLevel"/>
    <w:tmpl w:val="B62C38E6"/>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26EE0520"/>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FB1C17DE"/>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098EE1B4"/>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82FC601E"/>
    <w:lvl w:ilvl="0">
      <w:start w:val="1"/>
      <w:numFmt w:val="decimal"/>
      <w:lvlText w:val="%1."/>
      <w:lvlJc w:val="left"/>
      <w:pPr>
        <w:tabs>
          <w:tab w:val="num" w:pos="360"/>
        </w:tabs>
        <w:ind w:left="360" w:hanging="360"/>
      </w:pPr>
    </w:lvl>
  </w:abstractNum>
  <w:abstractNum w:abstractNumId="10">
    <w:nsid w:val="FFFFFF89"/>
    <w:multiLevelType w:val="singleLevel"/>
    <w:tmpl w:val="79A89A2C"/>
    <w:lvl w:ilvl="0">
      <w:start w:val="1"/>
      <w:numFmt w:val="bullet"/>
      <w:lvlText w:val=""/>
      <w:lvlJc w:val="left"/>
      <w:pPr>
        <w:tabs>
          <w:tab w:val="num" w:pos="360"/>
        </w:tabs>
        <w:ind w:left="360" w:hanging="360"/>
      </w:pPr>
      <w:rPr>
        <w:rFonts w:ascii="Symbol" w:hAnsi="Symbol" w:hint="default"/>
      </w:rPr>
    </w:lvl>
  </w:abstractNum>
  <w:abstractNum w:abstractNumId="11">
    <w:nsid w:val="07D531EA"/>
    <w:multiLevelType w:val="hybridMultilevel"/>
    <w:tmpl w:val="B6B611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0AE23105"/>
    <w:multiLevelType w:val="hybridMultilevel"/>
    <w:tmpl w:val="8D70793A"/>
    <w:lvl w:ilvl="0" w:tplc="9580B8D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0F392B1E"/>
    <w:multiLevelType w:val="hybridMultilevel"/>
    <w:tmpl w:val="B7885520"/>
    <w:lvl w:ilvl="0" w:tplc="04190001">
      <w:start w:val="1"/>
      <w:numFmt w:val="bullet"/>
      <w:lvlText w:val=""/>
      <w:lvlJc w:val="left"/>
      <w:pPr>
        <w:ind w:left="1696" w:hanging="360"/>
      </w:pPr>
      <w:rPr>
        <w:rFonts w:ascii="Symbol" w:hAnsi="Symbol" w:hint="default"/>
      </w:rPr>
    </w:lvl>
    <w:lvl w:ilvl="1" w:tplc="04190003" w:tentative="1">
      <w:start w:val="1"/>
      <w:numFmt w:val="bullet"/>
      <w:lvlText w:val="o"/>
      <w:lvlJc w:val="left"/>
      <w:pPr>
        <w:ind w:left="2416" w:hanging="360"/>
      </w:pPr>
      <w:rPr>
        <w:rFonts w:ascii="Courier New" w:hAnsi="Courier New" w:cs="Courier New" w:hint="default"/>
      </w:rPr>
    </w:lvl>
    <w:lvl w:ilvl="2" w:tplc="04190005" w:tentative="1">
      <w:start w:val="1"/>
      <w:numFmt w:val="bullet"/>
      <w:lvlText w:val=""/>
      <w:lvlJc w:val="left"/>
      <w:pPr>
        <w:ind w:left="3136" w:hanging="360"/>
      </w:pPr>
      <w:rPr>
        <w:rFonts w:ascii="Wingdings" w:hAnsi="Wingdings" w:hint="default"/>
      </w:rPr>
    </w:lvl>
    <w:lvl w:ilvl="3" w:tplc="04190001" w:tentative="1">
      <w:start w:val="1"/>
      <w:numFmt w:val="bullet"/>
      <w:lvlText w:val=""/>
      <w:lvlJc w:val="left"/>
      <w:pPr>
        <w:ind w:left="3856" w:hanging="360"/>
      </w:pPr>
      <w:rPr>
        <w:rFonts w:ascii="Symbol" w:hAnsi="Symbol" w:hint="default"/>
      </w:rPr>
    </w:lvl>
    <w:lvl w:ilvl="4" w:tplc="04190003" w:tentative="1">
      <w:start w:val="1"/>
      <w:numFmt w:val="bullet"/>
      <w:lvlText w:val="o"/>
      <w:lvlJc w:val="left"/>
      <w:pPr>
        <w:ind w:left="4576" w:hanging="360"/>
      </w:pPr>
      <w:rPr>
        <w:rFonts w:ascii="Courier New" w:hAnsi="Courier New" w:cs="Courier New" w:hint="default"/>
      </w:rPr>
    </w:lvl>
    <w:lvl w:ilvl="5" w:tplc="04190005" w:tentative="1">
      <w:start w:val="1"/>
      <w:numFmt w:val="bullet"/>
      <w:lvlText w:val=""/>
      <w:lvlJc w:val="left"/>
      <w:pPr>
        <w:ind w:left="5296" w:hanging="360"/>
      </w:pPr>
      <w:rPr>
        <w:rFonts w:ascii="Wingdings" w:hAnsi="Wingdings" w:hint="default"/>
      </w:rPr>
    </w:lvl>
    <w:lvl w:ilvl="6" w:tplc="04190001" w:tentative="1">
      <w:start w:val="1"/>
      <w:numFmt w:val="bullet"/>
      <w:lvlText w:val=""/>
      <w:lvlJc w:val="left"/>
      <w:pPr>
        <w:ind w:left="6016" w:hanging="360"/>
      </w:pPr>
      <w:rPr>
        <w:rFonts w:ascii="Symbol" w:hAnsi="Symbol" w:hint="default"/>
      </w:rPr>
    </w:lvl>
    <w:lvl w:ilvl="7" w:tplc="04190003" w:tentative="1">
      <w:start w:val="1"/>
      <w:numFmt w:val="bullet"/>
      <w:lvlText w:val="o"/>
      <w:lvlJc w:val="left"/>
      <w:pPr>
        <w:ind w:left="6736" w:hanging="360"/>
      </w:pPr>
      <w:rPr>
        <w:rFonts w:ascii="Courier New" w:hAnsi="Courier New" w:cs="Courier New" w:hint="default"/>
      </w:rPr>
    </w:lvl>
    <w:lvl w:ilvl="8" w:tplc="04190005" w:tentative="1">
      <w:start w:val="1"/>
      <w:numFmt w:val="bullet"/>
      <w:lvlText w:val=""/>
      <w:lvlJc w:val="left"/>
      <w:pPr>
        <w:ind w:left="7456" w:hanging="360"/>
      </w:pPr>
      <w:rPr>
        <w:rFonts w:ascii="Wingdings" w:hAnsi="Wingdings" w:hint="default"/>
      </w:rPr>
    </w:lvl>
  </w:abstractNum>
  <w:abstractNum w:abstractNumId="14">
    <w:nsid w:val="1519051C"/>
    <w:multiLevelType w:val="hybridMultilevel"/>
    <w:tmpl w:val="7E9EDBD0"/>
    <w:lvl w:ilvl="0" w:tplc="F57C1A48">
      <w:start w:val="1"/>
      <w:numFmt w:val="lowerLetter"/>
      <w:lvlText w:val="(%1)"/>
      <w:lvlJc w:val="left"/>
      <w:pPr>
        <w:ind w:left="1439" w:hanging="840"/>
      </w:pPr>
      <w:rPr>
        <w:rFonts w:hint="default"/>
      </w:rPr>
    </w:lvl>
    <w:lvl w:ilvl="1" w:tplc="04190019" w:tentative="1">
      <w:start w:val="1"/>
      <w:numFmt w:val="lowerLetter"/>
      <w:lvlText w:val="%2."/>
      <w:lvlJc w:val="left"/>
      <w:pPr>
        <w:ind w:left="1679" w:hanging="360"/>
      </w:pPr>
    </w:lvl>
    <w:lvl w:ilvl="2" w:tplc="0419001B" w:tentative="1">
      <w:start w:val="1"/>
      <w:numFmt w:val="lowerRoman"/>
      <w:lvlText w:val="%3."/>
      <w:lvlJc w:val="right"/>
      <w:pPr>
        <w:ind w:left="2399" w:hanging="180"/>
      </w:pPr>
    </w:lvl>
    <w:lvl w:ilvl="3" w:tplc="0419000F" w:tentative="1">
      <w:start w:val="1"/>
      <w:numFmt w:val="decimal"/>
      <w:lvlText w:val="%4."/>
      <w:lvlJc w:val="left"/>
      <w:pPr>
        <w:ind w:left="3119" w:hanging="360"/>
      </w:pPr>
    </w:lvl>
    <w:lvl w:ilvl="4" w:tplc="04190019" w:tentative="1">
      <w:start w:val="1"/>
      <w:numFmt w:val="lowerLetter"/>
      <w:lvlText w:val="%5."/>
      <w:lvlJc w:val="left"/>
      <w:pPr>
        <w:ind w:left="3839" w:hanging="360"/>
      </w:pPr>
    </w:lvl>
    <w:lvl w:ilvl="5" w:tplc="0419001B" w:tentative="1">
      <w:start w:val="1"/>
      <w:numFmt w:val="lowerRoman"/>
      <w:lvlText w:val="%6."/>
      <w:lvlJc w:val="right"/>
      <w:pPr>
        <w:ind w:left="4559" w:hanging="180"/>
      </w:pPr>
    </w:lvl>
    <w:lvl w:ilvl="6" w:tplc="0419000F" w:tentative="1">
      <w:start w:val="1"/>
      <w:numFmt w:val="decimal"/>
      <w:lvlText w:val="%7."/>
      <w:lvlJc w:val="left"/>
      <w:pPr>
        <w:ind w:left="5279" w:hanging="360"/>
      </w:pPr>
    </w:lvl>
    <w:lvl w:ilvl="7" w:tplc="04190019" w:tentative="1">
      <w:start w:val="1"/>
      <w:numFmt w:val="lowerLetter"/>
      <w:lvlText w:val="%8."/>
      <w:lvlJc w:val="left"/>
      <w:pPr>
        <w:ind w:left="5999" w:hanging="360"/>
      </w:pPr>
    </w:lvl>
    <w:lvl w:ilvl="8" w:tplc="0419001B" w:tentative="1">
      <w:start w:val="1"/>
      <w:numFmt w:val="lowerRoman"/>
      <w:lvlText w:val="%9."/>
      <w:lvlJc w:val="right"/>
      <w:pPr>
        <w:ind w:left="6719" w:hanging="180"/>
      </w:pPr>
    </w:lvl>
  </w:abstractNum>
  <w:abstractNum w:abstractNumId="15">
    <w:nsid w:val="190D4E40"/>
    <w:multiLevelType w:val="multilevel"/>
    <w:tmpl w:val="79262E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nsid w:val="19D255B2"/>
    <w:multiLevelType w:val="hybridMultilevel"/>
    <w:tmpl w:val="5D7A88C0"/>
    <w:lvl w:ilvl="0" w:tplc="C5F27522">
      <w:start w:val="1"/>
      <w:numFmt w:val="decimal"/>
      <w:lvlText w:val="(%1)"/>
      <w:lvlJc w:val="left"/>
      <w:pPr>
        <w:ind w:left="502" w:hanging="360"/>
      </w:pPr>
      <w:rPr>
        <w:rFonts w:ascii="Times New Roman" w:hAnsi="Times New Roman" w:cs="Times New Roman" w:hint="default"/>
        <w:b w:val="0"/>
        <w:sz w:val="18"/>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7">
    <w:nsid w:val="1E8626F5"/>
    <w:multiLevelType w:val="hybridMultilevel"/>
    <w:tmpl w:val="80C21DA8"/>
    <w:lvl w:ilvl="0" w:tplc="04190001">
      <w:start w:val="1"/>
      <w:numFmt w:val="bullet"/>
      <w:lvlText w:val=""/>
      <w:lvlJc w:val="left"/>
      <w:pPr>
        <w:ind w:left="1696" w:hanging="360"/>
      </w:pPr>
      <w:rPr>
        <w:rFonts w:ascii="Symbol" w:hAnsi="Symbol" w:hint="default"/>
      </w:rPr>
    </w:lvl>
    <w:lvl w:ilvl="1" w:tplc="04190003" w:tentative="1">
      <w:start w:val="1"/>
      <w:numFmt w:val="bullet"/>
      <w:lvlText w:val="o"/>
      <w:lvlJc w:val="left"/>
      <w:pPr>
        <w:ind w:left="2416" w:hanging="360"/>
      </w:pPr>
      <w:rPr>
        <w:rFonts w:ascii="Courier New" w:hAnsi="Courier New" w:cs="Courier New" w:hint="default"/>
      </w:rPr>
    </w:lvl>
    <w:lvl w:ilvl="2" w:tplc="04190005" w:tentative="1">
      <w:start w:val="1"/>
      <w:numFmt w:val="bullet"/>
      <w:lvlText w:val=""/>
      <w:lvlJc w:val="left"/>
      <w:pPr>
        <w:ind w:left="3136" w:hanging="360"/>
      </w:pPr>
      <w:rPr>
        <w:rFonts w:ascii="Wingdings" w:hAnsi="Wingdings" w:hint="default"/>
      </w:rPr>
    </w:lvl>
    <w:lvl w:ilvl="3" w:tplc="04190001" w:tentative="1">
      <w:start w:val="1"/>
      <w:numFmt w:val="bullet"/>
      <w:lvlText w:val=""/>
      <w:lvlJc w:val="left"/>
      <w:pPr>
        <w:ind w:left="3856" w:hanging="360"/>
      </w:pPr>
      <w:rPr>
        <w:rFonts w:ascii="Symbol" w:hAnsi="Symbol" w:hint="default"/>
      </w:rPr>
    </w:lvl>
    <w:lvl w:ilvl="4" w:tplc="04190003" w:tentative="1">
      <w:start w:val="1"/>
      <w:numFmt w:val="bullet"/>
      <w:lvlText w:val="o"/>
      <w:lvlJc w:val="left"/>
      <w:pPr>
        <w:ind w:left="4576" w:hanging="360"/>
      </w:pPr>
      <w:rPr>
        <w:rFonts w:ascii="Courier New" w:hAnsi="Courier New" w:cs="Courier New" w:hint="default"/>
      </w:rPr>
    </w:lvl>
    <w:lvl w:ilvl="5" w:tplc="04190005" w:tentative="1">
      <w:start w:val="1"/>
      <w:numFmt w:val="bullet"/>
      <w:lvlText w:val=""/>
      <w:lvlJc w:val="left"/>
      <w:pPr>
        <w:ind w:left="5296" w:hanging="360"/>
      </w:pPr>
      <w:rPr>
        <w:rFonts w:ascii="Wingdings" w:hAnsi="Wingdings" w:hint="default"/>
      </w:rPr>
    </w:lvl>
    <w:lvl w:ilvl="6" w:tplc="04190001" w:tentative="1">
      <w:start w:val="1"/>
      <w:numFmt w:val="bullet"/>
      <w:lvlText w:val=""/>
      <w:lvlJc w:val="left"/>
      <w:pPr>
        <w:ind w:left="6016" w:hanging="360"/>
      </w:pPr>
      <w:rPr>
        <w:rFonts w:ascii="Symbol" w:hAnsi="Symbol" w:hint="default"/>
      </w:rPr>
    </w:lvl>
    <w:lvl w:ilvl="7" w:tplc="04190003" w:tentative="1">
      <w:start w:val="1"/>
      <w:numFmt w:val="bullet"/>
      <w:lvlText w:val="o"/>
      <w:lvlJc w:val="left"/>
      <w:pPr>
        <w:ind w:left="6736" w:hanging="360"/>
      </w:pPr>
      <w:rPr>
        <w:rFonts w:ascii="Courier New" w:hAnsi="Courier New" w:cs="Courier New" w:hint="default"/>
      </w:rPr>
    </w:lvl>
    <w:lvl w:ilvl="8" w:tplc="04190005" w:tentative="1">
      <w:start w:val="1"/>
      <w:numFmt w:val="bullet"/>
      <w:lvlText w:val=""/>
      <w:lvlJc w:val="left"/>
      <w:pPr>
        <w:ind w:left="7456" w:hanging="360"/>
      </w:pPr>
      <w:rPr>
        <w:rFonts w:ascii="Wingdings" w:hAnsi="Wingdings" w:hint="default"/>
      </w:rPr>
    </w:lvl>
  </w:abstractNum>
  <w:abstractNum w:abstractNumId="18">
    <w:nsid w:val="22A668FF"/>
    <w:multiLevelType w:val="hybridMultilevel"/>
    <w:tmpl w:val="A1408EA2"/>
    <w:lvl w:ilvl="0" w:tplc="878EE21C">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25834F3E"/>
    <w:multiLevelType w:val="hybridMultilevel"/>
    <w:tmpl w:val="E4042668"/>
    <w:lvl w:ilvl="0" w:tplc="280CA18C">
      <w:start w:val="2"/>
      <w:numFmt w:val="bullet"/>
      <w:lvlText w:val="-"/>
      <w:lvlJc w:val="left"/>
      <w:pPr>
        <w:ind w:left="1080" w:hanging="360"/>
      </w:pPr>
      <w:rPr>
        <w:rFonts w:ascii="Arial" w:eastAsia="Verdana"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cs="Wingdings" w:hint="default"/>
      </w:rPr>
    </w:lvl>
    <w:lvl w:ilvl="3" w:tplc="08090001" w:tentative="1">
      <w:start w:val="1"/>
      <w:numFmt w:val="bullet"/>
      <w:lvlText w:val=""/>
      <w:lvlJc w:val="left"/>
      <w:pPr>
        <w:ind w:left="3240" w:hanging="360"/>
      </w:pPr>
      <w:rPr>
        <w:rFonts w:ascii="Symbol" w:hAnsi="Symbol" w:cs="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cs="Wingdings" w:hint="default"/>
      </w:rPr>
    </w:lvl>
    <w:lvl w:ilvl="6" w:tplc="08090001" w:tentative="1">
      <w:start w:val="1"/>
      <w:numFmt w:val="bullet"/>
      <w:lvlText w:val=""/>
      <w:lvlJc w:val="left"/>
      <w:pPr>
        <w:ind w:left="5400" w:hanging="360"/>
      </w:pPr>
      <w:rPr>
        <w:rFonts w:ascii="Symbol" w:hAnsi="Symbol" w:cs="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cs="Wingdings" w:hint="default"/>
      </w:rPr>
    </w:lvl>
  </w:abstractNum>
  <w:abstractNum w:abstractNumId="20">
    <w:nsid w:val="262A5BB1"/>
    <w:multiLevelType w:val="multilevel"/>
    <w:tmpl w:val="FBB4C07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nsid w:val="29FE2B05"/>
    <w:multiLevelType w:val="multilevel"/>
    <w:tmpl w:val="4C5245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nsid w:val="2D3C2019"/>
    <w:multiLevelType w:val="hybridMultilevel"/>
    <w:tmpl w:val="408EE8BA"/>
    <w:lvl w:ilvl="0" w:tplc="7F789C0E">
      <w:start w:val="1"/>
      <w:numFmt w:val="lowerLetter"/>
      <w:lvlText w:val="(%1)"/>
      <w:lvlJc w:val="left"/>
      <w:pPr>
        <w:ind w:left="997" w:hanging="398"/>
      </w:pPr>
      <w:rPr>
        <w:rFonts w:hint="default"/>
      </w:rPr>
    </w:lvl>
    <w:lvl w:ilvl="1" w:tplc="04190019" w:tentative="1">
      <w:start w:val="1"/>
      <w:numFmt w:val="lowerLetter"/>
      <w:lvlText w:val="%2."/>
      <w:lvlJc w:val="left"/>
      <w:pPr>
        <w:ind w:left="1679" w:hanging="360"/>
      </w:pPr>
    </w:lvl>
    <w:lvl w:ilvl="2" w:tplc="0419001B" w:tentative="1">
      <w:start w:val="1"/>
      <w:numFmt w:val="lowerRoman"/>
      <w:lvlText w:val="%3."/>
      <w:lvlJc w:val="right"/>
      <w:pPr>
        <w:ind w:left="2399" w:hanging="180"/>
      </w:pPr>
    </w:lvl>
    <w:lvl w:ilvl="3" w:tplc="0419000F" w:tentative="1">
      <w:start w:val="1"/>
      <w:numFmt w:val="decimal"/>
      <w:lvlText w:val="%4."/>
      <w:lvlJc w:val="left"/>
      <w:pPr>
        <w:ind w:left="3119" w:hanging="360"/>
      </w:pPr>
    </w:lvl>
    <w:lvl w:ilvl="4" w:tplc="04190019" w:tentative="1">
      <w:start w:val="1"/>
      <w:numFmt w:val="lowerLetter"/>
      <w:lvlText w:val="%5."/>
      <w:lvlJc w:val="left"/>
      <w:pPr>
        <w:ind w:left="3839" w:hanging="360"/>
      </w:pPr>
    </w:lvl>
    <w:lvl w:ilvl="5" w:tplc="0419001B" w:tentative="1">
      <w:start w:val="1"/>
      <w:numFmt w:val="lowerRoman"/>
      <w:lvlText w:val="%6."/>
      <w:lvlJc w:val="right"/>
      <w:pPr>
        <w:ind w:left="4559" w:hanging="180"/>
      </w:pPr>
    </w:lvl>
    <w:lvl w:ilvl="6" w:tplc="0419000F" w:tentative="1">
      <w:start w:val="1"/>
      <w:numFmt w:val="decimal"/>
      <w:lvlText w:val="%7."/>
      <w:lvlJc w:val="left"/>
      <w:pPr>
        <w:ind w:left="5279" w:hanging="360"/>
      </w:pPr>
    </w:lvl>
    <w:lvl w:ilvl="7" w:tplc="04190019" w:tentative="1">
      <w:start w:val="1"/>
      <w:numFmt w:val="lowerLetter"/>
      <w:lvlText w:val="%8."/>
      <w:lvlJc w:val="left"/>
      <w:pPr>
        <w:ind w:left="5999" w:hanging="360"/>
      </w:pPr>
    </w:lvl>
    <w:lvl w:ilvl="8" w:tplc="0419001B" w:tentative="1">
      <w:start w:val="1"/>
      <w:numFmt w:val="lowerRoman"/>
      <w:lvlText w:val="%9."/>
      <w:lvlJc w:val="right"/>
      <w:pPr>
        <w:ind w:left="6719" w:hanging="180"/>
      </w:pPr>
    </w:lvl>
  </w:abstractNum>
  <w:abstractNum w:abstractNumId="23">
    <w:nsid w:val="2E814505"/>
    <w:multiLevelType w:val="hybridMultilevel"/>
    <w:tmpl w:val="CCDEE118"/>
    <w:lvl w:ilvl="0" w:tplc="F0EE6828">
      <w:start w:val="1"/>
      <w:numFmt w:val="decimal"/>
      <w:lvlText w:val="(%1)"/>
      <w:lvlJc w:val="left"/>
      <w:pPr>
        <w:ind w:left="502" w:hanging="360"/>
      </w:pPr>
      <w:rPr>
        <w:rFonts w:hint="default"/>
        <w:b w:val="0"/>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24">
    <w:nsid w:val="2EE2481C"/>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nsid w:val="369411DB"/>
    <w:multiLevelType w:val="hybridMultilevel"/>
    <w:tmpl w:val="60BC7ECC"/>
    <w:lvl w:ilvl="0" w:tplc="72576257">
      <w:start w:val="1"/>
      <w:numFmt w:val="decimal"/>
      <w:lvlText w:val="%1."/>
      <w:lvlJc w:val="left"/>
      <w:pPr>
        <w:ind w:left="720" w:hanging="360"/>
      </w:pPr>
    </w:lvl>
    <w:lvl w:ilvl="1" w:tplc="72576257" w:tentative="1">
      <w:start w:val="1"/>
      <w:numFmt w:val="lowerLetter"/>
      <w:lvlText w:val="%2."/>
      <w:lvlJc w:val="left"/>
      <w:pPr>
        <w:ind w:left="1440" w:hanging="360"/>
      </w:pPr>
    </w:lvl>
    <w:lvl w:ilvl="2" w:tplc="72576257" w:tentative="1">
      <w:start w:val="1"/>
      <w:numFmt w:val="lowerRoman"/>
      <w:lvlText w:val="%3."/>
      <w:lvlJc w:val="right"/>
      <w:pPr>
        <w:ind w:left="2160" w:hanging="180"/>
      </w:pPr>
    </w:lvl>
    <w:lvl w:ilvl="3" w:tplc="72576257" w:tentative="1">
      <w:start w:val="1"/>
      <w:numFmt w:val="decimal"/>
      <w:lvlText w:val="%4."/>
      <w:lvlJc w:val="left"/>
      <w:pPr>
        <w:ind w:left="2880" w:hanging="360"/>
      </w:pPr>
    </w:lvl>
    <w:lvl w:ilvl="4" w:tplc="72576257" w:tentative="1">
      <w:start w:val="1"/>
      <w:numFmt w:val="lowerLetter"/>
      <w:lvlText w:val="%5."/>
      <w:lvlJc w:val="left"/>
      <w:pPr>
        <w:ind w:left="3600" w:hanging="360"/>
      </w:pPr>
    </w:lvl>
    <w:lvl w:ilvl="5" w:tplc="72576257" w:tentative="1">
      <w:start w:val="1"/>
      <w:numFmt w:val="lowerRoman"/>
      <w:lvlText w:val="%6."/>
      <w:lvlJc w:val="right"/>
      <w:pPr>
        <w:ind w:left="4320" w:hanging="180"/>
      </w:pPr>
    </w:lvl>
    <w:lvl w:ilvl="6" w:tplc="72576257" w:tentative="1">
      <w:start w:val="1"/>
      <w:numFmt w:val="decimal"/>
      <w:lvlText w:val="%7."/>
      <w:lvlJc w:val="left"/>
      <w:pPr>
        <w:ind w:left="5040" w:hanging="360"/>
      </w:pPr>
    </w:lvl>
    <w:lvl w:ilvl="7" w:tplc="72576257" w:tentative="1">
      <w:start w:val="1"/>
      <w:numFmt w:val="lowerLetter"/>
      <w:lvlText w:val="%8."/>
      <w:lvlJc w:val="left"/>
      <w:pPr>
        <w:ind w:left="5760" w:hanging="360"/>
      </w:pPr>
    </w:lvl>
    <w:lvl w:ilvl="8" w:tplc="72576257" w:tentative="1">
      <w:start w:val="1"/>
      <w:numFmt w:val="lowerRoman"/>
      <w:lvlText w:val="%9."/>
      <w:lvlJc w:val="right"/>
      <w:pPr>
        <w:ind w:left="6480" w:hanging="180"/>
      </w:pPr>
    </w:lvl>
  </w:abstractNum>
  <w:abstractNum w:abstractNumId="26">
    <w:nsid w:val="376858B0"/>
    <w:multiLevelType w:val="hybridMultilevel"/>
    <w:tmpl w:val="054EBFE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nsid w:val="39047B56"/>
    <w:multiLevelType w:val="hybridMultilevel"/>
    <w:tmpl w:val="E6421F28"/>
    <w:lvl w:ilvl="0" w:tplc="04190001">
      <w:start w:val="1"/>
      <w:numFmt w:val="bullet"/>
      <w:lvlText w:val=""/>
      <w:lvlJc w:val="left"/>
      <w:pPr>
        <w:ind w:left="755" w:hanging="360"/>
      </w:pPr>
      <w:rPr>
        <w:rFonts w:ascii="Symbol" w:hAnsi="Symbol" w:hint="default"/>
      </w:rPr>
    </w:lvl>
    <w:lvl w:ilvl="1" w:tplc="04190003" w:tentative="1">
      <w:start w:val="1"/>
      <w:numFmt w:val="bullet"/>
      <w:lvlText w:val="o"/>
      <w:lvlJc w:val="left"/>
      <w:pPr>
        <w:ind w:left="1475" w:hanging="360"/>
      </w:pPr>
      <w:rPr>
        <w:rFonts w:ascii="Courier New" w:hAnsi="Courier New" w:cs="Courier New" w:hint="default"/>
      </w:rPr>
    </w:lvl>
    <w:lvl w:ilvl="2" w:tplc="04190005" w:tentative="1">
      <w:start w:val="1"/>
      <w:numFmt w:val="bullet"/>
      <w:lvlText w:val=""/>
      <w:lvlJc w:val="left"/>
      <w:pPr>
        <w:ind w:left="2195" w:hanging="360"/>
      </w:pPr>
      <w:rPr>
        <w:rFonts w:ascii="Wingdings" w:hAnsi="Wingdings" w:hint="default"/>
      </w:rPr>
    </w:lvl>
    <w:lvl w:ilvl="3" w:tplc="04190001" w:tentative="1">
      <w:start w:val="1"/>
      <w:numFmt w:val="bullet"/>
      <w:lvlText w:val=""/>
      <w:lvlJc w:val="left"/>
      <w:pPr>
        <w:ind w:left="2915" w:hanging="360"/>
      </w:pPr>
      <w:rPr>
        <w:rFonts w:ascii="Symbol" w:hAnsi="Symbol" w:hint="default"/>
      </w:rPr>
    </w:lvl>
    <w:lvl w:ilvl="4" w:tplc="04190003" w:tentative="1">
      <w:start w:val="1"/>
      <w:numFmt w:val="bullet"/>
      <w:lvlText w:val="o"/>
      <w:lvlJc w:val="left"/>
      <w:pPr>
        <w:ind w:left="3635" w:hanging="360"/>
      </w:pPr>
      <w:rPr>
        <w:rFonts w:ascii="Courier New" w:hAnsi="Courier New" w:cs="Courier New" w:hint="default"/>
      </w:rPr>
    </w:lvl>
    <w:lvl w:ilvl="5" w:tplc="04190005" w:tentative="1">
      <w:start w:val="1"/>
      <w:numFmt w:val="bullet"/>
      <w:lvlText w:val=""/>
      <w:lvlJc w:val="left"/>
      <w:pPr>
        <w:ind w:left="4355" w:hanging="360"/>
      </w:pPr>
      <w:rPr>
        <w:rFonts w:ascii="Wingdings" w:hAnsi="Wingdings" w:hint="default"/>
      </w:rPr>
    </w:lvl>
    <w:lvl w:ilvl="6" w:tplc="04190001" w:tentative="1">
      <w:start w:val="1"/>
      <w:numFmt w:val="bullet"/>
      <w:lvlText w:val=""/>
      <w:lvlJc w:val="left"/>
      <w:pPr>
        <w:ind w:left="5075" w:hanging="360"/>
      </w:pPr>
      <w:rPr>
        <w:rFonts w:ascii="Symbol" w:hAnsi="Symbol" w:hint="default"/>
      </w:rPr>
    </w:lvl>
    <w:lvl w:ilvl="7" w:tplc="04190003" w:tentative="1">
      <w:start w:val="1"/>
      <w:numFmt w:val="bullet"/>
      <w:lvlText w:val="o"/>
      <w:lvlJc w:val="left"/>
      <w:pPr>
        <w:ind w:left="5795" w:hanging="360"/>
      </w:pPr>
      <w:rPr>
        <w:rFonts w:ascii="Courier New" w:hAnsi="Courier New" w:cs="Courier New" w:hint="default"/>
      </w:rPr>
    </w:lvl>
    <w:lvl w:ilvl="8" w:tplc="04190005" w:tentative="1">
      <w:start w:val="1"/>
      <w:numFmt w:val="bullet"/>
      <w:lvlText w:val=""/>
      <w:lvlJc w:val="left"/>
      <w:pPr>
        <w:ind w:left="6515" w:hanging="360"/>
      </w:pPr>
      <w:rPr>
        <w:rFonts w:ascii="Wingdings" w:hAnsi="Wingdings" w:hint="default"/>
      </w:rPr>
    </w:lvl>
  </w:abstractNum>
  <w:abstractNum w:abstractNumId="28">
    <w:nsid w:val="3B271223"/>
    <w:multiLevelType w:val="multilevel"/>
    <w:tmpl w:val="EA66F3DE"/>
    <w:lvl w:ilvl="0">
      <w:start w:val="1"/>
      <w:numFmt w:val="decimal"/>
      <w:lvlText w:val="%1."/>
      <w:lvlJc w:val="left"/>
      <w:pPr>
        <w:ind w:left="720" w:hanging="360"/>
      </w:pPr>
      <w:rPr>
        <w:rFonts w:eastAsia="Times New Roman" w:hint="default"/>
        <w:b/>
      </w:rPr>
    </w:lvl>
    <w:lvl w:ilvl="1">
      <w:start w:val="1"/>
      <w:numFmt w:val="decimal"/>
      <w:isLgl/>
      <w:lvlText w:val="%1.%2."/>
      <w:lvlJc w:val="left"/>
      <w:pPr>
        <w:ind w:left="720" w:hanging="360"/>
      </w:pPr>
      <w:rPr>
        <w:rFonts w:eastAsia="Times New Roman" w:hint="default"/>
      </w:rPr>
    </w:lvl>
    <w:lvl w:ilvl="2">
      <w:start w:val="1"/>
      <w:numFmt w:val="decimal"/>
      <w:isLgl/>
      <w:lvlText w:val="%1.%2.%3."/>
      <w:lvlJc w:val="left"/>
      <w:pPr>
        <w:ind w:left="1080" w:hanging="720"/>
      </w:pPr>
      <w:rPr>
        <w:rFonts w:eastAsia="Times New Roman" w:hint="default"/>
      </w:rPr>
    </w:lvl>
    <w:lvl w:ilvl="3">
      <w:start w:val="1"/>
      <w:numFmt w:val="decimal"/>
      <w:isLgl/>
      <w:lvlText w:val="%1.%2.%3.%4."/>
      <w:lvlJc w:val="left"/>
      <w:pPr>
        <w:ind w:left="1080" w:hanging="720"/>
      </w:pPr>
      <w:rPr>
        <w:rFonts w:eastAsia="Times New Roman" w:hint="default"/>
      </w:rPr>
    </w:lvl>
    <w:lvl w:ilvl="4">
      <w:start w:val="1"/>
      <w:numFmt w:val="decimal"/>
      <w:isLgl/>
      <w:lvlText w:val="%1.%2.%3.%4.%5."/>
      <w:lvlJc w:val="left"/>
      <w:pPr>
        <w:ind w:left="1440" w:hanging="1080"/>
      </w:pPr>
      <w:rPr>
        <w:rFonts w:eastAsia="Times New Roman" w:hint="default"/>
      </w:rPr>
    </w:lvl>
    <w:lvl w:ilvl="5">
      <w:start w:val="1"/>
      <w:numFmt w:val="decimal"/>
      <w:isLgl/>
      <w:lvlText w:val="%1.%2.%3.%4.%5.%6."/>
      <w:lvlJc w:val="left"/>
      <w:pPr>
        <w:ind w:left="1440" w:hanging="1080"/>
      </w:pPr>
      <w:rPr>
        <w:rFonts w:eastAsia="Times New Roman" w:hint="default"/>
      </w:rPr>
    </w:lvl>
    <w:lvl w:ilvl="6">
      <w:start w:val="1"/>
      <w:numFmt w:val="decimal"/>
      <w:isLgl/>
      <w:lvlText w:val="%1.%2.%3.%4.%5.%6.%7."/>
      <w:lvlJc w:val="left"/>
      <w:pPr>
        <w:ind w:left="1800" w:hanging="1440"/>
      </w:pPr>
      <w:rPr>
        <w:rFonts w:eastAsia="Times New Roman" w:hint="default"/>
      </w:rPr>
    </w:lvl>
    <w:lvl w:ilvl="7">
      <w:start w:val="1"/>
      <w:numFmt w:val="decimal"/>
      <w:isLgl/>
      <w:lvlText w:val="%1.%2.%3.%4.%5.%6.%7.%8."/>
      <w:lvlJc w:val="left"/>
      <w:pPr>
        <w:ind w:left="1800" w:hanging="1440"/>
      </w:pPr>
      <w:rPr>
        <w:rFonts w:eastAsia="Times New Roman" w:hint="default"/>
      </w:rPr>
    </w:lvl>
    <w:lvl w:ilvl="8">
      <w:start w:val="1"/>
      <w:numFmt w:val="decimal"/>
      <w:isLgl/>
      <w:lvlText w:val="%1.%2.%3.%4.%5.%6.%7.%8.%9."/>
      <w:lvlJc w:val="left"/>
      <w:pPr>
        <w:ind w:left="2160" w:hanging="1800"/>
      </w:pPr>
      <w:rPr>
        <w:rFonts w:eastAsia="Times New Roman" w:hint="default"/>
      </w:rPr>
    </w:lvl>
  </w:abstractNum>
  <w:abstractNum w:abstractNumId="29">
    <w:nsid w:val="43CF2E0E"/>
    <w:multiLevelType w:val="hybridMultilevel"/>
    <w:tmpl w:val="28FEEACE"/>
    <w:lvl w:ilvl="0" w:tplc="56CADEFC">
      <w:start w:val="1"/>
      <w:numFmt w:val="decimal"/>
      <w:lvlText w:val="%1."/>
      <w:lvlJc w:val="left"/>
      <w:pPr>
        <w:ind w:left="819" w:hanging="360"/>
      </w:pPr>
      <w:rPr>
        <w:rFonts w:hint="default"/>
      </w:rPr>
    </w:lvl>
    <w:lvl w:ilvl="1" w:tplc="04190019" w:tentative="1">
      <w:start w:val="1"/>
      <w:numFmt w:val="lowerLetter"/>
      <w:lvlText w:val="%2."/>
      <w:lvlJc w:val="left"/>
      <w:pPr>
        <w:ind w:left="1539" w:hanging="360"/>
      </w:pPr>
    </w:lvl>
    <w:lvl w:ilvl="2" w:tplc="0419001B" w:tentative="1">
      <w:start w:val="1"/>
      <w:numFmt w:val="lowerRoman"/>
      <w:lvlText w:val="%3."/>
      <w:lvlJc w:val="right"/>
      <w:pPr>
        <w:ind w:left="2259" w:hanging="180"/>
      </w:pPr>
    </w:lvl>
    <w:lvl w:ilvl="3" w:tplc="0419000F" w:tentative="1">
      <w:start w:val="1"/>
      <w:numFmt w:val="decimal"/>
      <w:lvlText w:val="%4."/>
      <w:lvlJc w:val="left"/>
      <w:pPr>
        <w:ind w:left="2979" w:hanging="360"/>
      </w:pPr>
    </w:lvl>
    <w:lvl w:ilvl="4" w:tplc="04190019" w:tentative="1">
      <w:start w:val="1"/>
      <w:numFmt w:val="lowerLetter"/>
      <w:lvlText w:val="%5."/>
      <w:lvlJc w:val="left"/>
      <w:pPr>
        <w:ind w:left="3699" w:hanging="360"/>
      </w:pPr>
    </w:lvl>
    <w:lvl w:ilvl="5" w:tplc="0419001B" w:tentative="1">
      <w:start w:val="1"/>
      <w:numFmt w:val="lowerRoman"/>
      <w:lvlText w:val="%6."/>
      <w:lvlJc w:val="right"/>
      <w:pPr>
        <w:ind w:left="4419" w:hanging="180"/>
      </w:pPr>
    </w:lvl>
    <w:lvl w:ilvl="6" w:tplc="0419000F" w:tentative="1">
      <w:start w:val="1"/>
      <w:numFmt w:val="decimal"/>
      <w:lvlText w:val="%7."/>
      <w:lvlJc w:val="left"/>
      <w:pPr>
        <w:ind w:left="5139" w:hanging="360"/>
      </w:pPr>
    </w:lvl>
    <w:lvl w:ilvl="7" w:tplc="04190019" w:tentative="1">
      <w:start w:val="1"/>
      <w:numFmt w:val="lowerLetter"/>
      <w:lvlText w:val="%8."/>
      <w:lvlJc w:val="left"/>
      <w:pPr>
        <w:ind w:left="5859" w:hanging="360"/>
      </w:pPr>
    </w:lvl>
    <w:lvl w:ilvl="8" w:tplc="0419001B" w:tentative="1">
      <w:start w:val="1"/>
      <w:numFmt w:val="lowerRoman"/>
      <w:lvlText w:val="%9."/>
      <w:lvlJc w:val="right"/>
      <w:pPr>
        <w:ind w:left="6579" w:hanging="180"/>
      </w:pPr>
    </w:lvl>
  </w:abstractNum>
  <w:abstractNum w:abstractNumId="30">
    <w:nsid w:val="4A05656B"/>
    <w:multiLevelType w:val="hybridMultilevel"/>
    <w:tmpl w:val="26E454B6"/>
    <w:lvl w:ilvl="0" w:tplc="04190001">
      <w:start w:val="1"/>
      <w:numFmt w:val="bullet"/>
      <w:lvlText w:val=""/>
      <w:lvlJc w:val="left"/>
      <w:pPr>
        <w:ind w:left="1696" w:hanging="360"/>
      </w:pPr>
      <w:rPr>
        <w:rFonts w:ascii="Symbol" w:hAnsi="Symbol" w:hint="default"/>
      </w:rPr>
    </w:lvl>
    <w:lvl w:ilvl="1" w:tplc="04190003" w:tentative="1">
      <w:start w:val="1"/>
      <w:numFmt w:val="bullet"/>
      <w:lvlText w:val="o"/>
      <w:lvlJc w:val="left"/>
      <w:pPr>
        <w:ind w:left="2416" w:hanging="360"/>
      </w:pPr>
      <w:rPr>
        <w:rFonts w:ascii="Courier New" w:hAnsi="Courier New" w:cs="Courier New" w:hint="default"/>
      </w:rPr>
    </w:lvl>
    <w:lvl w:ilvl="2" w:tplc="04190005" w:tentative="1">
      <w:start w:val="1"/>
      <w:numFmt w:val="bullet"/>
      <w:lvlText w:val=""/>
      <w:lvlJc w:val="left"/>
      <w:pPr>
        <w:ind w:left="3136" w:hanging="360"/>
      </w:pPr>
      <w:rPr>
        <w:rFonts w:ascii="Wingdings" w:hAnsi="Wingdings" w:hint="default"/>
      </w:rPr>
    </w:lvl>
    <w:lvl w:ilvl="3" w:tplc="04190001" w:tentative="1">
      <w:start w:val="1"/>
      <w:numFmt w:val="bullet"/>
      <w:lvlText w:val=""/>
      <w:lvlJc w:val="left"/>
      <w:pPr>
        <w:ind w:left="3856" w:hanging="360"/>
      </w:pPr>
      <w:rPr>
        <w:rFonts w:ascii="Symbol" w:hAnsi="Symbol" w:hint="default"/>
      </w:rPr>
    </w:lvl>
    <w:lvl w:ilvl="4" w:tplc="04190003" w:tentative="1">
      <w:start w:val="1"/>
      <w:numFmt w:val="bullet"/>
      <w:lvlText w:val="o"/>
      <w:lvlJc w:val="left"/>
      <w:pPr>
        <w:ind w:left="4576" w:hanging="360"/>
      </w:pPr>
      <w:rPr>
        <w:rFonts w:ascii="Courier New" w:hAnsi="Courier New" w:cs="Courier New" w:hint="default"/>
      </w:rPr>
    </w:lvl>
    <w:lvl w:ilvl="5" w:tplc="04190005" w:tentative="1">
      <w:start w:val="1"/>
      <w:numFmt w:val="bullet"/>
      <w:lvlText w:val=""/>
      <w:lvlJc w:val="left"/>
      <w:pPr>
        <w:ind w:left="5296" w:hanging="360"/>
      </w:pPr>
      <w:rPr>
        <w:rFonts w:ascii="Wingdings" w:hAnsi="Wingdings" w:hint="default"/>
      </w:rPr>
    </w:lvl>
    <w:lvl w:ilvl="6" w:tplc="04190001" w:tentative="1">
      <w:start w:val="1"/>
      <w:numFmt w:val="bullet"/>
      <w:lvlText w:val=""/>
      <w:lvlJc w:val="left"/>
      <w:pPr>
        <w:ind w:left="6016" w:hanging="360"/>
      </w:pPr>
      <w:rPr>
        <w:rFonts w:ascii="Symbol" w:hAnsi="Symbol" w:hint="default"/>
      </w:rPr>
    </w:lvl>
    <w:lvl w:ilvl="7" w:tplc="04190003" w:tentative="1">
      <w:start w:val="1"/>
      <w:numFmt w:val="bullet"/>
      <w:lvlText w:val="o"/>
      <w:lvlJc w:val="left"/>
      <w:pPr>
        <w:ind w:left="6736" w:hanging="360"/>
      </w:pPr>
      <w:rPr>
        <w:rFonts w:ascii="Courier New" w:hAnsi="Courier New" w:cs="Courier New" w:hint="default"/>
      </w:rPr>
    </w:lvl>
    <w:lvl w:ilvl="8" w:tplc="04190005" w:tentative="1">
      <w:start w:val="1"/>
      <w:numFmt w:val="bullet"/>
      <w:lvlText w:val=""/>
      <w:lvlJc w:val="left"/>
      <w:pPr>
        <w:ind w:left="7456" w:hanging="360"/>
      </w:pPr>
      <w:rPr>
        <w:rFonts w:ascii="Wingdings" w:hAnsi="Wingdings" w:hint="default"/>
      </w:rPr>
    </w:lvl>
  </w:abstractNum>
  <w:abstractNum w:abstractNumId="31">
    <w:nsid w:val="4A393CEA"/>
    <w:multiLevelType w:val="hybridMultilevel"/>
    <w:tmpl w:val="7450C1C0"/>
    <w:lvl w:ilvl="0" w:tplc="DC3A25DA">
      <w:start w:val="1"/>
      <w:numFmt w:val="decimal"/>
      <w:lvlText w:val="%1."/>
      <w:lvlJc w:val="left"/>
      <w:pPr>
        <w:ind w:left="452" w:hanging="360"/>
      </w:pPr>
      <w:rPr>
        <w:rFonts w:hint="default"/>
      </w:rPr>
    </w:lvl>
    <w:lvl w:ilvl="1" w:tplc="04190019" w:tentative="1">
      <w:start w:val="1"/>
      <w:numFmt w:val="lowerLetter"/>
      <w:lvlText w:val="%2."/>
      <w:lvlJc w:val="left"/>
      <w:pPr>
        <w:ind w:left="1172" w:hanging="360"/>
      </w:pPr>
    </w:lvl>
    <w:lvl w:ilvl="2" w:tplc="0419001B" w:tentative="1">
      <w:start w:val="1"/>
      <w:numFmt w:val="lowerRoman"/>
      <w:lvlText w:val="%3."/>
      <w:lvlJc w:val="right"/>
      <w:pPr>
        <w:ind w:left="1892" w:hanging="180"/>
      </w:pPr>
    </w:lvl>
    <w:lvl w:ilvl="3" w:tplc="0419000F" w:tentative="1">
      <w:start w:val="1"/>
      <w:numFmt w:val="decimal"/>
      <w:lvlText w:val="%4."/>
      <w:lvlJc w:val="left"/>
      <w:pPr>
        <w:ind w:left="2612" w:hanging="360"/>
      </w:pPr>
    </w:lvl>
    <w:lvl w:ilvl="4" w:tplc="04190019" w:tentative="1">
      <w:start w:val="1"/>
      <w:numFmt w:val="lowerLetter"/>
      <w:lvlText w:val="%5."/>
      <w:lvlJc w:val="left"/>
      <w:pPr>
        <w:ind w:left="3332" w:hanging="360"/>
      </w:pPr>
    </w:lvl>
    <w:lvl w:ilvl="5" w:tplc="0419001B" w:tentative="1">
      <w:start w:val="1"/>
      <w:numFmt w:val="lowerRoman"/>
      <w:lvlText w:val="%6."/>
      <w:lvlJc w:val="right"/>
      <w:pPr>
        <w:ind w:left="4052" w:hanging="180"/>
      </w:pPr>
    </w:lvl>
    <w:lvl w:ilvl="6" w:tplc="0419000F" w:tentative="1">
      <w:start w:val="1"/>
      <w:numFmt w:val="decimal"/>
      <w:lvlText w:val="%7."/>
      <w:lvlJc w:val="left"/>
      <w:pPr>
        <w:ind w:left="4772" w:hanging="360"/>
      </w:pPr>
    </w:lvl>
    <w:lvl w:ilvl="7" w:tplc="04190019" w:tentative="1">
      <w:start w:val="1"/>
      <w:numFmt w:val="lowerLetter"/>
      <w:lvlText w:val="%8."/>
      <w:lvlJc w:val="left"/>
      <w:pPr>
        <w:ind w:left="5492" w:hanging="360"/>
      </w:pPr>
    </w:lvl>
    <w:lvl w:ilvl="8" w:tplc="0419001B" w:tentative="1">
      <w:start w:val="1"/>
      <w:numFmt w:val="lowerRoman"/>
      <w:lvlText w:val="%9."/>
      <w:lvlJc w:val="right"/>
      <w:pPr>
        <w:ind w:left="6212" w:hanging="180"/>
      </w:pPr>
    </w:lvl>
  </w:abstractNum>
  <w:abstractNum w:abstractNumId="32">
    <w:nsid w:val="4B2101BE"/>
    <w:multiLevelType w:val="hybridMultilevel"/>
    <w:tmpl w:val="87E26D6E"/>
    <w:lvl w:ilvl="0" w:tplc="102A9E76">
      <w:start w:val="1"/>
      <w:numFmt w:val="decimal"/>
      <w:lvlText w:val="(%1)"/>
      <w:lvlJc w:val="left"/>
      <w:pPr>
        <w:ind w:left="502" w:hanging="360"/>
      </w:pPr>
      <w:rPr>
        <w:rFonts w:hint="default"/>
        <w:b/>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33">
    <w:nsid w:val="4E030807"/>
    <w:multiLevelType w:val="multilevel"/>
    <w:tmpl w:val="0C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nsid w:val="4F5E132E"/>
    <w:multiLevelType w:val="hybridMultilevel"/>
    <w:tmpl w:val="6330952A"/>
    <w:lvl w:ilvl="0" w:tplc="EC3C5424">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35">
    <w:nsid w:val="516B4C7F"/>
    <w:multiLevelType w:val="hybridMultilevel"/>
    <w:tmpl w:val="D56293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nsid w:val="5623468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nsid w:val="56792213"/>
    <w:multiLevelType w:val="hybridMultilevel"/>
    <w:tmpl w:val="C502613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nsid w:val="58C83F92"/>
    <w:multiLevelType w:val="multilevel"/>
    <w:tmpl w:val="65BA2AA2"/>
    <w:lvl w:ilvl="0">
      <w:start w:val="1"/>
      <w:numFmt w:val="decimal"/>
      <w:pStyle w:val="2"/>
      <w:lvlText w:val="%1."/>
      <w:lvlJc w:val="left"/>
      <w:pPr>
        <w:ind w:left="889" w:hanging="360"/>
      </w:pPr>
      <w:rPr>
        <w:rFonts w:hint="default"/>
        <w:b/>
      </w:rPr>
    </w:lvl>
    <w:lvl w:ilvl="1">
      <w:start w:val="1"/>
      <w:numFmt w:val="decimal"/>
      <w:isLgl/>
      <w:lvlText w:val="%1.%2."/>
      <w:lvlJc w:val="left"/>
      <w:pPr>
        <w:ind w:left="889" w:hanging="360"/>
      </w:pPr>
      <w:rPr>
        <w:rFonts w:hint="default"/>
        <w:b w:val="0"/>
      </w:rPr>
    </w:lvl>
    <w:lvl w:ilvl="2">
      <w:start w:val="1"/>
      <w:numFmt w:val="decimal"/>
      <w:isLgl/>
      <w:lvlText w:val="%1.%2.%3."/>
      <w:lvlJc w:val="left"/>
      <w:pPr>
        <w:ind w:left="1249" w:hanging="720"/>
      </w:pPr>
      <w:rPr>
        <w:rFonts w:hint="default"/>
      </w:rPr>
    </w:lvl>
    <w:lvl w:ilvl="3">
      <w:start w:val="1"/>
      <w:numFmt w:val="decimal"/>
      <w:isLgl/>
      <w:lvlText w:val="%1.%2.%3.%4."/>
      <w:lvlJc w:val="left"/>
      <w:pPr>
        <w:ind w:left="1249" w:hanging="720"/>
      </w:pPr>
      <w:rPr>
        <w:rFonts w:hint="default"/>
      </w:rPr>
    </w:lvl>
    <w:lvl w:ilvl="4">
      <w:start w:val="1"/>
      <w:numFmt w:val="decimal"/>
      <w:isLgl/>
      <w:lvlText w:val="%1.%2.%3.%4.%5."/>
      <w:lvlJc w:val="left"/>
      <w:pPr>
        <w:ind w:left="1609" w:hanging="1080"/>
      </w:pPr>
      <w:rPr>
        <w:rFonts w:hint="default"/>
      </w:rPr>
    </w:lvl>
    <w:lvl w:ilvl="5">
      <w:start w:val="1"/>
      <w:numFmt w:val="decimal"/>
      <w:isLgl/>
      <w:lvlText w:val="%1.%2.%3.%4.%5.%6."/>
      <w:lvlJc w:val="left"/>
      <w:pPr>
        <w:ind w:left="1609" w:hanging="1080"/>
      </w:pPr>
      <w:rPr>
        <w:rFonts w:hint="default"/>
      </w:rPr>
    </w:lvl>
    <w:lvl w:ilvl="6">
      <w:start w:val="1"/>
      <w:numFmt w:val="decimal"/>
      <w:isLgl/>
      <w:lvlText w:val="%1.%2.%3.%4.%5.%6.%7."/>
      <w:lvlJc w:val="left"/>
      <w:pPr>
        <w:ind w:left="1969" w:hanging="1440"/>
      </w:pPr>
      <w:rPr>
        <w:rFonts w:hint="default"/>
      </w:rPr>
    </w:lvl>
    <w:lvl w:ilvl="7">
      <w:start w:val="1"/>
      <w:numFmt w:val="decimal"/>
      <w:isLgl/>
      <w:lvlText w:val="%1.%2.%3.%4.%5.%6.%7.%8."/>
      <w:lvlJc w:val="left"/>
      <w:pPr>
        <w:ind w:left="1969" w:hanging="1440"/>
      </w:pPr>
      <w:rPr>
        <w:rFonts w:hint="default"/>
      </w:rPr>
    </w:lvl>
    <w:lvl w:ilvl="8">
      <w:start w:val="1"/>
      <w:numFmt w:val="decimal"/>
      <w:isLgl/>
      <w:lvlText w:val="%1.%2.%3.%4.%5.%6.%7.%8.%9."/>
      <w:lvlJc w:val="left"/>
      <w:pPr>
        <w:ind w:left="2329" w:hanging="1800"/>
      </w:pPr>
      <w:rPr>
        <w:rFonts w:hint="default"/>
      </w:rPr>
    </w:lvl>
  </w:abstractNum>
  <w:abstractNum w:abstractNumId="39">
    <w:nsid w:val="5A1777E6"/>
    <w:multiLevelType w:val="hybridMultilevel"/>
    <w:tmpl w:val="06A0A930"/>
    <w:lvl w:ilvl="0" w:tplc="9580B8D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nsid w:val="5D2219EA"/>
    <w:multiLevelType w:val="multilevel"/>
    <w:tmpl w:val="B7C2245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nsid w:val="6027097E"/>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nsid w:val="6A4A596A"/>
    <w:multiLevelType w:val="hybridMultilevel"/>
    <w:tmpl w:val="FE0E25EA"/>
    <w:lvl w:ilvl="0" w:tplc="31423148">
      <w:start w:val="1"/>
      <w:numFmt w:val="lowerLetter"/>
      <w:lvlText w:val="(%1)"/>
      <w:lvlJc w:val="left"/>
      <w:pPr>
        <w:ind w:left="1167" w:hanging="600"/>
      </w:pPr>
      <w:rPr>
        <w:rFonts w:hint="default"/>
      </w:rPr>
    </w:lvl>
    <w:lvl w:ilvl="1" w:tplc="04190019" w:tentative="1">
      <w:start w:val="1"/>
      <w:numFmt w:val="lowerLetter"/>
      <w:lvlText w:val="%2."/>
      <w:lvlJc w:val="left"/>
      <w:pPr>
        <w:ind w:left="1680" w:hanging="360"/>
      </w:pPr>
    </w:lvl>
    <w:lvl w:ilvl="2" w:tplc="0419001B" w:tentative="1">
      <w:start w:val="1"/>
      <w:numFmt w:val="lowerRoman"/>
      <w:lvlText w:val="%3."/>
      <w:lvlJc w:val="right"/>
      <w:pPr>
        <w:ind w:left="2400" w:hanging="180"/>
      </w:pPr>
    </w:lvl>
    <w:lvl w:ilvl="3" w:tplc="0419000F" w:tentative="1">
      <w:start w:val="1"/>
      <w:numFmt w:val="decimal"/>
      <w:lvlText w:val="%4."/>
      <w:lvlJc w:val="left"/>
      <w:pPr>
        <w:ind w:left="3120" w:hanging="360"/>
      </w:pPr>
    </w:lvl>
    <w:lvl w:ilvl="4" w:tplc="04190019" w:tentative="1">
      <w:start w:val="1"/>
      <w:numFmt w:val="lowerLetter"/>
      <w:lvlText w:val="%5."/>
      <w:lvlJc w:val="left"/>
      <w:pPr>
        <w:ind w:left="3840" w:hanging="360"/>
      </w:pPr>
    </w:lvl>
    <w:lvl w:ilvl="5" w:tplc="0419001B" w:tentative="1">
      <w:start w:val="1"/>
      <w:numFmt w:val="lowerRoman"/>
      <w:lvlText w:val="%6."/>
      <w:lvlJc w:val="right"/>
      <w:pPr>
        <w:ind w:left="4560" w:hanging="180"/>
      </w:pPr>
    </w:lvl>
    <w:lvl w:ilvl="6" w:tplc="0419000F" w:tentative="1">
      <w:start w:val="1"/>
      <w:numFmt w:val="decimal"/>
      <w:lvlText w:val="%7."/>
      <w:lvlJc w:val="left"/>
      <w:pPr>
        <w:ind w:left="5280" w:hanging="360"/>
      </w:pPr>
    </w:lvl>
    <w:lvl w:ilvl="7" w:tplc="04190019" w:tentative="1">
      <w:start w:val="1"/>
      <w:numFmt w:val="lowerLetter"/>
      <w:lvlText w:val="%8."/>
      <w:lvlJc w:val="left"/>
      <w:pPr>
        <w:ind w:left="6000" w:hanging="360"/>
      </w:pPr>
    </w:lvl>
    <w:lvl w:ilvl="8" w:tplc="0419001B" w:tentative="1">
      <w:start w:val="1"/>
      <w:numFmt w:val="lowerRoman"/>
      <w:lvlText w:val="%9."/>
      <w:lvlJc w:val="right"/>
      <w:pPr>
        <w:ind w:left="6720" w:hanging="180"/>
      </w:pPr>
    </w:lvl>
  </w:abstractNum>
  <w:abstractNum w:abstractNumId="43">
    <w:nsid w:val="6F776910"/>
    <w:multiLevelType w:val="hybridMultilevel"/>
    <w:tmpl w:val="AA7C0C18"/>
    <w:lvl w:ilvl="0" w:tplc="7129634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nsid w:val="718544B4"/>
    <w:multiLevelType w:val="multilevel"/>
    <w:tmpl w:val="A0D205B0"/>
    <w:lvl w:ilvl="0">
      <w:start w:val="1"/>
      <w:numFmt w:val="decimal"/>
      <w:lvlText w:val="%1."/>
      <w:lvlJc w:val="left"/>
      <w:pPr>
        <w:ind w:left="720" w:hanging="360"/>
      </w:pPr>
      <w:rPr>
        <w:rFonts w:hint="default"/>
        <w:b w:val="0"/>
      </w:rPr>
    </w:lvl>
    <w:lvl w:ilvl="1">
      <w:start w:val="1"/>
      <w:numFmt w:val="decimal"/>
      <w:isLgl/>
      <w:lvlText w:val="%1.%2."/>
      <w:lvlJc w:val="left"/>
      <w:pPr>
        <w:ind w:left="728" w:hanging="36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5">
    <w:nsid w:val="730304CD"/>
    <w:multiLevelType w:val="multilevel"/>
    <w:tmpl w:val="DDCC65FA"/>
    <w:lvl w:ilvl="0">
      <w:start w:val="1"/>
      <w:numFmt w:val="decimal"/>
      <w:lvlText w:val="%1."/>
      <w:lvlJc w:val="left"/>
      <w:pPr>
        <w:ind w:left="391" w:hanging="360"/>
      </w:pPr>
      <w:rPr>
        <w:rFonts w:hint="default"/>
      </w:rPr>
    </w:lvl>
    <w:lvl w:ilvl="1">
      <w:start w:val="3"/>
      <w:numFmt w:val="decimal"/>
      <w:isLgl/>
      <w:lvlText w:val="%1.%2."/>
      <w:lvlJc w:val="left"/>
      <w:pPr>
        <w:ind w:left="391" w:hanging="360"/>
      </w:pPr>
      <w:rPr>
        <w:rFonts w:hint="default"/>
      </w:rPr>
    </w:lvl>
    <w:lvl w:ilvl="2">
      <w:start w:val="1"/>
      <w:numFmt w:val="decimal"/>
      <w:isLgl/>
      <w:lvlText w:val="%1.%2.%3."/>
      <w:lvlJc w:val="left"/>
      <w:pPr>
        <w:ind w:left="751" w:hanging="720"/>
      </w:pPr>
      <w:rPr>
        <w:rFonts w:hint="default"/>
      </w:rPr>
    </w:lvl>
    <w:lvl w:ilvl="3">
      <w:start w:val="1"/>
      <w:numFmt w:val="decimal"/>
      <w:isLgl/>
      <w:lvlText w:val="%1.%2.%3.%4."/>
      <w:lvlJc w:val="left"/>
      <w:pPr>
        <w:ind w:left="751" w:hanging="720"/>
      </w:pPr>
      <w:rPr>
        <w:rFonts w:hint="default"/>
      </w:rPr>
    </w:lvl>
    <w:lvl w:ilvl="4">
      <w:start w:val="1"/>
      <w:numFmt w:val="decimal"/>
      <w:isLgl/>
      <w:lvlText w:val="%1.%2.%3.%4.%5."/>
      <w:lvlJc w:val="left"/>
      <w:pPr>
        <w:ind w:left="1111" w:hanging="1080"/>
      </w:pPr>
      <w:rPr>
        <w:rFonts w:hint="default"/>
      </w:rPr>
    </w:lvl>
    <w:lvl w:ilvl="5">
      <w:start w:val="1"/>
      <w:numFmt w:val="decimal"/>
      <w:isLgl/>
      <w:lvlText w:val="%1.%2.%3.%4.%5.%6."/>
      <w:lvlJc w:val="left"/>
      <w:pPr>
        <w:ind w:left="1111" w:hanging="1080"/>
      </w:pPr>
      <w:rPr>
        <w:rFonts w:hint="default"/>
      </w:rPr>
    </w:lvl>
    <w:lvl w:ilvl="6">
      <w:start w:val="1"/>
      <w:numFmt w:val="decimal"/>
      <w:isLgl/>
      <w:lvlText w:val="%1.%2.%3.%4.%5.%6.%7."/>
      <w:lvlJc w:val="left"/>
      <w:pPr>
        <w:ind w:left="1111" w:hanging="1080"/>
      </w:pPr>
      <w:rPr>
        <w:rFonts w:hint="default"/>
      </w:rPr>
    </w:lvl>
    <w:lvl w:ilvl="7">
      <w:start w:val="1"/>
      <w:numFmt w:val="decimal"/>
      <w:isLgl/>
      <w:lvlText w:val="%1.%2.%3.%4.%5.%6.%7.%8."/>
      <w:lvlJc w:val="left"/>
      <w:pPr>
        <w:ind w:left="1471" w:hanging="1440"/>
      </w:pPr>
      <w:rPr>
        <w:rFonts w:hint="default"/>
      </w:rPr>
    </w:lvl>
    <w:lvl w:ilvl="8">
      <w:start w:val="1"/>
      <w:numFmt w:val="decimal"/>
      <w:isLgl/>
      <w:lvlText w:val="%1.%2.%3.%4.%5.%6.%7.%8.%9."/>
      <w:lvlJc w:val="left"/>
      <w:pPr>
        <w:ind w:left="1471" w:hanging="1440"/>
      </w:pPr>
      <w:rPr>
        <w:rFonts w:hint="default"/>
      </w:rPr>
    </w:lvl>
  </w:abstractNum>
  <w:abstractNum w:abstractNumId="46">
    <w:nsid w:val="761607A1"/>
    <w:multiLevelType w:val="multilevel"/>
    <w:tmpl w:val="D2EAE58A"/>
    <w:lvl w:ilvl="0">
      <w:start w:val="1"/>
      <w:numFmt w:val="decimal"/>
      <w:lvlText w:val="%1."/>
      <w:lvlJc w:val="left"/>
      <w:pPr>
        <w:ind w:left="360" w:hanging="360"/>
      </w:pPr>
      <w:rPr>
        <w:rFonts w:hint="default"/>
      </w:rPr>
    </w:lvl>
    <w:lvl w:ilvl="1">
      <w:start w:val="1"/>
      <w:numFmt w:val="decimal"/>
      <w:lvlText w:val="%1.%2."/>
      <w:lvlJc w:val="left"/>
      <w:pPr>
        <w:ind w:left="856" w:hanging="36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056" w:hanging="108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408" w:hanging="1440"/>
      </w:pPr>
      <w:rPr>
        <w:rFonts w:hint="default"/>
      </w:rPr>
    </w:lvl>
  </w:abstractNum>
  <w:abstractNum w:abstractNumId="47">
    <w:nsid w:val="76B838AE"/>
    <w:multiLevelType w:val="multilevel"/>
    <w:tmpl w:val="2F9E3FC8"/>
    <w:lvl w:ilvl="0">
      <w:start w:val="1"/>
      <w:numFmt w:val="decimal"/>
      <w:lvlText w:val="%1."/>
      <w:lvlJc w:val="left"/>
      <w:pPr>
        <w:ind w:left="395" w:hanging="360"/>
      </w:pPr>
      <w:rPr>
        <w:rFonts w:hint="default"/>
      </w:rPr>
    </w:lvl>
    <w:lvl w:ilvl="1">
      <w:start w:val="1"/>
      <w:numFmt w:val="decimal"/>
      <w:isLgl/>
      <w:lvlText w:val="%1.%2."/>
      <w:lvlJc w:val="left"/>
      <w:pPr>
        <w:ind w:left="395" w:hanging="360"/>
      </w:pPr>
      <w:rPr>
        <w:rFonts w:hint="default"/>
      </w:rPr>
    </w:lvl>
    <w:lvl w:ilvl="2">
      <w:start w:val="1"/>
      <w:numFmt w:val="decimal"/>
      <w:isLgl/>
      <w:lvlText w:val="%1.%2.%3."/>
      <w:lvlJc w:val="left"/>
      <w:pPr>
        <w:ind w:left="755" w:hanging="720"/>
      </w:pPr>
      <w:rPr>
        <w:rFonts w:hint="default"/>
      </w:rPr>
    </w:lvl>
    <w:lvl w:ilvl="3">
      <w:start w:val="1"/>
      <w:numFmt w:val="decimal"/>
      <w:isLgl/>
      <w:lvlText w:val="%1.%2.%3.%4."/>
      <w:lvlJc w:val="left"/>
      <w:pPr>
        <w:ind w:left="755" w:hanging="720"/>
      </w:pPr>
      <w:rPr>
        <w:rFonts w:hint="default"/>
      </w:rPr>
    </w:lvl>
    <w:lvl w:ilvl="4">
      <w:start w:val="1"/>
      <w:numFmt w:val="decimal"/>
      <w:isLgl/>
      <w:lvlText w:val="%1.%2.%3.%4.%5."/>
      <w:lvlJc w:val="left"/>
      <w:pPr>
        <w:ind w:left="1115" w:hanging="1080"/>
      </w:pPr>
      <w:rPr>
        <w:rFonts w:hint="default"/>
      </w:rPr>
    </w:lvl>
    <w:lvl w:ilvl="5">
      <w:start w:val="1"/>
      <w:numFmt w:val="decimal"/>
      <w:isLgl/>
      <w:lvlText w:val="%1.%2.%3.%4.%5.%6."/>
      <w:lvlJc w:val="left"/>
      <w:pPr>
        <w:ind w:left="1115" w:hanging="1080"/>
      </w:pPr>
      <w:rPr>
        <w:rFonts w:hint="default"/>
      </w:rPr>
    </w:lvl>
    <w:lvl w:ilvl="6">
      <w:start w:val="1"/>
      <w:numFmt w:val="decimal"/>
      <w:isLgl/>
      <w:lvlText w:val="%1.%2.%3.%4.%5.%6.%7."/>
      <w:lvlJc w:val="left"/>
      <w:pPr>
        <w:ind w:left="1115" w:hanging="1080"/>
      </w:pPr>
      <w:rPr>
        <w:rFonts w:hint="default"/>
      </w:rPr>
    </w:lvl>
    <w:lvl w:ilvl="7">
      <w:start w:val="1"/>
      <w:numFmt w:val="decimal"/>
      <w:isLgl/>
      <w:lvlText w:val="%1.%2.%3.%4.%5.%6.%7.%8."/>
      <w:lvlJc w:val="left"/>
      <w:pPr>
        <w:ind w:left="1475" w:hanging="1440"/>
      </w:pPr>
      <w:rPr>
        <w:rFonts w:hint="default"/>
      </w:rPr>
    </w:lvl>
    <w:lvl w:ilvl="8">
      <w:start w:val="1"/>
      <w:numFmt w:val="decimal"/>
      <w:isLgl/>
      <w:lvlText w:val="%1.%2.%3.%4.%5.%6.%7.%8.%9."/>
      <w:lvlJc w:val="left"/>
      <w:pPr>
        <w:ind w:left="1475" w:hanging="1440"/>
      </w:pPr>
      <w:rPr>
        <w:rFonts w:hint="default"/>
      </w:rPr>
    </w:lvl>
  </w:abstractNum>
  <w:abstractNum w:abstractNumId="48">
    <w:nsid w:val="799D4974"/>
    <w:multiLevelType w:val="hybridMultilevel"/>
    <w:tmpl w:val="1E004AEC"/>
    <w:lvl w:ilvl="0" w:tplc="094E6BAC">
      <w:start w:val="1"/>
      <w:numFmt w:val="decimal"/>
      <w:lvlText w:val="(%1)"/>
      <w:lvlJc w:val="left"/>
      <w:pPr>
        <w:ind w:left="960" w:hanging="60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nsid w:val="7DF73CAE"/>
    <w:multiLevelType w:val="hybridMultilevel"/>
    <w:tmpl w:val="0B946B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0"/>
  </w:num>
  <w:num w:numId="2">
    <w:abstractNumId w:val="38"/>
  </w:num>
  <w:num w:numId="3">
    <w:abstractNumId w:val="16"/>
  </w:num>
  <w:num w:numId="4">
    <w:abstractNumId w:val="44"/>
  </w:num>
  <w:num w:numId="5">
    <w:abstractNumId w:val="29"/>
  </w:num>
  <w:num w:numId="6">
    <w:abstractNumId w:val="13"/>
  </w:num>
  <w:num w:numId="7">
    <w:abstractNumId w:val="30"/>
  </w:num>
  <w:num w:numId="8">
    <w:abstractNumId w:val="47"/>
  </w:num>
  <w:num w:numId="9">
    <w:abstractNumId w:val="31"/>
  </w:num>
  <w:num w:numId="10">
    <w:abstractNumId w:val="46"/>
  </w:num>
  <w:num w:numId="11">
    <w:abstractNumId w:val="17"/>
  </w:num>
  <w:num w:numId="12">
    <w:abstractNumId w:val="27"/>
  </w:num>
  <w:num w:numId="13">
    <w:abstractNumId w:val="18"/>
  </w:num>
  <w:num w:numId="14">
    <w:abstractNumId w:val="23"/>
  </w:num>
  <w:num w:numId="15">
    <w:abstractNumId w:val="32"/>
  </w:num>
  <w:num w:numId="16">
    <w:abstractNumId w:val="34"/>
  </w:num>
  <w:num w:numId="17">
    <w:abstractNumId w:val="49"/>
  </w:num>
  <w:num w:numId="18">
    <w:abstractNumId w:val="45"/>
  </w:num>
  <w:num w:numId="19">
    <w:abstractNumId w:val="21"/>
  </w:num>
  <w:num w:numId="20">
    <w:abstractNumId w:val="15"/>
  </w:num>
  <w:num w:numId="21">
    <w:abstractNumId w:val="39"/>
  </w:num>
  <w:num w:numId="22">
    <w:abstractNumId w:val="12"/>
  </w:num>
  <w:num w:numId="23">
    <w:abstractNumId w:val="28"/>
  </w:num>
  <w:num w:numId="24">
    <w:abstractNumId w:val="35"/>
  </w:num>
  <w:num w:numId="25">
    <w:abstractNumId w:val="37"/>
  </w:num>
  <w:num w:numId="26">
    <w:abstractNumId w:val="41"/>
  </w:num>
  <w:num w:numId="27">
    <w:abstractNumId w:val="36"/>
  </w:num>
  <w:num w:numId="28">
    <w:abstractNumId w:val="24"/>
  </w:num>
  <w:num w:numId="29">
    <w:abstractNumId w:val="20"/>
  </w:num>
  <w:num w:numId="30">
    <w:abstractNumId w:val="33"/>
  </w:num>
  <w:num w:numId="31">
    <w:abstractNumId w:val="0"/>
  </w:num>
  <w:num w:numId="32">
    <w:abstractNumId w:val="1"/>
  </w:num>
  <w:num w:numId="33">
    <w:abstractNumId w:val="2"/>
  </w:num>
  <w:num w:numId="34">
    <w:abstractNumId w:val="3"/>
  </w:num>
  <w:num w:numId="35">
    <w:abstractNumId w:val="4"/>
  </w:num>
  <w:num w:numId="36">
    <w:abstractNumId w:val="9"/>
  </w:num>
  <w:num w:numId="37">
    <w:abstractNumId w:val="5"/>
  </w:num>
  <w:num w:numId="38">
    <w:abstractNumId w:val="6"/>
  </w:num>
  <w:num w:numId="39">
    <w:abstractNumId w:val="7"/>
  </w:num>
  <w:num w:numId="40">
    <w:abstractNumId w:val="8"/>
  </w:num>
  <w:num w:numId="41">
    <w:abstractNumId w:val="10"/>
  </w:num>
  <w:num w:numId="42">
    <w:abstractNumId w:val="43"/>
  </w:num>
  <w:num w:numId="43">
    <w:abstractNumId w:val="25"/>
  </w:num>
  <w:num w:numId="44">
    <w:abstractNumId w:val="48"/>
  </w:num>
  <w:num w:numId="45">
    <w:abstractNumId w:val="11"/>
  </w:num>
  <w:num w:numId="46">
    <w:abstractNumId w:val="19"/>
  </w:num>
  <w:num w:numId="47">
    <w:abstractNumId w:val="42"/>
  </w:num>
  <w:num w:numId="48">
    <w:abstractNumId w:val="14"/>
  </w:num>
  <w:num w:numId="49">
    <w:abstractNumId w:val="22"/>
  </w:num>
  <w:num w:numId="50">
    <w:abstractNumId w:val="26"/>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ксения боговская">
    <w15:presenceInfo w15:providerId="Windows Live" w15:userId="efe56fa9061dff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5BDE"/>
    <w:rsid w:val="00000781"/>
    <w:rsid w:val="000021E6"/>
    <w:rsid w:val="00003707"/>
    <w:rsid w:val="0000768A"/>
    <w:rsid w:val="000078E8"/>
    <w:rsid w:val="00007F20"/>
    <w:rsid w:val="00010716"/>
    <w:rsid w:val="000108E7"/>
    <w:rsid w:val="000114B0"/>
    <w:rsid w:val="00014049"/>
    <w:rsid w:val="00014B14"/>
    <w:rsid w:val="000150C4"/>
    <w:rsid w:val="0001544E"/>
    <w:rsid w:val="00015E7F"/>
    <w:rsid w:val="000160A0"/>
    <w:rsid w:val="00017603"/>
    <w:rsid w:val="00017B34"/>
    <w:rsid w:val="00017BBC"/>
    <w:rsid w:val="00022712"/>
    <w:rsid w:val="000228BB"/>
    <w:rsid w:val="000236D7"/>
    <w:rsid w:val="00023D38"/>
    <w:rsid w:val="00031D2C"/>
    <w:rsid w:val="000322C8"/>
    <w:rsid w:val="00032A51"/>
    <w:rsid w:val="000336B2"/>
    <w:rsid w:val="00034699"/>
    <w:rsid w:val="00034962"/>
    <w:rsid w:val="00040636"/>
    <w:rsid w:val="0004165D"/>
    <w:rsid w:val="00041758"/>
    <w:rsid w:val="000436F2"/>
    <w:rsid w:val="000439AF"/>
    <w:rsid w:val="00044D12"/>
    <w:rsid w:val="000451D2"/>
    <w:rsid w:val="00045B4D"/>
    <w:rsid w:val="00045C28"/>
    <w:rsid w:val="0004654B"/>
    <w:rsid w:val="000472C9"/>
    <w:rsid w:val="0005157B"/>
    <w:rsid w:val="00051BDC"/>
    <w:rsid w:val="00055B77"/>
    <w:rsid w:val="0005690D"/>
    <w:rsid w:val="000602BE"/>
    <w:rsid w:val="000621CF"/>
    <w:rsid w:val="000623A3"/>
    <w:rsid w:val="00063850"/>
    <w:rsid w:val="00063F77"/>
    <w:rsid w:val="00064B34"/>
    <w:rsid w:val="00065246"/>
    <w:rsid w:val="0006597D"/>
    <w:rsid w:val="00065980"/>
    <w:rsid w:val="000660AE"/>
    <w:rsid w:val="00066F34"/>
    <w:rsid w:val="000710A4"/>
    <w:rsid w:val="000715A4"/>
    <w:rsid w:val="00073FA8"/>
    <w:rsid w:val="000813E9"/>
    <w:rsid w:val="00081536"/>
    <w:rsid w:val="0008157E"/>
    <w:rsid w:val="000840FE"/>
    <w:rsid w:val="000843D6"/>
    <w:rsid w:val="00085420"/>
    <w:rsid w:val="0008574E"/>
    <w:rsid w:val="00090DFD"/>
    <w:rsid w:val="00091589"/>
    <w:rsid w:val="00091605"/>
    <w:rsid w:val="000916CF"/>
    <w:rsid w:val="00092A8C"/>
    <w:rsid w:val="000944BA"/>
    <w:rsid w:val="0009558C"/>
    <w:rsid w:val="000972C7"/>
    <w:rsid w:val="000A0C18"/>
    <w:rsid w:val="000A342B"/>
    <w:rsid w:val="000A36B6"/>
    <w:rsid w:val="000A3C0A"/>
    <w:rsid w:val="000A4CEF"/>
    <w:rsid w:val="000A4FA4"/>
    <w:rsid w:val="000A5E90"/>
    <w:rsid w:val="000A636C"/>
    <w:rsid w:val="000B014F"/>
    <w:rsid w:val="000B0595"/>
    <w:rsid w:val="000B0F66"/>
    <w:rsid w:val="000B2832"/>
    <w:rsid w:val="000B2860"/>
    <w:rsid w:val="000B2D60"/>
    <w:rsid w:val="000B3A3C"/>
    <w:rsid w:val="000B5C38"/>
    <w:rsid w:val="000C053B"/>
    <w:rsid w:val="000C1556"/>
    <w:rsid w:val="000C1C59"/>
    <w:rsid w:val="000C1CBC"/>
    <w:rsid w:val="000C1D1B"/>
    <w:rsid w:val="000C21ED"/>
    <w:rsid w:val="000C307F"/>
    <w:rsid w:val="000C3184"/>
    <w:rsid w:val="000C4145"/>
    <w:rsid w:val="000C543D"/>
    <w:rsid w:val="000C548E"/>
    <w:rsid w:val="000C654E"/>
    <w:rsid w:val="000C6787"/>
    <w:rsid w:val="000C7E0B"/>
    <w:rsid w:val="000C7E5D"/>
    <w:rsid w:val="000D1333"/>
    <w:rsid w:val="000D1A85"/>
    <w:rsid w:val="000D1F9D"/>
    <w:rsid w:val="000D2C70"/>
    <w:rsid w:val="000D34DA"/>
    <w:rsid w:val="000D4937"/>
    <w:rsid w:val="000D5BEC"/>
    <w:rsid w:val="000D7D7A"/>
    <w:rsid w:val="000E117C"/>
    <w:rsid w:val="000E149C"/>
    <w:rsid w:val="000E4481"/>
    <w:rsid w:val="000E481C"/>
    <w:rsid w:val="000E4FE7"/>
    <w:rsid w:val="000E54E5"/>
    <w:rsid w:val="000E5828"/>
    <w:rsid w:val="000E66E1"/>
    <w:rsid w:val="000E7238"/>
    <w:rsid w:val="000E7B37"/>
    <w:rsid w:val="000F168A"/>
    <w:rsid w:val="000F3337"/>
    <w:rsid w:val="000F33D0"/>
    <w:rsid w:val="000F3537"/>
    <w:rsid w:val="000F35DF"/>
    <w:rsid w:val="000F3CF8"/>
    <w:rsid w:val="000F4239"/>
    <w:rsid w:val="000F42A3"/>
    <w:rsid w:val="000F4542"/>
    <w:rsid w:val="000F46B0"/>
    <w:rsid w:val="000F4AC5"/>
    <w:rsid w:val="000F5751"/>
    <w:rsid w:val="000F676F"/>
    <w:rsid w:val="000F7390"/>
    <w:rsid w:val="000F7886"/>
    <w:rsid w:val="00100957"/>
    <w:rsid w:val="00100E0D"/>
    <w:rsid w:val="0010125C"/>
    <w:rsid w:val="00101D8C"/>
    <w:rsid w:val="00102B59"/>
    <w:rsid w:val="00104494"/>
    <w:rsid w:val="00105FA4"/>
    <w:rsid w:val="00110FBC"/>
    <w:rsid w:val="001113FF"/>
    <w:rsid w:val="001131BE"/>
    <w:rsid w:val="00113708"/>
    <w:rsid w:val="00113CD1"/>
    <w:rsid w:val="00114192"/>
    <w:rsid w:val="0011503F"/>
    <w:rsid w:val="00115075"/>
    <w:rsid w:val="001152CD"/>
    <w:rsid w:val="00116734"/>
    <w:rsid w:val="00116B8B"/>
    <w:rsid w:val="00117818"/>
    <w:rsid w:val="00117D14"/>
    <w:rsid w:val="0012013C"/>
    <w:rsid w:val="0012089C"/>
    <w:rsid w:val="00121570"/>
    <w:rsid w:val="001216BE"/>
    <w:rsid w:val="00121C84"/>
    <w:rsid w:val="00122494"/>
    <w:rsid w:val="001225B6"/>
    <w:rsid w:val="001226F4"/>
    <w:rsid w:val="00123021"/>
    <w:rsid w:val="001239AA"/>
    <w:rsid w:val="00124243"/>
    <w:rsid w:val="001265D9"/>
    <w:rsid w:val="001304C9"/>
    <w:rsid w:val="001313A6"/>
    <w:rsid w:val="001315B8"/>
    <w:rsid w:val="001319A1"/>
    <w:rsid w:val="001325D0"/>
    <w:rsid w:val="001337E2"/>
    <w:rsid w:val="00133A80"/>
    <w:rsid w:val="00133D92"/>
    <w:rsid w:val="00134118"/>
    <w:rsid w:val="00136328"/>
    <w:rsid w:val="00140B1D"/>
    <w:rsid w:val="0014115F"/>
    <w:rsid w:val="0014130A"/>
    <w:rsid w:val="001417EF"/>
    <w:rsid w:val="00142138"/>
    <w:rsid w:val="00145079"/>
    <w:rsid w:val="001452A9"/>
    <w:rsid w:val="00145B3E"/>
    <w:rsid w:val="001460AE"/>
    <w:rsid w:val="00150095"/>
    <w:rsid w:val="001505F6"/>
    <w:rsid w:val="00150E6A"/>
    <w:rsid w:val="001513E5"/>
    <w:rsid w:val="00151676"/>
    <w:rsid w:val="001527C5"/>
    <w:rsid w:val="00152BE8"/>
    <w:rsid w:val="00153758"/>
    <w:rsid w:val="001545D8"/>
    <w:rsid w:val="00154F87"/>
    <w:rsid w:val="0015732C"/>
    <w:rsid w:val="001579BA"/>
    <w:rsid w:val="00157B26"/>
    <w:rsid w:val="00161811"/>
    <w:rsid w:val="001618B8"/>
    <w:rsid w:val="00161B7A"/>
    <w:rsid w:val="00162DD1"/>
    <w:rsid w:val="00165301"/>
    <w:rsid w:val="001655AB"/>
    <w:rsid w:val="001656E2"/>
    <w:rsid w:val="001666DB"/>
    <w:rsid w:val="00167B38"/>
    <w:rsid w:val="00170146"/>
    <w:rsid w:val="001719CC"/>
    <w:rsid w:val="00171C2A"/>
    <w:rsid w:val="001735B3"/>
    <w:rsid w:val="0017799D"/>
    <w:rsid w:val="00181178"/>
    <w:rsid w:val="0018165B"/>
    <w:rsid w:val="00181697"/>
    <w:rsid w:val="00181D7D"/>
    <w:rsid w:val="00182AC7"/>
    <w:rsid w:val="0018308F"/>
    <w:rsid w:val="00183293"/>
    <w:rsid w:val="00183CA7"/>
    <w:rsid w:val="00184844"/>
    <w:rsid w:val="001848A4"/>
    <w:rsid w:val="00185FFA"/>
    <w:rsid w:val="00187E78"/>
    <w:rsid w:val="00190BB1"/>
    <w:rsid w:val="00191B52"/>
    <w:rsid w:val="00191BA0"/>
    <w:rsid w:val="0019287D"/>
    <w:rsid w:val="00194C6A"/>
    <w:rsid w:val="00194DCD"/>
    <w:rsid w:val="001962E1"/>
    <w:rsid w:val="00197E39"/>
    <w:rsid w:val="001A01EA"/>
    <w:rsid w:val="001A0DC2"/>
    <w:rsid w:val="001A109B"/>
    <w:rsid w:val="001A46F7"/>
    <w:rsid w:val="001A4A06"/>
    <w:rsid w:val="001A66EB"/>
    <w:rsid w:val="001A6E83"/>
    <w:rsid w:val="001A7599"/>
    <w:rsid w:val="001B041B"/>
    <w:rsid w:val="001B102A"/>
    <w:rsid w:val="001B2A0F"/>
    <w:rsid w:val="001B2FD7"/>
    <w:rsid w:val="001B41EB"/>
    <w:rsid w:val="001B75AD"/>
    <w:rsid w:val="001B7DF3"/>
    <w:rsid w:val="001C04D2"/>
    <w:rsid w:val="001C1704"/>
    <w:rsid w:val="001C1738"/>
    <w:rsid w:val="001C1F18"/>
    <w:rsid w:val="001C24F9"/>
    <w:rsid w:val="001C33A1"/>
    <w:rsid w:val="001C4623"/>
    <w:rsid w:val="001C4C98"/>
    <w:rsid w:val="001C4E57"/>
    <w:rsid w:val="001C5853"/>
    <w:rsid w:val="001C69F1"/>
    <w:rsid w:val="001C6DF5"/>
    <w:rsid w:val="001C7541"/>
    <w:rsid w:val="001C779C"/>
    <w:rsid w:val="001D1B3A"/>
    <w:rsid w:val="001D47F2"/>
    <w:rsid w:val="001D585A"/>
    <w:rsid w:val="001D5F1F"/>
    <w:rsid w:val="001D7110"/>
    <w:rsid w:val="001D7679"/>
    <w:rsid w:val="001E18B9"/>
    <w:rsid w:val="001E1D4B"/>
    <w:rsid w:val="001E35BC"/>
    <w:rsid w:val="001E3691"/>
    <w:rsid w:val="001E3CC8"/>
    <w:rsid w:val="001E55A8"/>
    <w:rsid w:val="001E55D4"/>
    <w:rsid w:val="001E6923"/>
    <w:rsid w:val="001E6F92"/>
    <w:rsid w:val="001E777D"/>
    <w:rsid w:val="001F0B09"/>
    <w:rsid w:val="001F3A10"/>
    <w:rsid w:val="001F3F3C"/>
    <w:rsid w:val="001F455E"/>
    <w:rsid w:val="001F76DB"/>
    <w:rsid w:val="002002E3"/>
    <w:rsid w:val="00201204"/>
    <w:rsid w:val="0020383C"/>
    <w:rsid w:val="00204AC1"/>
    <w:rsid w:val="002054B3"/>
    <w:rsid w:val="00207058"/>
    <w:rsid w:val="00211189"/>
    <w:rsid w:val="002112BA"/>
    <w:rsid w:val="00213765"/>
    <w:rsid w:val="00213C94"/>
    <w:rsid w:val="00214640"/>
    <w:rsid w:val="002149CB"/>
    <w:rsid w:val="00215538"/>
    <w:rsid w:val="002172A5"/>
    <w:rsid w:val="00221833"/>
    <w:rsid w:val="00222733"/>
    <w:rsid w:val="0022371B"/>
    <w:rsid w:val="0022475D"/>
    <w:rsid w:val="002247D0"/>
    <w:rsid w:val="00224CA9"/>
    <w:rsid w:val="002255A9"/>
    <w:rsid w:val="00225A6C"/>
    <w:rsid w:val="0023370F"/>
    <w:rsid w:val="00236A6D"/>
    <w:rsid w:val="00236CEA"/>
    <w:rsid w:val="00243A0E"/>
    <w:rsid w:val="002455CC"/>
    <w:rsid w:val="00245E4E"/>
    <w:rsid w:val="002472B7"/>
    <w:rsid w:val="002502CD"/>
    <w:rsid w:val="00250A47"/>
    <w:rsid w:val="002515B6"/>
    <w:rsid w:val="00251F43"/>
    <w:rsid w:val="002528F0"/>
    <w:rsid w:val="00253777"/>
    <w:rsid w:val="002537DE"/>
    <w:rsid w:val="0025465D"/>
    <w:rsid w:val="00256F7B"/>
    <w:rsid w:val="00260C07"/>
    <w:rsid w:val="00262478"/>
    <w:rsid w:val="002627C8"/>
    <w:rsid w:val="002636BC"/>
    <w:rsid w:val="002656BE"/>
    <w:rsid w:val="002659EF"/>
    <w:rsid w:val="00265B4A"/>
    <w:rsid w:val="00265DA1"/>
    <w:rsid w:val="00266327"/>
    <w:rsid w:val="00266872"/>
    <w:rsid w:val="00266A01"/>
    <w:rsid w:val="0026714B"/>
    <w:rsid w:val="00267448"/>
    <w:rsid w:val="002700BE"/>
    <w:rsid w:val="00270C4B"/>
    <w:rsid w:val="0027352C"/>
    <w:rsid w:val="00273BB7"/>
    <w:rsid w:val="00274044"/>
    <w:rsid w:val="00274198"/>
    <w:rsid w:val="00275576"/>
    <w:rsid w:val="00280F46"/>
    <w:rsid w:val="00282574"/>
    <w:rsid w:val="00282927"/>
    <w:rsid w:val="00283213"/>
    <w:rsid w:val="0028379C"/>
    <w:rsid w:val="00284261"/>
    <w:rsid w:val="002858F2"/>
    <w:rsid w:val="0028667A"/>
    <w:rsid w:val="00291F46"/>
    <w:rsid w:val="00292ADD"/>
    <w:rsid w:val="00293F5D"/>
    <w:rsid w:val="00295C54"/>
    <w:rsid w:val="00296480"/>
    <w:rsid w:val="00296523"/>
    <w:rsid w:val="00297B56"/>
    <w:rsid w:val="002A158B"/>
    <w:rsid w:val="002A16B4"/>
    <w:rsid w:val="002A29EF"/>
    <w:rsid w:val="002A385E"/>
    <w:rsid w:val="002A6472"/>
    <w:rsid w:val="002A6FC4"/>
    <w:rsid w:val="002A7A52"/>
    <w:rsid w:val="002B050B"/>
    <w:rsid w:val="002B28C1"/>
    <w:rsid w:val="002B385A"/>
    <w:rsid w:val="002B4AC0"/>
    <w:rsid w:val="002B72CA"/>
    <w:rsid w:val="002C0255"/>
    <w:rsid w:val="002C06A9"/>
    <w:rsid w:val="002C0D0E"/>
    <w:rsid w:val="002C2FCA"/>
    <w:rsid w:val="002C300E"/>
    <w:rsid w:val="002C3249"/>
    <w:rsid w:val="002C5834"/>
    <w:rsid w:val="002D016D"/>
    <w:rsid w:val="002D34CE"/>
    <w:rsid w:val="002D5530"/>
    <w:rsid w:val="002D6BC6"/>
    <w:rsid w:val="002E236A"/>
    <w:rsid w:val="002E30CA"/>
    <w:rsid w:val="002E3E5D"/>
    <w:rsid w:val="002E4BC3"/>
    <w:rsid w:val="002E4E8C"/>
    <w:rsid w:val="002E6816"/>
    <w:rsid w:val="002E7C27"/>
    <w:rsid w:val="002F067C"/>
    <w:rsid w:val="002F16BE"/>
    <w:rsid w:val="002F1C12"/>
    <w:rsid w:val="002F26ED"/>
    <w:rsid w:val="002F3BD0"/>
    <w:rsid w:val="002F4115"/>
    <w:rsid w:val="002F42FE"/>
    <w:rsid w:val="002F467E"/>
    <w:rsid w:val="002F4CD2"/>
    <w:rsid w:val="002F57F2"/>
    <w:rsid w:val="002F6368"/>
    <w:rsid w:val="002F6D46"/>
    <w:rsid w:val="002F7E43"/>
    <w:rsid w:val="003031C5"/>
    <w:rsid w:val="003033AB"/>
    <w:rsid w:val="003046E1"/>
    <w:rsid w:val="00306835"/>
    <w:rsid w:val="00306F12"/>
    <w:rsid w:val="00307863"/>
    <w:rsid w:val="00307FEB"/>
    <w:rsid w:val="0031019F"/>
    <w:rsid w:val="00310974"/>
    <w:rsid w:val="00311664"/>
    <w:rsid w:val="00312803"/>
    <w:rsid w:val="00314837"/>
    <w:rsid w:val="00315C6E"/>
    <w:rsid w:val="003170C3"/>
    <w:rsid w:val="00317AC9"/>
    <w:rsid w:val="00320484"/>
    <w:rsid w:val="003213C9"/>
    <w:rsid w:val="00322958"/>
    <w:rsid w:val="00325E12"/>
    <w:rsid w:val="00326285"/>
    <w:rsid w:val="00326A71"/>
    <w:rsid w:val="0032724D"/>
    <w:rsid w:val="00327C87"/>
    <w:rsid w:val="00327F53"/>
    <w:rsid w:val="00330364"/>
    <w:rsid w:val="00331694"/>
    <w:rsid w:val="00331766"/>
    <w:rsid w:val="00332D70"/>
    <w:rsid w:val="00332DB6"/>
    <w:rsid w:val="00333A18"/>
    <w:rsid w:val="003376C5"/>
    <w:rsid w:val="003377AA"/>
    <w:rsid w:val="00341F2E"/>
    <w:rsid w:val="00344947"/>
    <w:rsid w:val="003472D2"/>
    <w:rsid w:val="003502F8"/>
    <w:rsid w:val="00350E6C"/>
    <w:rsid w:val="00351721"/>
    <w:rsid w:val="00351B7F"/>
    <w:rsid w:val="00352BCD"/>
    <w:rsid w:val="00355C9A"/>
    <w:rsid w:val="0035626E"/>
    <w:rsid w:val="003569A5"/>
    <w:rsid w:val="00361C8E"/>
    <w:rsid w:val="00362BE9"/>
    <w:rsid w:val="0036366C"/>
    <w:rsid w:val="003646CE"/>
    <w:rsid w:val="00364C91"/>
    <w:rsid w:val="003706FF"/>
    <w:rsid w:val="00371189"/>
    <w:rsid w:val="00371699"/>
    <w:rsid w:val="00372944"/>
    <w:rsid w:val="003731F3"/>
    <w:rsid w:val="00373500"/>
    <w:rsid w:val="003743BD"/>
    <w:rsid w:val="00375BE7"/>
    <w:rsid w:val="00375CBD"/>
    <w:rsid w:val="00377355"/>
    <w:rsid w:val="003775B0"/>
    <w:rsid w:val="00380521"/>
    <w:rsid w:val="003808D2"/>
    <w:rsid w:val="00381251"/>
    <w:rsid w:val="00383CAB"/>
    <w:rsid w:val="003876E0"/>
    <w:rsid w:val="003876F5"/>
    <w:rsid w:val="00387E81"/>
    <w:rsid w:val="00390CD1"/>
    <w:rsid w:val="00391C68"/>
    <w:rsid w:val="00392EB8"/>
    <w:rsid w:val="00393583"/>
    <w:rsid w:val="00395AE3"/>
    <w:rsid w:val="00395F3B"/>
    <w:rsid w:val="003979A5"/>
    <w:rsid w:val="00397B78"/>
    <w:rsid w:val="00397EA2"/>
    <w:rsid w:val="003A0C3B"/>
    <w:rsid w:val="003A10D2"/>
    <w:rsid w:val="003A44E0"/>
    <w:rsid w:val="003A7BBD"/>
    <w:rsid w:val="003B3A93"/>
    <w:rsid w:val="003B5927"/>
    <w:rsid w:val="003B5D7F"/>
    <w:rsid w:val="003B6BE0"/>
    <w:rsid w:val="003C1214"/>
    <w:rsid w:val="003C4C80"/>
    <w:rsid w:val="003C4EFA"/>
    <w:rsid w:val="003C6A5F"/>
    <w:rsid w:val="003C7875"/>
    <w:rsid w:val="003D0133"/>
    <w:rsid w:val="003D0226"/>
    <w:rsid w:val="003D16F7"/>
    <w:rsid w:val="003D19F8"/>
    <w:rsid w:val="003D1E7A"/>
    <w:rsid w:val="003D1F74"/>
    <w:rsid w:val="003D21FE"/>
    <w:rsid w:val="003D3F1B"/>
    <w:rsid w:val="003D59F9"/>
    <w:rsid w:val="003D6D20"/>
    <w:rsid w:val="003D6D7F"/>
    <w:rsid w:val="003E2532"/>
    <w:rsid w:val="003E62EE"/>
    <w:rsid w:val="003E6BD6"/>
    <w:rsid w:val="003E6C0D"/>
    <w:rsid w:val="003E723F"/>
    <w:rsid w:val="003E75B6"/>
    <w:rsid w:val="003F011C"/>
    <w:rsid w:val="003F03EA"/>
    <w:rsid w:val="003F2887"/>
    <w:rsid w:val="003F3DEE"/>
    <w:rsid w:val="003F72C5"/>
    <w:rsid w:val="004002A8"/>
    <w:rsid w:val="00403E75"/>
    <w:rsid w:val="004053C8"/>
    <w:rsid w:val="00405B66"/>
    <w:rsid w:val="00406B02"/>
    <w:rsid w:val="00407E17"/>
    <w:rsid w:val="00410022"/>
    <w:rsid w:val="004101B0"/>
    <w:rsid w:val="004103C9"/>
    <w:rsid w:val="00410578"/>
    <w:rsid w:val="004124B1"/>
    <w:rsid w:val="00412ACC"/>
    <w:rsid w:val="00412B54"/>
    <w:rsid w:val="00413E64"/>
    <w:rsid w:val="0041491E"/>
    <w:rsid w:val="00415603"/>
    <w:rsid w:val="004169B9"/>
    <w:rsid w:val="00416CAD"/>
    <w:rsid w:val="004177F7"/>
    <w:rsid w:val="00421354"/>
    <w:rsid w:val="004215BC"/>
    <w:rsid w:val="0042220C"/>
    <w:rsid w:val="00422E0B"/>
    <w:rsid w:val="004234CB"/>
    <w:rsid w:val="00424098"/>
    <w:rsid w:val="0042467C"/>
    <w:rsid w:val="00426035"/>
    <w:rsid w:val="004263D8"/>
    <w:rsid w:val="004322D4"/>
    <w:rsid w:val="00435581"/>
    <w:rsid w:val="0043584F"/>
    <w:rsid w:val="0043602D"/>
    <w:rsid w:val="004374CE"/>
    <w:rsid w:val="0044071E"/>
    <w:rsid w:val="00443542"/>
    <w:rsid w:val="004440C2"/>
    <w:rsid w:val="00446CEB"/>
    <w:rsid w:val="00450776"/>
    <w:rsid w:val="00451AF0"/>
    <w:rsid w:val="004529F6"/>
    <w:rsid w:val="00453261"/>
    <w:rsid w:val="00453D6B"/>
    <w:rsid w:val="004552EB"/>
    <w:rsid w:val="004565C4"/>
    <w:rsid w:val="0045736E"/>
    <w:rsid w:val="00457898"/>
    <w:rsid w:val="004613B0"/>
    <w:rsid w:val="004615CC"/>
    <w:rsid w:val="00461BA0"/>
    <w:rsid w:val="0046208C"/>
    <w:rsid w:val="00462B49"/>
    <w:rsid w:val="00463026"/>
    <w:rsid w:val="00465365"/>
    <w:rsid w:val="00465D4F"/>
    <w:rsid w:val="0046765B"/>
    <w:rsid w:val="004708A9"/>
    <w:rsid w:val="00471418"/>
    <w:rsid w:val="00472FB4"/>
    <w:rsid w:val="00473A13"/>
    <w:rsid w:val="00474E72"/>
    <w:rsid w:val="00475234"/>
    <w:rsid w:val="00475613"/>
    <w:rsid w:val="00476065"/>
    <w:rsid w:val="0047669D"/>
    <w:rsid w:val="004772C9"/>
    <w:rsid w:val="0047760F"/>
    <w:rsid w:val="00480293"/>
    <w:rsid w:val="00480F2C"/>
    <w:rsid w:val="0048139D"/>
    <w:rsid w:val="00481DF5"/>
    <w:rsid w:val="00481E80"/>
    <w:rsid w:val="00483107"/>
    <w:rsid w:val="0048413B"/>
    <w:rsid w:val="004841D2"/>
    <w:rsid w:val="00484F24"/>
    <w:rsid w:val="004852E4"/>
    <w:rsid w:val="004869B9"/>
    <w:rsid w:val="004870FA"/>
    <w:rsid w:val="00492E8A"/>
    <w:rsid w:val="00493138"/>
    <w:rsid w:val="004946BF"/>
    <w:rsid w:val="00497B0D"/>
    <w:rsid w:val="00497DB4"/>
    <w:rsid w:val="004A0581"/>
    <w:rsid w:val="004A32A0"/>
    <w:rsid w:val="004A3C80"/>
    <w:rsid w:val="004A491F"/>
    <w:rsid w:val="004A4CEE"/>
    <w:rsid w:val="004A792A"/>
    <w:rsid w:val="004A7A15"/>
    <w:rsid w:val="004B0C3B"/>
    <w:rsid w:val="004B10E2"/>
    <w:rsid w:val="004B1C16"/>
    <w:rsid w:val="004B2F1B"/>
    <w:rsid w:val="004B599E"/>
    <w:rsid w:val="004C002F"/>
    <w:rsid w:val="004C0673"/>
    <w:rsid w:val="004C11D4"/>
    <w:rsid w:val="004C1BE8"/>
    <w:rsid w:val="004C20EF"/>
    <w:rsid w:val="004C2E8F"/>
    <w:rsid w:val="004C46CC"/>
    <w:rsid w:val="004C5BA7"/>
    <w:rsid w:val="004C7635"/>
    <w:rsid w:val="004D0192"/>
    <w:rsid w:val="004D01EA"/>
    <w:rsid w:val="004D02DD"/>
    <w:rsid w:val="004D0640"/>
    <w:rsid w:val="004D0E54"/>
    <w:rsid w:val="004D17EF"/>
    <w:rsid w:val="004D2FED"/>
    <w:rsid w:val="004D65FC"/>
    <w:rsid w:val="004D66A9"/>
    <w:rsid w:val="004E0220"/>
    <w:rsid w:val="004E1AB5"/>
    <w:rsid w:val="004E2644"/>
    <w:rsid w:val="004E303A"/>
    <w:rsid w:val="004E448D"/>
    <w:rsid w:val="004E4847"/>
    <w:rsid w:val="004E4936"/>
    <w:rsid w:val="004E6841"/>
    <w:rsid w:val="004F043C"/>
    <w:rsid w:val="004F0613"/>
    <w:rsid w:val="004F3DC5"/>
    <w:rsid w:val="004F5986"/>
    <w:rsid w:val="004F6760"/>
    <w:rsid w:val="004F6833"/>
    <w:rsid w:val="00500033"/>
    <w:rsid w:val="0050087D"/>
    <w:rsid w:val="00502006"/>
    <w:rsid w:val="0050570C"/>
    <w:rsid w:val="00506004"/>
    <w:rsid w:val="00506378"/>
    <w:rsid w:val="00506BC6"/>
    <w:rsid w:val="00507112"/>
    <w:rsid w:val="00510DF3"/>
    <w:rsid w:val="005110FA"/>
    <w:rsid w:val="00511F39"/>
    <w:rsid w:val="00512CC3"/>
    <w:rsid w:val="0051443D"/>
    <w:rsid w:val="00515A5A"/>
    <w:rsid w:val="00516883"/>
    <w:rsid w:val="00516A2F"/>
    <w:rsid w:val="0051764A"/>
    <w:rsid w:val="00520060"/>
    <w:rsid w:val="00520410"/>
    <w:rsid w:val="0052094B"/>
    <w:rsid w:val="0052184D"/>
    <w:rsid w:val="00522BC9"/>
    <w:rsid w:val="00523EBC"/>
    <w:rsid w:val="00524EF9"/>
    <w:rsid w:val="00524F5A"/>
    <w:rsid w:val="00525482"/>
    <w:rsid w:val="00527AEC"/>
    <w:rsid w:val="00527BA5"/>
    <w:rsid w:val="005312CB"/>
    <w:rsid w:val="00531B4E"/>
    <w:rsid w:val="0053230C"/>
    <w:rsid w:val="005327A4"/>
    <w:rsid w:val="00532F67"/>
    <w:rsid w:val="00536250"/>
    <w:rsid w:val="00536453"/>
    <w:rsid w:val="005375C1"/>
    <w:rsid w:val="00537D6B"/>
    <w:rsid w:val="005401B2"/>
    <w:rsid w:val="00540625"/>
    <w:rsid w:val="00542C64"/>
    <w:rsid w:val="005434F0"/>
    <w:rsid w:val="00543EDA"/>
    <w:rsid w:val="00546249"/>
    <w:rsid w:val="005500A9"/>
    <w:rsid w:val="00550AF7"/>
    <w:rsid w:val="0055103C"/>
    <w:rsid w:val="0055158E"/>
    <w:rsid w:val="00552422"/>
    <w:rsid w:val="00552626"/>
    <w:rsid w:val="00554545"/>
    <w:rsid w:val="0055457C"/>
    <w:rsid w:val="00555859"/>
    <w:rsid w:val="0055586C"/>
    <w:rsid w:val="005607D3"/>
    <w:rsid w:val="0056081F"/>
    <w:rsid w:val="00560C86"/>
    <w:rsid w:val="00562056"/>
    <w:rsid w:val="00562123"/>
    <w:rsid w:val="00563433"/>
    <w:rsid w:val="00565C03"/>
    <w:rsid w:val="00565F88"/>
    <w:rsid w:val="0056617A"/>
    <w:rsid w:val="005675BF"/>
    <w:rsid w:val="00570B6C"/>
    <w:rsid w:val="005712DA"/>
    <w:rsid w:val="005719E8"/>
    <w:rsid w:val="00573A01"/>
    <w:rsid w:val="0057641E"/>
    <w:rsid w:val="00576D22"/>
    <w:rsid w:val="00576E7F"/>
    <w:rsid w:val="005771D4"/>
    <w:rsid w:val="00577734"/>
    <w:rsid w:val="00580305"/>
    <w:rsid w:val="0058093C"/>
    <w:rsid w:val="00580DC0"/>
    <w:rsid w:val="0058336C"/>
    <w:rsid w:val="005835D4"/>
    <w:rsid w:val="00585D89"/>
    <w:rsid w:val="00585F2A"/>
    <w:rsid w:val="005863B9"/>
    <w:rsid w:val="00590087"/>
    <w:rsid w:val="005903A3"/>
    <w:rsid w:val="0059187C"/>
    <w:rsid w:val="0059197F"/>
    <w:rsid w:val="00591BF9"/>
    <w:rsid w:val="00593F9E"/>
    <w:rsid w:val="00594546"/>
    <w:rsid w:val="00594B4C"/>
    <w:rsid w:val="00596543"/>
    <w:rsid w:val="00597B91"/>
    <w:rsid w:val="005A09C2"/>
    <w:rsid w:val="005A0F63"/>
    <w:rsid w:val="005A2EB0"/>
    <w:rsid w:val="005A3B62"/>
    <w:rsid w:val="005A41DC"/>
    <w:rsid w:val="005A4ED3"/>
    <w:rsid w:val="005A5AF8"/>
    <w:rsid w:val="005A6D28"/>
    <w:rsid w:val="005A70FC"/>
    <w:rsid w:val="005A7E96"/>
    <w:rsid w:val="005B03E1"/>
    <w:rsid w:val="005B20D3"/>
    <w:rsid w:val="005B2F7E"/>
    <w:rsid w:val="005B3664"/>
    <w:rsid w:val="005B445E"/>
    <w:rsid w:val="005B4EF5"/>
    <w:rsid w:val="005B62E9"/>
    <w:rsid w:val="005B7480"/>
    <w:rsid w:val="005C08C3"/>
    <w:rsid w:val="005C0D72"/>
    <w:rsid w:val="005C2943"/>
    <w:rsid w:val="005C372D"/>
    <w:rsid w:val="005C3F74"/>
    <w:rsid w:val="005C44A7"/>
    <w:rsid w:val="005C5E6A"/>
    <w:rsid w:val="005D004F"/>
    <w:rsid w:val="005D2115"/>
    <w:rsid w:val="005D32B8"/>
    <w:rsid w:val="005D39D0"/>
    <w:rsid w:val="005D4727"/>
    <w:rsid w:val="005D5190"/>
    <w:rsid w:val="005D68DE"/>
    <w:rsid w:val="005D6F40"/>
    <w:rsid w:val="005D7BBE"/>
    <w:rsid w:val="005E000B"/>
    <w:rsid w:val="005E2654"/>
    <w:rsid w:val="005E284C"/>
    <w:rsid w:val="005E32DE"/>
    <w:rsid w:val="005E3BEF"/>
    <w:rsid w:val="005E3DA8"/>
    <w:rsid w:val="005E3F78"/>
    <w:rsid w:val="005E455F"/>
    <w:rsid w:val="005E522F"/>
    <w:rsid w:val="005E54ED"/>
    <w:rsid w:val="005E7036"/>
    <w:rsid w:val="005E7BCF"/>
    <w:rsid w:val="005E7E33"/>
    <w:rsid w:val="005F02A4"/>
    <w:rsid w:val="005F0B57"/>
    <w:rsid w:val="005F0B84"/>
    <w:rsid w:val="005F1009"/>
    <w:rsid w:val="005F1031"/>
    <w:rsid w:val="005F174F"/>
    <w:rsid w:val="005F1EA1"/>
    <w:rsid w:val="005F3A32"/>
    <w:rsid w:val="005F7B9C"/>
    <w:rsid w:val="005F7F73"/>
    <w:rsid w:val="00600F22"/>
    <w:rsid w:val="00601887"/>
    <w:rsid w:val="00604A17"/>
    <w:rsid w:val="006057B3"/>
    <w:rsid w:val="00605897"/>
    <w:rsid w:val="006061F6"/>
    <w:rsid w:val="00606A44"/>
    <w:rsid w:val="006074DC"/>
    <w:rsid w:val="00607F73"/>
    <w:rsid w:val="00611456"/>
    <w:rsid w:val="00611AEF"/>
    <w:rsid w:val="006125DC"/>
    <w:rsid w:val="00612926"/>
    <w:rsid w:val="00613222"/>
    <w:rsid w:val="006135FA"/>
    <w:rsid w:val="00613A10"/>
    <w:rsid w:val="00613C7A"/>
    <w:rsid w:val="00614754"/>
    <w:rsid w:val="00614D7C"/>
    <w:rsid w:val="00615388"/>
    <w:rsid w:val="006159AD"/>
    <w:rsid w:val="006160E1"/>
    <w:rsid w:val="00616C6D"/>
    <w:rsid w:val="00616D2A"/>
    <w:rsid w:val="00622B0B"/>
    <w:rsid w:val="00623D17"/>
    <w:rsid w:val="00625025"/>
    <w:rsid w:val="006267A3"/>
    <w:rsid w:val="006273B5"/>
    <w:rsid w:val="00627A9A"/>
    <w:rsid w:val="00632200"/>
    <w:rsid w:val="006339F0"/>
    <w:rsid w:val="00635C95"/>
    <w:rsid w:val="00635F11"/>
    <w:rsid w:val="006364D3"/>
    <w:rsid w:val="00636AAC"/>
    <w:rsid w:val="00637110"/>
    <w:rsid w:val="00637153"/>
    <w:rsid w:val="0063772D"/>
    <w:rsid w:val="0064072A"/>
    <w:rsid w:val="006408C5"/>
    <w:rsid w:val="00641E99"/>
    <w:rsid w:val="0064217A"/>
    <w:rsid w:val="00642264"/>
    <w:rsid w:val="006429C2"/>
    <w:rsid w:val="006435A5"/>
    <w:rsid w:val="006438C0"/>
    <w:rsid w:val="006441DB"/>
    <w:rsid w:val="0064495C"/>
    <w:rsid w:val="006453B9"/>
    <w:rsid w:val="006453D6"/>
    <w:rsid w:val="00645C53"/>
    <w:rsid w:val="00651256"/>
    <w:rsid w:val="0065254D"/>
    <w:rsid w:val="006526EC"/>
    <w:rsid w:val="00652F7F"/>
    <w:rsid w:val="00653ED1"/>
    <w:rsid w:val="00654027"/>
    <w:rsid w:val="00655964"/>
    <w:rsid w:val="00656F7C"/>
    <w:rsid w:val="0065758C"/>
    <w:rsid w:val="00660844"/>
    <w:rsid w:val="00660AEC"/>
    <w:rsid w:val="00661EC3"/>
    <w:rsid w:val="00663B48"/>
    <w:rsid w:val="00664B2B"/>
    <w:rsid w:val="00664C5E"/>
    <w:rsid w:val="0066559D"/>
    <w:rsid w:val="00665A3C"/>
    <w:rsid w:val="00666E6B"/>
    <w:rsid w:val="00667563"/>
    <w:rsid w:val="00667C92"/>
    <w:rsid w:val="0067222F"/>
    <w:rsid w:val="00672407"/>
    <w:rsid w:val="00673D9E"/>
    <w:rsid w:val="0067548A"/>
    <w:rsid w:val="00676843"/>
    <w:rsid w:val="00676D4C"/>
    <w:rsid w:val="0068022E"/>
    <w:rsid w:val="00680C55"/>
    <w:rsid w:val="00680FC4"/>
    <w:rsid w:val="00681AE8"/>
    <w:rsid w:val="00682653"/>
    <w:rsid w:val="0068347E"/>
    <w:rsid w:val="00685084"/>
    <w:rsid w:val="00686045"/>
    <w:rsid w:val="006868BA"/>
    <w:rsid w:val="00687D0B"/>
    <w:rsid w:val="006909D6"/>
    <w:rsid w:val="00691A47"/>
    <w:rsid w:val="00692132"/>
    <w:rsid w:val="006922CF"/>
    <w:rsid w:val="00692942"/>
    <w:rsid w:val="00692D1A"/>
    <w:rsid w:val="006943D7"/>
    <w:rsid w:val="00695367"/>
    <w:rsid w:val="006957D9"/>
    <w:rsid w:val="00695C27"/>
    <w:rsid w:val="00695C8E"/>
    <w:rsid w:val="00696622"/>
    <w:rsid w:val="006A019D"/>
    <w:rsid w:val="006A149A"/>
    <w:rsid w:val="006A4FA7"/>
    <w:rsid w:val="006A662A"/>
    <w:rsid w:val="006A6AC2"/>
    <w:rsid w:val="006A7224"/>
    <w:rsid w:val="006A7A1D"/>
    <w:rsid w:val="006B01A8"/>
    <w:rsid w:val="006B1873"/>
    <w:rsid w:val="006B2A08"/>
    <w:rsid w:val="006B3210"/>
    <w:rsid w:val="006B4E62"/>
    <w:rsid w:val="006B56E6"/>
    <w:rsid w:val="006C0360"/>
    <w:rsid w:val="006C0ADC"/>
    <w:rsid w:val="006C3887"/>
    <w:rsid w:val="006C3EF2"/>
    <w:rsid w:val="006C4768"/>
    <w:rsid w:val="006C50E3"/>
    <w:rsid w:val="006C57BB"/>
    <w:rsid w:val="006C647B"/>
    <w:rsid w:val="006D02ED"/>
    <w:rsid w:val="006D05EA"/>
    <w:rsid w:val="006D201C"/>
    <w:rsid w:val="006D2591"/>
    <w:rsid w:val="006D6470"/>
    <w:rsid w:val="006E04FE"/>
    <w:rsid w:val="006E0890"/>
    <w:rsid w:val="006E1D26"/>
    <w:rsid w:val="006E6B51"/>
    <w:rsid w:val="006E6FFE"/>
    <w:rsid w:val="006F05CA"/>
    <w:rsid w:val="006F08CD"/>
    <w:rsid w:val="006F0DD3"/>
    <w:rsid w:val="006F1AFA"/>
    <w:rsid w:val="006F2074"/>
    <w:rsid w:val="006F34E3"/>
    <w:rsid w:val="006F5295"/>
    <w:rsid w:val="006F540A"/>
    <w:rsid w:val="006F73FB"/>
    <w:rsid w:val="006F7842"/>
    <w:rsid w:val="007016F0"/>
    <w:rsid w:val="00701D91"/>
    <w:rsid w:val="00702E05"/>
    <w:rsid w:val="00702E43"/>
    <w:rsid w:val="00703476"/>
    <w:rsid w:val="0070440B"/>
    <w:rsid w:val="00705A94"/>
    <w:rsid w:val="00706362"/>
    <w:rsid w:val="00710893"/>
    <w:rsid w:val="00711291"/>
    <w:rsid w:val="00711307"/>
    <w:rsid w:val="007121B5"/>
    <w:rsid w:val="007127BC"/>
    <w:rsid w:val="0071370D"/>
    <w:rsid w:val="00713B81"/>
    <w:rsid w:val="00716294"/>
    <w:rsid w:val="007170E4"/>
    <w:rsid w:val="00717241"/>
    <w:rsid w:val="007176C7"/>
    <w:rsid w:val="00717706"/>
    <w:rsid w:val="007244A8"/>
    <w:rsid w:val="00726589"/>
    <w:rsid w:val="00726809"/>
    <w:rsid w:val="00726C35"/>
    <w:rsid w:val="00727A02"/>
    <w:rsid w:val="00732C44"/>
    <w:rsid w:val="00733138"/>
    <w:rsid w:val="007363AB"/>
    <w:rsid w:val="0073644B"/>
    <w:rsid w:val="00736482"/>
    <w:rsid w:val="00740394"/>
    <w:rsid w:val="007409AE"/>
    <w:rsid w:val="007414D8"/>
    <w:rsid w:val="00742FB5"/>
    <w:rsid w:val="00745660"/>
    <w:rsid w:val="007456C5"/>
    <w:rsid w:val="007457E8"/>
    <w:rsid w:val="0074768B"/>
    <w:rsid w:val="00747865"/>
    <w:rsid w:val="00750A85"/>
    <w:rsid w:val="00750E65"/>
    <w:rsid w:val="00751697"/>
    <w:rsid w:val="00751B56"/>
    <w:rsid w:val="00751F97"/>
    <w:rsid w:val="0075229F"/>
    <w:rsid w:val="00752CDE"/>
    <w:rsid w:val="007530DE"/>
    <w:rsid w:val="007540B3"/>
    <w:rsid w:val="00754416"/>
    <w:rsid w:val="007547C9"/>
    <w:rsid w:val="00755CB4"/>
    <w:rsid w:val="007574F1"/>
    <w:rsid w:val="00757537"/>
    <w:rsid w:val="00757756"/>
    <w:rsid w:val="00764720"/>
    <w:rsid w:val="0077213B"/>
    <w:rsid w:val="00772EEF"/>
    <w:rsid w:val="007738CD"/>
    <w:rsid w:val="007743AC"/>
    <w:rsid w:val="00774703"/>
    <w:rsid w:val="0077589F"/>
    <w:rsid w:val="00777535"/>
    <w:rsid w:val="00781DF9"/>
    <w:rsid w:val="007822EA"/>
    <w:rsid w:val="007829FB"/>
    <w:rsid w:val="007838E5"/>
    <w:rsid w:val="007844DE"/>
    <w:rsid w:val="00784CC2"/>
    <w:rsid w:val="00786345"/>
    <w:rsid w:val="007915FD"/>
    <w:rsid w:val="007919AD"/>
    <w:rsid w:val="00791CFA"/>
    <w:rsid w:val="00792AE0"/>
    <w:rsid w:val="00793C90"/>
    <w:rsid w:val="00793CD5"/>
    <w:rsid w:val="00794BA6"/>
    <w:rsid w:val="00796892"/>
    <w:rsid w:val="00796B03"/>
    <w:rsid w:val="007976E0"/>
    <w:rsid w:val="007A0453"/>
    <w:rsid w:val="007A15C6"/>
    <w:rsid w:val="007A19C8"/>
    <w:rsid w:val="007A1FE9"/>
    <w:rsid w:val="007A4F62"/>
    <w:rsid w:val="007A5EFC"/>
    <w:rsid w:val="007A6ABD"/>
    <w:rsid w:val="007A70C1"/>
    <w:rsid w:val="007B0CFA"/>
    <w:rsid w:val="007B0D72"/>
    <w:rsid w:val="007B1711"/>
    <w:rsid w:val="007B4FF4"/>
    <w:rsid w:val="007B59A6"/>
    <w:rsid w:val="007B72ED"/>
    <w:rsid w:val="007B73E3"/>
    <w:rsid w:val="007C138C"/>
    <w:rsid w:val="007C1C57"/>
    <w:rsid w:val="007C2F57"/>
    <w:rsid w:val="007C3713"/>
    <w:rsid w:val="007C38FC"/>
    <w:rsid w:val="007C3C12"/>
    <w:rsid w:val="007C4467"/>
    <w:rsid w:val="007C53A9"/>
    <w:rsid w:val="007C54BA"/>
    <w:rsid w:val="007C5894"/>
    <w:rsid w:val="007C5B45"/>
    <w:rsid w:val="007C5DD3"/>
    <w:rsid w:val="007D24CA"/>
    <w:rsid w:val="007D3031"/>
    <w:rsid w:val="007D4AC9"/>
    <w:rsid w:val="007E087E"/>
    <w:rsid w:val="007E434B"/>
    <w:rsid w:val="007E616A"/>
    <w:rsid w:val="007E65E6"/>
    <w:rsid w:val="007E7397"/>
    <w:rsid w:val="007F0B8F"/>
    <w:rsid w:val="007F12CF"/>
    <w:rsid w:val="007F36B4"/>
    <w:rsid w:val="007F4417"/>
    <w:rsid w:val="007F486A"/>
    <w:rsid w:val="007F531B"/>
    <w:rsid w:val="007F5671"/>
    <w:rsid w:val="007F5F5A"/>
    <w:rsid w:val="007F6905"/>
    <w:rsid w:val="00800786"/>
    <w:rsid w:val="00801458"/>
    <w:rsid w:val="008017B6"/>
    <w:rsid w:val="00803956"/>
    <w:rsid w:val="00803DFE"/>
    <w:rsid w:val="00805B3F"/>
    <w:rsid w:val="00807090"/>
    <w:rsid w:val="0080719B"/>
    <w:rsid w:val="008073EC"/>
    <w:rsid w:val="00807AA7"/>
    <w:rsid w:val="00807D0F"/>
    <w:rsid w:val="0081060E"/>
    <w:rsid w:val="00812C50"/>
    <w:rsid w:val="0081312D"/>
    <w:rsid w:val="00813431"/>
    <w:rsid w:val="00814F50"/>
    <w:rsid w:val="008154E2"/>
    <w:rsid w:val="00816AB5"/>
    <w:rsid w:val="008206C2"/>
    <w:rsid w:val="008209D1"/>
    <w:rsid w:val="00821637"/>
    <w:rsid w:val="008228DF"/>
    <w:rsid w:val="00822B5F"/>
    <w:rsid w:val="008231C3"/>
    <w:rsid w:val="008234AE"/>
    <w:rsid w:val="008238DC"/>
    <w:rsid w:val="00823D45"/>
    <w:rsid w:val="008241C6"/>
    <w:rsid w:val="008260B4"/>
    <w:rsid w:val="008301E6"/>
    <w:rsid w:val="00831039"/>
    <w:rsid w:val="008340BB"/>
    <w:rsid w:val="0083600F"/>
    <w:rsid w:val="00837064"/>
    <w:rsid w:val="00837C46"/>
    <w:rsid w:val="00840A50"/>
    <w:rsid w:val="0084135B"/>
    <w:rsid w:val="0084164E"/>
    <w:rsid w:val="00842BF0"/>
    <w:rsid w:val="008446AE"/>
    <w:rsid w:val="008451F0"/>
    <w:rsid w:val="00845C86"/>
    <w:rsid w:val="00845CCC"/>
    <w:rsid w:val="00846872"/>
    <w:rsid w:val="00847A39"/>
    <w:rsid w:val="00847A44"/>
    <w:rsid w:val="00847E6B"/>
    <w:rsid w:val="00850C5B"/>
    <w:rsid w:val="00851A85"/>
    <w:rsid w:val="008524DD"/>
    <w:rsid w:val="008524F0"/>
    <w:rsid w:val="00852AFC"/>
    <w:rsid w:val="008561A3"/>
    <w:rsid w:val="008568D6"/>
    <w:rsid w:val="008577A1"/>
    <w:rsid w:val="00860203"/>
    <w:rsid w:val="00860858"/>
    <w:rsid w:val="00860FE9"/>
    <w:rsid w:val="008615E9"/>
    <w:rsid w:val="008622F5"/>
    <w:rsid w:val="0086267F"/>
    <w:rsid w:val="00862AFC"/>
    <w:rsid w:val="00862B1A"/>
    <w:rsid w:val="008631D1"/>
    <w:rsid w:val="00864C26"/>
    <w:rsid w:val="00865A11"/>
    <w:rsid w:val="00866EB3"/>
    <w:rsid w:val="00866F1B"/>
    <w:rsid w:val="008704E2"/>
    <w:rsid w:val="00870A01"/>
    <w:rsid w:val="00870FFE"/>
    <w:rsid w:val="00871297"/>
    <w:rsid w:val="00871E54"/>
    <w:rsid w:val="00872791"/>
    <w:rsid w:val="008731ED"/>
    <w:rsid w:val="0087345D"/>
    <w:rsid w:val="008745BD"/>
    <w:rsid w:val="00874EA2"/>
    <w:rsid w:val="00875561"/>
    <w:rsid w:val="00876C24"/>
    <w:rsid w:val="0087774F"/>
    <w:rsid w:val="00877A15"/>
    <w:rsid w:val="00877DDD"/>
    <w:rsid w:val="00880278"/>
    <w:rsid w:val="00880309"/>
    <w:rsid w:val="00881899"/>
    <w:rsid w:val="008827E0"/>
    <w:rsid w:val="00884AA9"/>
    <w:rsid w:val="00885212"/>
    <w:rsid w:val="00886458"/>
    <w:rsid w:val="00886991"/>
    <w:rsid w:val="00887A2C"/>
    <w:rsid w:val="0089012D"/>
    <w:rsid w:val="008904E7"/>
    <w:rsid w:val="00890557"/>
    <w:rsid w:val="00890648"/>
    <w:rsid w:val="008906CA"/>
    <w:rsid w:val="00890AAC"/>
    <w:rsid w:val="008913F9"/>
    <w:rsid w:val="008917CB"/>
    <w:rsid w:val="00891954"/>
    <w:rsid w:val="008945B0"/>
    <w:rsid w:val="00894FAC"/>
    <w:rsid w:val="00895EB6"/>
    <w:rsid w:val="00896625"/>
    <w:rsid w:val="008A0F74"/>
    <w:rsid w:val="008A21C5"/>
    <w:rsid w:val="008A44F1"/>
    <w:rsid w:val="008A61CD"/>
    <w:rsid w:val="008B088B"/>
    <w:rsid w:val="008B0F22"/>
    <w:rsid w:val="008B1583"/>
    <w:rsid w:val="008B26BD"/>
    <w:rsid w:val="008B2706"/>
    <w:rsid w:val="008B2C9E"/>
    <w:rsid w:val="008B2DE0"/>
    <w:rsid w:val="008B5EF6"/>
    <w:rsid w:val="008B600E"/>
    <w:rsid w:val="008B7F4D"/>
    <w:rsid w:val="008C02C4"/>
    <w:rsid w:val="008C0638"/>
    <w:rsid w:val="008C1A60"/>
    <w:rsid w:val="008C2341"/>
    <w:rsid w:val="008C2354"/>
    <w:rsid w:val="008C2A6F"/>
    <w:rsid w:val="008C368D"/>
    <w:rsid w:val="008C70BD"/>
    <w:rsid w:val="008D05B5"/>
    <w:rsid w:val="008D3BBC"/>
    <w:rsid w:val="008D3F75"/>
    <w:rsid w:val="008D527B"/>
    <w:rsid w:val="008D6735"/>
    <w:rsid w:val="008D7ADC"/>
    <w:rsid w:val="008D7CC2"/>
    <w:rsid w:val="008E0F2F"/>
    <w:rsid w:val="008E111D"/>
    <w:rsid w:val="008E232C"/>
    <w:rsid w:val="008E25F8"/>
    <w:rsid w:val="008E30CD"/>
    <w:rsid w:val="008E3A71"/>
    <w:rsid w:val="008E52D3"/>
    <w:rsid w:val="008E5EC0"/>
    <w:rsid w:val="008F0D85"/>
    <w:rsid w:val="008F14E1"/>
    <w:rsid w:val="008F1B71"/>
    <w:rsid w:val="008F4369"/>
    <w:rsid w:val="008F57F2"/>
    <w:rsid w:val="008F5DEB"/>
    <w:rsid w:val="008F6477"/>
    <w:rsid w:val="008F77CE"/>
    <w:rsid w:val="008F7AC4"/>
    <w:rsid w:val="009026DF"/>
    <w:rsid w:val="009035B9"/>
    <w:rsid w:val="00903D76"/>
    <w:rsid w:val="00904055"/>
    <w:rsid w:val="009043BF"/>
    <w:rsid w:val="00905E8A"/>
    <w:rsid w:val="009064F1"/>
    <w:rsid w:val="00906BC6"/>
    <w:rsid w:val="00906F27"/>
    <w:rsid w:val="009076ED"/>
    <w:rsid w:val="00910660"/>
    <w:rsid w:val="00910791"/>
    <w:rsid w:val="00911049"/>
    <w:rsid w:val="0091263F"/>
    <w:rsid w:val="00912B40"/>
    <w:rsid w:val="00913418"/>
    <w:rsid w:val="00913614"/>
    <w:rsid w:val="00914B3E"/>
    <w:rsid w:val="0091692F"/>
    <w:rsid w:val="00920DE5"/>
    <w:rsid w:val="00921C03"/>
    <w:rsid w:val="00923951"/>
    <w:rsid w:val="009246CC"/>
    <w:rsid w:val="009252FB"/>
    <w:rsid w:val="00925E79"/>
    <w:rsid w:val="00926312"/>
    <w:rsid w:val="009332DE"/>
    <w:rsid w:val="00933775"/>
    <w:rsid w:val="00933DDB"/>
    <w:rsid w:val="009346D3"/>
    <w:rsid w:val="00936964"/>
    <w:rsid w:val="00936CB2"/>
    <w:rsid w:val="0093786A"/>
    <w:rsid w:val="00941E19"/>
    <w:rsid w:val="00942B46"/>
    <w:rsid w:val="00943506"/>
    <w:rsid w:val="00943599"/>
    <w:rsid w:val="00943BD0"/>
    <w:rsid w:val="00944931"/>
    <w:rsid w:val="00944E2E"/>
    <w:rsid w:val="00945DB4"/>
    <w:rsid w:val="00945F2B"/>
    <w:rsid w:val="00946125"/>
    <w:rsid w:val="0095130F"/>
    <w:rsid w:val="00952480"/>
    <w:rsid w:val="00952BE6"/>
    <w:rsid w:val="00952DC3"/>
    <w:rsid w:val="009535E1"/>
    <w:rsid w:val="00954C12"/>
    <w:rsid w:val="00954F5B"/>
    <w:rsid w:val="0095648F"/>
    <w:rsid w:val="009564F2"/>
    <w:rsid w:val="00956D56"/>
    <w:rsid w:val="0096067D"/>
    <w:rsid w:val="0096092E"/>
    <w:rsid w:val="009612C7"/>
    <w:rsid w:val="00962055"/>
    <w:rsid w:val="009623AF"/>
    <w:rsid w:val="00964554"/>
    <w:rsid w:val="00964BC5"/>
    <w:rsid w:val="00965218"/>
    <w:rsid w:val="00965EE3"/>
    <w:rsid w:val="0096601D"/>
    <w:rsid w:val="00967D9A"/>
    <w:rsid w:val="00967F2B"/>
    <w:rsid w:val="00970767"/>
    <w:rsid w:val="0097140A"/>
    <w:rsid w:val="00971D3B"/>
    <w:rsid w:val="00972EF8"/>
    <w:rsid w:val="00973654"/>
    <w:rsid w:val="009738A2"/>
    <w:rsid w:val="00974130"/>
    <w:rsid w:val="00975E54"/>
    <w:rsid w:val="00980D92"/>
    <w:rsid w:val="009811C2"/>
    <w:rsid w:val="00982BE1"/>
    <w:rsid w:val="009840D9"/>
    <w:rsid w:val="009841FA"/>
    <w:rsid w:val="0098537B"/>
    <w:rsid w:val="009872CB"/>
    <w:rsid w:val="0099139A"/>
    <w:rsid w:val="009936E7"/>
    <w:rsid w:val="00993BF3"/>
    <w:rsid w:val="00994D52"/>
    <w:rsid w:val="00996EF5"/>
    <w:rsid w:val="00997236"/>
    <w:rsid w:val="00997AF4"/>
    <w:rsid w:val="009A0256"/>
    <w:rsid w:val="009A06EF"/>
    <w:rsid w:val="009A0C52"/>
    <w:rsid w:val="009A13CA"/>
    <w:rsid w:val="009A2ACE"/>
    <w:rsid w:val="009A2B87"/>
    <w:rsid w:val="009A3E63"/>
    <w:rsid w:val="009A4254"/>
    <w:rsid w:val="009A50F9"/>
    <w:rsid w:val="009A6F0C"/>
    <w:rsid w:val="009A7785"/>
    <w:rsid w:val="009B0110"/>
    <w:rsid w:val="009B11DF"/>
    <w:rsid w:val="009B15DA"/>
    <w:rsid w:val="009B1A2A"/>
    <w:rsid w:val="009B1E9B"/>
    <w:rsid w:val="009B21E5"/>
    <w:rsid w:val="009B3E30"/>
    <w:rsid w:val="009B4BB0"/>
    <w:rsid w:val="009B5955"/>
    <w:rsid w:val="009B61B1"/>
    <w:rsid w:val="009B739E"/>
    <w:rsid w:val="009C012A"/>
    <w:rsid w:val="009C1880"/>
    <w:rsid w:val="009C2F51"/>
    <w:rsid w:val="009C3104"/>
    <w:rsid w:val="009C4486"/>
    <w:rsid w:val="009C64BB"/>
    <w:rsid w:val="009C6E30"/>
    <w:rsid w:val="009C7360"/>
    <w:rsid w:val="009C7F9D"/>
    <w:rsid w:val="009D186C"/>
    <w:rsid w:val="009D1AF8"/>
    <w:rsid w:val="009D1ED4"/>
    <w:rsid w:val="009D2576"/>
    <w:rsid w:val="009D3063"/>
    <w:rsid w:val="009D4DE3"/>
    <w:rsid w:val="009D4E0A"/>
    <w:rsid w:val="009D638E"/>
    <w:rsid w:val="009E0352"/>
    <w:rsid w:val="009E303D"/>
    <w:rsid w:val="009E3A04"/>
    <w:rsid w:val="009E5196"/>
    <w:rsid w:val="009E5511"/>
    <w:rsid w:val="009E6ACA"/>
    <w:rsid w:val="009E6F9B"/>
    <w:rsid w:val="009E76EB"/>
    <w:rsid w:val="009F297A"/>
    <w:rsid w:val="009F30CC"/>
    <w:rsid w:val="009F30F9"/>
    <w:rsid w:val="009F5F9B"/>
    <w:rsid w:val="00A024B2"/>
    <w:rsid w:val="00A02C52"/>
    <w:rsid w:val="00A02DDF"/>
    <w:rsid w:val="00A04071"/>
    <w:rsid w:val="00A0441F"/>
    <w:rsid w:val="00A06ACA"/>
    <w:rsid w:val="00A06AF0"/>
    <w:rsid w:val="00A06C7F"/>
    <w:rsid w:val="00A075AC"/>
    <w:rsid w:val="00A0794B"/>
    <w:rsid w:val="00A1000B"/>
    <w:rsid w:val="00A10093"/>
    <w:rsid w:val="00A10DD0"/>
    <w:rsid w:val="00A11246"/>
    <w:rsid w:val="00A1259E"/>
    <w:rsid w:val="00A15BDE"/>
    <w:rsid w:val="00A15C39"/>
    <w:rsid w:val="00A15D70"/>
    <w:rsid w:val="00A1690A"/>
    <w:rsid w:val="00A2035C"/>
    <w:rsid w:val="00A20C2F"/>
    <w:rsid w:val="00A20D5C"/>
    <w:rsid w:val="00A22950"/>
    <w:rsid w:val="00A235F2"/>
    <w:rsid w:val="00A236C3"/>
    <w:rsid w:val="00A24D2E"/>
    <w:rsid w:val="00A26C11"/>
    <w:rsid w:val="00A26F48"/>
    <w:rsid w:val="00A272B4"/>
    <w:rsid w:val="00A27645"/>
    <w:rsid w:val="00A30009"/>
    <w:rsid w:val="00A31BDC"/>
    <w:rsid w:val="00A31DF4"/>
    <w:rsid w:val="00A320F8"/>
    <w:rsid w:val="00A365AE"/>
    <w:rsid w:val="00A36CF8"/>
    <w:rsid w:val="00A377FA"/>
    <w:rsid w:val="00A3787E"/>
    <w:rsid w:val="00A37D2F"/>
    <w:rsid w:val="00A402C3"/>
    <w:rsid w:val="00A404E0"/>
    <w:rsid w:val="00A4142B"/>
    <w:rsid w:val="00A41498"/>
    <w:rsid w:val="00A41853"/>
    <w:rsid w:val="00A4216F"/>
    <w:rsid w:val="00A421D4"/>
    <w:rsid w:val="00A4285C"/>
    <w:rsid w:val="00A435D6"/>
    <w:rsid w:val="00A436DB"/>
    <w:rsid w:val="00A478D9"/>
    <w:rsid w:val="00A47D1E"/>
    <w:rsid w:val="00A503EF"/>
    <w:rsid w:val="00A504D5"/>
    <w:rsid w:val="00A51936"/>
    <w:rsid w:val="00A5238D"/>
    <w:rsid w:val="00A53AAE"/>
    <w:rsid w:val="00A54B79"/>
    <w:rsid w:val="00A54C5A"/>
    <w:rsid w:val="00A56F63"/>
    <w:rsid w:val="00A63724"/>
    <w:rsid w:val="00A643C3"/>
    <w:rsid w:val="00A66117"/>
    <w:rsid w:val="00A662B2"/>
    <w:rsid w:val="00A67731"/>
    <w:rsid w:val="00A73949"/>
    <w:rsid w:val="00A73955"/>
    <w:rsid w:val="00A77ED8"/>
    <w:rsid w:val="00A800CF"/>
    <w:rsid w:val="00A8628B"/>
    <w:rsid w:val="00A863E3"/>
    <w:rsid w:val="00A86EAA"/>
    <w:rsid w:val="00A86EAB"/>
    <w:rsid w:val="00A8772A"/>
    <w:rsid w:val="00A91285"/>
    <w:rsid w:val="00A91427"/>
    <w:rsid w:val="00A916E6"/>
    <w:rsid w:val="00A91920"/>
    <w:rsid w:val="00A91D7D"/>
    <w:rsid w:val="00A9212C"/>
    <w:rsid w:val="00A93C37"/>
    <w:rsid w:val="00A93DCF"/>
    <w:rsid w:val="00A94461"/>
    <w:rsid w:val="00A95031"/>
    <w:rsid w:val="00A970C2"/>
    <w:rsid w:val="00A976AD"/>
    <w:rsid w:val="00A97BB2"/>
    <w:rsid w:val="00AA06AE"/>
    <w:rsid w:val="00AA12A3"/>
    <w:rsid w:val="00AA1485"/>
    <w:rsid w:val="00AA216D"/>
    <w:rsid w:val="00AA266D"/>
    <w:rsid w:val="00AA36B3"/>
    <w:rsid w:val="00AA4135"/>
    <w:rsid w:val="00AA4EDE"/>
    <w:rsid w:val="00AA537A"/>
    <w:rsid w:val="00AA5943"/>
    <w:rsid w:val="00AA5A79"/>
    <w:rsid w:val="00AB1E9E"/>
    <w:rsid w:val="00AB3208"/>
    <w:rsid w:val="00AB3D2B"/>
    <w:rsid w:val="00AB5441"/>
    <w:rsid w:val="00AB5D76"/>
    <w:rsid w:val="00AB615B"/>
    <w:rsid w:val="00AB6E37"/>
    <w:rsid w:val="00AB6E89"/>
    <w:rsid w:val="00AB6F6D"/>
    <w:rsid w:val="00AB73CC"/>
    <w:rsid w:val="00AB778C"/>
    <w:rsid w:val="00AB7A67"/>
    <w:rsid w:val="00AC00AB"/>
    <w:rsid w:val="00AC410A"/>
    <w:rsid w:val="00AC56DB"/>
    <w:rsid w:val="00AC62BA"/>
    <w:rsid w:val="00AC671E"/>
    <w:rsid w:val="00AC6D5E"/>
    <w:rsid w:val="00AC6E9E"/>
    <w:rsid w:val="00AD025C"/>
    <w:rsid w:val="00AD0D56"/>
    <w:rsid w:val="00AD174D"/>
    <w:rsid w:val="00AD188B"/>
    <w:rsid w:val="00AD1E2A"/>
    <w:rsid w:val="00AD2579"/>
    <w:rsid w:val="00AD2BCA"/>
    <w:rsid w:val="00AD3598"/>
    <w:rsid w:val="00AD3E37"/>
    <w:rsid w:val="00AD4A2D"/>
    <w:rsid w:val="00AD5377"/>
    <w:rsid w:val="00AD7816"/>
    <w:rsid w:val="00AE04F0"/>
    <w:rsid w:val="00AE12FA"/>
    <w:rsid w:val="00AE13DF"/>
    <w:rsid w:val="00AE1BA6"/>
    <w:rsid w:val="00AE1CC6"/>
    <w:rsid w:val="00AE3021"/>
    <w:rsid w:val="00AE35C2"/>
    <w:rsid w:val="00AE4B3A"/>
    <w:rsid w:val="00AE61B5"/>
    <w:rsid w:val="00AE6723"/>
    <w:rsid w:val="00AE6904"/>
    <w:rsid w:val="00AE707E"/>
    <w:rsid w:val="00AF0920"/>
    <w:rsid w:val="00AF2075"/>
    <w:rsid w:val="00AF2B9A"/>
    <w:rsid w:val="00AF302E"/>
    <w:rsid w:val="00AF49BA"/>
    <w:rsid w:val="00AF4B46"/>
    <w:rsid w:val="00AF5441"/>
    <w:rsid w:val="00AF56FC"/>
    <w:rsid w:val="00AF5A73"/>
    <w:rsid w:val="00AF67A9"/>
    <w:rsid w:val="00AF6E40"/>
    <w:rsid w:val="00AF7712"/>
    <w:rsid w:val="00AF7B72"/>
    <w:rsid w:val="00B00D10"/>
    <w:rsid w:val="00B02279"/>
    <w:rsid w:val="00B02BE0"/>
    <w:rsid w:val="00B03357"/>
    <w:rsid w:val="00B0396E"/>
    <w:rsid w:val="00B0399F"/>
    <w:rsid w:val="00B05A79"/>
    <w:rsid w:val="00B06EDD"/>
    <w:rsid w:val="00B073D5"/>
    <w:rsid w:val="00B07579"/>
    <w:rsid w:val="00B07592"/>
    <w:rsid w:val="00B07E04"/>
    <w:rsid w:val="00B10ECA"/>
    <w:rsid w:val="00B13B35"/>
    <w:rsid w:val="00B14444"/>
    <w:rsid w:val="00B17545"/>
    <w:rsid w:val="00B17BCA"/>
    <w:rsid w:val="00B2062A"/>
    <w:rsid w:val="00B21C4B"/>
    <w:rsid w:val="00B225D7"/>
    <w:rsid w:val="00B22BB7"/>
    <w:rsid w:val="00B251DF"/>
    <w:rsid w:val="00B25FB2"/>
    <w:rsid w:val="00B25FE9"/>
    <w:rsid w:val="00B27085"/>
    <w:rsid w:val="00B2722D"/>
    <w:rsid w:val="00B27405"/>
    <w:rsid w:val="00B2788B"/>
    <w:rsid w:val="00B27BC5"/>
    <w:rsid w:val="00B30CAA"/>
    <w:rsid w:val="00B30DB1"/>
    <w:rsid w:val="00B31B34"/>
    <w:rsid w:val="00B32278"/>
    <w:rsid w:val="00B32449"/>
    <w:rsid w:val="00B329EB"/>
    <w:rsid w:val="00B334FD"/>
    <w:rsid w:val="00B350AF"/>
    <w:rsid w:val="00B365C7"/>
    <w:rsid w:val="00B42131"/>
    <w:rsid w:val="00B430A6"/>
    <w:rsid w:val="00B4360C"/>
    <w:rsid w:val="00B456BC"/>
    <w:rsid w:val="00B458EB"/>
    <w:rsid w:val="00B472BD"/>
    <w:rsid w:val="00B47ACA"/>
    <w:rsid w:val="00B50607"/>
    <w:rsid w:val="00B50886"/>
    <w:rsid w:val="00B50EFD"/>
    <w:rsid w:val="00B512FB"/>
    <w:rsid w:val="00B5141D"/>
    <w:rsid w:val="00B51B9E"/>
    <w:rsid w:val="00B522F8"/>
    <w:rsid w:val="00B53BD5"/>
    <w:rsid w:val="00B54499"/>
    <w:rsid w:val="00B550F4"/>
    <w:rsid w:val="00B5510D"/>
    <w:rsid w:val="00B5768F"/>
    <w:rsid w:val="00B60152"/>
    <w:rsid w:val="00B65070"/>
    <w:rsid w:val="00B66F74"/>
    <w:rsid w:val="00B674A5"/>
    <w:rsid w:val="00B678BD"/>
    <w:rsid w:val="00B70A43"/>
    <w:rsid w:val="00B71906"/>
    <w:rsid w:val="00B725C5"/>
    <w:rsid w:val="00B73A44"/>
    <w:rsid w:val="00B741F2"/>
    <w:rsid w:val="00B74864"/>
    <w:rsid w:val="00B74EBD"/>
    <w:rsid w:val="00B75C3F"/>
    <w:rsid w:val="00B7740A"/>
    <w:rsid w:val="00B81F60"/>
    <w:rsid w:val="00B824F5"/>
    <w:rsid w:val="00B83050"/>
    <w:rsid w:val="00B84A51"/>
    <w:rsid w:val="00B851EB"/>
    <w:rsid w:val="00B8570A"/>
    <w:rsid w:val="00B858B3"/>
    <w:rsid w:val="00B85C97"/>
    <w:rsid w:val="00B869EC"/>
    <w:rsid w:val="00B86F67"/>
    <w:rsid w:val="00B9127E"/>
    <w:rsid w:val="00B962CC"/>
    <w:rsid w:val="00B96966"/>
    <w:rsid w:val="00B97A9B"/>
    <w:rsid w:val="00BA00DC"/>
    <w:rsid w:val="00BA16F4"/>
    <w:rsid w:val="00BA2486"/>
    <w:rsid w:val="00BA2FF1"/>
    <w:rsid w:val="00BA5262"/>
    <w:rsid w:val="00BA7246"/>
    <w:rsid w:val="00BB0F01"/>
    <w:rsid w:val="00BB14D7"/>
    <w:rsid w:val="00BB38E3"/>
    <w:rsid w:val="00BB39B2"/>
    <w:rsid w:val="00BB4F7B"/>
    <w:rsid w:val="00BB546D"/>
    <w:rsid w:val="00BB646D"/>
    <w:rsid w:val="00BB6B07"/>
    <w:rsid w:val="00BB74CA"/>
    <w:rsid w:val="00BC0D70"/>
    <w:rsid w:val="00BC0DD6"/>
    <w:rsid w:val="00BC128D"/>
    <w:rsid w:val="00BC183B"/>
    <w:rsid w:val="00BC2602"/>
    <w:rsid w:val="00BC3507"/>
    <w:rsid w:val="00BC45CE"/>
    <w:rsid w:val="00BC55B6"/>
    <w:rsid w:val="00BC5E25"/>
    <w:rsid w:val="00BC61FE"/>
    <w:rsid w:val="00BC7A2A"/>
    <w:rsid w:val="00BD053D"/>
    <w:rsid w:val="00BD1292"/>
    <w:rsid w:val="00BD1C27"/>
    <w:rsid w:val="00BD2C96"/>
    <w:rsid w:val="00BD6142"/>
    <w:rsid w:val="00BD6309"/>
    <w:rsid w:val="00BD6D92"/>
    <w:rsid w:val="00BD7D3C"/>
    <w:rsid w:val="00BD7E72"/>
    <w:rsid w:val="00BE2176"/>
    <w:rsid w:val="00BE389E"/>
    <w:rsid w:val="00BE4392"/>
    <w:rsid w:val="00BE4A16"/>
    <w:rsid w:val="00BE663B"/>
    <w:rsid w:val="00BE6E5D"/>
    <w:rsid w:val="00BE7A61"/>
    <w:rsid w:val="00BF0626"/>
    <w:rsid w:val="00BF264A"/>
    <w:rsid w:val="00BF29AB"/>
    <w:rsid w:val="00BF324B"/>
    <w:rsid w:val="00BF5319"/>
    <w:rsid w:val="00BF5C4A"/>
    <w:rsid w:val="00BF72CA"/>
    <w:rsid w:val="00BF7927"/>
    <w:rsid w:val="00BF7DE2"/>
    <w:rsid w:val="00C00AFF"/>
    <w:rsid w:val="00C00D0D"/>
    <w:rsid w:val="00C01266"/>
    <w:rsid w:val="00C0186F"/>
    <w:rsid w:val="00C01DF1"/>
    <w:rsid w:val="00C02A22"/>
    <w:rsid w:val="00C03BBD"/>
    <w:rsid w:val="00C054DF"/>
    <w:rsid w:val="00C05D84"/>
    <w:rsid w:val="00C0783A"/>
    <w:rsid w:val="00C101BE"/>
    <w:rsid w:val="00C10A2E"/>
    <w:rsid w:val="00C10F91"/>
    <w:rsid w:val="00C1210E"/>
    <w:rsid w:val="00C124B5"/>
    <w:rsid w:val="00C12C74"/>
    <w:rsid w:val="00C142E4"/>
    <w:rsid w:val="00C1436A"/>
    <w:rsid w:val="00C152A6"/>
    <w:rsid w:val="00C1572C"/>
    <w:rsid w:val="00C16302"/>
    <w:rsid w:val="00C16DA3"/>
    <w:rsid w:val="00C17CEF"/>
    <w:rsid w:val="00C2184A"/>
    <w:rsid w:val="00C2387D"/>
    <w:rsid w:val="00C23AD2"/>
    <w:rsid w:val="00C26E41"/>
    <w:rsid w:val="00C26F75"/>
    <w:rsid w:val="00C30284"/>
    <w:rsid w:val="00C311C3"/>
    <w:rsid w:val="00C33213"/>
    <w:rsid w:val="00C33461"/>
    <w:rsid w:val="00C33A66"/>
    <w:rsid w:val="00C355EF"/>
    <w:rsid w:val="00C35BDD"/>
    <w:rsid w:val="00C3652E"/>
    <w:rsid w:val="00C36FD5"/>
    <w:rsid w:val="00C42232"/>
    <w:rsid w:val="00C42A3B"/>
    <w:rsid w:val="00C43325"/>
    <w:rsid w:val="00C4460E"/>
    <w:rsid w:val="00C448F7"/>
    <w:rsid w:val="00C458B4"/>
    <w:rsid w:val="00C45B98"/>
    <w:rsid w:val="00C4666B"/>
    <w:rsid w:val="00C4726F"/>
    <w:rsid w:val="00C47B4E"/>
    <w:rsid w:val="00C47C7A"/>
    <w:rsid w:val="00C47CE7"/>
    <w:rsid w:val="00C5054D"/>
    <w:rsid w:val="00C505A9"/>
    <w:rsid w:val="00C50C59"/>
    <w:rsid w:val="00C515E4"/>
    <w:rsid w:val="00C516E0"/>
    <w:rsid w:val="00C51E37"/>
    <w:rsid w:val="00C52A71"/>
    <w:rsid w:val="00C53447"/>
    <w:rsid w:val="00C53E8E"/>
    <w:rsid w:val="00C541DE"/>
    <w:rsid w:val="00C554FF"/>
    <w:rsid w:val="00C57342"/>
    <w:rsid w:val="00C5762B"/>
    <w:rsid w:val="00C61493"/>
    <w:rsid w:val="00C61E7B"/>
    <w:rsid w:val="00C63675"/>
    <w:rsid w:val="00C642FD"/>
    <w:rsid w:val="00C64A10"/>
    <w:rsid w:val="00C663FE"/>
    <w:rsid w:val="00C71854"/>
    <w:rsid w:val="00C71EA9"/>
    <w:rsid w:val="00C72AF3"/>
    <w:rsid w:val="00C73DC8"/>
    <w:rsid w:val="00C76C51"/>
    <w:rsid w:val="00C7779C"/>
    <w:rsid w:val="00C811B4"/>
    <w:rsid w:val="00C812E0"/>
    <w:rsid w:val="00C8163E"/>
    <w:rsid w:val="00C863B0"/>
    <w:rsid w:val="00C86BCC"/>
    <w:rsid w:val="00C86F7B"/>
    <w:rsid w:val="00C876FF"/>
    <w:rsid w:val="00C912FD"/>
    <w:rsid w:val="00C91A9E"/>
    <w:rsid w:val="00C91B22"/>
    <w:rsid w:val="00C9225F"/>
    <w:rsid w:val="00C92981"/>
    <w:rsid w:val="00C93607"/>
    <w:rsid w:val="00C936F2"/>
    <w:rsid w:val="00C93737"/>
    <w:rsid w:val="00C949AB"/>
    <w:rsid w:val="00C95E6E"/>
    <w:rsid w:val="00C9630D"/>
    <w:rsid w:val="00CA05CA"/>
    <w:rsid w:val="00CA34F8"/>
    <w:rsid w:val="00CA63A0"/>
    <w:rsid w:val="00CA6924"/>
    <w:rsid w:val="00CA6A7B"/>
    <w:rsid w:val="00CA6AD6"/>
    <w:rsid w:val="00CA77C8"/>
    <w:rsid w:val="00CB0820"/>
    <w:rsid w:val="00CB0EBA"/>
    <w:rsid w:val="00CB1779"/>
    <w:rsid w:val="00CB36A7"/>
    <w:rsid w:val="00CB3C37"/>
    <w:rsid w:val="00CB4209"/>
    <w:rsid w:val="00CB4BEC"/>
    <w:rsid w:val="00CB4E5F"/>
    <w:rsid w:val="00CB5171"/>
    <w:rsid w:val="00CB56EC"/>
    <w:rsid w:val="00CB6189"/>
    <w:rsid w:val="00CB623B"/>
    <w:rsid w:val="00CB6661"/>
    <w:rsid w:val="00CB6F1D"/>
    <w:rsid w:val="00CB6FCB"/>
    <w:rsid w:val="00CB73E3"/>
    <w:rsid w:val="00CC04FE"/>
    <w:rsid w:val="00CC0ECA"/>
    <w:rsid w:val="00CC1368"/>
    <w:rsid w:val="00CC2ABC"/>
    <w:rsid w:val="00CC3856"/>
    <w:rsid w:val="00CC3EE5"/>
    <w:rsid w:val="00CC4A4B"/>
    <w:rsid w:val="00CC5107"/>
    <w:rsid w:val="00CC591B"/>
    <w:rsid w:val="00CC6615"/>
    <w:rsid w:val="00CC77E1"/>
    <w:rsid w:val="00CD0DA9"/>
    <w:rsid w:val="00CD23CF"/>
    <w:rsid w:val="00CD3988"/>
    <w:rsid w:val="00CD3BB4"/>
    <w:rsid w:val="00CD3C07"/>
    <w:rsid w:val="00CD41DB"/>
    <w:rsid w:val="00CD53EA"/>
    <w:rsid w:val="00CD68C3"/>
    <w:rsid w:val="00CD6CF6"/>
    <w:rsid w:val="00CE16D4"/>
    <w:rsid w:val="00CE325A"/>
    <w:rsid w:val="00CE3333"/>
    <w:rsid w:val="00CE56EE"/>
    <w:rsid w:val="00CE5841"/>
    <w:rsid w:val="00CE756F"/>
    <w:rsid w:val="00CE7DDF"/>
    <w:rsid w:val="00CF0E64"/>
    <w:rsid w:val="00CF19BC"/>
    <w:rsid w:val="00CF3A37"/>
    <w:rsid w:val="00CF7637"/>
    <w:rsid w:val="00D02429"/>
    <w:rsid w:val="00D02CCF"/>
    <w:rsid w:val="00D06D94"/>
    <w:rsid w:val="00D07D8B"/>
    <w:rsid w:val="00D07DC1"/>
    <w:rsid w:val="00D107AF"/>
    <w:rsid w:val="00D1190A"/>
    <w:rsid w:val="00D12C0C"/>
    <w:rsid w:val="00D1386D"/>
    <w:rsid w:val="00D1441E"/>
    <w:rsid w:val="00D14B0A"/>
    <w:rsid w:val="00D14B31"/>
    <w:rsid w:val="00D15072"/>
    <w:rsid w:val="00D20A4C"/>
    <w:rsid w:val="00D23816"/>
    <w:rsid w:val="00D2661E"/>
    <w:rsid w:val="00D26FC0"/>
    <w:rsid w:val="00D2742C"/>
    <w:rsid w:val="00D31CD0"/>
    <w:rsid w:val="00D32712"/>
    <w:rsid w:val="00D3293D"/>
    <w:rsid w:val="00D331A7"/>
    <w:rsid w:val="00D332B2"/>
    <w:rsid w:val="00D34828"/>
    <w:rsid w:val="00D358B3"/>
    <w:rsid w:val="00D35ED7"/>
    <w:rsid w:val="00D35FC9"/>
    <w:rsid w:val="00D36207"/>
    <w:rsid w:val="00D37990"/>
    <w:rsid w:val="00D37F93"/>
    <w:rsid w:val="00D407F5"/>
    <w:rsid w:val="00D413BB"/>
    <w:rsid w:val="00D42B4B"/>
    <w:rsid w:val="00D42CC6"/>
    <w:rsid w:val="00D4406D"/>
    <w:rsid w:val="00D46D9A"/>
    <w:rsid w:val="00D50002"/>
    <w:rsid w:val="00D501A4"/>
    <w:rsid w:val="00D5114B"/>
    <w:rsid w:val="00D5247A"/>
    <w:rsid w:val="00D52C25"/>
    <w:rsid w:val="00D533C4"/>
    <w:rsid w:val="00D53CC9"/>
    <w:rsid w:val="00D53F23"/>
    <w:rsid w:val="00D543C6"/>
    <w:rsid w:val="00D55111"/>
    <w:rsid w:val="00D5587B"/>
    <w:rsid w:val="00D55B79"/>
    <w:rsid w:val="00D56355"/>
    <w:rsid w:val="00D570F4"/>
    <w:rsid w:val="00D57A99"/>
    <w:rsid w:val="00D6073C"/>
    <w:rsid w:val="00D612D7"/>
    <w:rsid w:val="00D65E75"/>
    <w:rsid w:val="00D66D4E"/>
    <w:rsid w:val="00D701A0"/>
    <w:rsid w:val="00D7172C"/>
    <w:rsid w:val="00D71D0E"/>
    <w:rsid w:val="00D72B48"/>
    <w:rsid w:val="00D730B0"/>
    <w:rsid w:val="00D74011"/>
    <w:rsid w:val="00D74C03"/>
    <w:rsid w:val="00D75155"/>
    <w:rsid w:val="00D76DFA"/>
    <w:rsid w:val="00D80BC7"/>
    <w:rsid w:val="00D81C51"/>
    <w:rsid w:val="00D84622"/>
    <w:rsid w:val="00D86E81"/>
    <w:rsid w:val="00D874F7"/>
    <w:rsid w:val="00D9277E"/>
    <w:rsid w:val="00D92E70"/>
    <w:rsid w:val="00D93F52"/>
    <w:rsid w:val="00D9528C"/>
    <w:rsid w:val="00D96AD8"/>
    <w:rsid w:val="00D96C54"/>
    <w:rsid w:val="00D9726E"/>
    <w:rsid w:val="00DA0217"/>
    <w:rsid w:val="00DA0CC1"/>
    <w:rsid w:val="00DA1078"/>
    <w:rsid w:val="00DA1C6C"/>
    <w:rsid w:val="00DA23E9"/>
    <w:rsid w:val="00DA2A2F"/>
    <w:rsid w:val="00DA3D9F"/>
    <w:rsid w:val="00DA4B47"/>
    <w:rsid w:val="00DA52C7"/>
    <w:rsid w:val="00DA52FA"/>
    <w:rsid w:val="00DA6DAA"/>
    <w:rsid w:val="00DA6E14"/>
    <w:rsid w:val="00DA7A8D"/>
    <w:rsid w:val="00DB2404"/>
    <w:rsid w:val="00DB320D"/>
    <w:rsid w:val="00DB4666"/>
    <w:rsid w:val="00DB4C61"/>
    <w:rsid w:val="00DB68CA"/>
    <w:rsid w:val="00DB6C3F"/>
    <w:rsid w:val="00DB7EC3"/>
    <w:rsid w:val="00DC19C1"/>
    <w:rsid w:val="00DC1DD6"/>
    <w:rsid w:val="00DC3377"/>
    <w:rsid w:val="00DC67AE"/>
    <w:rsid w:val="00DC6982"/>
    <w:rsid w:val="00DC6D52"/>
    <w:rsid w:val="00DC6E04"/>
    <w:rsid w:val="00DD06F9"/>
    <w:rsid w:val="00DD07E3"/>
    <w:rsid w:val="00DD0BCE"/>
    <w:rsid w:val="00DD1E37"/>
    <w:rsid w:val="00DD1E65"/>
    <w:rsid w:val="00DD3B6E"/>
    <w:rsid w:val="00DD4954"/>
    <w:rsid w:val="00DD4FC4"/>
    <w:rsid w:val="00DD5AD7"/>
    <w:rsid w:val="00DD794B"/>
    <w:rsid w:val="00DE17BD"/>
    <w:rsid w:val="00DE316A"/>
    <w:rsid w:val="00DE443C"/>
    <w:rsid w:val="00DE46AF"/>
    <w:rsid w:val="00DE67EF"/>
    <w:rsid w:val="00DE735A"/>
    <w:rsid w:val="00DE7F43"/>
    <w:rsid w:val="00DF02A3"/>
    <w:rsid w:val="00DF1B5B"/>
    <w:rsid w:val="00DF518C"/>
    <w:rsid w:val="00DF6D4F"/>
    <w:rsid w:val="00DF7457"/>
    <w:rsid w:val="00E005B7"/>
    <w:rsid w:val="00E01606"/>
    <w:rsid w:val="00E05940"/>
    <w:rsid w:val="00E05A15"/>
    <w:rsid w:val="00E06632"/>
    <w:rsid w:val="00E073DB"/>
    <w:rsid w:val="00E10D0F"/>
    <w:rsid w:val="00E10E9D"/>
    <w:rsid w:val="00E122F1"/>
    <w:rsid w:val="00E1345A"/>
    <w:rsid w:val="00E13698"/>
    <w:rsid w:val="00E1415B"/>
    <w:rsid w:val="00E156FC"/>
    <w:rsid w:val="00E158BC"/>
    <w:rsid w:val="00E15D18"/>
    <w:rsid w:val="00E16478"/>
    <w:rsid w:val="00E21874"/>
    <w:rsid w:val="00E22386"/>
    <w:rsid w:val="00E2377F"/>
    <w:rsid w:val="00E23CAF"/>
    <w:rsid w:val="00E23E6A"/>
    <w:rsid w:val="00E24CF5"/>
    <w:rsid w:val="00E3205B"/>
    <w:rsid w:val="00E331A7"/>
    <w:rsid w:val="00E332F6"/>
    <w:rsid w:val="00E375E7"/>
    <w:rsid w:val="00E379D9"/>
    <w:rsid w:val="00E37AEB"/>
    <w:rsid w:val="00E40234"/>
    <w:rsid w:val="00E40D99"/>
    <w:rsid w:val="00E40EB9"/>
    <w:rsid w:val="00E41E9B"/>
    <w:rsid w:val="00E428F9"/>
    <w:rsid w:val="00E43EE3"/>
    <w:rsid w:val="00E43FAC"/>
    <w:rsid w:val="00E44B4D"/>
    <w:rsid w:val="00E44E03"/>
    <w:rsid w:val="00E44F70"/>
    <w:rsid w:val="00E45221"/>
    <w:rsid w:val="00E453FF"/>
    <w:rsid w:val="00E47D0D"/>
    <w:rsid w:val="00E47D22"/>
    <w:rsid w:val="00E50C73"/>
    <w:rsid w:val="00E51607"/>
    <w:rsid w:val="00E52B94"/>
    <w:rsid w:val="00E5327D"/>
    <w:rsid w:val="00E546D4"/>
    <w:rsid w:val="00E563C7"/>
    <w:rsid w:val="00E5726D"/>
    <w:rsid w:val="00E5766C"/>
    <w:rsid w:val="00E6004B"/>
    <w:rsid w:val="00E60256"/>
    <w:rsid w:val="00E60BB3"/>
    <w:rsid w:val="00E618C1"/>
    <w:rsid w:val="00E61A58"/>
    <w:rsid w:val="00E65983"/>
    <w:rsid w:val="00E66D4B"/>
    <w:rsid w:val="00E70B59"/>
    <w:rsid w:val="00E70B9F"/>
    <w:rsid w:val="00E70BC7"/>
    <w:rsid w:val="00E71D1F"/>
    <w:rsid w:val="00E7345F"/>
    <w:rsid w:val="00E74730"/>
    <w:rsid w:val="00E75EE0"/>
    <w:rsid w:val="00E7768A"/>
    <w:rsid w:val="00E777EC"/>
    <w:rsid w:val="00E815F2"/>
    <w:rsid w:val="00E8248D"/>
    <w:rsid w:val="00E83349"/>
    <w:rsid w:val="00E8345C"/>
    <w:rsid w:val="00E8350E"/>
    <w:rsid w:val="00E85ED9"/>
    <w:rsid w:val="00E872F8"/>
    <w:rsid w:val="00E910C1"/>
    <w:rsid w:val="00E91D69"/>
    <w:rsid w:val="00E94A43"/>
    <w:rsid w:val="00E94BDA"/>
    <w:rsid w:val="00EA0BFD"/>
    <w:rsid w:val="00EA2E97"/>
    <w:rsid w:val="00EA3DB7"/>
    <w:rsid w:val="00EA459D"/>
    <w:rsid w:val="00EB4612"/>
    <w:rsid w:val="00EB4751"/>
    <w:rsid w:val="00EB5777"/>
    <w:rsid w:val="00EB5E98"/>
    <w:rsid w:val="00EB5F5C"/>
    <w:rsid w:val="00EB6324"/>
    <w:rsid w:val="00EB70C0"/>
    <w:rsid w:val="00EC0CAC"/>
    <w:rsid w:val="00EC199E"/>
    <w:rsid w:val="00EC24B6"/>
    <w:rsid w:val="00EC2BD8"/>
    <w:rsid w:val="00EC3095"/>
    <w:rsid w:val="00EC4A44"/>
    <w:rsid w:val="00EC7483"/>
    <w:rsid w:val="00ED0DD7"/>
    <w:rsid w:val="00ED3531"/>
    <w:rsid w:val="00ED3C0C"/>
    <w:rsid w:val="00ED6204"/>
    <w:rsid w:val="00ED66DF"/>
    <w:rsid w:val="00EE2C7F"/>
    <w:rsid w:val="00EE2DE0"/>
    <w:rsid w:val="00EE3DA6"/>
    <w:rsid w:val="00EE4409"/>
    <w:rsid w:val="00EE5E1B"/>
    <w:rsid w:val="00EE5EA3"/>
    <w:rsid w:val="00EE6292"/>
    <w:rsid w:val="00EE6307"/>
    <w:rsid w:val="00EE73FA"/>
    <w:rsid w:val="00EE762D"/>
    <w:rsid w:val="00EE77F0"/>
    <w:rsid w:val="00EE7A67"/>
    <w:rsid w:val="00EF01E3"/>
    <w:rsid w:val="00EF09F2"/>
    <w:rsid w:val="00EF2899"/>
    <w:rsid w:val="00EF367E"/>
    <w:rsid w:val="00EF5A3A"/>
    <w:rsid w:val="00EF7298"/>
    <w:rsid w:val="00EF7BCC"/>
    <w:rsid w:val="00F006EF"/>
    <w:rsid w:val="00F00A5C"/>
    <w:rsid w:val="00F01BE4"/>
    <w:rsid w:val="00F03944"/>
    <w:rsid w:val="00F05259"/>
    <w:rsid w:val="00F06EBC"/>
    <w:rsid w:val="00F079ED"/>
    <w:rsid w:val="00F10A93"/>
    <w:rsid w:val="00F11858"/>
    <w:rsid w:val="00F12934"/>
    <w:rsid w:val="00F12C19"/>
    <w:rsid w:val="00F15695"/>
    <w:rsid w:val="00F2007F"/>
    <w:rsid w:val="00F20493"/>
    <w:rsid w:val="00F21E74"/>
    <w:rsid w:val="00F220F7"/>
    <w:rsid w:val="00F240BA"/>
    <w:rsid w:val="00F2413F"/>
    <w:rsid w:val="00F244AA"/>
    <w:rsid w:val="00F25641"/>
    <w:rsid w:val="00F27345"/>
    <w:rsid w:val="00F27FF9"/>
    <w:rsid w:val="00F30ADD"/>
    <w:rsid w:val="00F315A0"/>
    <w:rsid w:val="00F3170A"/>
    <w:rsid w:val="00F31BBA"/>
    <w:rsid w:val="00F31E16"/>
    <w:rsid w:val="00F33E1F"/>
    <w:rsid w:val="00F361E5"/>
    <w:rsid w:val="00F36252"/>
    <w:rsid w:val="00F362B9"/>
    <w:rsid w:val="00F402B8"/>
    <w:rsid w:val="00F40A0C"/>
    <w:rsid w:val="00F411F2"/>
    <w:rsid w:val="00F41BDA"/>
    <w:rsid w:val="00F42D93"/>
    <w:rsid w:val="00F44D07"/>
    <w:rsid w:val="00F46642"/>
    <w:rsid w:val="00F47472"/>
    <w:rsid w:val="00F47E41"/>
    <w:rsid w:val="00F500B3"/>
    <w:rsid w:val="00F5025B"/>
    <w:rsid w:val="00F50E03"/>
    <w:rsid w:val="00F50F29"/>
    <w:rsid w:val="00F5228B"/>
    <w:rsid w:val="00F52C21"/>
    <w:rsid w:val="00F52CEF"/>
    <w:rsid w:val="00F53ECA"/>
    <w:rsid w:val="00F54344"/>
    <w:rsid w:val="00F54EB2"/>
    <w:rsid w:val="00F55B0D"/>
    <w:rsid w:val="00F55D25"/>
    <w:rsid w:val="00F56CBA"/>
    <w:rsid w:val="00F5740E"/>
    <w:rsid w:val="00F57A96"/>
    <w:rsid w:val="00F60E32"/>
    <w:rsid w:val="00F6124C"/>
    <w:rsid w:val="00F617DE"/>
    <w:rsid w:val="00F6245D"/>
    <w:rsid w:val="00F62D9B"/>
    <w:rsid w:val="00F6331D"/>
    <w:rsid w:val="00F63B9B"/>
    <w:rsid w:val="00F64544"/>
    <w:rsid w:val="00F648F0"/>
    <w:rsid w:val="00F64A59"/>
    <w:rsid w:val="00F6593C"/>
    <w:rsid w:val="00F6733D"/>
    <w:rsid w:val="00F6758A"/>
    <w:rsid w:val="00F70354"/>
    <w:rsid w:val="00F70E50"/>
    <w:rsid w:val="00F72E09"/>
    <w:rsid w:val="00F72E9B"/>
    <w:rsid w:val="00F7463E"/>
    <w:rsid w:val="00F74F34"/>
    <w:rsid w:val="00F7701A"/>
    <w:rsid w:val="00F77570"/>
    <w:rsid w:val="00F8203A"/>
    <w:rsid w:val="00F83AA1"/>
    <w:rsid w:val="00F8537A"/>
    <w:rsid w:val="00F85429"/>
    <w:rsid w:val="00F85687"/>
    <w:rsid w:val="00F879BF"/>
    <w:rsid w:val="00F9263E"/>
    <w:rsid w:val="00F928F6"/>
    <w:rsid w:val="00F95172"/>
    <w:rsid w:val="00F96859"/>
    <w:rsid w:val="00F96B12"/>
    <w:rsid w:val="00F97C83"/>
    <w:rsid w:val="00FA001C"/>
    <w:rsid w:val="00FA0FF4"/>
    <w:rsid w:val="00FA330F"/>
    <w:rsid w:val="00FA3E43"/>
    <w:rsid w:val="00FA3EFD"/>
    <w:rsid w:val="00FA3F72"/>
    <w:rsid w:val="00FA4164"/>
    <w:rsid w:val="00FA4A15"/>
    <w:rsid w:val="00FA5837"/>
    <w:rsid w:val="00FA5CBB"/>
    <w:rsid w:val="00FA68A6"/>
    <w:rsid w:val="00FA7E1D"/>
    <w:rsid w:val="00FB3123"/>
    <w:rsid w:val="00FB4BC7"/>
    <w:rsid w:val="00FB4C09"/>
    <w:rsid w:val="00FC0362"/>
    <w:rsid w:val="00FC16F1"/>
    <w:rsid w:val="00FC2401"/>
    <w:rsid w:val="00FC3275"/>
    <w:rsid w:val="00FC3A6D"/>
    <w:rsid w:val="00FC5C81"/>
    <w:rsid w:val="00FD3FDA"/>
    <w:rsid w:val="00FD4D28"/>
    <w:rsid w:val="00FD785B"/>
    <w:rsid w:val="00FE0C3E"/>
    <w:rsid w:val="00FE1FB1"/>
    <w:rsid w:val="00FE2690"/>
    <w:rsid w:val="00FE3897"/>
    <w:rsid w:val="00FE48E3"/>
    <w:rsid w:val="00FE4F5F"/>
    <w:rsid w:val="00FE5140"/>
    <w:rsid w:val="00FE63D4"/>
    <w:rsid w:val="00FE66C5"/>
    <w:rsid w:val="00FF075D"/>
    <w:rsid w:val="00FF160B"/>
    <w:rsid w:val="00FF23F5"/>
    <w:rsid w:val="00FF38F8"/>
    <w:rsid w:val="00FF3E10"/>
    <w:rsid w:val="00FF4018"/>
    <w:rsid w:val="00FF4B67"/>
    <w:rsid w:val="00FF4B7B"/>
    <w:rsid w:val="00FF571D"/>
    <w:rsid w:val="00FF65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AC3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D1292"/>
  </w:style>
  <w:style w:type="paragraph" w:styleId="1">
    <w:name w:val="heading 1"/>
    <w:basedOn w:val="a"/>
    <w:next w:val="a"/>
    <w:link w:val="10"/>
    <w:uiPriority w:val="9"/>
    <w:qFormat/>
    <w:rsid w:val="00CC4A4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0"/>
    <w:next w:val="a"/>
    <w:link w:val="20"/>
    <w:qFormat/>
    <w:rsid w:val="00AA537A"/>
    <w:pPr>
      <w:numPr>
        <w:numId w:val="2"/>
      </w:numPr>
      <w:spacing w:after="0" w:line="240" w:lineRule="auto"/>
      <w:ind w:right="57"/>
      <w:jc w:val="both"/>
      <w:outlineLvl w:val="1"/>
    </w:pPr>
    <w:rPr>
      <w:rFonts w:ascii="Times New Roman" w:eastAsia="Times New Roman" w:hAnsi="Times New Roman" w:cs="Times New Roman"/>
      <w:b/>
      <w:lang w:val="de-DE"/>
    </w:rPr>
  </w:style>
  <w:style w:type="paragraph" w:styleId="3">
    <w:name w:val="heading 3"/>
    <w:basedOn w:val="a"/>
    <w:next w:val="a"/>
    <w:link w:val="30"/>
    <w:uiPriority w:val="9"/>
    <w:unhideWhenUsed/>
    <w:qFormat/>
    <w:rsid w:val="0089012D"/>
    <w:pPr>
      <w:keepNext/>
      <w:keepLines/>
      <w:suppressAutoHyphens/>
      <w:spacing w:before="40" w:after="0" w:line="240" w:lineRule="auto"/>
      <w:outlineLvl w:val="2"/>
    </w:pPr>
    <w:rPr>
      <w:rFonts w:asciiTheme="majorHAnsi" w:eastAsiaTheme="majorEastAsia" w:hAnsiTheme="majorHAnsi" w:cstheme="majorBidi"/>
      <w:color w:val="243F60" w:themeColor="accent1" w:themeShade="7F"/>
      <w:sz w:val="24"/>
      <w:szCs w:val="24"/>
      <w:lang w:val="ru-RU" w:eastAsia="ar-S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59"/>
    <w:rsid w:val="00A15B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1">
    <w:name w:val="Основной текст (3)_"/>
    <w:basedOn w:val="a1"/>
    <w:link w:val="32"/>
    <w:rsid w:val="00A15BDE"/>
    <w:rPr>
      <w:rFonts w:ascii="Times New Roman" w:eastAsia="Times New Roman" w:hAnsi="Times New Roman" w:cs="Times New Roman"/>
      <w:b/>
      <w:bCs/>
      <w:sz w:val="18"/>
      <w:szCs w:val="18"/>
      <w:shd w:val="clear" w:color="auto" w:fill="FFFFFF"/>
      <w:lang w:val="ru-RU" w:eastAsia="ru-RU" w:bidi="ru-RU"/>
    </w:rPr>
  </w:style>
  <w:style w:type="paragraph" w:customStyle="1" w:styleId="32">
    <w:name w:val="Основной текст (3)"/>
    <w:basedOn w:val="a"/>
    <w:link w:val="31"/>
    <w:rsid w:val="00A15BDE"/>
    <w:pPr>
      <w:widowControl w:val="0"/>
      <w:shd w:val="clear" w:color="auto" w:fill="FFFFFF"/>
      <w:spacing w:after="0" w:line="226" w:lineRule="exact"/>
      <w:ind w:hanging="680"/>
      <w:jc w:val="center"/>
    </w:pPr>
    <w:rPr>
      <w:rFonts w:ascii="Times New Roman" w:eastAsia="Times New Roman" w:hAnsi="Times New Roman" w:cs="Times New Roman"/>
      <w:b/>
      <w:bCs/>
      <w:sz w:val="18"/>
      <w:szCs w:val="18"/>
      <w:lang w:val="ru-RU" w:eastAsia="ru-RU" w:bidi="ru-RU"/>
    </w:rPr>
  </w:style>
  <w:style w:type="character" w:customStyle="1" w:styleId="21">
    <w:name w:val="Основной текст (2)_"/>
    <w:basedOn w:val="a1"/>
    <w:link w:val="22"/>
    <w:rsid w:val="00A15BDE"/>
    <w:rPr>
      <w:rFonts w:ascii="Times New Roman" w:eastAsia="Times New Roman" w:hAnsi="Times New Roman" w:cs="Times New Roman"/>
      <w:sz w:val="18"/>
      <w:szCs w:val="18"/>
      <w:shd w:val="clear" w:color="auto" w:fill="FFFFFF"/>
    </w:rPr>
  </w:style>
  <w:style w:type="paragraph" w:customStyle="1" w:styleId="22">
    <w:name w:val="Основной текст (2)"/>
    <w:basedOn w:val="a"/>
    <w:link w:val="21"/>
    <w:rsid w:val="00A15BDE"/>
    <w:pPr>
      <w:widowControl w:val="0"/>
      <w:shd w:val="clear" w:color="auto" w:fill="FFFFFF"/>
      <w:spacing w:before="240" w:after="60" w:line="0" w:lineRule="atLeast"/>
      <w:ind w:hanging="700"/>
      <w:jc w:val="both"/>
    </w:pPr>
    <w:rPr>
      <w:rFonts w:ascii="Times New Roman" w:eastAsia="Times New Roman" w:hAnsi="Times New Roman" w:cs="Times New Roman"/>
      <w:sz w:val="18"/>
      <w:szCs w:val="18"/>
    </w:rPr>
  </w:style>
  <w:style w:type="character" w:customStyle="1" w:styleId="23">
    <w:name w:val="Основной текст (2) + Полужирный"/>
    <w:basedOn w:val="21"/>
    <w:rsid w:val="00A15BDE"/>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FFFFFF"/>
      <w:lang w:val="en-GB" w:eastAsia="en-GB" w:bidi="en-GB"/>
    </w:rPr>
  </w:style>
  <w:style w:type="paragraph" w:styleId="a5">
    <w:name w:val="Balloon Text"/>
    <w:basedOn w:val="a"/>
    <w:link w:val="a6"/>
    <w:uiPriority w:val="99"/>
    <w:semiHidden/>
    <w:unhideWhenUsed/>
    <w:rsid w:val="00A15BDE"/>
    <w:pPr>
      <w:spacing w:after="0" w:line="240" w:lineRule="auto"/>
    </w:pPr>
    <w:rPr>
      <w:rFonts w:ascii="Tahoma" w:hAnsi="Tahoma" w:cs="Tahoma"/>
      <w:sz w:val="16"/>
      <w:szCs w:val="16"/>
    </w:rPr>
  </w:style>
  <w:style w:type="character" w:customStyle="1" w:styleId="a6">
    <w:name w:val="Текст выноски Знак"/>
    <w:basedOn w:val="a1"/>
    <w:link w:val="a5"/>
    <w:uiPriority w:val="99"/>
    <w:semiHidden/>
    <w:rsid w:val="00A15BDE"/>
    <w:rPr>
      <w:rFonts w:ascii="Tahoma" w:hAnsi="Tahoma" w:cs="Tahoma"/>
      <w:sz w:val="16"/>
      <w:szCs w:val="16"/>
    </w:rPr>
  </w:style>
  <w:style w:type="paragraph" w:styleId="a0">
    <w:name w:val="List Paragraph"/>
    <w:basedOn w:val="a"/>
    <w:uiPriority w:val="34"/>
    <w:qFormat/>
    <w:rsid w:val="00A15BDE"/>
    <w:pPr>
      <w:ind w:left="720"/>
      <w:contextualSpacing/>
    </w:pPr>
  </w:style>
  <w:style w:type="character" w:customStyle="1" w:styleId="33">
    <w:name w:val="Основной текст (3) + Не полужирный"/>
    <w:basedOn w:val="31"/>
    <w:rsid w:val="006A019D"/>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FFFFFF"/>
      <w:lang w:val="ru-RU" w:eastAsia="ru-RU" w:bidi="ru-RU"/>
    </w:rPr>
  </w:style>
  <w:style w:type="paragraph" w:styleId="a7">
    <w:name w:val="header"/>
    <w:basedOn w:val="a"/>
    <w:link w:val="a8"/>
    <w:uiPriority w:val="99"/>
    <w:unhideWhenUsed/>
    <w:rsid w:val="00CB6FCB"/>
    <w:pPr>
      <w:tabs>
        <w:tab w:val="center" w:pos="4513"/>
        <w:tab w:val="right" w:pos="9026"/>
      </w:tabs>
      <w:spacing w:after="0" w:line="240" w:lineRule="auto"/>
    </w:pPr>
  </w:style>
  <w:style w:type="character" w:customStyle="1" w:styleId="a8">
    <w:name w:val="Верхний колонтитул Знак"/>
    <w:basedOn w:val="a1"/>
    <w:link w:val="a7"/>
    <w:uiPriority w:val="99"/>
    <w:rsid w:val="00CB6FCB"/>
  </w:style>
  <w:style w:type="paragraph" w:styleId="a9">
    <w:name w:val="footer"/>
    <w:basedOn w:val="a"/>
    <w:link w:val="aa"/>
    <w:uiPriority w:val="99"/>
    <w:unhideWhenUsed/>
    <w:rsid w:val="00CB6FCB"/>
    <w:pPr>
      <w:tabs>
        <w:tab w:val="center" w:pos="4513"/>
        <w:tab w:val="right" w:pos="9026"/>
      </w:tabs>
      <w:spacing w:after="0" w:line="240" w:lineRule="auto"/>
    </w:pPr>
  </w:style>
  <w:style w:type="character" w:customStyle="1" w:styleId="aa">
    <w:name w:val="Нижний колонтитул Знак"/>
    <w:basedOn w:val="a1"/>
    <w:link w:val="a9"/>
    <w:uiPriority w:val="99"/>
    <w:rsid w:val="00CB6FCB"/>
  </w:style>
  <w:style w:type="character" w:customStyle="1" w:styleId="11">
    <w:name w:val="Заголовок №1_"/>
    <w:basedOn w:val="a1"/>
    <w:link w:val="12"/>
    <w:rsid w:val="00262478"/>
    <w:rPr>
      <w:rFonts w:ascii="Times New Roman" w:eastAsia="Times New Roman" w:hAnsi="Times New Roman" w:cs="Times New Roman"/>
      <w:b/>
      <w:bCs/>
      <w:sz w:val="18"/>
      <w:szCs w:val="18"/>
      <w:shd w:val="clear" w:color="auto" w:fill="FFFFFF"/>
    </w:rPr>
  </w:style>
  <w:style w:type="paragraph" w:customStyle="1" w:styleId="12">
    <w:name w:val="Заголовок №1"/>
    <w:basedOn w:val="a"/>
    <w:link w:val="11"/>
    <w:rsid w:val="00262478"/>
    <w:pPr>
      <w:widowControl w:val="0"/>
      <w:shd w:val="clear" w:color="auto" w:fill="FFFFFF"/>
      <w:spacing w:after="120" w:line="0" w:lineRule="atLeast"/>
      <w:ind w:hanging="540"/>
      <w:jc w:val="both"/>
      <w:outlineLvl w:val="0"/>
    </w:pPr>
    <w:rPr>
      <w:rFonts w:ascii="Times New Roman" w:eastAsia="Times New Roman" w:hAnsi="Times New Roman" w:cs="Times New Roman"/>
      <w:b/>
      <w:bCs/>
      <w:sz w:val="18"/>
      <w:szCs w:val="18"/>
    </w:rPr>
  </w:style>
  <w:style w:type="character" w:customStyle="1" w:styleId="2Corbel">
    <w:name w:val="Основной текст (2) + Corbel"/>
    <w:aliases w:val="8.5 pt,Масштаб 40%"/>
    <w:basedOn w:val="21"/>
    <w:rsid w:val="00262478"/>
    <w:rPr>
      <w:rFonts w:ascii="Corbel" w:eastAsia="Corbel" w:hAnsi="Corbel" w:cs="Corbel"/>
      <w:b w:val="0"/>
      <w:bCs w:val="0"/>
      <w:i w:val="0"/>
      <w:iCs w:val="0"/>
      <w:smallCaps w:val="0"/>
      <w:strike w:val="0"/>
      <w:color w:val="000000"/>
      <w:spacing w:val="0"/>
      <w:w w:val="40"/>
      <w:position w:val="0"/>
      <w:sz w:val="17"/>
      <w:szCs w:val="17"/>
      <w:u w:val="none"/>
      <w:shd w:val="clear" w:color="auto" w:fill="FFFFFF"/>
      <w:lang w:val="ru-RU" w:eastAsia="ru-RU" w:bidi="ru-RU"/>
    </w:rPr>
  </w:style>
  <w:style w:type="character" w:customStyle="1" w:styleId="24">
    <w:name w:val="Заголовок №2_"/>
    <w:basedOn w:val="a1"/>
    <w:link w:val="25"/>
    <w:rsid w:val="00B678BD"/>
    <w:rPr>
      <w:rFonts w:ascii="Times New Roman" w:eastAsia="Times New Roman" w:hAnsi="Times New Roman" w:cs="Times New Roman"/>
      <w:b/>
      <w:bCs/>
      <w:sz w:val="18"/>
      <w:szCs w:val="18"/>
      <w:shd w:val="clear" w:color="auto" w:fill="FFFFFF"/>
      <w:lang w:val="ru-RU" w:eastAsia="ru-RU" w:bidi="ru-RU"/>
    </w:rPr>
  </w:style>
  <w:style w:type="paragraph" w:customStyle="1" w:styleId="25">
    <w:name w:val="Заголовок №2"/>
    <w:basedOn w:val="a"/>
    <w:link w:val="24"/>
    <w:rsid w:val="00B678BD"/>
    <w:pPr>
      <w:widowControl w:val="0"/>
      <w:shd w:val="clear" w:color="auto" w:fill="FFFFFF"/>
      <w:spacing w:after="120" w:line="0" w:lineRule="atLeast"/>
      <w:ind w:hanging="480"/>
      <w:jc w:val="both"/>
      <w:outlineLvl w:val="1"/>
    </w:pPr>
    <w:rPr>
      <w:rFonts w:ascii="Times New Roman" w:eastAsia="Times New Roman" w:hAnsi="Times New Roman" w:cs="Times New Roman"/>
      <w:b/>
      <w:bCs/>
      <w:sz w:val="18"/>
      <w:szCs w:val="18"/>
      <w:lang w:val="ru-RU" w:eastAsia="ru-RU" w:bidi="ru-RU"/>
    </w:rPr>
  </w:style>
  <w:style w:type="character" w:customStyle="1" w:styleId="20">
    <w:name w:val="Заголовок 2 Знак"/>
    <w:basedOn w:val="a1"/>
    <w:link w:val="2"/>
    <w:rsid w:val="00AA537A"/>
    <w:rPr>
      <w:rFonts w:ascii="Times New Roman" w:eastAsia="Times New Roman" w:hAnsi="Times New Roman" w:cs="Times New Roman"/>
      <w:b/>
      <w:lang w:val="de-DE"/>
    </w:rPr>
  </w:style>
  <w:style w:type="paragraph" w:styleId="ab">
    <w:name w:val="Title"/>
    <w:basedOn w:val="a"/>
    <w:link w:val="ac"/>
    <w:qFormat/>
    <w:rsid w:val="008C234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0" w:line="360" w:lineRule="atLeast"/>
      <w:jc w:val="center"/>
    </w:pPr>
    <w:rPr>
      <w:rFonts w:ascii="Tahoma" w:eastAsia="Times New Roman" w:hAnsi="Tahoma" w:cs="Times New Roman"/>
      <w:b/>
      <w:szCs w:val="20"/>
      <w:lang w:val="de-DE"/>
    </w:rPr>
  </w:style>
  <w:style w:type="character" w:customStyle="1" w:styleId="ac">
    <w:name w:val="Название Знак"/>
    <w:basedOn w:val="a1"/>
    <w:link w:val="ab"/>
    <w:rsid w:val="008C2341"/>
    <w:rPr>
      <w:rFonts w:ascii="Tahoma" w:eastAsia="Times New Roman" w:hAnsi="Tahoma" w:cs="Times New Roman"/>
      <w:b/>
      <w:szCs w:val="20"/>
      <w:lang w:val="de-DE"/>
    </w:rPr>
  </w:style>
  <w:style w:type="character" w:styleId="ad">
    <w:name w:val="annotation reference"/>
    <w:basedOn w:val="a1"/>
    <w:uiPriority w:val="99"/>
    <w:semiHidden/>
    <w:unhideWhenUsed/>
    <w:rsid w:val="00954F5B"/>
    <w:rPr>
      <w:sz w:val="16"/>
      <w:szCs w:val="16"/>
    </w:rPr>
  </w:style>
  <w:style w:type="paragraph" w:styleId="ae">
    <w:name w:val="annotation text"/>
    <w:basedOn w:val="a"/>
    <w:link w:val="af"/>
    <w:uiPriority w:val="99"/>
    <w:unhideWhenUsed/>
    <w:rsid w:val="00954F5B"/>
    <w:pPr>
      <w:spacing w:line="240" w:lineRule="auto"/>
    </w:pPr>
    <w:rPr>
      <w:sz w:val="20"/>
      <w:szCs w:val="20"/>
    </w:rPr>
  </w:style>
  <w:style w:type="character" w:customStyle="1" w:styleId="af">
    <w:name w:val="Текст примечания Знак"/>
    <w:basedOn w:val="a1"/>
    <w:link w:val="ae"/>
    <w:uiPriority w:val="99"/>
    <w:rsid w:val="00954F5B"/>
    <w:rPr>
      <w:sz w:val="20"/>
      <w:szCs w:val="20"/>
    </w:rPr>
  </w:style>
  <w:style w:type="paragraph" w:styleId="af0">
    <w:name w:val="annotation subject"/>
    <w:basedOn w:val="ae"/>
    <w:next w:val="ae"/>
    <w:link w:val="af1"/>
    <w:uiPriority w:val="99"/>
    <w:semiHidden/>
    <w:unhideWhenUsed/>
    <w:rsid w:val="00954F5B"/>
    <w:rPr>
      <w:b/>
      <w:bCs/>
    </w:rPr>
  </w:style>
  <w:style w:type="character" w:customStyle="1" w:styleId="af1">
    <w:name w:val="Тема примечания Знак"/>
    <w:basedOn w:val="af"/>
    <w:link w:val="af0"/>
    <w:uiPriority w:val="99"/>
    <w:semiHidden/>
    <w:rsid w:val="00954F5B"/>
    <w:rPr>
      <w:b/>
      <w:bCs/>
      <w:sz w:val="20"/>
      <w:szCs w:val="20"/>
    </w:rPr>
  </w:style>
  <w:style w:type="character" w:styleId="af2">
    <w:name w:val="Hyperlink"/>
    <w:basedOn w:val="a1"/>
    <w:uiPriority w:val="99"/>
    <w:unhideWhenUsed/>
    <w:rsid w:val="00FD4D28"/>
    <w:rPr>
      <w:color w:val="0000FF" w:themeColor="hyperlink"/>
      <w:u w:val="single"/>
    </w:rPr>
  </w:style>
  <w:style w:type="character" w:customStyle="1" w:styleId="10">
    <w:name w:val="Заголовок 1 Знак"/>
    <w:basedOn w:val="a1"/>
    <w:link w:val="1"/>
    <w:uiPriority w:val="9"/>
    <w:rsid w:val="00CC4A4B"/>
    <w:rPr>
      <w:rFonts w:asciiTheme="majorHAnsi" w:eastAsiaTheme="majorEastAsia" w:hAnsiTheme="majorHAnsi" w:cstheme="majorBidi"/>
      <w:b/>
      <w:bCs/>
      <w:color w:val="365F91" w:themeColor="accent1" w:themeShade="BF"/>
      <w:sz w:val="28"/>
      <w:szCs w:val="28"/>
    </w:rPr>
  </w:style>
  <w:style w:type="character" w:customStyle="1" w:styleId="pull-right">
    <w:name w:val="pull-right"/>
    <w:basedOn w:val="a1"/>
    <w:rsid w:val="00CC4A4B"/>
  </w:style>
  <w:style w:type="paragraph" w:customStyle="1" w:styleId="text-justif">
    <w:name w:val="text-justif"/>
    <w:basedOn w:val="a"/>
    <w:rsid w:val="00CC4A4B"/>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oznaimen">
    <w:name w:val="oz_naimen"/>
    <w:basedOn w:val="a1"/>
    <w:rsid w:val="00CC4A4B"/>
  </w:style>
  <w:style w:type="paragraph" w:customStyle="1" w:styleId="pnamecomment">
    <w:name w:val="p_namecomment"/>
    <w:basedOn w:val="a"/>
    <w:rsid w:val="00CC4A4B"/>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styleId="af3">
    <w:name w:val="Revision"/>
    <w:hidden/>
    <w:uiPriority w:val="99"/>
    <w:semiHidden/>
    <w:rsid w:val="00FF075D"/>
    <w:pPr>
      <w:spacing w:after="0" w:line="240" w:lineRule="auto"/>
    </w:pPr>
  </w:style>
  <w:style w:type="character" w:customStyle="1" w:styleId="13">
    <w:name w:val="Неразрешенное упоминание1"/>
    <w:basedOn w:val="a1"/>
    <w:uiPriority w:val="99"/>
    <w:semiHidden/>
    <w:unhideWhenUsed/>
    <w:rsid w:val="007C3713"/>
    <w:rPr>
      <w:color w:val="605E5C"/>
      <w:shd w:val="clear" w:color="auto" w:fill="E1DFDD"/>
    </w:rPr>
  </w:style>
  <w:style w:type="character" w:customStyle="1" w:styleId="30">
    <w:name w:val="Заголовок 3 Знак"/>
    <w:basedOn w:val="a1"/>
    <w:link w:val="3"/>
    <w:uiPriority w:val="9"/>
    <w:rsid w:val="0089012D"/>
    <w:rPr>
      <w:rFonts w:asciiTheme="majorHAnsi" w:eastAsiaTheme="majorEastAsia" w:hAnsiTheme="majorHAnsi" w:cstheme="majorBidi"/>
      <w:color w:val="243F60" w:themeColor="accent1" w:themeShade="7F"/>
      <w:sz w:val="24"/>
      <w:szCs w:val="24"/>
      <w:lang w:val="ru-RU" w:eastAsia="ar-SA"/>
    </w:rPr>
  </w:style>
  <w:style w:type="table" w:customStyle="1" w:styleId="14">
    <w:name w:val="Сетка таблицы1"/>
    <w:basedOn w:val="a2"/>
    <w:next w:val="a4"/>
    <w:uiPriority w:val="59"/>
    <w:rsid w:val="0089012D"/>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Параграф"/>
    <w:basedOn w:val="a"/>
    <w:link w:val="paragraph"/>
    <w:qFormat/>
    <w:rsid w:val="0089012D"/>
    <w:pPr>
      <w:spacing w:before="120" w:after="0" w:line="360" w:lineRule="auto"/>
    </w:pPr>
    <w:rPr>
      <w:rFonts w:ascii="Verdana" w:eastAsia="Times New Roman" w:hAnsi="Verdana" w:cs="Verdana"/>
      <w:color w:val="404040"/>
      <w:sz w:val="18"/>
      <w:szCs w:val="18"/>
      <w:lang w:val="en-US" w:eastAsia="ru-RU"/>
    </w:rPr>
  </w:style>
  <w:style w:type="character" w:customStyle="1" w:styleId="paragraph">
    <w:name w:val="paragraph Знак"/>
    <w:basedOn w:val="a1"/>
    <w:link w:val="af4"/>
    <w:rsid w:val="0089012D"/>
    <w:rPr>
      <w:rFonts w:ascii="Verdana" w:eastAsia="Times New Roman" w:hAnsi="Verdana" w:cs="Verdana"/>
      <w:color w:val="404040"/>
      <w:sz w:val="18"/>
      <w:szCs w:val="18"/>
      <w:lang w:val="en-US" w:eastAsia="ru-RU"/>
    </w:rPr>
  </w:style>
  <w:style w:type="character" w:customStyle="1" w:styleId="26">
    <w:name w:val="Неразрешенное упоминание2"/>
    <w:basedOn w:val="a1"/>
    <w:uiPriority w:val="99"/>
    <w:semiHidden/>
    <w:unhideWhenUsed/>
    <w:rsid w:val="00F928F6"/>
    <w:rPr>
      <w:color w:val="605E5C"/>
      <w:shd w:val="clear" w:color="auto" w:fill="E1DFDD"/>
    </w:rPr>
  </w:style>
  <w:style w:type="numbering" w:customStyle="1" w:styleId="15">
    <w:name w:val="Нет списка1"/>
    <w:next w:val="a3"/>
    <w:uiPriority w:val="99"/>
    <w:semiHidden/>
    <w:unhideWhenUsed/>
    <w:rsid w:val="004B599E"/>
  </w:style>
  <w:style w:type="numbering" w:customStyle="1" w:styleId="NoListPHPDOCX">
    <w:name w:val="No List PHPDOCX"/>
    <w:uiPriority w:val="99"/>
    <w:semiHidden/>
    <w:unhideWhenUsed/>
    <w:rsid w:val="004B599E"/>
  </w:style>
  <w:style w:type="table" w:customStyle="1" w:styleId="NormalTablePHPDOCX">
    <w:name w:val="Normal Table PHPDOCX"/>
    <w:uiPriority w:val="99"/>
    <w:semiHidden/>
    <w:unhideWhenUsed/>
    <w:qFormat/>
    <w:rsid w:val="004B599E"/>
    <w:rPr>
      <w:rFonts w:ascii="Verdana" w:eastAsia="Verdana" w:hAnsi="Verdana" w:cs="Times New Roman"/>
      <w:lang w:val="en-US"/>
    </w:rPr>
    <w:tblPr>
      <w:tblInd w:w="0" w:type="dxa"/>
      <w:tblCellMar>
        <w:top w:w="0" w:type="dxa"/>
        <w:left w:w="108" w:type="dxa"/>
        <w:bottom w:w="0" w:type="dxa"/>
        <w:right w:w="108" w:type="dxa"/>
      </w:tblCellMar>
    </w:tblPr>
  </w:style>
  <w:style w:type="table" w:customStyle="1" w:styleId="PlainTablePHPDOCX">
    <w:name w:val="Plain Table PHPDOCX"/>
    <w:uiPriority w:val="58"/>
    <w:rsid w:val="004B599E"/>
    <w:pPr>
      <w:spacing w:after="0" w:line="240" w:lineRule="auto"/>
    </w:pPr>
    <w:rPr>
      <w:rFonts w:ascii="Verdana" w:eastAsia="Verdana" w:hAnsi="Verdana" w:cs="Times New Roman"/>
      <w:lang w:val="en-US"/>
    </w:rPr>
    <w:tblPr>
      <w:tblInd w:w="0" w:type="dxa"/>
      <w:tblCellMar>
        <w:top w:w="0" w:type="dxa"/>
        <w:left w:w="108" w:type="dxa"/>
        <w:bottom w:w="0" w:type="dxa"/>
        <w:right w:w="108" w:type="dxa"/>
      </w:tblCellMar>
    </w:tblPr>
  </w:style>
  <w:style w:type="table" w:customStyle="1" w:styleId="TableGridPHPDOCX">
    <w:name w:val="Table Grid PHPDOCX"/>
    <w:uiPriority w:val="59"/>
    <w:rsid w:val="004B599E"/>
    <w:pPr>
      <w:spacing w:after="0" w:line="240" w:lineRule="auto"/>
    </w:pPr>
    <w:rPr>
      <w:rFonts w:ascii="Verdana" w:eastAsia="Verdana" w:hAnsi="Verdana"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PHPDOCX">
    <w:name w:val="Light Shading PHPDOCX"/>
    <w:uiPriority w:val="60"/>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LightShadingAccent1PHPDOCX">
    <w:name w:val="Light Shading Accent 1 PHPDOCX"/>
    <w:uiPriority w:val="60"/>
    <w:rsid w:val="004B599E"/>
    <w:pPr>
      <w:spacing w:after="0" w:line="240" w:lineRule="auto"/>
    </w:pPr>
    <w:rPr>
      <w:rFonts w:ascii="Verdana" w:eastAsia="Verdana" w:hAnsi="Verdana" w:cs="Times New Roman"/>
      <w:color w:val="365F91"/>
      <w:sz w:val="20"/>
      <w:szCs w:val="20"/>
      <w:lang w:eastAsia="en-GB"/>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style>
  <w:style w:type="table" w:customStyle="1" w:styleId="LightShadingAccent2PHPDOCX">
    <w:name w:val="Light Shading Accent 2 PHPDOCX"/>
    <w:uiPriority w:val="60"/>
    <w:rsid w:val="004B599E"/>
    <w:pPr>
      <w:spacing w:after="0" w:line="240" w:lineRule="auto"/>
    </w:pPr>
    <w:rPr>
      <w:rFonts w:ascii="Verdana" w:eastAsia="Verdana" w:hAnsi="Verdana" w:cs="Times New Roman"/>
      <w:color w:val="943634"/>
      <w:sz w:val="20"/>
      <w:szCs w:val="20"/>
      <w:lang w:eastAsia="en-GB"/>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style>
  <w:style w:type="table" w:customStyle="1" w:styleId="LightShadingAccent3PHPDOCX">
    <w:name w:val="Light Shading Accent 3 PHPDOCX"/>
    <w:uiPriority w:val="60"/>
    <w:rsid w:val="004B599E"/>
    <w:pPr>
      <w:spacing w:after="0" w:line="240" w:lineRule="auto"/>
    </w:pPr>
    <w:rPr>
      <w:rFonts w:ascii="Verdana" w:eastAsia="Verdana" w:hAnsi="Verdana" w:cs="Times New Roman"/>
      <w:color w:val="76923C"/>
      <w:sz w:val="20"/>
      <w:szCs w:val="20"/>
      <w:lang w:eastAsia="en-GB"/>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style>
  <w:style w:type="table" w:customStyle="1" w:styleId="LightShadingAccent4PHPDOCX">
    <w:name w:val="Light Shading Accent 4 PHPDOCX"/>
    <w:uiPriority w:val="60"/>
    <w:rsid w:val="004B599E"/>
    <w:pPr>
      <w:spacing w:after="0" w:line="240" w:lineRule="auto"/>
    </w:pPr>
    <w:rPr>
      <w:rFonts w:ascii="Verdana" w:eastAsia="Verdana" w:hAnsi="Verdana" w:cs="Times New Roman"/>
      <w:color w:val="5F497A"/>
      <w:sz w:val="20"/>
      <w:szCs w:val="20"/>
      <w:lang w:eastAsia="en-GB"/>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style>
  <w:style w:type="table" w:customStyle="1" w:styleId="LightShadingAccent5PHPDOCX">
    <w:name w:val="Light Shading Accent 5 PHPDOCX"/>
    <w:uiPriority w:val="60"/>
    <w:rsid w:val="004B599E"/>
    <w:pPr>
      <w:spacing w:after="0" w:line="240" w:lineRule="auto"/>
    </w:pPr>
    <w:rPr>
      <w:rFonts w:ascii="Verdana" w:eastAsia="Verdana" w:hAnsi="Verdana" w:cs="Times New Roman"/>
      <w:color w:val="31849B"/>
      <w:sz w:val="20"/>
      <w:szCs w:val="20"/>
      <w:lang w:eastAsia="en-G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style>
  <w:style w:type="table" w:customStyle="1" w:styleId="LightListPHPDOCX">
    <w:name w:val="Light List PHPDOCX"/>
    <w:uiPriority w:val="61"/>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customStyle="1" w:styleId="LightListAccent1PHPDOCX">
    <w:name w:val="Light List Accent 1 PHPDOCX"/>
    <w:uiPriority w:val="61"/>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LightListAccent2PHPDOCX">
    <w:name w:val="Light List Accent 2 PHPDOCX"/>
    <w:uiPriority w:val="61"/>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style>
  <w:style w:type="table" w:customStyle="1" w:styleId="LightListAccent3PHPDOCX">
    <w:name w:val="Light List Accent 3 PHPDOCX"/>
    <w:uiPriority w:val="61"/>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style>
  <w:style w:type="table" w:customStyle="1" w:styleId="LightListAccent4PHPDOCX">
    <w:name w:val="Light List Accent 4 PHPDOCX"/>
    <w:uiPriority w:val="61"/>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style>
  <w:style w:type="table" w:customStyle="1" w:styleId="LightListAccent5PHPDOCX">
    <w:name w:val="Light List Accent 5 PHPDOCX"/>
    <w:uiPriority w:val="61"/>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style>
  <w:style w:type="table" w:customStyle="1" w:styleId="LightListAccent6PHPDOCX">
    <w:name w:val="Light List Accent 6 PHPDOCX"/>
    <w:uiPriority w:val="61"/>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style>
  <w:style w:type="table" w:customStyle="1" w:styleId="LightGridPHPDOCX">
    <w:name w:val="Light Grid PHPDOCX"/>
    <w:uiPriority w:val="62"/>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table" w:customStyle="1" w:styleId="LightGrid1PHPDOCX">
    <w:name w:val="Light Grid 1 PHPDOCX"/>
    <w:uiPriority w:val="62"/>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table" w:customStyle="1" w:styleId="LightGrid2PHPDOCX">
    <w:name w:val="Light Grid 2 PHPDOCX"/>
    <w:uiPriority w:val="62"/>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style>
  <w:style w:type="table" w:customStyle="1" w:styleId="LightGrid3PHPDOCX">
    <w:name w:val="Light Grid 3 PHPDOCX"/>
    <w:uiPriority w:val="62"/>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style>
  <w:style w:type="table" w:customStyle="1" w:styleId="LightGrid4PHPDOCX">
    <w:name w:val="Light Grid 4 PHPDOCX"/>
    <w:uiPriority w:val="62"/>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style>
  <w:style w:type="table" w:customStyle="1" w:styleId="LightGrid5PHPDOCX">
    <w:name w:val="Light Grid 5 PHPDOCX"/>
    <w:uiPriority w:val="62"/>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style>
  <w:style w:type="table" w:customStyle="1" w:styleId="LightGrid6PHPDOCX">
    <w:name w:val="Light Grid 6 PHPDOCX"/>
    <w:uiPriority w:val="62"/>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style>
  <w:style w:type="table" w:customStyle="1" w:styleId="MediumShading1PHPDOCX">
    <w:name w:val="Medium Shading 1 PHPDOCX"/>
    <w:uiPriority w:val="63"/>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MediumShading1Accent1PHPDOCX">
    <w:name w:val="Medium Shading 1 Accent 1 PHPDOCX"/>
    <w:uiPriority w:val="63"/>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style>
  <w:style w:type="table" w:customStyle="1" w:styleId="MediumShading1Accent2PHPDOCX">
    <w:name w:val="Medium Shading 1 Accent 2 PHPDOCX"/>
    <w:uiPriority w:val="63"/>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style>
  <w:style w:type="table" w:customStyle="1" w:styleId="MediumShading1Accent3PHPDOCX">
    <w:name w:val="Medium Shading 1 Accent 3 PHPDOCX"/>
    <w:uiPriority w:val="63"/>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style>
  <w:style w:type="table" w:customStyle="1" w:styleId="MediumShading1Accent4PHPDOCX">
    <w:name w:val="Medium Shading 1 Accent 4 PHPDOCX"/>
    <w:uiPriority w:val="63"/>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style>
  <w:style w:type="table" w:customStyle="1" w:styleId="MediumShading1Accent5PHPDOCX">
    <w:name w:val="Medium Shading 1 Accent 5 PHPDOCX"/>
    <w:uiPriority w:val="63"/>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style>
  <w:style w:type="table" w:customStyle="1" w:styleId="MediumShading1Accent6PHPDOCX">
    <w:name w:val="Medium Shading 1 Accent 6 PHPDOCX"/>
    <w:uiPriority w:val="63"/>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style>
  <w:style w:type="table" w:customStyle="1" w:styleId="MediumShading2PHPDOCX">
    <w:name w:val="Medium Shading 2 PHPDOCX"/>
    <w:uiPriority w:val="64"/>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style>
  <w:style w:type="table" w:customStyle="1" w:styleId="MediumShading2Accent1PHPDOCX">
    <w:name w:val="Medium Shading 2 Accent 1 PHPDOCX"/>
    <w:uiPriority w:val="64"/>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style>
  <w:style w:type="table" w:customStyle="1" w:styleId="MediumShading2Accent2PHPDOCX">
    <w:name w:val="Medium Shading 2 Accent 2 PHPDOCX"/>
    <w:uiPriority w:val="64"/>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style>
  <w:style w:type="table" w:customStyle="1" w:styleId="MediumShading2Accent3PHPDOCX">
    <w:name w:val="Medium Shading 2 Accent 3 PHPDOCX"/>
    <w:uiPriority w:val="64"/>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style>
  <w:style w:type="table" w:customStyle="1" w:styleId="MediumShading2Accent4PHPDOCX">
    <w:name w:val="Medium Shading 2 Accent 4 PHPDOCX"/>
    <w:uiPriority w:val="64"/>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style>
  <w:style w:type="table" w:customStyle="1" w:styleId="MediumShading2Accent5PHPDOCX">
    <w:name w:val="Medium Shading 2 Accent 5 PHPDOCX"/>
    <w:uiPriority w:val="64"/>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style>
  <w:style w:type="table" w:customStyle="1" w:styleId="MediumShading2Accent6PHPDOCX">
    <w:name w:val="Medium Shading 2 Accent 6 PHPDOCX"/>
    <w:uiPriority w:val="64"/>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style>
  <w:style w:type="table" w:customStyle="1" w:styleId="MediumList1PHPDOCX">
    <w:name w:val="Medium List 1 PHPDOCX"/>
    <w:uiPriority w:val="65"/>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MediumList1Accent1PHPDOCX">
    <w:name w:val="Medium List 1 Accent 1 PHPDOCX"/>
    <w:uiPriority w:val="65"/>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style>
  <w:style w:type="table" w:customStyle="1" w:styleId="MediumList1Accent2PHPDOCX">
    <w:name w:val="Medium List 1 Accent 2 PHPDOCX"/>
    <w:uiPriority w:val="65"/>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style>
  <w:style w:type="table" w:customStyle="1" w:styleId="MediumList1Accent3PHPDOCX">
    <w:name w:val="Medium List 1 Accent 3 PHPDOCX"/>
    <w:uiPriority w:val="65"/>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style>
  <w:style w:type="table" w:customStyle="1" w:styleId="MediumList1Accent4PHPDOCX">
    <w:name w:val="Medium List 1 Accent 4 PHPDOCX"/>
    <w:uiPriority w:val="65"/>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style>
  <w:style w:type="table" w:customStyle="1" w:styleId="MediumList1Accent5PHPDOCX">
    <w:name w:val="Medium List 1 Accent 5 PHPDOCX"/>
    <w:uiPriority w:val="65"/>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style>
  <w:style w:type="table" w:customStyle="1" w:styleId="MediumList1Accent6PHPDOCX">
    <w:name w:val="Medium List 1 Accent 6 PHPDOCX"/>
    <w:uiPriority w:val="65"/>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style>
  <w:style w:type="table" w:customStyle="1" w:styleId="MediumList2PHPDOCX">
    <w:name w:val="Medium List 2 PHPDOCX"/>
    <w:uiPriority w:val="66"/>
    <w:rsid w:val="004B599E"/>
    <w:pPr>
      <w:spacing w:after="0" w:line="240" w:lineRule="auto"/>
    </w:pPr>
    <w:rPr>
      <w:rFonts w:ascii="Verdana" w:eastAsia="Times New Roman" w:hAnsi="Verdana" w:cs="Times New Roman"/>
      <w:color w:val="000000"/>
      <w:sz w:val="20"/>
      <w:szCs w:val="20"/>
      <w:lang w:eastAsia="en-GB"/>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customStyle="1" w:styleId="MediumList2Accent1PHPDOCX">
    <w:name w:val="Medium List 2 Accent 1 PHPDOCX"/>
    <w:uiPriority w:val="66"/>
    <w:rsid w:val="004B599E"/>
    <w:pPr>
      <w:spacing w:after="0" w:line="240" w:lineRule="auto"/>
    </w:pPr>
    <w:rPr>
      <w:rFonts w:ascii="Verdana" w:eastAsia="Times New Roman" w:hAnsi="Verdana" w:cs="Times New Roman"/>
      <w:color w:val="000000"/>
      <w:sz w:val="20"/>
      <w:szCs w:val="20"/>
      <w:lang w:eastAsia="en-GB"/>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MediumList2Accent2PHPDOCX">
    <w:name w:val="Medium List 2 Accent 2 PHPDOCX"/>
    <w:uiPriority w:val="66"/>
    <w:rsid w:val="004B599E"/>
    <w:pPr>
      <w:spacing w:after="0" w:line="240" w:lineRule="auto"/>
    </w:pPr>
    <w:rPr>
      <w:rFonts w:ascii="Verdana" w:eastAsia="Times New Roman" w:hAnsi="Verdana" w:cs="Times New Roman"/>
      <w:color w:val="000000"/>
      <w:sz w:val="20"/>
      <w:szCs w:val="20"/>
      <w:lang w:eastAsia="en-GB"/>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style>
  <w:style w:type="table" w:customStyle="1" w:styleId="MediumList2Accent3PHPDOCX">
    <w:name w:val="Medium List 2 Accent 3 PHPDOCX"/>
    <w:uiPriority w:val="66"/>
    <w:rsid w:val="004B599E"/>
    <w:pPr>
      <w:spacing w:after="0" w:line="240" w:lineRule="auto"/>
    </w:pPr>
    <w:rPr>
      <w:rFonts w:ascii="Verdana" w:eastAsia="Times New Roman" w:hAnsi="Verdana" w:cs="Times New Roman"/>
      <w:color w:val="000000"/>
      <w:sz w:val="20"/>
      <w:szCs w:val="20"/>
      <w:lang w:eastAsia="en-GB"/>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style>
  <w:style w:type="table" w:customStyle="1" w:styleId="MediumList2Accent4PHPDOCX">
    <w:name w:val="Medium List 2 Accent 4 PHPDOCX"/>
    <w:uiPriority w:val="66"/>
    <w:rsid w:val="004B599E"/>
    <w:pPr>
      <w:spacing w:after="0" w:line="240" w:lineRule="auto"/>
    </w:pPr>
    <w:rPr>
      <w:rFonts w:ascii="Verdana" w:eastAsia="Times New Roman" w:hAnsi="Verdana" w:cs="Times New Roman"/>
      <w:color w:val="000000"/>
      <w:sz w:val="20"/>
      <w:szCs w:val="20"/>
      <w:lang w:eastAsia="en-GB"/>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style>
  <w:style w:type="table" w:customStyle="1" w:styleId="MediumList2Accent5PHPDOCX">
    <w:name w:val="Medium List 2 Accent 5 PHPDOCX"/>
    <w:uiPriority w:val="66"/>
    <w:rsid w:val="004B599E"/>
    <w:pPr>
      <w:spacing w:after="0" w:line="240" w:lineRule="auto"/>
    </w:pPr>
    <w:rPr>
      <w:rFonts w:ascii="Verdana" w:eastAsia="Times New Roman" w:hAnsi="Verdana" w:cs="Times New Roman"/>
      <w:color w:val="000000"/>
      <w:sz w:val="20"/>
      <w:szCs w:val="20"/>
      <w:lang w:eastAsia="en-GB"/>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style>
  <w:style w:type="table" w:customStyle="1" w:styleId="MediumList2Accent6PHPDOCX">
    <w:name w:val="Medium List 2 Accent 6 PHPDOCX"/>
    <w:uiPriority w:val="66"/>
    <w:rsid w:val="004B599E"/>
    <w:pPr>
      <w:spacing w:after="0" w:line="240" w:lineRule="auto"/>
    </w:pPr>
    <w:rPr>
      <w:rFonts w:ascii="Verdana" w:eastAsia="Times New Roman" w:hAnsi="Verdana" w:cs="Times New Roman"/>
      <w:color w:val="000000"/>
      <w:sz w:val="20"/>
      <w:szCs w:val="20"/>
      <w:lang w:eastAsia="en-GB"/>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style>
  <w:style w:type="table" w:customStyle="1" w:styleId="MediumGrid1PHPDOCX">
    <w:name w:val="Medium Grid 1 PHPDOCX"/>
    <w:uiPriority w:val="67"/>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style>
  <w:style w:type="table" w:customStyle="1" w:styleId="MediumGrid1Accent1PHPDOCX">
    <w:name w:val="Medium Grid 1 Accent 1 PHPDOCX"/>
    <w:uiPriority w:val="67"/>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style>
  <w:style w:type="table" w:customStyle="1" w:styleId="MediumGrid1Accent2PHPDOCX">
    <w:name w:val="Medium Grid 1 Accent 2 PHPDOCX"/>
    <w:uiPriority w:val="67"/>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style>
  <w:style w:type="table" w:customStyle="1" w:styleId="MediumGrid1Accent3PHPDOCX">
    <w:name w:val="Medium Grid 1 Accent 3 PHPDOCX"/>
    <w:uiPriority w:val="67"/>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style>
  <w:style w:type="table" w:customStyle="1" w:styleId="MediumGrid1Accent4PHPDOCX">
    <w:name w:val="Medium Grid 1 Accent 4 PHPDOCX"/>
    <w:uiPriority w:val="67"/>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style>
  <w:style w:type="table" w:customStyle="1" w:styleId="MediumGrid1Accent5PHPDOCX">
    <w:name w:val="Medium Grid 1 Accent 5 PHPDOCX"/>
    <w:uiPriority w:val="67"/>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style>
  <w:style w:type="table" w:customStyle="1" w:styleId="MediumGrid1Accent6PHPDOCX">
    <w:name w:val="Medium Grid 1 Accent 6 PHPDOCX"/>
    <w:uiPriority w:val="67"/>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style>
  <w:style w:type="table" w:customStyle="1" w:styleId="MediumGrid2PHPDOCX">
    <w:name w:val="Medium Grid 2 PHPDOCX"/>
    <w:uiPriority w:val="68"/>
    <w:rsid w:val="004B599E"/>
    <w:pPr>
      <w:spacing w:after="0" w:line="240" w:lineRule="auto"/>
    </w:pPr>
    <w:rPr>
      <w:rFonts w:ascii="Verdana" w:eastAsia="Times New Roman" w:hAnsi="Verdana" w:cs="Times New Roman"/>
      <w:color w:val="000000"/>
      <w:sz w:val="20"/>
      <w:szCs w:val="20"/>
      <w:lang w:eastAsia="en-GB"/>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style>
  <w:style w:type="table" w:customStyle="1" w:styleId="MediumGrid2Accent1PHPDOCX">
    <w:name w:val="Medium Grid 2 Accent 1 PHPDOCX"/>
    <w:uiPriority w:val="68"/>
    <w:rsid w:val="004B599E"/>
    <w:pPr>
      <w:spacing w:after="0" w:line="240" w:lineRule="auto"/>
    </w:pPr>
    <w:rPr>
      <w:rFonts w:ascii="Verdana" w:eastAsia="Times New Roman" w:hAnsi="Verdana" w:cs="Times New Roman"/>
      <w:color w:val="000000"/>
      <w:sz w:val="20"/>
      <w:szCs w:val="20"/>
      <w:lang w:eastAsia="en-GB"/>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style>
  <w:style w:type="table" w:customStyle="1" w:styleId="MediumGrid2Accent2PHPDOCX">
    <w:name w:val="Medium Grid 2 Accent 2 PHPDOCX"/>
    <w:uiPriority w:val="68"/>
    <w:rsid w:val="004B599E"/>
    <w:pPr>
      <w:spacing w:after="0" w:line="240" w:lineRule="auto"/>
    </w:pPr>
    <w:rPr>
      <w:rFonts w:ascii="Verdana" w:eastAsia="Times New Roman" w:hAnsi="Verdana" w:cs="Times New Roman"/>
      <w:color w:val="000000"/>
      <w:sz w:val="20"/>
      <w:szCs w:val="20"/>
      <w:lang w:eastAsia="en-GB"/>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style>
  <w:style w:type="table" w:customStyle="1" w:styleId="MediumGrid2Accent3PHPDOCX">
    <w:name w:val="Medium Grid 2 Accent 3 PHPDOCX"/>
    <w:uiPriority w:val="68"/>
    <w:rsid w:val="004B599E"/>
    <w:pPr>
      <w:spacing w:after="0" w:line="240" w:lineRule="auto"/>
    </w:pPr>
    <w:rPr>
      <w:rFonts w:ascii="Verdana" w:eastAsia="Times New Roman" w:hAnsi="Verdana" w:cs="Times New Roman"/>
      <w:color w:val="000000"/>
      <w:sz w:val="20"/>
      <w:szCs w:val="20"/>
      <w:lang w:eastAsia="en-GB"/>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style>
  <w:style w:type="table" w:customStyle="1" w:styleId="MediumGrid2Accent4PHPDOCX">
    <w:name w:val="Medium Grid 2 Accent 4 PHPDOCX"/>
    <w:uiPriority w:val="68"/>
    <w:rsid w:val="004B599E"/>
    <w:pPr>
      <w:spacing w:after="0" w:line="240" w:lineRule="auto"/>
    </w:pPr>
    <w:rPr>
      <w:rFonts w:ascii="Verdana" w:eastAsia="Times New Roman" w:hAnsi="Verdana" w:cs="Times New Roman"/>
      <w:color w:val="000000"/>
      <w:sz w:val="20"/>
      <w:szCs w:val="20"/>
      <w:lang w:eastAsia="en-GB"/>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style>
  <w:style w:type="table" w:customStyle="1" w:styleId="MediumGrid2Accent5PHPDOCX">
    <w:name w:val="Medium Grid 2 Accent 5 PHPDOCX"/>
    <w:uiPriority w:val="68"/>
    <w:rsid w:val="004B599E"/>
    <w:pPr>
      <w:spacing w:after="0" w:line="240" w:lineRule="auto"/>
    </w:pPr>
    <w:rPr>
      <w:rFonts w:ascii="Verdana" w:eastAsia="Times New Roman" w:hAnsi="Verdana" w:cs="Times New Roman"/>
      <w:color w:val="000000"/>
      <w:sz w:val="20"/>
      <w:szCs w:val="20"/>
      <w:lang w:eastAsia="en-GB"/>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style>
  <w:style w:type="table" w:customStyle="1" w:styleId="MediumGrid2Accent6PHPDOCX">
    <w:name w:val="Medium Grid 2 Accent 6 PHPDOCX"/>
    <w:uiPriority w:val="68"/>
    <w:rsid w:val="004B599E"/>
    <w:pPr>
      <w:spacing w:after="0" w:line="240" w:lineRule="auto"/>
    </w:pPr>
    <w:rPr>
      <w:rFonts w:ascii="Verdana" w:eastAsia="Times New Roman" w:hAnsi="Verdana" w:cs="Times New Roman"/>
      <w:color w:val="000000"/>
      <w:sz w:val="20"/>
      <w:szCs w:val="20"/>
      <w:lang w:eastAsia="en-GB"/>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style>
  <w:style w:type="table" w:customStyle="1" w:styleId="MediumGrid3PHPDOCX">
    <w:name w:val="Medium Grid 3 PHPDOCX"/>
    <w:uiPriority w:val="69"/>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style>
  <w:style w:type="table" w:customStyle="1" w:styleId="MediumGrid3Accent1PHPDOCX">
    <w:name w:val="Medium Grid 3 Accent 1 PHPDOCX"/>
    <w:uiPriority w:val="69"/>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style>
  <w:style w:type="table" w:customStyle="1" w:styleId="MediumGrid3Accent2PHPDOCX">
    <w:name w:val="Medium Grid 3 Accent 2 PHPDOCX"/>
    <w:uiPriority w:val="69"/>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style>
  <w:style w:type="table" w:customStyle="1" w:styleId="MediumGrid3Accent3PHPDOCX">
    <w:name w:val="Medium Grid 3 Accent 3 PHPDOCX"/>
    <w:uiPriority w:val="69"/>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style>
  <w:style w:type="table" w:customStyle="1" w:styleId="MediumGrid3Accent5PHPDOCX">
    <w:name w:val="Medium Grid 3 Accent 5 PHPDOCX"/>
    <w:uiPriority w:val="69"/>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style>
  <w:style w:type="table" w:customStyle="1" w:styleId="MediumGrid3Accent4PHPDOCX">
    <w:name w:val="Medium Grid 3 Accent 4 PHPDOCX"/>
    <w:uiPriority w:val="69"/>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style>
  <w:style w:type="table" w:customStyle="1" w:styleId="MediumGrid3Accent6PHPDOCX">
    <w:name w:val="Medium Grid 3 Accent 6 PHPDOCX"/>
    <w:uiPriority w:val="69"/>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style>
  <w:style w:type="table" w:customStyle="1" w:styleId="DarkListPHPDOCX">
    <w:name w:val="Dark List PHPDOCX"/>
    <w:uiPriority w:val="70"/>
    <w:rsid w:val="004B599E"/>
    <w:pPr>
      <w:spacing w:after="0" w:line="240" w:lineRule="auto"/>
    </w:pPr>
    <w:rPr>
      <w:rFonts w:ascii="Verdana" w:eastAsia="Verdana" w:hAnsi="Verdana" w:cs="Times New Roman"/>
      <w:color w:val="FFFFFF"/>
      <w:sz w:val="20"/>
      <w:szCs w:val="20"/>
      <w:lang w:eastAsia="en-GB"/>
    </w:rPr>
    <w:tblPr>
      <w:tblStyleRowBandSize w:val="1"/>
      <w:tblStyleColBandSize w:val="1"/>
      <w:tblInd w:w="0" w:type="dxa"/>
      <w:tblCellMar>
        <w:top w:w="0" w:type="dxa"/>
        <w:left w:w="108" w:type="dxa"/>
        <w:bottom w:w="0" w:type="dxa"/>
        <w:right w:w="108" w:type="dxa"/>
      </w:tblCellMar>
    </w:tblPr>
    <w:tcPr>
      <w:shd w:val="clear" w:color="auto" w:fill="000000"/>
    </w:tcPr>
  </w:style>
  <w:style w:type="table" w:customStyle="1" w:styleId="DarkListAccent1PHPDOCX">
    <w:name w:val="Dark List Accent 1 PHPDOCX"/>
    <w:uiPriority w:val="70"/>
    <w:rsid w:val="004B599E"/>
    <w:pPr>
      <w:spacing w:after="0" w:line="240" w:lineRule="auto"/>
    </w:pPr>
    <w:rPr>
      <w:rFonts w:ascii="Verdana" w:eastAsia="Verdana" w:hAnsi="Verdana" w:cs="Times New Roman"/>
      <w:color w:val="FFFFFF"/>
      <w:sz w:val="20"/>
      <w:szCs w:val="20"/>
      <w:lang w:eastAsia="en-GB"/>
    </w:rPr>
    <w:tblPr>
      <w:tblStyleRowBandSize w:val="1"/>
      <w:tblStyleColBandSize w:val="1"/>
      <w:tblInd w:w="0" w:type="dxa"/>
      <w:tblCellMar>
        <w:top w:w="0" w:type="dxa"/>
        <w:left w:w="108" w:type="dxa"/>
        <w:bottom w:w="0" w:type="dxa"/>
        <w:right w:w="108" w:type="dxa"/>
      </w:tblCellMar>
    </w:tblPr>
    <w:tcPr>
      <w:shd w:val="clear" w:color="auto" w:fill="4F81BD"/>
    </w:tcPr>
  </w:style>
  <w:style w:type="table" w:customStyle="1" w:styleId="DarkListAccent2PHPDOCX">
    <w:name w:val="Dark List Accent 2 PHPDOCX"/>
    <w:uiPriority w:val="70"/>
    <w:rsid w:val="004B599E"/>
    <w:pPr>
      <w:spacing w:after="0" w:line="240" w:lineRule="auto"/>
    </w:pPr>
    <w:rPr>
      <w:rFonts w:ascii="Verdana" w:eastAsia="Verdana" w:hAnsi="Verdana" w:cs="Times New Roman"/>
      <w:color w:val="FFFFFF"/>
      <w:sz w:val="20"/>
      <w:szCs w:val="20"/>
      <w:lang w:eastAsia="en-GB"/>
    </w:rPr>
    <w:tblPr>
      <w:tblStyleRowBandSize w:val="1"/>
      <w:tblStyleColBandSize w:val="1"/>
      <w:tblInd w:w="0" w:type="dxa"/>
      <w:tblCellMar>
        <w:top w:w="0" w:type="dxa"/>
        <w:left w:w="108" w:type="dxa"/>
        <w:bottom w:w="0" w:type="dxa"/>
        <w:right w:w="108" w:type="dxa"/>
      </w:tblCellMar>
    </w:tblPr>
    <w:tcPr>
      <w:shd w:val="clear" w:color="auto" w:fill="C0504D"/>
    </w:tcPr>
  </w:style>
  <w:style w:type="table" w:customStyle="1" w:styleId="DarkListAccent3PHPDOCX">
    <w:name w:val="Dark List Accent 3 PHPDOCX"/>
    <w:uiPriority w:val="70"/>
    <w:rsid w:val="004B599E"/>
    <w:pPr>
      <w:spacing w:after="0" w:line="240" w:lineRule="auto"/>
    </w:pPr>
    <w:rPr>
      <w:rFonts w:ascii="Verdana" w:eastAsia="Verdana" w:hAnsi="Verdana" w:cs="Times New Roman"/>
      <w:color w:val="FFFFFF"/>
      <w:sz w:val="20"/>
      <w:szCs w:val="20"/>
      <w:lang w:eastAsia="en-GB"/>
    </w:rPr>
    <w:tblPr>
      <w:tblStyleRowBandSize w:val="1"/>
      <w:tblStyleColBandSize w:val="1"/>
      <w:tblInd w:w="0" w:type="dxa"/>
      <w:tblCellMar>
        <w:top w:w="0" w:type="dxa"/>
        <w:left w:w="108" w:type="dxa"/>
        <w:bottom w:w="0" w:type="dxa"/>
        <w:right w:w="108" w:type="dxa"/>
      </w:tblCellMar>
    </w:tblPr>
    <w:tcPr>
      <w:shd w:val="clear" w:color="auto" w:fill="9BBB59"/>
    </w:tcPr>
  </w:style>
  <w:style w:type="table" w:customStyle="1" w:styleId="DarkListAccent4PHPDOCX">
    <w:name w:val="Dark List Accent 4 PHPDOCX"/>
    <w:uiPriority w:val="70"/>
    <w:rsid w:val="004B599E"/>
    <w:pPr>
      <w:spacing w:after="0" w:line="240" w:lineRule="auto"/>
    </w:pPr>
    <w:rPr>
      <w:rFonts w:ascii="Verdana" w:eastAsia="Verdana" w:hAnsi="Verdana" w:cs="Times New Roman"/>
      <w:color w:val="FFFFFF"/>
      <w:sz w:val="20"/>
      <w:szCs w:val="20"/>
      <w:lang w:eastAsia="en-GB"/>
    </w:rPr>
    <w:tblPr>
      <w:tblStyleRowBandSize w:val="1"/>
      <w:tblStyleColBandSize w:val="1"/>
      <w:tblInd w:w="0" w:type="dxa"/>
      <w:tblCellMar>
        <w:top w:w="0" w:type="dxa"/>
        <w:left w:w="108" w:type="dxa"/>
        <w:bottom w:w="0" w:type="dxa"/>
        <w:right w:w="108" w:type="dxa"/>
      </w:tblCellMar>
    </w:tblPr>
    <w:tcPr>
      <w:shd w:val="clear" w:color="auto" w:fill="8064A2"/>
    </w:tcPr>
  </w:style>
  <w:style w:type="table" w:customStyle="1" w:styleId="DarkListAccent5PHPDOCX">
    <w:name w:val="Dark List Accent 5 PHPDOCX"/>
    <w:uiPriority w:val="70"/>
    <w:rsid w:val="004B599E"/>
    <w:pPr>
      <w:spacing w:after="0" w:line="240" w:lineRule="auto"/>
    </w:pPr>
    <w:rPr>
      <w:rFonts w:ascii="Verdana" w:eastAsia="Verdana" w:hAnsi="Verdana" w:cs="Times New Roman"/>
      <w:color w:val="FFFFFF"/>
      <w:sz w:val="20"/>
      <w:szCs w:val="20"/>
      <w:lang w:eastAsia="en-GB"/>
    </w:rPr>
    <w:tblPr>
      <w:tblStyleRowBandSize w:val="1"/>
      <w:tblStyleColBandSize w:val="1"/>
      <w:tblInd w:w="0" w:type="dxa"/>
      <w:tblCellMar>
        <w:top w:w="0" w:type="dxa"/>
        <w:left w:w="108" w:type="dxa"/>
        <w:bottom w:w="0" w:type="dxa"/>
        <w:right w:w="108" w:type="dxa"/>
      </w:tblCellMar>
    </w:tblPr>
    <w:tcPr>
      <w:shd w:val="clear" w:color="auto" w:fill="4BACC6"/>
    </w:tcPr>
  </w:style>
  <w:style w:type="table" w:customStyle="1" w:styleId="DarkListAccent6PHPDOCX">
    <w:name w:val="Dark List Accent 6 PHPDOCX"/>
    <w:uiPriority w:val="70"/>
    <w:rsid w:val="004B599E"/>
    <w:pPr>
      <w:spacing w:after="0" w:line="240" w:lineRule="auto"/>
    </w:pPr>
    <w:rPr>
      <w:rFonts w:ascii="Verdana" w:eastAsia="Verdana" w:hAnsi="Verdana" w:cs="Times New Roman"/>
      <w:color w:val="FFFFFF"/>
      <w:sz w:val="20"/>
      <w:szCs w:val="20"/>
      <w:lang w:eastAsia="en-GB"/>
    </w:rPr>
    <w:tblPr>
      <w:tblStyleRowBandSize w:val="1"/>
      <w:tblStyleColBandSize w:val="1"/>
      <w:tblInd w:w="0" w:type="dxa"/>
      <w:tblCellMar>
        <w:top w:w="0" w:type="dxa"/>
        <w:left w:w="108" w:type="dxa"/>
        <w:bottom w:w="0" w:type="dxa"/>
        <w:right w:w="108" w:type="dxa"/>
      </w:tblCellMar>
    </w:tblPr>
    <w:tcPr>
      <w:shd w:val="clear" w:color="auto" w:fill="F79646"/>
    </w:tcPr>
  </w:style>
  <w:style w:type="table" w:customStyle="1" w:styleId="ColorfulShadingPHPDOCX">
    <w:name w:val="Colorful Shading PHPDOCX"/>
    <w:uiPriority w:val="71"/>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style>
  <w:style w:type="table" w:customStyle="1" w:styleId="ColorfulShadingAccent1PHPDOCX">
    <w:name w:val="Colorful Shading Accent 1 PHPDOCX"/>
    <w:uiPriority w:val="71"/>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style>
  <w:style w:type="table" w:customStyle="1" w:styleId="ColorfulShadingAccent2PHPDOCX">
    <w:name w:val="Colorful Shading Accent 2 PHPDOCX"/>
    <w:uiPriority w:val="71"/>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style>
  <w:style w:type="table" w:customStyle="1" w:styleId="ColorfulShadingAccent3PHPDOCX">
    <w:name w:val="Colorful Shading Accent 3 PHPDOCX"/>
    <w:uiPriority w:val="71"/>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style>
  <w:style w:type="table" w:customStyle="1" w:styleId="ColorfulShadingAccent4PHPDOCX">
    <w:name w:val="Colorful Shading Accent 4 PHPDOCX"/>
    <w:uiPriority w:val="71"/>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style>
  <w:style w:type="table" w:customStyle="1" w:styleId="ColorfulShadingAccent5PHPDOCX">
    <w:name w:val="Colorful Shading Accent 5 PHPDOCX"/>
    <w:uiPriority w:val="71"/>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style>
  <w:style w:type="table" w:customStyle="1" w:styleId="ColorfulShadingAccent6PHPDOCX">
    <w:name w:val="Colorful Shading Accent 6 PHPDOCX"/>
    <w:uiPriority w:val="71"/>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style>
  <w:style w:type="table" w:customStyle="1" w:styleId="ColorfulListPHPDOCX">
    <w:name w:val="Colorful List PHPDOCX"/>
    <w:uiPriority w:val="72"/>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CellMar>
        <w:top w:w="0" w:type="dxa"/>
        <w:left w:w="108" w:type="dxa"/>
        <w:bottom w:w="0" w:type="dxa"/>
        <w:right w:w="108" w:type="dxa"/>
      </w:tblCellMar>
    </w:tblPr>
    <w:tcPr>
      <w:shd w:val="clear" w:color="auto" w:fill="E6E6E6"/>
    </w:tcPr>
  </w:style>
  <w:style w:type="table" w:customStyle="1" w:styleId="ColorfulListAccent1PHPDOCX">
    <w:name w:val="Colorful List Accent 1 PHPDOCX"/>
    <w:uiPriority w:val="72"/>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CellMar>
        <w:top w:w="0" w:type="dxa"/>
        <w:left w:w="108" w:type="dxa"/>
        <w:bottom w:w="0" w:type="dxa"/>
        <w:right w:w="108" w:type="dxa"/>
      </w:tblCellMar>
    </w:tblPr>
    <w:tcPr>
      <w:shd w:val="clear" w:color="auto" w:fill="EDF2F8"/>
    </w:tcPr>
  </w:style>
  <w:style w:type="table" w:customStyle="1" w:styleId="ColorfulListAccent2PHPDOCX">
    <w:name w:val="Colorful List Accent 2 PHPDOCX"/>
    <w:uiPriority w:val="72"/>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CellMar>
        <w:top w:w="0" w:type="dxa"/>
        <w:left w:w="108" w:type="dxa"/>
        <w:bottom w:w="0" w:type="dxa"/>
        <w:right w:w="108" w:type="dxa"/>
      </w:tblCellMar>
    </w:tblPr>
    <w:tcPr>
      <w:shd w:val="clear" w:color="auto" w:fill="F8EDED"/>
    </w:tcPr>
  </w:style>
  <w:style w:type="table" w:customStyle="1" w:styleId="ColorfulListAccent3PHPDOCX">
    <w:name w:val="Colorful List Accent 3 PHPDOCX"/>
    <w:uiPriority w:val="72"/>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CellMar>
        <w:top w:w="0" w:type="dxa"/>
        <w:left w:w="108" w:type="dxa"/>
        <w:bottom w:w="0" w:type="dxa"/>
        <w:right w:w="108" w:type="dxa"/>
      </w:tblCellMar>
    </w:tblPr>
    <w:tcPr>
      <w:shd w:val="clear" w:color="auto" w:fill="F5F8EE"/>
    </w:tcPr>
  </w:style>
  <w:style w:type="table" w:customStyle="1" w:styleId="ColorfulListAccent4PHPDOCX">
    <w:name w:val="Colorful List Accent 4 PHPDOCX"/>
    <w:uiPriority w:val="72"/>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CellMar>
        <w:top w:w="0" w:type="dxa"/>
        <w:left w:w="108" w:type="dxa"/>
        <w:bottom w:w="0" w:type="dxa"/>
        <w:right w:w="108" w:type="dxa"/>
      </w:tblCellMar>
    </w:tblPr>
    <w:tcPr>
      <w:shd w:val="clear" w:color="auto" w:fill="F2EFF6"/>
    </w:tcPr>
  </w:style>
  <w:style w:type="table" w:customStyle="1" w:styleId="ColorfulListAccent5PHPDOCX">
    <w:name w:val="Colorful List Accent 5 PHPDOCX"/>
    <w:uiPriority w:val="72"/>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CellMar>
        <w:top w:w="0" w:type="dxa"/>
        <w:left w:w="108" w:type="dxa"/>
        <w:bottom w:w="0" w:type="dxa"/>
        <w:right w:w="108" w:type="dxa"/>
      </w:tblCellMar>
    </w:tblPr>
    <w:tcPr>
      <w:shd w:val="clear" w:color="auto" w:fill="EDF6F9"/>
    </w:tcPr>
  </w:style>
  <w:style w:type="table" w:customStyle="1" w:styleId="ColorfulListAccent6PHPDOCX">
    <w:name w:val="Colorful List Accent 6 PHPDOCX"/>
    <w:uiPriority w:val="72"/>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CellMar>
        <w:top w:w="0" w:type="dxa"/>
        <w:left w:w="108" w:type="dxa"/>
        <w:bottom w:w="0" w:type="dxa"/>
        <w:right w:w="108" w:type="dxa"/>
      </w:tblCellMar>
    </w:tblPr>
    <w:tcPr>
      <w:shd w:val="clear" w:color="auto" w:fill="FEF4EC"/>
    </w:tcPr>
  </w:style>
  <w:style w:type="table" w:customStyle="1" w:styleId="ColorfulGridPHPDOCX">
    <w:name w:val="Colorful Grid PHPDOCX"/>
    <w:uiPriority w:val="73"/>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style>
  <w:style w:type="table" w:customStyle="1" w:styleId="ColorfulGridAccent1PHPDOCX">
    <w:name w:val="Colorful Grid Accent 1 PHPDOCX"/>
    <w:uiPriority w:val="73"/>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style>
  <w:style w:type="table" w:customStyle="1" w:styleId="ColorfulGridAccent2PHPDOCX">
    <w:name w:val="Colorful Grid Accent 2 PHPDOCX"/>
    <w:uiPriority w:val="73"/>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style>
  <w:style w:type="table" w:customStyle="1" w:styleId="ColorfulGridAccent3PHPDOCX">
    <w:name w:val="Colorful Grid Accent 3 PHPDOCX"/>
    <w:uiPriority w:val="73"/>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style>
  <w:style w:type="table" w:customStyle="1" w:styleId="ColorfulGridAccent4PHPDOCX">
    <w:name w:val="Colorful Grid Accent 4 PHPDOCX"/>
    <w:uiPriority w:val="73"/>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style>
  <w:style w:type="table" w:customStyle="1" w:styleId="ColorfulGridAccent5PHPDOCX">
    <w:name w:val="Colorful Grid Accent 5 PHPDOCX"/>
    <w:uiPriority w:val="73"/>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style>
  <w:style w:type="table" w:customStyle="1" w:styleId="ColorfulGridAccent6PHPDOCX">
    <w:name w:val="Colorful Grid Accent 6 PHPDOCX"/>
    <w:uiPriority w:val="73"/>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style>
  <w:style w:type="paragraph" w:customStyle="1" w:styleId="mainhead">
    <w:name w:val="mainhead"/>
    <w:link w:val="mainheadCar"/>
    <w:uiPriority w:val="99"/>
    <w:semiHidden/>
    <w:unhideWhenUsed/>
    <w:rsid w:val="004B599E"/>
    <w:pPr>
      <w:jc w:val="center"/>
    </w:pPr>
    <w:rPr>
      <w:rFonts w:ascii="Verdana" w:eastAsia="Verdana" w:hAnsi="Verdana" w:cs="Verdana"/>
      <w:b/>
      <w:color w:val="000000"/>
      <w:sz w:val="25"/>
      <w:lang w:val="en-US"/>
    </w:rPr>
  </w:style>
  <w:style w:type="character" w:customStyle="1" w:styleId="mainheadCar">
    <w:name w:val="mainheadCar"/>
    <w:link w:val="mainhead"/>
    <w:uiPriority w:val="99"/>
    <w:semiHidden/>
    <w:unhideWhenUsed/>
    <w:rsid w:val="004B599E"/>
    <w:rPr>
      <w:rFonts w:ascii="Verdana" w:eastAsia="Verdana" w:hAnsi="Verdana" w:cs="Verdana"/>
      <w:b/>
      <w:color w:val="000000"/>
      <w:sz w:val="25"/>
      <w:lang w:val="en-US"/>
    </w:rPr>
  </w:style>
  <w:style w:type="paragraph" w:customStyle="1" w:styleId="DocumentName">
    <w:name w:val="Document Name"/>
    <w:link w:val="DocumentNameCar"/>
    <w:uiPriority w:val="99"/>
    <w:semiHidden/>
    <w:unhideWhenUsed/>
    <w:rsid w:val="004B599E"/>
    <w:pPr>
      <w:jc w:val="center"/>
    </w:pPr>
    <w:rPr>
      <w:rFonts w:ascii="Verdana" w:eastAsia="Verdana" w:hAnsi="Verdana" w:cs="Verdana"/>
      <w:b/>
      <w:color w:val="000000"/>
      <w:sz w:val="28"/>
      <w:lang w:val="en-US"/>
    </w:rPr>
  </w:style>
  <w:style w:type="character" w:customStyle="1" w:styleId="DocumentNameCar">
    <w:name w:val="Document NameCar"/>
    <w:link w:val="DocumentName"/>
    <w:uiPriority w:val="99"/>
    <w:semiHidden/>
    <w:unhideWhenUsed/>
    <w:rsid w:val="004B599E"/>
    <w:rPr>
      <w:rFonts w:ascii="Verdana" w:eastAsia="Verdana" w:hAnsi="Verdana" w:cs="Verdana"/>
      <w:b/>
      <w:color w:val="000000"/>
      <w:sz w:val="28"/>
      <w:lang w:val="en-US"/>
    </w:rPr>
  </w:style>
  <w:style w:type="paragraph" w:customStyle="1" w:styleId="parthead">
    <w:name w:val="parthead"/>
    <w:link w:val="partheadCar"/>
    <w:uiPriority w:val="99"/>
    <w:semiHidden/>
    <w:unhideWhenUsed/>
    <w:rsid w:val="004B599E"/>
    <w:rPr>
      <w:rFonts w:ascii="Verdana" w:eastAsia="Verdana" w:hAnsi="Verdana" w:cs="Verdana"/>
      <w:b/>
      <w:caps/>
      <w:color w:val="000000"/>
      <w:sz w:val="24"/>
      <w:lang w:val="en-US"/>
    </w:rPr>
  </w:style>
  <w:style w:type="character" w:customStyle="1" w:styleId="partheadCar">
    <w:name w:val="partheadCar"/>
    <w:link w:val="parthead"/>
    <w:uiPriority w:val="99"/>
    <w:semiHidden/>
    <w:unhideWhenUsed/>
    <w:rsid w:val="004B599E"/>
    <w:rPr>
      <w:rFonts w:ascii="Verdana" w:eastAsia="Verdana" w:hAnsi="Verdana" w:cs="Verdana"/>
      <w:b/>
      <w:caps/>
      <w:color w:val="000000"/>
      <w:sz w:val="24"/>
      <w:lang w:val="en-US"/>
    </w:rPr>
  </w:style>
  <w:style w:type="paragraph" w:customStyle="1" w:styleId="IntroHeading">
    <w:name w:val="Intro Heading"/>
    <w:link w:val="IntroHeadingCar"/>
    <w:uiPriority w:val="99"/>
    <w:semiHidden/>
    <w:unhideWhenUsed/>
    <w:rsid w:val="004B599E"/>
    <w:rPr>
      <w:rFonts w:ascii="Verdana" w:eastAsia="Verdana" w:hAnsi="Verdana" w:cs="Verdana"/>
      <w:b/>
      <w:caps/>
      <w:color w:val="000000"/>
      <w:sz w:val="24"/>
      <w:lang w:val="en-US"/>
    </w:rPr>
  </w:style>
  <w:style w:type="character" w:customStyle="1" w:styleId="IntroHeadingCar">
    <w:name w:val="Intro HeadingCar"/>
    <w:link w:val="IntroHeading"/>
    <w:uiPriority w:val="99"/>
    <w:semiHidden/>
    <w:unhideWhenUsed/>
    <w:rsid w:val="004B599E"/>
    <w:rPr>
      <w:rFonts w:ascii="Verdana" w:eastAsia="Verdana" w:hAnsi="Verdana" w:cs="Verdana"/>
      <w:b/>
      <w:caps/>
      <w:color w:val="000000"/>
      <w:sz w:val="24"/>
      <w:lang w:val="en-US"/>
    </w:rPr>
  </w:style>
  <w:style w:type="paragraph" w:customStyle="1" w:styleId="Schedule">
    <w:name w:val="Schedule"/>
    <w:link w:val="ScheduleCar"/>
    <w:uiPriority w:val="99"/>
    <w:unhideWhenUsed/>
    <w:rsid w:val="004B599E"/>
    <w:rPr>
      <w:rFonts w:ascii="Verdana" w:eastAsia="Verdana" w:hAnsi="Verdana" w:cs="Verdana"/>
      <w:b/>
      <w:caps/>
      <w:color w:val="000000"/>
      <w:sz w:val="24"/>
      <w:lang w:val="en-US"/>
    </w:rPr>
  </w:style>
  <w:style w:type="character" w:customStyle="1" w:styleId="ScheduleCar">
    <w:name w:val="ScheduleCar"/>
    <w:link w:val="Schedule"/>
    <w:uiPriority w:val="99"/>
    <w:unhideWhenUsed/>
    <w:rsid w:val="004B599E"/>
    <w:rPr>
      <w:rFonts w:ascii="Verdana" w:eastAsia="Verdana" w:hAnsi="Verdana" w:cs="Verdana"/>
      <w:b/>
      <w:caps/>
      <w:color w:val="000000"/>
      <w:sz w:val="24"/>
      <w:lang w:val="en-US"/>
    </w:rPr>
  </w:style>
  <w:style w:type="paragraph" w:customStyle="1" w:styleId="sectionhead">
    <w:name w:val="sectionhead"/>
    <w:link w:val="sectionheadCar"/>
    <w:uiPriority w:val="99"/>
    <w:semiHidden/>
    <w:unhideWhenUsed/>
    <w:rsid w:val="004B599E"/>
    <w:pPr>
      <w:tabs>
        <w:tab w:val="left" w:pos="600"/>
      </w:tabs>
    </w:pPr>
    <w:rPr>
      <w:rFonts w:ascii="Verdana" w:eastAsia="Verdana" w:hAnsi="Verdana" w:cs="Verdana"/>
      <w:b/>
      <w:color w:val="000000"/>
      <w:sz w:val="20"/>
      <w:lang w:val="en-US"/>
    </w:rPr>
  </w:style>
  <w:style w:type="character" w:customStyle="1" w:styleId="sectionheadCar">
    <w:name w:val="sectionheadCar"/>
    <w:link w:val="sectionhead"/>
    <w:uiPriority w:val="99"/>
    <w:semiHidden/>
    <w:unhideWhenUsed/>
    <w:rsid w:val="004B599E"/>
    <w:rPr>
      <w:rFonts w:ascii="Verdana" w:eastAsia="Verdana" w:hAnsi="Verdana" w:cs="Verdana"/>
      <w:b/>
      <w:color w:val="000000"/>
      <w:sz w:val="20"/>
      <w:lang w:val="en-US"/>
    </w:rPr>
  </w:style>
  <w:style w:type="paragraph" w:customStyle="1" w:styleId="Level1Heading">
    <w:name w:val="Level 1 Heading"/>
    <w:link w:val="Level1HeadingCar"/>
    <w:uiPriority w:val="99"/>
    <w:unhideWhenUsed/>
    <w:rsid w:val="004B599E"/>
    <w:pPr>
      <w:tabs>
        <w:tab w:val="left" w:pos="600"/>
      </w:tabs>
    </w:pPr>
    <w:rPr>
      <w:rFonts w:ascii="Verdana" w:eastAsia="Verdana" w:hAnsi="Verdana" w:cs="Verdana"/>
      <w:b/>
      <w:color w:val="000000"/>
      <w:sz w:val="20"/>
      <w:lang w:val="en-US"/>
    </w:rPr>
  </w:style>
  <w:style w:type="character" w:customStyle="1" w:styleId="Level1HeadingCar">
    <w:name w:val="Level 1 HeadingCar"/>
    <w:link w:val="Level1Heading"/>
    <w:uiPriority w:val="99"/>
    <w:unhideWhenUsed/>
    <w:rsid w:val="004B599E"/>
    <w:rPr>
      <w:rFonts w:ascii="Verdana" w:eastAsia="Verdana" w:hAnsi="Verdana" w:cs="Verdana"/>
      <w:b/>
      <w:color w:val="000000"/>
      <w:sz w:val="20"/>
      <w:lang w:val="en-US"/>
    </w:rPr>
  </w:style>
  <w:style w:type="paragraph" w:customStyle="1" w:styleId="Sch1Heading">
    <w:name w:val="Sch 1 Heading"/>
    <w:link w:val="Sch1HeadingCar"/>
    <w:uiPriority w:val="99"/>
    <w:semiHidden/>
    <w:unhideWhenUsed/>
    <w:rsid w:val="004B599E"/>
    <w:pPr>
      <w:tabs>
        <w:tab w:val="left" w:pos="600"/>
      </w:tabs>
    </w:pPr>
    <w:rPr>
      <w:rFonts w:ascii="Verdana" w:eastAsia="Verdana" w:hAnsi="Verdana" w:cs="Verdana"/>
      <w:b/>
      <w:color w:val="000000"/>
      <w:sz w:val="20"/>
      <w:lang w:val="en-US"/>
    </w:rPr>
  </w:style>
  <w:style w:type="character" w:customStyle="1" w:styleId="Sch1HeadingCar">
    <w:name w:val="Sch 1 HeadingCar"/>
    <w:link w:val="Sch1Heading"/>
    <w:uiPriority w:val="99"/>
    <w:semiHidden/>
    <w:unhideWhenUsed/>
    <w:rsid w:val="004B599E"/>
    <w:rPr>
      <w:rFonts w:ascii="Verdana" w:eastAsia="Verdana" w:hAnsi="Verdana" w:cs="Verdana"/>
      <w:b/>
      <w:color w:val="000000"/>
      <w:sz w:val="20"/>
      <w:lang w:val="en-US"/>
    </w:rPr>
  </w:style>
  <w:style w:type="paragraph" w:customStyle="1" w:styleId="unithead">
    <w:name w:val="unithead"/>
    <w:link w:val="unitheadCar"/>
    <w:uiPriority w:val="99"/>
    <w:semiHidden/>
    <w:unhideWhenUsed/>
    <w:rsid w:val="004B599E"/>
    <w:rPr>
      <w:rFonts w:ascii="Verdana" w:eastAsia="Verdana" w:hAnsi="Verdana" w:cs="Verdana"/>
      <w:b/>
      <w:color w:val="000000"/>
      <w:sz w:val="20"/>
      <w:lang w:val="en-US"/>
    </w:rPr>
  </w:style>
  <w:style w:type="character" w:customStyle="1" w:styleId="unitheadCar">
    <w:name w:val="unitheadCar"/>
    <w:link w:val="unithead"/>
    <w:uiPriority w:val="99"/>
    <w:semiHidden/>
    <w:unhideWhenUsed/>
    <w:rsid w:val="004B599E"/>
    <w:rPr>
      <w:rFonts w:ascii="Verdana" w:eastAsia="Verdana" w:hAnsi="Verdana" w:cs="Verdana"/>
      <w:b/>
      <w:color w:val="000000"/>
      <w:sz w:val="20"/>
      <w:lang w:val="en-US"/>
    </w:rPr>
  </w:style>
  <w:style w:type="paragraph" w:customStyle="1" w:styleId="Sch2Heading">
    <w:name w:val="Sch 2 Heading"/>
    <w:link w:val="Sch2HeadingCar"/>
    <w:uiPriority w:val="99"/>
    <w:semiHidden/>
    <w:unhideWhenUsed/>
    <w:rsid w:val="004B599E"/>
    <w:rPr>
      <w:rFonts w:ascii="Verdana" w:eastAsia="Verdana" w:hAnsi="Verdana" w:cs="Verdana"/>
      <w:b/>
      <w:color w:val="000000"/>
      <w:sz w:val="20"/>
      <w:lang w:val="en-US"/>
    </w:rPr>
  </w:style>
  <w:style w:type="character" w:customStyle="1" w:styleId="Sch2HeadingCar">
    <w:name w:val="Sch 2 HeadingCar"/>
    <w:link w:val="Sch2Heading"/>
    <w:uiPriority w:val="99"/>
    <w:semiHidden/>
    <w:unhideWhenUsed/>
    <w:rsid w:val="004B599E"/>
    <w:rPr>
      <w:rFonts w:ascii="Verdana" w:eastAsia="Verdana" w:hAnsi="Verdana" w:cs="Verdana"/>
      <w:b/>
      <w:color w:val="000000"/>
      <w:sz w:val="20"/>
      <w:lang w:val="en-US"/>
    </w:rPr>
  </w:style>
  <w:style w:type="paragraph" w:customStyle="1" w:styleId="italichead">
    <w:name w:val="italichead"/>
    <w:link w:val="italicheadCar"/>
    <w:uiPriority w:val="99"/>
    <w:semiHidden/>
    <w:unhideWhenUsed/>
    <w:rsid w:val="004B599E"/>
    <w:rPr>
      <w:rFonts w:ascii="Verdana" w:eastAsia="Verdana" w:hAnsi="Verdana" w:cs="Verdana"/>
      <w:i/>
      <w:color w:val="000000"/>
      <w:sz w:val="20"/>
      <w:lang w:val="en-US"/>
    </w:rPr>
  </w:style>
  <w:style w:type="character" w:customStyle="1" w:styleId="italicheadCar">
    <w:name w:val="italicheadCar"/>
    <w:link w:val="italichead"/>
    <w:uiPriority w:val="99"/>
    <w:semiHidden/>
    <w:unhideWhenUsed/>
    <w:rsid w:val="004B599E"/>
    <w:rPr>
      <w:rFonts w:ascii="Verdana" w:eastAsia="Verdana" w:hAnsi="Verdana" w:cs="Verdana"/>
      <w:i/>
      <w:color w:val="000000"/>
      <w:sz w:val="20"/>
      <w:lang w:val="en-US"/>
    </w:rPr>
  </w:style>
  <w:style w:type="paragraph" w:customStyle="1" w:styleId="unitbody">
    <w:name w:val="unitbody"/>
    <w:link w:val="unitbodyCar"/>
    <w:uiPriority w:val="99"/>
    <w:semiHidden/>
    <w:unhideWhenUsed/>
    <w:rsid w:val="004B599E"/>
    <w:pPr>
      <w:tabs>
        <w:tab w:val="left" w:pos="600"/>
      </w:tabs>
      <w:ind w:left="600" w:hanging="600"/>
    </w:pPr>
    <w:rPr>
      <w:rFonts w:ascii="Verdana" w:eastAsia="Verdana" w:hAnsi="Verdana" w:cs="Verdana"/>
      <w:color w:val="000000"/>
      <w:sz w:val="20"/>
      <w:lang w:val="en-US"/>
    </w:rPr>
  </w:style>
  <w:style w:type="character" w:customStyle="1" w:styleId="unitbodyCar">
    <w:name w:val="unitbodyCar"/>
    <w:link w:val="unitbody"/>
    <w:uiPriority w:val="99"/>
    <w:semiHidden/>
    <w:unhideWhenUsed/>
    <w:rsid w:val="004B599E"/>
    <w:rPr>
      <w:rFonts w:ascii="Verdana" w:eastAsia="Verdana" w:hAnsi="Verdana" w:cs="Verdana"/>
      <w:color w:val="000000"/>
      <w:sz w:val="20"/>
      <w:lang w:val="en-US"/>
    </w:rPr>
  </w:style>
  <w:style w:type="paragraph" w:customStyle="1" w:styleId="Parties1">
    <w:name w:val="Parties 1"/>
    <w:link w:val="Parties1Car"/>
    <w:uiPriority w:val="99"/>
    <w:semiHidden/>
    <w:unhideWhenUsed/>
    <w:rsid w:val="004B599E"/>
    <w:pPr>
      <w:tabs>
        <w:tab w:val="left" w:pos="600"/>
      </w:tabs>
      <w:ind w:left="600" w:hanging="600"/>
    </w:pPr>
    <w:rPr>
      <w:rFonts w:ascii="Verdana" w:eastAsia="Verdana" w:hAnsi="Verdana" w:cs="Verdana"/>
      <w:color w:val="000000"/>
      <w:sz w:val="20"/>
      <w:lang w:val="en-US"/>
    </w:rPr>
  </w:style>
  <w:style w:type="character" w:customStyle="1" w:styleId="Parties1Car">
    <w:name w:val="Parties 1Car"/>
    <w:link w:val="Parties1"/>
    <w:uiPriority w:val="99"/>
    <w:semiHidden/>
    <w:unhideWhenUsed/>
    <w:rsid w:val="004B599E"/>
    <w:rPr>
      <w:rFonts w:ascii="Verdana" w:eastAsia="Verdana" w:hAnsi="Verdana" w:cs="Verdana"/>
      <w:color w:val="000000"/>
      <w:sz w:val="20"/>
      <w:lang w:val="en-US"/>
    </w:rPr>
  </w:style>
  <w:style w:type="paragraph" w:customStyle="1" w:styleId="Background1">
    <w:name w:val="Background 1"/>
    <w:link w:val="Background1Car"/>
    <w:uiPriority w:val="99"/>
    <w:semiHidden/>
    <w:unhideWhenUsed/>
    <w:rsid w:val="004B599E"/>
    <w:pPr>
      <w:tabs>
        <w:tab w:val="left" w:pos="600"/>
      </w:tabs>
      <w:ind w:left="600" w:hanging="600"/>
    </w:pPr>
    <w:rPr>
      <w:rFonts w:ascii="Verdana" w:eastAsia="Verdana" w:hAnsi="Verdana" w:cs="Verdana"/>
      <w:color w:val="000000"/>
      <w:sz w:val="20"/>
      <w:lang w:val="en-US"/>
    </w:rPr>
  </w:style>
  <w:style w:type="character" w:customStyle="1" w:styleId="Background1Car">
    <w:name w:val="Background 1Car"/>
    <w:link w:val="Background1"/>
    <w:uiPriority w:val="99"/>
    <w:semiHidden/>
    <w:unhideWhenUsed/>
    <w:rsid w:val="004B599E"/>
    <w:rPr>
      <w:rFonts w:ascii="Verdana" w:eastAsia="Verdana" w:hAnsi="Verdana" w:cs="Verdana"/>
      <w:color w:val="000000"/>
      <w:sz w:val="20"/>
      <w:lang w:val="en-US"/>
    </w:rPr>
  </w:style>
  <w:style w:type="paragraph" w:customStyle="1" w:styleId="Level1Number">
    <w:name w:val="Level 1 Number"/>
    <w:link w:val="Level1NumberCar"/>
    <w:uiPriority w:val="99"/>
    <w:semiHidden/>
    <w:unhideWhenUsed/>
    <w:rsid w:val="004B599E"/>
    <w:pPr>
      <w:tabs>
        <w:tab w:val="left" w:pos="600"/>
      </w:tabs>
      <w:ind w:left="600" w:hanging="600"/>
    </w:pPr>
    <w:rPr>
      <w:rFonts w:ascii="Verdana" w:eastAsia="Verdana" w:hAnsi="Verdana" w:cs="Verdana"/>
      <w:color w:val="000000"/>
      <w:sz w:val="20"/>
      <w:lang w:val="en-US"/>
    </w:rPr>
  </w:style>
  <w:style w:type="character" w:customStyle="1" w:styleId="Level1NumberCar">
    <w:name w:val="Level 1 NumberCar"/>
    <w:link w:val="Level1Number"/>
    <w:uiPriority w:val="99"/>
    <w:semiHidden/>
    <w:unhideWhenUsed/>
    <w:rsid w:val="004B599E"/>
    <w:rPr>
      <w:rFonts w:ascii="Verdana" w:eastAsia="Verdana" w:hAnsi="Verdana" w:cs="Verdana"/>
      <w:color w:val="000000"/>
      <w:sz w:val="20"/>
      <w:lang w:val="en-US"/>
    </w:rPr>
  </w:style>
  <w:style w:type="paragraph" w:customStyle="1" w:styleId="Sch1Number">
    <w:name w:val="Sch 1 Number"/>
    <w:link w:val="Sch1NumberCar"/>
    <w:uiPriority w:val="99"/>
    <w:semiHidden/>
    <w:unhideWhenUsed/>
    <w:rsid w:val="004B599E"/>
    <w:pPr>
      <w:tabs>
        <w:tab w:val="left" w:pos="600"/>
      </w:tabs>
      <w:ind w:left="600" w:hanging="600"/>
    </w:pPr>
    <w:rPr>
      <w:rFonts w:ascii="Verdana" w:eastAsia="Verdana" w:hAnsi="Verdana" w:cs="Verdana"/>
      <w:color w:val="000000"/>
      <w:sz w:val="20"/>
      <w:lang w:val="en-US"/>
    </w:rPr>
  </w:style>
  <w:style w:type="character" w:customStyle="1" w:styleId="Sch1NumberCar">
    <w:name w:val="Sch 1 NumberCar"/>
    <w:link w:val="Sch1Number"/>
    <w:uiPriority w:val="99"/>
    <w:semiHidden/>
    <w:unhideWhenUsed/>
    <w:rsid w:val="004B599E"/>
    <w:rPr>
      <w:rFonts w:ascii="Verdana" w:eastAsia="Verdana" w:hAnsi="Verdana" w:cs="Verdana"/>
      <w:color w:val="000000"/>
      <w:sz w:val="20"/>
      <w:lang w:val="en-US"/>
    </w:rPr>
  </w:style>
  <w:style w:type="paragraph" w:customStyle="1" w:styleId="Level2Numbernotlist">
    <w:name w:val="Level 2 Number (not list)"/>
    <w:link w:val="Level2NumbernotlistCar"/>
    <w:uiPriority w:val="99"/>
    <w:semiHidden/>
    <w:unhideWhenUsed/>
    <w:rsid w:val="004B599E"/>
    <w:pPr>
      <w:tabs>
        <w:tab w:val="left" w:pos="600"/>
      </w:tabs>
      <w:ind w:left="600" w:hanging="600"/>
    </w:pPr>
    <w:rPr>
      <w:rFonts w:ascii="Verdana" w:eastAsia="Verdana" w:hAnsi="Verdana" w:cs="Verdana"/>
      <w:color w:val="000000"/>
      <w:sz w:val="20"/>
      <w:lang w:val="en-US"/>
    </w:rPr>
  </w:style>
  <w:style w:type="character" w:customStyle="1" w:styleId="Level2NumbernotlistCar">
    <w:name w:val="Level 2 Number (not list)Car"/>
    <w:link w:val="Level2Numbernotlist"/>
    <w:uiPriority w:val="99"/>
    <w:semiHidden/>
    <w:unhideWhenUsed/>
    <w:rsid w:val="004B599E"/>
    <w:rPr>
      <w:rFonts w:ascii="Verdana" w:eastAsia="Verdana" w:hAnsi="Verdana" w:cs="Verdana"/>
      <w:color w:val="000000"/>
      <w:sz w:val="20"/>
      <w:lang w:val="en-US"/>
    </w:rPr>
  </w:style>
  <w:style w:type="paragraph" w:customStyle="1" w:styleId="unindentedunitbody">
    <w:name w:val="unindentedunitbody"/>
    <w:link w:val="unindentedunitbodyCar"/>
    <w:uiPriority w:val="99"/>
    <w:semiHidden/>
    <w:unhideWhenUsed/>
    <w:rsid w:val="004B599E"/>
    <w:rPr>
      <w:rFonts w:ascii="Verdana" w:eastAsia="Verdana" w:hAnsi="Verdana" w:cs="Verdana"/>
      <w:color w:val="000000"/>
      <w:sz w:val="20"/>
      <w:lang w:val="en-US"/>
    </w:rPr>
  </w:style>
  <w:style w:type="character" w:customStyle="1" w:styleId="unindentedunitbodyCar">
    <w:name w:val="unindentedunitbodyCar"/>
    <w:link w:val="unindentedunitbody"/>
    <w:uiPriority w:val="99"/>
    <w:semiHidden/>
    <w:unhideWhenUsed/>
    <w:rsid w:val="004B599E"/>
    <w:rPr>
      <w:rFonts w:ascii="Verdana" w:eastAsia="Verdana" w:hAnsi="Verdana" w:cs="Verdana"/>
      <w:color w:val="000000"/>
      <w:sz w:val="20"/>
      <w:lang w:val="en-US"/>
    </w:rPr>
  </w:style>
  <w:style w:type="paragraph" w:styleId="af5">
    <w:name w:val="Body Text"/>
    <w:link w:val="af6"/>
    <w:uiPriority w:val="99"/>
    <w:unhideWhenUsed/>
    <w:rsid w:val="004B599E"/>
    <w:rPr>
      <w:rFonts w:ascii="Verdana" w:eastAsia="Verdana" w:hAnsi="Verdana" w:cs="Verdana"/>
      <w:color w:val="000000"/>
      <w:sz w:val="20"/>
      <w:lang w:val="en-US"/>
    </w:rPr>
  </w:style>
  <w:style w:type="character" w:customStyle="1" w:styleId="af6">
    <w:name w:val="Основной текст Знак"/>
    <w:basedOn w:val="a1"/>
    <w:link w:val="af5"/>
    <w:uiPriority w:val="99"/>
    <w:rsid w:val="004B599E"/>
    <w:rPr>
      <w:rFonts w:ascii="Verdana" w:eastAsia="Verdana" w:hAnsi="Verdana" w:cs="Verdana"/>
      <w:color w:val="000000"/>
      <w:sz w:val="20"/>
      <w:lang w:val="en-US"/>
    </w:rPr>
  </w:style>
  <w:style w:type="paragraph" w:customStyle="1" w:styleId="Definition">
    <w:name w:val="Definition"/>
    <w:link w:val="DefinitionCar"/>
    <w:uiPriority w:val="99"/>
    <w:semiHidden/>
    <w:unhideWhenUsed/>
    <w:rsid w:val="004B599E"/>
    <w:rPr>
      <w:rFonts w:ascii="Verdana" w:eastAsia="Verdana" w:hAnsi="Verdana" w:cs="Verdana"/>
      <w:color w:val="000000"/>
      <w:sz w:val="20"/>
      <w:lang w:val="en-US"/>
    </w:rPr>
  </w:style>
  <w:style w:type="character" w:customStyle="1" w:styleId="DefinitionCar">
    <w:name w:val="DefinitionCar"/>
    <w:link w:val="Definition"/>
    <w:uiPriority w:val="99"/>
    <w:semiHidden/>
    <w:unhideWhenUsed/>
    <w:rsid w:val="004B599E"/>
    <w:rPr>
      <w:rFonts w:ascii="Verdana" w:eastAsia="Verdana" w:hAnsi="Verdana" w:cs="Verdana"/>
      <w:color w:val="000000"/>
      <w:sz w:val="20"/>
      <w:lang w:val="en-US"/>
    </w:rPr>
  </w:style>
  <w:style w:type="paragraph" w:customStyle="1" w:styleId="partor">
    <w:name w:val="partor"/>
    <w:link w:val="partorCar"/>
    <w:uiPriority w:val="99"/>
    <w:semiHidden/>
    <w:unhideWhenUsed/>
    <w:rsid w:val="004B599E"/>
    <w:pPr>
      <w:jc w:val="center"/>
    </w:pPr>
    <w:rPr>
      <w:rFonts w:ascii="Verdana" w:eastAsia="Verdana" w:hAnsi="Verdana" w:cs="Verdana"/>
      <w:b/>
      <w:color w:val="000000"/>
      <w:sz w:val="20"/>
      <w:lang w:val="en-US"/>
    </w:rPr>
  </w:style>
  <w:style w:type="character" w:customStyle="1" w:styleId="partorCar">
    <w:name w:val="partorCar"/>
    <w:link w:val="partor"/>
    <w:uiPriority w:val="99"/>
    <w:semiHidden/>
    <w:unhideWhenUsed/>
    <w:rsid w:val="004B599E"/>
    <w:rPr>
      <w:rFonts w:ascii="Verdana" w:eastAsia="Verdana" w:hAnsi="Verdana" w:cs="Verdana"/>
      <w:b/>
      <w:color w:val="000000"/>
      <w:sz w:val="20"/>
      <w:lang w:val="en-US"/>
    </w:rPr>
  </w:style>
  <w:style w:type="paragraph" w:customStyle="1" w:styleId="sectionor">
    <w:name w:val="sectionor"/>
    <w:link w:val="sectionorCar"/>
    <w:uiPriority w:val="99"/>
    <w:semiHidden/>
    <w:unhideWhenUsed/>
    <w:rsid w:val="004B599E"/>
    <w:pPr>
      <w:jc w:val="center"/>
    </w:pPr>
    <w:rPr>
      <w:rFonts w:ascii="Verdana" w:eastAsia="Verdana" w:hAnsi="Verdana" w:cs="Verdana"/>
      <w:b/>
      <w:color w:val="000000"/>
      <w:sz w:val="20"/>
      <w:lang w:val="en-US"/>
    </w:rPr>
  </w:style>
  <w:style w:type="character" w:customStyle="1" w:styleId="sectionorCar">
    <w:name w:val="sectionorCar"/>
    <w:link w:val="sectionor"/>
    <w:uiPriority w:val="99"/>
    <w:semiHidden/>
    <w:unhideWhenUsed/>
    <w:rsid w:val="004B599E"/>
    <w:rPr>
      <w:rFonts w:ascii="Verdana" w:eastAsia="Verdana" w:hAnsi="Verdana" w:cs="Verdana"/>
      <w:b/>
      <w:color w:val="000000"/>
      <w:sz w:val="20"/>
      <w:lang w:val="en-US"/>
    </w:rPr>
  </w:style>
  <w:style w:type="paragraph" w:customStyle="1" w:styleId="unitor">
    <w:name w:val="unitor"/>
    <w:link w:val="unitorCar"/>
    <w:uiPriority w:val="99"/>
    <w:semiHidden/>
    <w:unhideWhenUsed/>
    <w:rsid w:val="004B599E"/>
    <w:pPr>
      <w:jc w:val="center"/>
    </w:pPr>
    <w:rPr>
      <w:rFonts w:ascii="Verdana" w:eastAsia="Verdana" w:hAnsi="Verdana" w:cs="Verdana"/>
      <w:b/>
      <w:color w:val="000000"/>
      <w:sz w:val="20"/>
      <w:lang w:val="en-US"/>
    </w:rPr>
  </w:style>
  <w:style w:type="character" w:customStyle="1" w:styleId="unitorCar">
    <w:name w:val="unitorCar"/>
    <w:link w:val="unitor"/>
    <w:uiPriority w:val="99"/>
    <w:semiHidden/>
    <w:unhideWhenUsed/>
    <w:rsid w:val="004B599E"/>
    <w:rPr>
      <w:rFonts w:ascii="Verdana" w:eastAsia="Verdana" w:hAnsi="Verdana" w:cs="Verdana"/>
      <w:b/>
      <w:color w:val="000000"/>
      <w:sz w:val="20"/>
      <w:lang w:val="en-US"/>
    </w:rPr>
  </w:style>
  <w:style w:type="paragraph" w:customStyle="1" w:styleId="docularlist0">
    <w:name w:val="docularlist0"/>
    <w:link w:val="docularlist0Car"/>
    <w:uiPriority w:val="99"/>
    <w:semiHidden/>
    <w:unhideWhenUsed/>
    <w:rsid w:val="004B599E"/>
    <w:pPr>
      <w:tabs>
        <w:tab w:val="left" w:pos="0"/>
      </w:tabs>
      <w:ind w:left="600" w:hanging="600"/>
    </w:pPr>
    <w:rPr>
      <w:rFonts w:ascii="Verdana" w:eastAsia="Verdana" w:hAnsi="Verdana" w:cs="Verdana"/>
      <w:color w:val="000000"/>
      <w:sz w:val="20"/>
      <w:lang w:val="en-US"/>
    </w:rPr>
  </w:style>
  <w:style w:type="character" w:customStyle="1" w:styleId="docularlist0Car">
    <w:name w:val="docularlist0Car"/>
    <w:link w:val="docularlist0"/>
    <w:uiPriority w:val="99"/>
    <w:semiHidden/>
    <w:unhideWhenUsed/>
    <w:rsid w:val="004B599E"/>
    <w:rPr>
      <w:rFonts w:ascii="Verdana" w:eastAsia="Verdana" w:hAnsi="Verdana" w:cs="Verdana"/>
      <w:color w:val="000000"/>
      <w:sz w:val="20"/>
      <w:lang w:val="en-US"/>
    </w:rPr>
  </w:style>
  <w:style w:type="paragraph" w:customStyle="1" w:styleId="Level2Number">
    <w:name w:val="Level 2 Number"/>
    <w:link w:val="Level2NumberCar"/>
    <w:uiPriority w:val="99"/>
    <w:unhideWhenUsed/>
    <w:rsid w:val="004B599E"/>
    <w:pPr>
      <w:tabs>
        <w:tab w:val="left" w:pos="0"/>
      </w:tabs>
      <w:ind w:left="600" w:hanging="600"/>
    </w:pPr>
    <w:rPr>
      <w:rFonts w:ascii="Verdana" w:eastAsia="Verdana" w:hAnsi="Verdana" w:cs="Verdana"/>
      <w:color w:val="000000"/>
      <w:sz w:val="20"/>
      <w:lang w:val="en-US"/>
    </w:rPr>
  </w:style>
  <w:style w:type="character" w:customStyle="1" w:styleId="Level2NumberCar">
    <w:name w:val="Level 2 NumberCar"/>
    <w:link w:val="Level2Number"/>
    <w:uiPriority w:val="99"/>
    <w:unhideWhenUsed/>
    <w:rsid w:val="004B599E"/>
    <w:rPr>
      <w:rFonts w:ascii="Verdana" w:eastAsia="Verdana" w:hAnsi="Verdana" w:cs="Verdana"/>
      <w:color w:val="000000"/>
      <w:sz w:val="20"/>
      <w:lang w:val="en-US"/>
    </w:rPr>
  </w:style>
  <w:style w:type="paragraph" w:customStyle="1" w:styleId="Sch2Number">
    <w:name w:val="Sch 2 Number"/>
    <w:link w:val="Sch2NumberCar"/>
    <w:uiPriority w:val="99"/>
    <w:unhideWhenUsed/>
    <w:rsid w:val="004B599E"/>
    <w:pPr>
      <w:tabs>
        <w:tab w:val="left" w:pos="0"/>
      </w:tabs>
      <w:ind w:left="600" w:hanging="600"/>
    </w:pPr>
    <w:rPr>
      <w:rFonts w:ascii="Verdana" w:eastAsia="Verdana" w:hAnsi="Verdana" w:cs="Verdana"/>
      <w:color w:val="000000"/>
      <w:sz w:val="20"/>
      <w:lang w:val="en-US"/>
    </w:rPr>
  </w:style>
  <w:style w:type="character" w:customStyle="1" w:styleId="Sch2NumberCar">
    <w:name w:val="Sch 2 NumberCar"/>
    <w:link w:val="Sch2Number"/>
    <w:uiPriority w:val="99"/>
    <w:unhideWhenUsed/>
    <w:rsid w:val="004B599E"/>
    <w:rPr>
      <w:rFonts w:ascii="Verdana" w:eastAsia="Verdana" w:hAnsi="Verdana" w:cs="Verdana"/>
      <w:color w:val="000000"/>
      <w:sz w:val="20"/>
      <w:lang w:val="en-US"/>
    </w:rPr>
  </w:style>
  <w:style w:type="paragraph" w:customStyle="1" w:styleId="BodyText1">
    <w:name w:val="Body Text 1"/>
    <w:link w:val="BodyText1Car"/>
    <w:uiPriority w:val="99"/>
    <w:semiHidden/>
    <w:unhideWhenUsed/>
    <w:rsid w:val="004B599E"/>
    <w:pPr>
      <w:tabs>
        <w:tab w:val="left" w:pos="0"/>
      </w:tabs>
      <w:ind w:left="600" w:hanging="600"/>
    </w:pPr>
    <w:rPr>
      <w:rFonts w:ascii="Verdana" w:eastAsia="Verdana" w:hAnsi="Verdana" w:cs="Verdana"/>
      <w:color w:val="000000"/>
      <w:sz w:val="20"/>
      <w:lang w:val="en-US"/>
    </w:rPr>
  </w:style>
  <w:style w:type="character" w:customStyle="1" w:styleId="BodyText1Car">
    <w:name w:val="Body Text 1Car"/>
    <w:link w:val="BodyText1"/>
    <w:uiPriority w:val="99"/>
    <w:semiHidden/>
    <w:unhideWhenUsed/>
    <w:rsid w:val="004B599E"/>
    <w:rPr>
      <w:rFonts w:ascii="Verdana" w:eastAsia="Verdana" w:hAnsi="Verdana" w:cs="Verdana"/>
      <w:color w:val="000000"/>
      <w:sz w:val="20"/>
      <w:lang w:val="en-US"/>
    </w:rPr>
  </w:style>
  <w:style w:type="paragraph" w:customStyle="1" w:styleId="docularlist1">
    <w:name w:val="docularlist1"/>
    <w:link w:val="docularlist1Car"/>
    <w:uiPriority w:val="99"/>
    <w:semiHidden/>
    <w:unhideWhenUsed/>
    <w:rsid w:val="004B599E"/>
    <w:pPr>
      <w:tabs>
        <w:tab w:val="left" w:pos="0"/>
      </w:tabs>
      <w:ind w:left="1200" w:hanging="600"/>
    </w:pPr>
    <w:rPr>
      <w:rFonts w:ascii="Verdana" w:eastAsia="Verdana" w:hAnsi="Verdana" w:cs="Verdana"/>
      <w:color w:val="000000"/>
      <w:sz w:val="20"/>
      <w:lang w:val="en-US"/>
    </w:rPr>
  </w:style>
  <w:style w:type="character" w:customStyle="1" w:styleId="docularlist1Car">
    <w:name w:val="docularlist1Car"/>
    <w:link w:val="docularlist1"/>
    <w:uiPriority w:val="99"/>
    <w:semiHidden/>
    <w:unhideWhenUsed/>
    <w:rsid w:val="004B599E"/>
    <w:rPr>
      <w:rFonts w:ascii="Verdana" w:eastAsia="Verdana" w:hAnsi="Verdana" w:cs="Verdana"/>
      <w:color w:val="000000"/>
      <w:sz w:val="20"/>
      <w:lang w:val="en-US"/>
    </w:rPr>
  </w:style>
  <w:style w:type="paragraph" w:customStyle="1" w:styleId="Parties2">
    <w:name w:val="Parties 2"/>
    <w:link w:val="Parties2Car"/>
    <w:uiPriority w:val="99"/>
    <w:semiHidden/>
    <w:unhideWhenUsed/>
    <w:rsid w:val="004B599E"/>
    <w:pPr>
      <w:tabs>
        <w:tab w:val="left" w:pos="0"/>
      </w:tabs>
      <w:ind w:left="1200" w:hanging="600"/>
    </w:pPr>
    <w:rPr>
      <w:rFonts w:ascii="Verdana" w:eastAsia="Verdana" w:hAnsi="Verdana" w:cs="Verdana"/>
      <w:color w:val="000000"/>
      <w:sz w:val="20"/>
      <w:lang w:val="en-US"/>
    </w:rPr>
  </w:style>
  <w:style w:type="character" w:customStyle="1" w:styleId="Parties2Car">
    <w:name w:val="Parties 2Car"/>
    <w:link w:val="Parties2"/>
    <w:uiPriority w:val="99"/>
    <w:semiHidden/>
    <w:unhideWhenUsed/>
    <w:rsid w:val="004B599E"/>
    <w:rPr>
      <w:rFonts w:ascii="Verdana" w:eastAsia="Verdana" w:hAnsi="Verdana" w:cs="Verdana"/>
      <w:color w:val="000000"/>
      <w:sz w:val="20"/>
      <w:lang w:val="en-US"/>
    </w:rPr>
  </w:style>
  <w:style w:type="paragraph" w:customStyle="1" w:styleId="Background2">
    <w:name w:val="Background 2"/>
    <w:link w:val="Background2Car"/>
    <w:uiPriority w:val="99"/>
    <w:semiHidden/>
    <w:unhideWhenUsed/>
    <w:rsid w:val="004B599E"/>
    <w:pPr>
      <w:tabs>
        <w:tab w:val="left" w:pos="0"/>
      </w:tabs>
      <w:ind w:left="1200" w:hanging="600"/>
    </w:pPr>
    <w:rPr>
      <w:rFonts w:ascii="Verdana" w:eastAsia="Verdana" w:hAnsi="Verdana" w:cs="Verdana"/>
      <w:color w:val="000000"/>
      <w:sz w:val="20"/>
      <w:lang w:val="en-US"/>
    </w:rPr>
  </w:style>
  <w:style w:type="character" w:customStyle="1" w:styleId="Background2Car">
    <w:name w:val="Background 2Car"/>
    <w:link w:val="Background2"/>
    <w:uiPriority w:val="99"/>
    <w:semiHidden/>
    <w:unhideWhenUsed/>
    <w:rsid w:val="004B599E"/>
    <w:rPr>
      <w:rFonts w:ascii="Verdana" w:eastAsia="Verdana" w:hAnsi="Verdana" w:cs="Verdana"/>
      <w:color w:val="000000"/>
      <w:sz w:val="20"/>
      <w:lang w:val="en-US"/>
    </w:rPr>
  </w:style>
  <w:style w:type="paragraph" w:customStyle="1" w:styleId="Level3Number">
    <w:name w:val="Level 3 Number"/>
    <w:link w:val="Level3NumberCar"/>
    <w:uiPriority w:val="99"/>
    <w:semiHidden/>
    <w:unhideWhenUsed/>
    <w:rsid w:val="004B599E"/>
    <w:pPr>
      <w:tabs>
        <w:tab w:val="left" w:pos="0"/>
      </w:tabs>
      <w:ind w:left="1200" w:hanging="600"/>
    </w:pPr>
    <w:rPr>
      <w:rFonts w:ascii="Verdana" w:eastAsia="Verdana" w:hAnsi="Verdana" w:cs="Verdana"/>
      <w:color w:val="000000"/>
      <w:sz w:val="20"/>
      <w:lang w:val="en-US"/>
    </w:rPr>
  </w:style>
  <w:style w:type="character" w:customStyle="1" w:styleId="Level3NumberCar">
    <w:name w:val="Level 3 NumberCar"/>
    <w:link w:val="Level3Number"/>
    <w:uiPriority w:val="99"/>
    <w:semiHidden/>
    <w:unhideWhenUsed/>
    <w:rsid w:val="004B599E"/>
    <w:rPr>
      <w:rFonts w:ascii="Verdana" w:eastAsia="Verdana" w:hAnsi="Verdana" w:cs="Verdana"/>
      <w:color w:val="000000"/>
      <w:sz w:val="20"/>
      <w:lang w:val="en-US"/>
    </w:rPr>
  </w:style>
  <w:style w:type="paragraph" w:customStyle="1" w:styleId="Sch3Number">
    <w:name w:val="Sch 3 Number"/>
    <w:link w:val="Sch3NumberCar"/>
    <w:uiPriority w:val="99"/>
    <w:semiHidden/>
    <w:unhideWhenUsed/>
    <w:rsid w:val="004B599E"/>
    <w:pPr>
      <w:tabs>
        <w:tab w:val="left" w:pos="0"/>
      </w:tabs>
      <w:ind w:left="1200" w:hanging="600"/>
    </w:pPr>
    <w:rPr>
      <w:rFonts w:ascii="Verdana" w:eastAsia="Verdana" w:hAnsi="Verdana" w:cs="Verdana"/>
      <w:color w:val="000000"/>
      <w:sz w:val="20"/>
      <w:lang w:val="en-US"/>
    </w:rPr>
  </w:style>
  <w:style w:type="character" w:customStyle="1" w:styleId="Sch3NumberCar">
    <w:name w:val="Sch 3 NumberCar"/>
    <w:link w:val="Sch3Number"/>
    <w:uiPriority w:val="99"/>
    <w:semiHidden/>
    <w:unhideWhenUsed/>
    <w:rsid w:val="004B599E"/>
    <w:rPr>
      <w:rFonts w:ascii="Verdana" w:eastAsia="Verdana" w:hAnsi="Verdana" w:cs="Verdana"/>
      <w:color w:val="000000"/>
      <w:sz w:val="20"/>
      <w:lang w:val="en-US"/>
    </w:rPr>
  </w:style>
  <w:style w:type="paragraph" w:customStyle="1" w:styleId="Definition1">
    <w:name w:val="Definition 1"/>
    <w:link w:val="Definition1Car"/>
    <w:uiPriority w:val="99"/>
    <w:semiHidden/>
    <w:unhideWhenUsed/>
    <w:rsid w:val="004B599E"/>
    <w:pPr>
      <w:tabs>
        <w:tab w:val="left" w:pos="0"/>
      </w:tabs>
      <w:ind w:left="1200" w:hanging="600"/>
    </w:pPr>
    <w:rPr>
      <w:rFonts w:ascii="Verdana" w:eastAsia="Verdana" w:hAnsi="Verdana" w:cs="Verdana"/>
      <w:color w:val="000000"/>
      <w:sz w:val="20"/>
      <w:lang w:val="en-US"/>
    </w:rPr>
  </w:style>
  <w:style w:type="character" w:customStyle="1" w:styleId="Definition1Car">
    <w:name w:val="Definition 1Car"/>
    <w:link w:val="Definition1"/>
    <w:uiPriority w:val="99"/>
    <w:semiHidden/>
    <w:unhideWhenUsed/>
    <w:rsid w:val="004B599E"/>
    <w:rPr>
      <w:rFonts w:ascii="Verdana" w:eastAsia="Verdana" w:hAnsi="Verdana" w:cs="Verdana"/>
      <w:color w:val="000000"/>
      <w:sz w:val="20"/>
      <w:lang w:val="en-US"/>
    </w:rPr>
  </w:style>
  <w:style w:type="paragraph" w:customStyle="1" w:styleId="docularlist2">
    <w:name w:val="docularlist2"/>
    <w:link w:val="docularlist2Car"/>
    <w:uiPriority w:val="99"/>
    <w:semiHidden/>
    <w:unhideWhenUsed/>
    <w:rsid w:val="004B599E"/>
    <w:pPr>
      <w:tabs>
        <w:tab w:val="left" w:pos="0"/>
      </w:tabs>
      <w:ind w:left="1800" w:hanging="600"/>
    </w:pPr>
    <w:rPr>
      <w:rFonts w:ascii="Verdana" w:eastAsia="Verdana" w:hAnsi="Verdana" w:cs="Verdana"/>
      <w:color w:val="000000"/>
      <w:sz w:val="20"/>
      <w:lang w:val="en-US"/>
    </w:rPr>
  </w:style>
  <w:style w:type="character" w:customStyle="1" w:styleId="docularlist2Car">
    <w:name w:val="docularlist2Car"/>
    <w:link w:val="docularlist2"/>
    <w:uiPriority w:val="99"/>
    <w:semiHidden/>
    <w:unhideWhenUsed/>
    <w:rsid w:val="004B599E"/>
    <w:rPr>
      <w:rFonts w:ascii="Verdana" w:eastAsia="Verdana" w:hAnsi="Verdana" w:cs="Verdana"/>
      <w:color w:val="000000"/>
      <w:sz w:val="20"/>
      <w:lang w:val="en-US"/>
    </w:rPr>
  </w:style>
  <w:style w:type="paragraph" w:customStyle="1" w:styleId="Level4Number">
    <w:name w:val="Level 4 Number"/>
    <w:link w:val="Level4NumberCar"/>
    <w:uiPriority w:val="99"/>
    <w:semiHidden/>
    <w:unhideWhenUsed/>
    <w:rsid w:val="004B599E"/>
    <w:pPr>
      <w:tabs>
        <w:tab w:val="left" w:pos="0"/>
      </w:tabs>
      <w:ind w:left="1800" w:hanging="600"/>
    </w:pPr>
    <w:rPr>
      <w:rFonts w:ascii="Verdana" w:eastAsia="Verdana" w:hAnsi="Verdana" w:cs="Verdana"/>
      <w:color w:val="000000"/>
      <w:sz w:val="20"/>
      <w:lang w:val="en-US"/>
    </w:rPr>
  </w:style>
  <w:style w:type="character" w:customStyle="1" w:styleId="Level4NumberCar">
    <w:name w:val="Level 4 NumberCar"/>
    <w:link w:val="Level4Number"/>
    <w:uiPriority w:val="99"/>
    <w:semiHidden/>
    <w:unhideWhenUsed/>
    <w:rsid w:val="004B599E"/>
    <w:rPr>
      <w:rFonts w:ascii="Verdana" w:eastAsia="Verdana" w:hAnsi="Verdana" w:cs="Verdana"/>
      <w:color w:val="000000"/>
      <w:sz w:val="20"/>
      <w:lang w:val="en-US"/>
    </w:rPr>
  </w:style>
  <w:style w:type="paragraph" w:customStyle="1" w:styleId="Sch4Number">
    <w:name w:val="Sch 4 Number"/>
    <w:link w:val="Sch4NumberCar"/>
    <w:uiPriority w:val="99"/>
    <w:semiHidden/>
    <w:unhideWhenUsed/>
    <w:rsid w:val="004B599E"/>
    <w:pPr>
      <w:tabs>
        <w:tab w:val="left" w:pos="0"/>
      </w:tabs>
      <w:ind w:left="1800" w:hanging="600"/>
    </w:pPr>
    <w:rPr>
      <w:rFonts w:ascii="Verdana" w:eastAsia="Verdana" w:hAnsi="Verdana" w:cs="Verdana"/>
      <w:color w:val="000000"/>
      <w:sz w:val="20"/>
      <w:lang w:val="en-US"/>
    </w:rPr>
  </w:style>
  <w:style w:type="character" w:customStyle="1" w:styleId="Sch4NumberCar">
    <w:name w:val="Sch 4 NumberCar"/>
    <w:link w:val="Sch4Number"/>
    <w:uiPriority w:val="99"/>
    <w:semiHidden/>
    <w:unhideWhenUsed/>
    <w:rsid w:val="004B599E"/>
    <w:rPr>
      <w:rFonts w:ascii="Verdana" w:eastAsia="Verdana" w:hAnsi="Verdana" w:cs="Verdana"/>
      <w:color w:val="000000"/>
      <w:sz w:val="20"/>
      <w:lang w:val="en-US"/>
    </w:rPr>
  </w:style>
  <w:style w:type="paragraph" w:customStyle="1" w:styleId="Definition2">
    <w:name w:val="Definition 2"/>
    <w:link w:val="Definition2Car"/>
    <w:uiPriority w:val="99"/>
    <w:semiHidden/>
    <w:unhideWhenUsed/>
    <w:rsid w:val="004B599E"/>
    <w:pPr>
      <w:tabs>
        <w:tab w:val="left" w:pos="0"/>
      </w:tabs>
      <w:ind w:left="1800" w:hanging="600"/>
    </w:pPr>
    <w:rPr>
      <w:rFonts w:ascii="Verdana" w:eastAsia="Verdana" w:hAnsi="Verdana" w:cs="Verdana"/>
      <w:color w:val="000000"/>
      <w:sz w:val="20"/>
      <w:lang w:val="en-US"/>
    </w:rPr>
  </w:style>
  <w:style w:type="character" w:customStyle="1" w:styleId="Definition2Car">
    <w:name w:val="Definition 2Car"/>
    <w:link w:val="Definition2"/>
    <w:uiPriority w:val="99"/>
    <w:semiHidden/>
    <w:unhideWhenUsed/>
    <w:rsid w:val="004B599E"/>
    <w:rPr>
      <w:rFonts w:ascii="Verdana" w:eastAsia="Verdana" w:hAnsi="Verdana" w:cs="Verdana"/>
      <w:color w:val="000000"/>
      <w:sz w:val="20"/>
      <w:lang w:val="en-US"/>
    </w:rPr>
  </w:style>
  <w:style w:type="paragraph" w:customStyle="1" w:styleId="docularlist3">
    <w:name w:val="docularlist3"/>
    <w:link w:val="docularlist3Car"/>
    <w:uiPriority w:val="99"/>
    <w:semiHidden/>
    <w:unhideWhenUsed/>
    <w:rsid w:val="004B599E"/>
    <w:pPr>
      <w:tabs>
        <w:tab w:val="left" w:pos="0"/>
      </w:tabs>
      <w:ind w:left="2400" w:hanging="600"/>
    </w:pPr>
    <w:rPr>
      <w:rFonts w:ascii="Verdana" w:eastAsia="Verdana" w:hAnsi="Verdana" w:cs="Verdana"/>
      <w:color w:val="000000"/>
      <w:sz w:val="20"/>
      <w:lang w:val="en-US"/>
    </w:rPr>
  </w:style>
  <w:style w:type="character" w:customStyle="1" w:styleId="docularlist3Car">
    <w:name w:val="docularlist3Car"/>
    <w:link w:val="docularlist3"/>
    <w:uiPriority w:val="99"/>
    <w:semiHidden/>
    <w:unhideWhenUsed/>
    <w:rsid w:val="004B599E"/>
    <w:rPr>
      <w:rFonts w:ascii="Verdana" w:eastAsia="Verdana" w:hAnsi="Verdana" w:cs="Verdana"/>
      <w:color w:val="000000"/>
      <w:sz w:val="20"/>
      <w:lang w:val="en-US"/>
    </w:rPr>
  </w:style>
  <w:style w:type="paragraph" w:customStyle="1" w:styleId="Level5Number">
    <w:name w:val="Level 5 Number"/>
    <w:link w:val="Level5NumberCar"/>
    <w:uiPriority w:val="99"/>
    <w:semiHidden/>
    <w:unhideWhenUsed/>
    <w:rsid w:val="004B599E"/>
    <w:pPr>
      <w:tabs>
        <w:tab w:val="left" w:pos="0"/>
      </w:tabs>
      <w:ind w:left="2400" w:hanging="600"/>
    </w:pPr>
    <w:rPr>
      <w:rFonts w:ascii="Verdana" w:eastAsia="Verdana" w:hAnsi="Verdana" w:cs="Verdana"/>
      <w:color w:val="000000"/>
      <w:sz w:val="20"/>
      <w:lang w:val="en-US"/>
    </w:rPr>
  </w:style>
  <w:style w:type="character" w:customStyle="1" w:styleId="Level5NumberCar">
    <w:name w:val="Level 5 NumberCar"/>
    <w:link w:val="Level5Number"/>
    <w:uiPriority w:val="99"/>
    <w:semiHidden/>
    <w:unhideWhenUsed/>
    <w:rsid w:val="004B599E"/>
    <w:rPr>
      <w:rFonts w:ascii="Verdana" w:eastAsia="Verdana" w:hAnsi="Verdana" w:cs="Verdana"/>
      <w:color w:val="000000"/>
      <w:sz w:val="20"/>
      <w:lang w:val="en-US"/>
    </w:rPr>
  </w:style>
  <w:style w:type="paragraph" w:customStyle="1" w:styleId="Sch5Number">
    <w:name w:val="Sch 5 Number"/>
    <w:link w:val="Sch5NumberCar"/>
    <w:uiPriority w:val="99"/>
    <w:semiHidden/>
    <w:unhideWhenUsed/>
    <w:rsid w:val="004B599E"/>
    <w:pPr>
      <w:tabs>
        <w:tab w:val="left" w:pos="0"/>
      </w:tabs>
      <w:ind w:left="2400" w:hanging="600"/>
    </w:pPr>
    <w:rPr>
      <w:rFonts w:ascii="Verdana" w:eastAsia="Verdana" w:hAnsi="Verdana" w:cs="Verdana"/>
      <w:color w:val="000000"/>
      <w:sz w:val="20"/>
      <w:lang w:val="en-US"/>
    </w:rPr>
  </w:style>
  <w:style w:type="character" w:customStyle="1" w:styleId="Sch5NumberCar">
    <w:name w:val="Sch 5 NumberCar"/>
    <w:link w:val="Sch5Number"/>
    <w:uiPriority w:val="99"/>
    <w:semiHidden/>
    <w:unhideWhenUsed/>
    <w:rsid w:val="004B599E"/>
    <w:rPr>
      <w:rFonts w:ascii="Verdana" w:eastAsia="Verdana" w:hAnsi="Verdana" w:cs="Verdana"/>
      <w:color w:val="000000"/>
      <w:sz w:val="20"/>
      <w:lang w:val="en-US"/>
    </w:rPr>
  </w:style>
  <w:style w:type="paragraph" w:customStyle="1" w:styleId="Definition3">
    <w:name w:val="Definition 3"/>
    <w:link w:val="Definition3Car"/>
    <w:uiPriority w:val="99"/>
    <w:semiHidden/>
    <w:unhideWhenUsed/>
    <w:rsid w:val="004B599E"/>
    <w:pPr>
      <w:tabs>
        <w:tab w:val="left" w:pos="0"/>
      </w:tabs>
      <w:ind w:left="2400" w:hanging="600"/>
    </w:pPr>
    <w:rPr>
      <w:rFonts w:ascii="Verdana" w:eastAsia="Verdana" w:hAnsi="Verdana" w:cs="Verdana"/>
      <w:color w:val="000000"/>
      <w:sz w:val="20"/>
      <w:lang w:val="en-US"/>
    </w:rPr>
  </w:style>
  <w:style w:type="character" w:customStyle="1" w:styleId="Definition3Car">
    <w:name w:val="Definition 3Car"/>
    <w:link w:val="Definition3"/>
    <w:uiPriority w:val="99"/>
    <w:semiHidden/>
    <w:unhideWhenUsed/>
    <w:rsid w:val="004B599E"/>
    <w:rPr>
      <w:rFonts w:ascii="Verdana" w:eastAsia="Verdana" w:hAnsi="Verdana" w:cs="Verdana"/>
      <w:color w:val="000000"/>
      <w:sz w:val="20"/>
      <w:lang w:val="en-US"/>
    </w:rPr>
  </w:style>
  <w:style w:type="paragraph" w:customStyle="1" w:styleId="docularlist4">
    <w:name w:val="docularlist4"/>
    <w:link w:val="docularlist4Car"/>
    <w:uiPriority w:val="99"/>
    <w:semiHidden/>
    <w:unhideWhenUsed/>
    <w:rsid w:val="004B599E"/>
    <w:pPr>
      <w:tabs>
        <w:tab w:val="left" w:pos="0"/>
      </w:tabs>
      <w:ind w:left="3000" w:hanging="600"/>
    </w:pPr>
    <w:rPr>
      <w:rFonts w:ascii="Verdana" w:eastAsia="Verdana" w:hAnsi="Verdana" w:cs="Verdana"/>
      <w:color w:val="000000"/>
      <w:sz w:val="20"/>
      <w:lang w:val="en-US"/>
    </w:rPr>
  </w:style>
  <w:style w:type="character" w:customStyle="1" w:styleId="docularlist4Car">
    <w:name w:val="docularlist4Car"/>
    <w:link w:val="docularlist4"/>
    <w:uiPriority w:val="99"/>
    <w:semiHidden/>
    <w:unhideWhenUsed/>
    <w:rsid w:val="004B599E"/>
    <w:rPr>
      <w:rFonts w:ascii="Verdana" w:eastAsia="Verdana" w:hAnsi="Verdana" w:cs="Verdana"/>
      <w:color w:val="000000"/>
      <w:sz w:val="20"/>
      <w:lang w:val="en-US"/>
    </w:rPr>
  </w:style>
  <w:style w:type="paragraph" w:customStyle="1" w:styleId="Level6Number">
    <w:name w:val="Level 6 Number"/>
    <w:link w:val="Level6NumberCar"/>
    <w:uiPriority w:val="99"/>
    <w:semiHidden/>
    <w:unhideWhenUsed/>
    <w:rsid w:val="004B599E"/>
    <w:pPr>
      <w:tabs>
        <w:tab w:val="left" w:pos="0"/>
      </w:tabs>
      <w:ind w:left="3000" w:hanging="600"/>
    </w:pPr>
    <w:rPr>
      <w:rFonts w:ascii="Verdana" w:eastAsia="Verdana" w:hAnsi="Verdana" w:cs="Verdana"/>
      <w:color w:val="000000"/>
      <w:sz w:val="20"/>
      <w:lang w:val="en-US"/>
    </w:rPr>
  </w:style>
  <w:style w:type="character" w:customStyle="1" w:styleId="Level6NumberCar">
    <w:name w:val="Level 6 NumberCar"/>
    <w:link w:val="Level6Number"/>
    <w:uiPriority w:val="99"/>
    <w:semiHidden/>
    <w:unhideWhenUsed/>
    <w:rsid w:val="004B599E"/>
    <w:rPr>
      <w:rFonts w:ascii="Verdana" w:eastAsia="Verdana" w:hAnsi="Verdana" w:cs="Verdana"/>
      <w:color w:val="000000"/>
      <w:sz w:val="20"/>
      <w:lang w:val="en-US"/>
    </w:rPr>
  </w:style>
  <w:style w:type="paragraph" w:customStyle="1" w:styleId="Sch6Number">
    <w:name w:val="Sch 6 Number"/>
    <w:link w:val="Sch6NumberCar"/>
    <w:uiPriority w:val="99"/>
    <w:semiHidden/>
    <w:unhideWhenUsed/>
    <w:rsid w:val="004B599E"/>
    <w:pPr>
      <w:tabs>
        <w:tab w:val="left" w:pos="0"/>
      </w:tabs>
      <w:ind w:left="3000" w:hanging="600"/>
    </w:pPr>
    <w:rPr>
      <w:rFonts w:ascii="Verdana" w:eastAsia="Verdana" w:hAnsi="Verdana" w:cs="Verdana"/>
      <w:color w:val="000000"/>
      <w:sz w:val="20"/>
      <w:lang w:val="en-US"/>
    </w:rPr>
  </w:style>
  <w:style w:type="character" w:customStyle="1" w:styleId="Sch6NumberCar">
    <w:name w:val="Sch 6 NumberCar"/>
    <w:link w:val="Sch6Number"/>
    <w:uiPriority w:val="99"/>
    <w:semiHidden/>
    <w:unhideWhenUsed/>
    <w:rsid w:val="004B599E"/>
    <w:rPr>
      <w:rFonts w:ascii="Verdana" w:eastAsia="Verdana" w:hAnsi="Verdana" w:cs="Verdana"/>
      <w:color w:val="000000"/>
      <w:sz w:val="20"/>
      <w:lang w:val="en-US"/>
    </w:rPr>
  </w:style>
  <w:style w:type="paragraph" w:customStyle="1" w:styleId="Definition4">
    <w:name w:val="Definition 4"/>
    <w:link w:val="Definition4Car"/>
    <w:uiPriority w:val="99"/>
    <w:semiHidden/>
    <w:unhideWhenUsed/>
    <w:rsid w:val="004B599E"/>
    <w:pPr>
      <w:tabs>
        <w:tab w:val="left" w:pos="0"/>
      </w:tabs>
      <w:ind w:left="3000" w:hanging="600"/>
    </w:pPr>
    <w:rPr>
      <w:rFonts w:ascii="Verdana" w:eastAsia="Verdana" w:hAnsi="Verdana" w:cs="Verdana"/>
      <w:color w:val="000000"/>
      <w:sz w:val="20"/>
      <w:lang w:val="en-US"/>
    </w:rPr>
  </w:style>
  <w:style w:type="character" w:customStyle="1" w:styleId="Definition4Car">
    <w:name w:val="Definition 4Car"/>
    <w:link w:val="Definition4"/>
    <w:uiPriority w:val="99"/>
    <w:semiHidden/>
    <w:unhideWhenUsed/>
    <w:rsid w:val="004B599E"/>
    <w:rPr>
      <w:rFonts w:ascii="Verdana" w:eastAsia="Verdana" w:hAnsi="Verdana" w:cs="Verdana"/>
      <w:color w:val="000000"/>
      <w:sz w:val="20"/>
      <w:lang w:val="en-US"/>
    </w:rPr>
  </w:style>
  <w:style w:type="paragraph" w:customStyle="1" w:styleId="unnumberedlist0">
    <w:name w:val="unnumberedlist0"/>
    <w:link w:val="unnumberedlist0Car"/>
    <w:uiPriority w:val="99"/>
    <w:semiHidden/>
    <w:unhideWhenUsed/>
    <w:rsid w:val="004B599E"/>
    <w:pPr>
      <w:tabs>
        <w:tab w:val="left" w:pos="0"/>
      </w:tabs>
      <w:ind w:left="600"/>
    </w:pPr>
    <w:rPr>
      <w:rFonts w:ascii="Verdana" w:eastAsia="Verdana" w:hAnsi="Verdana" w:cs="Verdana"/>
      <w:color w:val="000000"/>
      <w:sz w:val="20"/>
      <w:lang w:val="en-US"/>
    </w:rPr>
  </w:style>
  <w:style w:type="character" w:customStyle="1" w:styleId="unnumberedlist0Car">
    <w:name w:val="unnumberedlist0Car"/>
    <w:link w:val="unnumberedlist0"/>
    <w:uiPriority w:val="99"/>
    <w:semiHidden/>
    <w:unhideWhenUsed/>
    <w:rsid w:val="004B599E"/>
    <w:rPr>
      <w:rFonts w:ascii="Verdana" w:eastAsia="Verdana" w:hAnsi="Verdana" w:cs="Verdana"/>
      <w:color w:val="000000"/>
      <w:sz w:val="20"/>
      <w:lang w:val="en-US"/>
    </w:rPr>
  </w:style>
  <w:style w:type="paragraph" w:customStyle="1" w:styleId="Definitionunnumbered">
    <w:name w:val="Definition (unnumbered)"/>
    <w:link w:val="DefinitionunnumberedCar"/>
    <w:uiPriority w:val="99"/>
    <w:unhideWhenUsed/>
    <w:rsid w:val="004B599E"/>
    <w:pPr>
      <w:tabs>
        <w:tab w:val="left" w:pos="0"/>
      </w:tabs>
      <w:ind w:left="600"/>
    </w:pPr>
    <w:rPr>
      <w:rFonts w:ascii="Verdana" w:eastAsia="Verdana" w:hAnsi="Verdana" w:cs="Verdana"/>
      <w:color w:val="000000"/>
      <w:sz w:val="20"/>
      <w:lang w:val="en-US"/>
    </w:rPr>
  </w:style>
  <w:style w:type="character" w:customStyle="1" w:styleId="DefinitionunnumberedCar">
    <w:name w:val="Definition (unnumbered)Car"/>
    <w:link w:val="Definitionunnumbered"/>
    <w:uiPriority w:val="99"/>
    <w:unhideWhenUsed/>
    <w:rsid w:val="004B599E"/>
    <w:rPr>
      <w:rFonts w:ascii="Verdana" w:eastAsia="Verdana" w:hAnsi="Verdana" w:cs="Verdana"/>
      <w:color w:val="000000"/>
      <w:sz w:val="20"/>
      <w:lang w:val="en-US"/>
    </w:rPr>
  </w:style>
  <w:style w:type="paragraph" w:customStyle="1" w:styleId="unnumberedlist1">
    <w:name w:val="unnumberedlist1"/>
    <w:link w:val="unnumberedlist1Car"/>
    <w:uiPriority w:val="99"/>
    <w:semiHidden/>
    <w:unhideWhenUsed/>
    <w:rsid w:val="004B599E"/>
    <w:pPr>
      <w:tabs>
        <w:tab w:val="left" w:pos="0"/>
      </w:tabs>
      <w:ind w:left="600"/>
    </w:pPr>
    <w:rPr>
      <w:rFonts w:ascii="Verdana" w:eastAsia="Verdana" w:hAnsi="Verdana" w:cs="Verdana"/>
      <w:color w:val="000000"/>
      <w:sz w:val="20"/>
      <w:lang w:val="en-US"/>
    </w:rPr>
  </w:style>
  <w:style w:type="character" w:customStyle="1" w:styleId="unnumberedlist1Car">
    <w:name w:val="unnumberedlist1Car"/>
    <w:link w:val="unnumberedlist1"/>
    <w:uiPriority w:val="99"/>
    <w:semiHidden/>
    <w:unhideWhenUsed/>
    <w:rsid w:val="004B599E"/>
    <w:rPr>
      <w:rFonts w:ascii="Verdana" w:eastAsia="Verdana" w:hAnsi="Verdana" w:cs="Verdana"/>
      <w:color w:val="000000"/>
      <w:sz w:val="20"/>
      <w:lang w:val="en-US"/>
    </w:rPr>
  </w:style>
  <w:style w:type="paragraph" w:customStyle="1" w:styleId="Definition1unnumbered">
    <w:name w:val="Definition 1 (unnumbered)"/>
    <w:link w:val="Definition1unnumberedCar"/>
    <w:uiPriority w:val="99"/>
    <w:semiHidden/>
    <w:unhideWhenUsed/>
    <w:rsid w:val="004B599E"/>
    <w:pPr>
      <w:tabs>
        <w:tab w:val="left" w:pos="0"/>
      </w:tabs>
      <w:ind w:left="600"/>
    </w:pPr>
    <w:rPr>
      <w:rFonts w:ascii="Verdana" w:eastAsia="Verdana" w:hAnsi="Verdana" w:cs="Verdana"/>
      <w:color w:val="000000"/>
      <w:sz w:val="20"/>
      <w:lang w:val="en-US"/>
    </w:rPr>
  </w:style>
  <w:style w:type="character" w:customStyle="1" w:styleId="Definition1unnumberedCar">
    <w:name w:val="Definition 1 (unnumbered)Car"/>
    <w:link w:val="Definition1unnumbered"/>
    <w:uiPriority w:val="99"/>
    <w:semiHidden/>
    <w:unhideWhenUsed/>
    <w:rsid w:val="004B599E"/>
    <w:rPr>
      <w:rFonts w:ascii="Verdana" w:eastAsia="Verdana" w:hAnsi="Verdana" w:cs="Verdana"/>
      <w:color w:val="000000"/>
      <w:sz w:val="20"/>
      <w:lang w:val="en-US"/>
    </w:rPr>
  </w:style>
  <w:style w:type="paragraph" w:customStyle="1" w:styleId="unnumberedlist2">
    <w:name w:val="unnumberedlist2"/>
    <w:link w:val="unnumberedlist2Car"/>
    <w:uiPriority w:val="99"/>
    <w:semiHidden/>
    <w:unhideWhenUsed/>
    <w:rsid w:val="004B599E"/>
    <w:pPr>
      <w:tabs>
        <w:tab w:val="left" w:pos="0"/>
      </w:tabs>
      <w:ind w:left="1200"/>
    </w:pPr>
    <w:rPr>
      <w:rFonts w:ascii="Verdana" w:eastAsia="Verdana" w:hAnsi="Verdana" w:cs="Verdana"/>
      <w:color w:val="000000"/>
      <w:sz w:val="20"/>
      <w:lang w:val="en-US"/>
    </w:rPr>
  </w:style>
  <w:style w:type="character" w:customStyle="1" w:styleId="unnumberedlist2Car">
    <w:name w:val="unnumberedlist2Car"/>
    <w:link w:val="unnumberedlist2"/>
    <w:uiPriority w:val="99"/>
    <w:semiHidden/>
    <w:unhideWhenUsed/>
    <w:rsid w:val="004B599E"/>
    <w:rPr>
      <w:rFonts w:ascii="Verdana" w:eastAsia="Verdana" w:hAnsi="Verdana" w:cs="Verdana"/>
      <w:color w:val="000000"/>
      <w:sz w:val="20"/>
      <w:lang w:val="en-US"/>
    </w:rPr>
  </w:style>
  <w:style w:type="paragraph" w:customStyle="1" w:styleId="Definition2unnumbered">
    <w:name w:val="Definition 2 (unnumbered)"/>
    <w:link w:val="Definition2unnumberedCar"/>
    <w:uiPriority w:val="99"/>
    <w:semiHidden/>
    <w:unhideWhenUsed/>
    <w:rsid w:val="004B599E"/>
    <w:pPr>
      <w:tabs>
        <w:tab w:val="left" w:pos="0"/>
      </w:tabs>
      <w:ind w:left="1200"/>
    </w:pPr>
    <w:rPr>
      <w:rFonts w:ascii="Verdana" w:eastAsia="Verdana" w:hAnsi="Verdana" w:cs="Verdana"/>
      <w:color w:val="000000"/>
      <w:sz w:val="20"/>
      <w:lang w:val="en-US"/>
    </w:rPr>
  </w:style>
  <w:style w:type="character" w:customStyle="1" w:styleId="Definition2unnumberedCar">
    <w:name w:val="Definition 2 (unnumbered)Car"/>
    <w:link w:val="Definition2unnumbered"/>
    <w:uiPriority w:val="99"/>
    <w:semiHidden/>
    <w:unhideWhenUsed/>
    <w:rsid w:val="004B599E"/>
    <w:rPr>
      <w:rFonts w:ascii="Verdana" w:eastAsia="Verdana" w:hAnsi="Verdana" w:cs="Verdana"/>
      <w:color w:val="000000"/>
      <w:sz w:val="20"/>
      <w:lang w:val="en-US"/>
    </w:rPr>
  </w:style>
  <w:style w:type="paragraph" w:customStyle="1" w:styleId="unnumberedlist3">
    <w:name w:val="unnumberedlist3"/>
    <w:link w:val="unnumberedlist3Car"/>
    <w:uiPriority w:val="99"/>
    <w:semiHidden/>
    <w:unhideWhenUsed/>
    <w:rsid w:val="004B599E"/>
    <w:pPr>
      <w:tabs>
        <w:tab w:val="left" w:pos="0"/>
      </w:tabs>
      <w:ind w:left="1800"/>
    </w:pPr>
    <w:rPr>
      <w:rFonts w:ascii="Verdana" w:eastAsia="Verdana" w:hAnsi="Verdana" w:cs="Verdana"/>
      <w:color w:val="000000"/>
      <w:sz w:val="20"/>
      <w:lang w:val="en-US"/>
    </w:rPr>
  </w:style>
  <w:style w:type="character" w:customStyle="1" w:styleId="unnumberedlist3Car">
    <w:name w:val="unnumberedlist3Car"/>
    <w:link w:val="unnumberedlist3"/>
    <w:uiPriority w:val="99"/>
    <w:semiHidden/>
    <w:unhideWhenUsed/>
    <w:rsid w:val="004B599E"/>
    <w:rPr>
      <w:rFonts w:ascii="Verdana" w:eastAsia="Verdana" w:hAnsi="Verdana" w:cs="Verdana"/>
      <w:color w:val="000000"/>
      <w:sz w:val="20"/>
      <w:lang w:val="en-US"/>
    </w:rPr>
  </w:style>
  <w:style w:type="paragraph" w:customStyle="1" w:styleId="Definition3unnumbered">
    <w:name w:val="Definition 3 (unnumbered)"/>
    <w:link w:val="Definition3unnumberedCar"/>
    <w:uiPriority w:val="99"/>
    <w:semiHidden/>
    <w:unhideWhenUsed/>
    <w:rsid w:val="004B599E"/>
    <w:pPr>
      <w:tabs>
        <w:tab w:val="left" w:pos="0"/>
      </w:tabs>
      <w:ind w:left="1800"/>
    </w:pPr>
    <w:rPr>
      <w:rFonts w:ascii="Verdana" w:eastAsia="Verdana" w:hAnsi="Verdana" w:cs="Verdana"/>
      <w:color w:val="000000"/>
      <w:sz w:val="20"/>
      <w:lang w:val="en-US"/>
    </w:rPr>
  </w:style>
  <w:style w:type="character" w:customStyle="1" w:styleId="Definition3unnumberedCar">
    <w:name w:val="Definition 3 (unnumbered)Car"/>
    <w:link w:val="Definition3unnumbered"/>
    <w:uiPriority w:val="99"/>
    <w:semiHidden/>
    <w:unhideWhenUsed/>
    <w:rsid w:val="004B599E"/>
    <w:rPr>
      <w:rFonts w:ascii="Verdana" w:eastAsia="Verdana" w:hAnsi="Verdana" w:cs="Verdana"/>
      <w:color w:val="000000"/>
      <w:sz w:val="20"/>
      <w:lang w:val="en-US"/>
    </w:rPr>
  </w:style>
  <w:style w:type="paragraph" w:customStyle="1" w:styleId="unnumberedlist4">
    <w:name w:val="unnumberedlist4"/>
    <w:link w:val="unnumberedlist4Car"/>
    <w:uiPriority w:val="99"/>
    <w:semiHidden/>
    <w:unhideWhenUsed/>
    <w:rsid w:val="004B599E"/>
    <w:pPr>
      <w:tabs>
        <w:tab w:val="left" w:pos="0"/>
      </w:tabs>
      <w:ind w:left="2400"/>
    </w:pPr>
    <w:rPr>
      <w:rFonts w:ascii="Verdana" w:eastAsia="Verdana" w:hAnsi="Verdana" w:cs="Verdana"/>
      <w:color w:val="000000"/>
      <w:sz w:val="20"/>
      <w:lang w:val="en-US"/>
    </w:rPr>
  </w:style>
  <w:style w:type="character" w:customStyle="1" w:styleId="unnumberedlist4Car">
    <w:name w:val="unnumberedlist4Car"/>
    <w:link w:val="unnumberedlist4"/>
    <w:uiPriority w:val="99"/>
    <w:semiHidden/>
    <w:unhideWhenUsed/>
    <w:rsid w:val="004B599E"/>
    <w:rPr>
      <w:rFonts w:ascii="Verdana" w:eastAsia="Verdana" w:hAnsi="Verdana" w:cs="Verdana"/>
      <w:color w:val="000000"/>
      <w:sz w:val="20"/>
      <w:lang w:val="en-US"/>
    </w:rPr>
  </w:style>
  <w:style w:type="paragraph" w:customStyle="1" w:styleId="Definition4unnumbered">
    <w:name w:val="Definition 4 (unnumbered)"/>
    <w:link w:val="Definition4unnumberedCar"/>
    <w:uiPriority w:val="99"/>
    <w:semiHidden/>
    <w:unhideWhenUsed/>
    <w:rsid w:val="004B599E"/>
    <w:pPr>
      <w:tabs>
        <w:tab w:val="left" w:pos="0"/>
      </w:tabs>
      <w:ind w:left="2400"/>
    </w:pPr>
    <w:rPr>
      <w:rFonts w:ascii="Verdana" w:eastAsia="Verdana" w:hAnsi="Verdana" w:cs="Verdana"/>
      <w:color w:val="000000"/>
      <w:sz w:val="20"/>
      <w:lang w:val="en-US"/>
    </w:rPr>
  </w:style>
  <w:style w:type="character" w:customStyle="1" w:styleId="Definition4unnumberedCar">
    <w:name w:val="Definition 4 (unnumbered)Car"/>
    <w:link w:val="Definition4unnumbered"/>
    <w:uiPriority w:val="99"/>
    <w:semiHidden/>
    <w:unhideWhenUsed/>
    <w:rsid w:val="004B599E"/>
    <w:rPr>
      <w:rFonts w:ascii="Verdana" w:eastAsia="Verdana" w:hAnsi="Verdana" w:cs="Verdana"/>
      <w:color w:val="000000"/>
      <w:sz w:val="20"/>
      <w:lang w:val="en-US"/>
    </w:rPr>
  </w:style>
  <w:style w:type="character" w:customStyle="1" w:styleId="34">
    <w:name w:val="Неразрешенное упоминание3"/>
    <w:basedOn w:val="a1"/>
    <w:uiPriority w:val="99"/>
    <w:semiHidden/>
    <w:unhideWhenUsed/>
    <w:rsid w:val="00105FA4"/>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D1292"/>
  </w:style>
  <w:style w:type="paragraph" w:styleId="1">
    <w:name w:val="heading 1"/>
    <w:basedOn w:val="a"/>
    <w:next w:val="a"/>
    <w:link w:val="10"/>
    <w:uiPriority w:val="9"/>
    <w:qFormat/>
    <w:rsid w:val="00CC4A4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0"/>
    <w:next w:val="a"/>
    <w:link w:val="20"/>
    <w:qFormat/>
    <w:rsid w:val="00AA537A"/>
    <w:pPr>
      <w:numPr>
        <w:numId w:val="2"/>
      </w:numPr>
      <w:spacing w:after="0" w:line="240" w:lineRule="auto"/>
      <w:ind w:right="57"/>
      <w:jc w:val="both"/>
      <w:outlineLvl w:val="1"/>
    </w:pPr>
    <w:rPr>
      <w:rFonts w:ascii="Times New Roman" w:eastAsia="Times New Roman" w:hAnsi="Times New Roman" w:cs="Times New Roman"/>
      <w:b/>
      <w:lang w:val="de-DE"/>
    </w:rPr>
  </w:style>
  <w:style w:type="paragraph" w:styleId="3">
    <w:name w:val="heading 3"/>
    <w:basedOn w:val="a"/>
    <w:next w:val="a"/>
    <w:link w:val="30"/>
    <w:uiPriority w:val="9"/>
    <w:unhideWhenUsed/>
    <w:qFormat/>
    <w:rsid w:val="0089012D"/>
    <w:pPr>
      <w:keepNext/>
      <w:keepLines/>
      <w:suppressAutoHyphens/>
      <w:spacing w:before="40" w:after="0" w:line="240" w:lineRule="auto"/>
      <w:outlineLvl w:val="2"/>
    </w:pPr>
    <w:rPr>
      <w:rFonts w:asciiTheme="majorHAnsi" w:eastAsiaTheme="majorEastAsia" w:hAnsiTheme="majorHAnsi" w:cstheme="majorBidi"/>
      <w:color w:val="243F60" w:themeColor="accent1" w:themeShade="7F"/>
      <w:sz w:val="24"/>
      <w:szCs w:val="24"/>
      <w:lang w:val="ru-RU" w:eastAsia="ar-S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59"/>
    <w:rsid w:val="00A15B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1">
    <w:name w:val="Основной текст (3)_"/>
    <w:basedOn w:val="a1"/>
    <w:link w:val="32"/>
    <w:rsid w:val="00A15BDE"/>
    <w:rPr>
      <w:rFonts w:ascii="Times New Roman" w:eastAsia="Times New Roman" w:hAnsi="Times New Roman" w:cs="Times New Roman"/>
      <w:b/>
      <w:bCs/>
      <w:sz w:val="18"/>
      <w:szCs w:val="18"/>
      <w:shd w:val="clear" w:color="auto" w:fill="FFFFFF"/>
      <w:lang w:val="ru-RU" w:eastAsia="ru-RU" w:bidi="ru-RU"/>
    </w:rPr>
  </w:style>
  <w:style w:type="paragraph" w:customStyle="1" w:styleId="32">
    <w:name w:val="Основной текст (3)"/>
    <w:basedOn w:val="a"/>
    <w:link w:val="31"/>
    <w:rsid w:val="00A15BDE"/>
    <w:pPr>
      <w:widowControl w:val="0"/>
      <w:shd w:val="clear" w:color="auto" w:fill="FFFFFF"/>
      <w:spacing w:after="0" w:line="226" w:lineRule="exact"/>
      <w:ind w:hanging="680"/>
      <w:jc w:val="center"/>
    </w:pPr>
    <w:rPr>
      <w:rFonts w:ascii="Times New Roman" w:eastAsia="Times New Roman" w:hAnsi="Times New Roman" w:cs="Times New Roman"/>
      <w:b/>
      <w:bCs/>
      <w:sz w:val="18"/>
      <w:szCs w:val="18"/>
      <w:lang w:val="ru-RU" w:eastAsia="ru-RU" w:bidi="ru-RU"/>
    </w:rPr>
  </w:style>
  <w:style w:type="character" w:customStyle="1" w:styleId="21">
    <w:name w:val="Основной текст (2)_"/>
    <w:basedOn w:val="a1"/>
    <w:link w:val="22"/>
    <w:rsid w:val="00A15BDE"/>
    <w:rPr>
      <w:rFonts w:ascii="Times New Roman" w:eastAsia="Times New Roman" w:hAnsi="Times New Roman" w:cs="Times New Roman"/>
      <w:sz w:val="18"/>
      <w:szCs w:val="18"/>
      <w:shd w:val="clear" w:color="auto" w:fill="FFFFFF"/>
    </w:rPr>
  </w:style>
  <w:style w:type="paragraph" w:customStyle="1" w:styleId="22">
    <w:name w:val="Основной текст (2)"/>
    <w:basedOn w:val="a"/>
    <w:link w:val="21"/>
    <w:rsid w:val="00A15BDE"/>
    <w:pPr>
      <w:widowControl w:val="0"/>
      <w:shd w:val="clear" w:color="auto" w:fill="FFFFFF"/>
      <w:spacing w:before="240" w:after="60" w:line="0" w:lineRule="atLeast"/>
      <w:ind w:hanging="700"/>
      <w:jc w:val="both"/>
    </w:pPr>
    <w:rPr>
      <w:rFonts w:ascii="Times New Roman" w:eastAsia="Times New Roman" w:hAnsi="Times New Roman" w:cs="Times New Roman"/>
      <w:sz w:val="18"/>
      <w:szCs w:val="18"/>
    </w:rPr>
  </w:style>
  <w:style w:type="character" w:customStyle="1" w:styleId="23">
    <w:name w:val="Основной текст (2) + Полужирный"/>
    <w:basedOn w:val="21"/>
    <w:rsid w:val="00A15BDE"/>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FFFFFF"/>
      <w:lang w:val="en-GB" w:eastAsia="en-GB" w:bidi="en-GB"/>
    </w:rPr>
  </w:style>
  <w:style w:type="paragraph" w:styleId="a5">
    <w:name w:val="Balloon Text"/>
    <w:basedOn w:val="a"/>
    <w:link w:val="a6"/>
    <w:uiPriority w:val="99"/>
    <w:semiHidden/>
    <w:unhideWhenUsed/>
    <w:rsid w:val="00A15BDE"/>
    <w:pPr>
      <w:spacing w:after="0" w:line="240" w:lineRule="auto"/>
    </w:pPr>
    <w:rPr>
      <w:rFonts w:ascii="Tahoma" w:hAnsi="Tahoma" w:cs="Tahoma"/>
      <w:sz w:val="16"/>
      <w:szCs w:val="16"/>
    </w:rPr>
  </w:style>
  <w:style w:type="character" w:customStyle="1" w:styleId="a6">
    <w:name w:val="Текст выноски Знак"/>
    <w:basedOn w:val="a1"/>
    <w:link w:val="a5"/>
    <w:uiPriority w:val="99"/>
    <w:semiHidden/>
    <w:rsid w:val="00A15BDE"/>
    <w:rPr>
      <w:rFonts w:ascii="Tahoma" w:hAnsi="Tahoma" w:cs="Tahoma"/>
      <w:sz w:val="16"/>
      <w:szCs w:val="16"/>
    </w:rPr>
  </w:style>
  <w:style w:type="paragraph" w:styleId="a0">
    <w:name w:val="List Paragraph"/>
    <w:basedOn w:val="a"/>
    <w:uiPriority w:val="34"/>
    <w:qFormat/>
    <w:rsid w:val="00A15BDE"/>
    <w:pPr>
      <w:ind w:left="720"/>
      <w:contextualSpacing/>
    </w:pPr>
  </w:style>
  <w:style w:type="character" w:customStyle="1" w:styleId="33">
    <w:name w:val="Основной текст (3) + Не полужирный"/>
    <w:basedOn w:val="31"/>
    <w:rsid w:val="006A019D"/>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FFFFFF"/>
      <w:lang w:val="ru-RU" w:eastAsia="ru-RU" w:bidi="ru-RU"/>
    </w:rPr>
  </w:style>
  <w:style w:type="paragraph" w:styleId="a7">
    <w:name w:val="header"/>
    <w:basedOn w:val="a"/>
    <w:link w:val="a8"/>
    <w:uiPriority w:val="99"/>
    <w:unhideWhenUsed/>
    <w:rsid w:val="00CB6FCB"/>
    <w:pPr>
      <w:tabs>
        <w:tab w:val="center" w:pos="4513"/>
        <w:tab w:val="right" w:pos="9026"/>
      </w:tabs>
      <w:spacing w:after="0" w:line="240" w:lineRule="auto"/>
    </w:pPr>
  </w:style>
  <w:style w:type="character" w:customStyle="1" w:styleId="a8">
    <w:name w:val="Верхний колонтитул Знак"/>
    <w:basedOn w:val="a1"/>
    <w:link w:val="a7"/>
    <w:uiPriority w:val="99"/>
    <w:rsid w:val="00CB6FCB"/>
  </w:style>
  <w:style w:type="paragraph" w:styleId="a9">
    <w:name w:val="footer"/>
    <w:basedOn w:val="a"/>
    <w:link w:val="aa"/>
    <w:uiPriority w:val="99"/>
    <w:unhideWhenUsed/>
    <w:rsid w:val="00CB6FCB"/>
    <w:pPr>
      <w:tabs>
        <w:tab w:val="center" w:pos="4513"/>
        <w:tab w:val="right" w:pos="9026"/>
      </w:tabs>
      <w:spacing w:after="0" w:line="240" w:lineRule="auto"/>
    </w:pPr>
  </w:style>
  <w:style w:type="character" w:customStyle="1" w:styleId="aa">
    <w:name w:val="Нижний колонтитул Знак"/>
    <w:basedOn w:val="a1"/>
    <w:link w:val="a9"/>
    <w:uiPriority w:val="99"/>
    <w:rsid w:val="00CB6FCB"/>
  </w:style>
  <w:style w:type="character" w:customStyle="1" w:styleId="11">
    <w:name w:val="Заголовок №1_"/>
    <w:basedOn w:val="a1"/>
    <w:link w:val="12"/>
    <w:rsid w:val="00262478"/>
    <w:rPr>
      <w:rFonts w:ascii="Times New Roman" w:eastAsia="Times New Roman" w:hAnsi="Times New Roman" w:cs="Times New Roman"/>
      <w:b/>
      <w:bCs/>
      <w:sz w:val="18"/>
      <w:szCs w:val="18"/>
      <w:shd w:val="clear" w:color="auto" w:fill="FFFFFF"/>
    </w:rPr>
  </w:style>
  <w:style w:type="paragraph" w:customStyle="1" w:styleId="12">
    <w:name w:val="Заголовок №1"/>
    <w:basedOn w:val="a"/>
    <w:link w:val="11"/>
    <w:rsid w:val="00262478"/>
    <w:pPr>
      <w:widowControl w:val="0"/>
      <w:shd w:val="clear" w:color="auto" w:fill="FFFFFF"/>
      <w:spacing w:after="120" w:line="0" w:lineRule="atLeast"/>
      <w:ind w:hanging="540"/>
      <w:jc w:val="both"/>
      <w:outlineLvl w:val="0"/>
    </w:pPr>
    <w:rPr>
      <w:rFonts w:ascii="Times New Roman" w:eastAsia="Times New Roman" w:hAnsi="Times New Roman" w:cs="Times New Roman"/>
      <w:b/>
      <w:bCs/>
      <w:sz w:val="18"/>
      <w:szCs w:val="18"/>
    </w:rPr>
  </w:style>
  <w:style w:type="character" w:customStyle="1" w:styleId="2Corbel">
    <w:name w:val="Основной текст (2) + Corbel"/>
    <w:aliases w:val="8.5 pt,Масштаб 40%"/>
    <w:basedOn w:val="21"/>
    <w:rsid w:val="00262478"/>
    <w:rPr>
      <w:rFonts w:ascii="Corbel" w:eastAsia="Corbel" w:hAnsi="Corbel" w:cs="Corbel"/>
      <w:b w:val="0"/>
      <w:bCs w:val="0"/>
      <w:i w:val="0"/>
      <w:iCs w:val="0"/>
      <w:smallCaps w:val="0"/>
      <w:strike w:val="0"/>
      <w:color w:val="000000"/>
      <w:spacing w:val="0"/>
      <w:w w:val="40"/>
      <w:position w:val="0"/>
      <w:sz w:val="17"/>
      <w:szCs w:val="17"/>
      <w:u w:val="none"/>
      <w:shd w:val="clear" w:color="auto" w:fill="FFFFFF"/>
      <w:lang w:val="ru-RU" w:eastAsia="ru-RU" w:bidi="ru-RU"/>
    </w:rPr>
  </w:style>
  <w:style w:type="character" w:customStyle="1" w:styleId="24">
    <w:name w:val="Заголовок №2_"/>
    <w:basedOn w:val="a1"/>
    <w:link w:val="25"/>
    <w:rsid w:val="00B678BD"/>
    <w:rPr>
      <w:rFonts w:ascii="Times New Roman" w:eastAsia="Times New Roman" w:hAnsi="Times New Roman" w:cs="Times New Roman"/>
      <w:b/>
      <w:bCs/>
      <w:sz w:val="18"/>
      <w:szCs w:val="18"/>
      <w:shd w:val="clear" w:color="auto" w:fill="FFFFFF"/>
      <w:lang w:val="ru-RU" w:eastAsia="ru-RU" w:bidi="ru-RU"/>
    </w:rPr>
  </w:style>
  <w:style w:type="paragraph" w:customStyle="1" w:styleId="25">
    <w:name w:val="Заголовок №2"/>
    <w:basedOn w:val="a"/>
    <w:link w:val="24"/>
    <w:rsid w:val="00B678BD"/>
    <w:pPr>
      <w:widowControl w:val="0"/>
      <w:shd w:val="clear" w:color="auto" w:fill="FFFFFF"/>
      <w:spacing w:after="120" w:line="0" w:lineRule="atLeast"/>
      <w:ind w:hanging="480"/>
      <w:jc w:val="both"/>
      <w:outlineLvl w:val="1"/>
    </w:pPr>
    <w:rPr>
      <w:rFonts w:ascii="Times New Roman" w:eastAsia="Times New Roman" w:hAnsi="Times New Roman" w:cs="Times New Roman"/>
      <w:b/>
      <w:bCs/>
      <w:sz w:val="18"/>
      <w:szCs w:val="18"/>
      <w:lang w:val="ru-RU" w:eastAsia="ru-RU" w:bidi="ru-RU"/>
    </w:rPr>
  </w:style>
  <w:style w:type="character" w:customStyle="1" w:styleId="20">
    <w:name w:val="Заголовок 2 Знак"/>
    <w:basedOn w:val="a1"/>
    <w:link w:val="2"/>
    <w:rsid w:val="00AA537A"/>
    <w:rPr>
      <w:rFonts w:ascii="Times New Roman" w:eastAsia="Times New Roman" w:hAnsi="Times New Roman" w:cs="Times New Roman"/>
      <w:b/>
      <w:lang w:val="de-DE"/>
    </w:rPr>
  </w:style>
  <w:style w:type="paragraph" w:styleId="ab">
    <w:name w:val="Title"/>
    <w:basedOn w:val="a"/>
    <w:link w:val="ac"/>
    <w:qFormat/>
    <w:rsid w:val="008C234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s>
      <w:spacing w:after="0" w:line="360" w:lineRule="atLeast"/>
      <w:jc w:val="center"/>
    </w:pPr>
    <w:rPr>
      <w:rFonts w:ascii="Tahoma" w:eastAsia="Times New Roman" w:hAnsi="Tahoma" w:cs="Times New Roman"/>
      <w:b/>
      <w:szCs w:val="20"/>
      <w:lang w:val="de-DE"/>
    </w:rPr>
  </w:style>
  <w:style w:type="character" w:customStyle="1" w:styleId="ac">
    <w:name w:val="Название Знак"/>
    <w:basedOn w:val="a1"/>
    <w:link w:val="ab"/>
    <w:rsid w:val="008C2341"/>
    <w:rPr>
      <w:rFonts w:ascii="Tahoma" w:eastAsia="Times New Roman" w:hAnsi="Tahoma" w:cs="Times New Roman"/>
      <w:b/>
      <w:szCs w:val="20"/>
      <w:lang w:val="de-DE"/>
    </w:rPr>
  </w:style>
  <w:style w:type="character" w:styleId="ad">
    <w:name w:val="annotation reference"/>
    <w:basedOn w:val="a1"/>
    <w:uiPriority w:val="99"/>
    <w:semiHidden/>
    <w:unhideWhenUsed/>
    <w:rsid w:val="00954F5B"/>
    <w:rPr>
      <w:sz w:val="16"/>
      <w:szCs w:val="16"/>
    </w:rPr>
  </w:style>
  <w:style w:type="paragraph" w:styleId="ae">
    <w:name w:val="annotation text"/>
    <w:basedOn w:val="a"/>
    <w:link w:val="af"/>
    <w:uiPriority w:val="99"/>
    <w:unhideWhenUsed/>
    <w:rsid w:val="00954F5B"/>
    <w:pPr>
      <w:spacing w:line="240" w:lineRule="auto"/>
    </w:pPr>
    <w:rPr>
      <w:sz w:val="20"/>
      <w:szCs w:val="20"/>
    </w:rPr>
  </w:style>
  <w:style w:type="character" w:customStyle="1" w:styleId="af">
    <w:name w:val="Текст примечания Знак"/>
    <w:basedOn w:val="a1"/>
    <w:link w:val="ae"/>
    <w:uiPriority w:val="99"/>
    <w:rsid w:val="00954F5B"/>
    <w:rPr>
      <w:sz w:val="20"/>
      <w:szCs w:val="20"/>
    </w:rPr>
  </w:style>
  <w:style w:type="paragraph" w:styleId="af0">
    <w:name w:val="annotation subject"/>
    <w:basedOn w:val="ae"/>
    <w:next w:val="ae"/>
    <w:link w:val="af1"/>
    <w:uiPriority w:val="99"/>
    <w:semiHidden/>
    <w:unhideWhenUsed/>
    <w:rsid w:val="00954F5B"/>
    <w:rPr>
      <w:b/>
      <w:bCs/>
    </w:rPr>
  </w:style>
  <w:style w:type="character" w:customStyle="1" w:styleId="af1">
    <w:name w:val="Тема примечания Знак"/>
    <w:basedOn w:val="af"/>
    <w:link w:val="af0"/>
    <w:uiPriority w:val="99"/>
    <w:semiHidden/>
    <w:rsid w:val="00954F5B"/>
    <w:rPr>
      <w:b/>
      <w:bCs/>
      <w:sz w:val="20"/>
      <w:szCs w:val="20"/>
    </w:rPr>
  </w:style>
  <w:style w:type="character" w:styleId="af2">
    <w:name w:val="Hyperlink"/>
    <w:basedOn w:val="a1"/>
    <w:uiPriority w:val="99"/>
    <w:unhideWhenUsed/>
    <w:rsid w:val="00FD4D28"/>
    <w:rPr>
      <w:color w:val="0000FF" w:themeColor="hyperlink"/>
      <w:u w:val="single"/>
    </w:rPr>
  </w:style>
  <w:style w:type="character" w:customStyle="1" w:styleId="10">
    <w:name w:val="Заголовок 1 Знак"/>
    <w:basedOn w:val="a1"/>
    <w:link w:val="1"/>
    <w:uiPriority w:val="9"/>
    <w:rsid w:val="00CC4A4B"/>
    <w:rPr>
      <w:rFonts w:asciiTheme="majorHAnsi" w:eastAsiaTheme="majorEastAsia" w:hAnsiTheme="majorHAnsi" w:cstheme="majorBidi"/>
      <w:b/>
      <w:bCs/>
      <w:color w:val="365F91" w:themeColor="accent1" w:themeShade="BF"/>
      <w:sz w:val="28"/>
      <w:szCs w:val="28"/>
    </w:rPr>
  </w:style>
  <w:style w:type="character" w:customStyle="1" w:styleId="pull-right">
    <w:name w:val="pull-right"/>
    <w:basedOn w:val="a1"/>
    <w:rsid w:val="00CC4A4B"/>
  </w:style>
  <w:style w:type="paragraph" w:customStyle="1" w:styleId="text-justif">
    <w:name w:val="text-justif"/>
    <w:basedOn w:val="a"/>
    <w:rsid w:val="00CC4A4B"/>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oznaimen">
    <w:name w:val="oz_naimen"/>
    <w:basedOn w:val="a1"/>
    <w:rsid w:val="00CC4A4B"/>
  </w:style>
  <w:style w:type="paragraph" w:customStyle="1" w:styleId="pnamecomment">
    <w:name w:val="p_namecomment"/>
    <w:basedOn w:val="a"/>
    <w:rsid w:val="00CC4A4B"/>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styleId="af3">
    <w:name w:val="Revision"/>
    <w:hidden/>
    <w:uiPriority w:val="99"/>
    <w:semiHidden/>
    <w:rsid w:val="00FF075D"/>
    <w:pPr>
      <w:spacing w:after="0" w:line="240" w:lineRule="auto"/>
    </w:pPr>
  </w:style>
  <w:style w:type="character" w:customStyle="1" w:styleId="13">
    <w:name w:val="Неразрешенное упоминание1"/>
    <w:basedOn w:val="a1"/>
    <w:uiPriority w:val="99"/>
    <w:semiHidden/>
    <w:unhideWhenUsed/>
    <w:rsid w:val="007C3713"/>
    <w:rPr>
      <w:color w:val="605E5C"/>
      <w:shd w:val="clear" w:color="auto" w:fill="E1DFDD"/>
    </w:rPr>
  </w:style>
  <w:style w:type="character" w:customStyle="1" w:styleId="30">
    <w:name w:val="Заголовок 3 Знак"/>
    <w:basedOn w:val="a1"/>
    <w:link w:val="3"/>
    <w:uiPriority w:val="9"/>
    <w:rsid w:val="0089012D"/>
    <w:rPr>
      <w:rFonts w:asciiTheme="majorHAnsi" w:eastAsiaTheme="majorEastAsia" w:hAnsiTheme="majorHAnsi" w:cstheme="majorBidi"/>
      <w:color w:val="243F60" w:themeColor="accent1" w:themeShade="7F"/>
      <w:sz w:val="24"/>
      <w:szCs w:val="24"/>
      <w:lang w:val="ru-RU" w:eastAsia="ar-SA"/>
    </w:rPr>
  </w:style>
  <w:style w:type="table" w:customStyle="1" w:styleId="14">
    <w:name w:val="Сетка таблицы1"/>
    <w:basedOn w:val="a2"/>
    <w:next w:val="a4"/>
    <w:uiPriority w:val="59"/>
    <w:rsid w:val="0089012D"/>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Параграф"/>
    <w:basedOn w:val="a"/>
    <w:link w:val="paragraph"/>
    <w:qFormat/>
    <w:rsid w:val="0089012D"/>
    <w:pPr>
      <w:spacing w:before="120" w:after="0" w:line="360" w:lineRule="auto"/>
    </w:pPr>
    <w:rPr>
      <w:rFonts w:ascii="Verdana" w:eastAsia="Times New Roman" w:hAnsi="Verdana" w:cs="Verdana"/>
      <w:color w:val="404040"/>
      <w:sz w:val="18"/>
      <w:szCs w:val="18"/>
      <w:lang w:val="en-US" w:eastAsia="ru-RU"/>
    </w:rPr>
  </w:style>
  <w:style w:type="character" w:customStyle="1" w:styleId="paragraph">
    <w:name w:val="paragraph Знак"/>
    <w:basedOn w:val="a1"/>
    <w:link w:val="af4"/>
    <w:rsid w:val="0089012D"/>
    <w:rPr>
      <w:rFonts w:ascii="Verdana" w:eastAsia="Times New Roman" w:hAnsi="Verdana" w:cs="Verdana"/>
      <w:color w:val="404040"/>
      <w:sz w:val="18"/>
      <w:szCs w:val="18"/>
      <w:lang w:val="en-US" w:eastAsia="ru-RU"/>
    </w:rPr>
  </w:style>
  <w:style w:type="character" w:customStyle="1" w:styleId="26">
    <w:name w:val="Неразрешенное упоминание2"/>
    <w:basedOn w:val="a1"/>
    <w:uiPriority w:val="99"/>
    <w:semiHidden/>
    <w:unhideWhenUsed/>
    <w:rsid w:val="00F928F6"/>
    <w:rPr>
      <w:color w:val="605E5C"/>
      <w:shd w:val="clear" w:color="auto" w:fill="E1DFDD"/>
    </w:rPr>
  </w:style>
  <w:style w:type="numbering" w:customStyle="1" w:styleId="15">
    <w:name w:val="Нет списка1"/>
    <w:next w:val="a3"/>
    <w:uiPriority w:val="99"/>
    <w:semiHidden/>
    <w:unhideWhenUsed/>
    <w:rsid w:val="004B599E"/>
  </w:style>
  <w:style w:type="numbering" w:customStyle="1" w:styleId="NoListPHPDOCX">
    <w:name w:val="No List PHPDOCX"/>
    <w:uiPriority w:val="99"/>
    <w:semiHidden/>
    <w:unhideWhenUsed/>
    <w:rsid w:val="004B599E"/>
  </w:style>
  <w:style w:type="table" w:customStyle="1" w:styleId="NormalTablePHPDOCX">
    <w:name w:val="Normal Table PHPDOCX"/>
    <w:uiPriority w:val="99"/>
    <w:semiHidden/>
    <w:unhideWhenUsed/>
    <w:qFormat/>
    <w:rsid w:val="004B599E"/>
    <w:rPr>
      <w:rFonts w:ascii="Verdana" w:eastAsia="Verdana" w:hAnsi="Verdana" w:cs="Times New Roman"/>
      <w:lang w:val="en-US"/>
    </w:rPr>
    <w:tblPr>
      <w:tblInd w:w="0" w:type="dxa"/>
      <w:tblCellMar>
        <w:top w:w="0" w:type="dxa"/>
        <w:left w:w="108" w:type="dxa"/>
        <w:bottom w:w="0" w:type="dxa"/>
        <w:right w:w="108" w:type="dxa"/>
      </w:tblCellMar>
    </w:tblPr>
  </w:style>
  <w:style w:type="table" w:customStyle="1" w:styleId="PlainTablePHPDOCX">
    <w:name w:val="Plain Table PHPDOCX"/>
    <w:uiPriority w:val="58"/>
    <w:rsid w:val="004B599E"/>
    <w:pPr>
      <w:spacing w:after="0" w:line="240" w:lineRule="auto"/>
    </w:pPr>
    <w:rPr>
      <w:rFonts w:ascii="Verdana" w:eastAsia="Verdana" w:hAnsi="Verdana" w:cs="Times New Roman"/>
      <w:lang w:val="en-US"/>
    </w:rPr>
    <w:tblPr>
      <w:tblInd w:w="0" w:type="dxa"/>
      <w:tblCellMar>
        <w:top w:w="0" w:type="dxa"/>
        <w:left w:w="108" w:type="dxa"/>
        <w:bottom w:w="0" w:type="dxa"/>
        <w:right w:w="108" w:type="dxa"/>
      </w:tblCellMar>
    </w:tblPr>
  </w:style>
  <w:style w:type="table" w:customStyle="1" w:styleId="TableGridPHPDOCX">
    <w:name w:val="Table Grid PHPDOCX"/>
    <w:uiPriority w:val="59"/>
    <w:rsid w:val="004B599E"/>
    <w:pPr>
      <w:spacing w:after="0" w:line="240" w:lineRule="auto"/>
    </w:pPr>
    <w:rPr>
      <w:rFonts w:ascii="Verdana" w:eastAsia="Verdana" w:hAnsi="Verdana"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PHPDOCX">
    <w:name w:val="Light Shading PHPDOCX"/>
    <w:uiPriority w:val="60"/>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LightShadingAccent1PHPDOCX">
    <w:name w:val="Light Shading Accent 1 PHPDOCX"/>
    <w:uiPriority w:val="60"/>
    <w:rsid w:val="004B599E"/>
    <w:pPr>
      <w:spacing w:after="0" w:line="240" w:lineRule="auto"/>
    </w:pPr>
    <w:rPr>
      <w:rFonts w:ascii="Verdana" w:eastAsia="Verdana" w:hAnsi="Verdana" w:cs="Times New Roman"/>
      <w:color w:val="365F91"/>
      <w:sz w:val="20"/>
      <w:szCs w:val="20"/>
      <w:lang w:eastAsia="en-GB"/>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style>
  <w:style w:type="table" w:customStyle="1" w:styleId="LightShadingAccent2PHPDOCX">
    <w:name w:val="Light Shading Accent 2 PHPDOCX"/>
    <w:uiPriority w:val="60"/>
    <w:rsid w:val="004B599E"/>
    <w:pPr>
      <w:spacing w:after="0" w:line="240" w:lineRule="auto"/>
    </w:pPr>
    <w:rPr>
      <w:rFonts w:ascii="Verdana" w:eastAsia="Verdana" w:hAnsi="Verdana" w:cs="Times New Roman"/>
      <w:color w:val="943634"/>
      <w:sz w:val="20"/>
      <w:szCs w:val="20"/>
      <w:lang w:eastAsia="en-GB"/>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style>
  <w:style w:type="table" w:customStyle="1" w:styleId="LightShadingAccent3PHPDOCX">
    <w:name w:val="Light Shading Accent 3 PHPDOCX"/>
    <w:uiPriority w:val="60"/>
    <w:rsid w:val="004B599E"/>
    <w:pPr>
      <w:spacing w:after="0" w:line="240" w:lineRule="auto"/>
    </w:pPr>
    <w:rPr>
      <w:rFonts w:ascii="Verdana" w:eastAsia="Verdana" w:hAnsi="Verdana" w:cs="Times New Roman"/>
      <w:color w:val="76923C"/>
      <w:sz w:val="20"/>
      <w:szCs w:val="20"/>
      <w:lang w:eastAsia="en-GB"/>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style>
  <w:style w:type="table" w:customStyle="1" w:styleId="LightShadingAccent4PHPDOCX">
    <w:name w:val="Light Shading Accent 4 PHPDOCX"/>
    <w:uiPriority w:val="60"/>
    <w:rsid w:val="004B599E"/>
    <w:pPr>
      <w:spacing w:after="0" w:line="240" w:lineRule="auto"/>
    </w:pPr>
    <w:rPr>
      <w:rFonts w:ascii="Verdana" w:eastAsia="Verdana" w:hAnsi="Verdana" w:cs="Times New Roman"/>
      <w:color w:val="5F497A"/>
      <w:sz w:val="20"/>
      <w:szCs w:val="20"/>
      <w:lang w:eastAsia="en-GB"/>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style>
  <w:style w:type="table" w:customStyle="1" w:styleId="LightShadingAccent5PHPDOCX">
    <w:name w:val="Light Shading Accent 5 PHPDOCX"/>
    <w:uiPriority w:val="60"/>
    <w:rsid w:val="004B599E"/>
    <w:pPr>
      <w:spacing w:after="0" w:line="240" w:lineRule="auto"/>
    </w:pPr>
    <w:rPr>
      <w:rFonts w:ascii="Verdana" w:eastAsia="Verdana" w:hAnsi="Verdana" w:cs="Times New Roman"/>
      <w:color w:val="31849B"/>
      <w:sz w:val="20"/>
      <w:szCs w:val="20"/>
      <w:lang w:eastAsia="en-G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style>
  <w:style w:type="table" w:customStyle="1" w:styleId="LightListPHPDOCX">
    <w:name w:val="Light List PHPDOCX"/>
    <w:uiPriority w:val="61"/>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customStyle="1" w:styleId="LightListAccent1PHPDOCX">
    <w:name w:val="Light List Accent 1 PHPDOCX"/>
    <w:uiPriority w:val="61"/>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LightListAccent2PHPDOCX">
    <w:name w:val="Light List Accent 2 PHPDOCX"/>
    <w:uiPriority w:val="61"/>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style>
  <w:style w:type="table" w:customStyle="1" w:styleId="LightListAccent3PHPDOCX">
    <w:name w:val="Light List Accent 3 PHPDOCX"/>
    <w:uiPriority w:val="61"/>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style>
  <w:style w:type="table" w:customStyle="1" w:styleId="LightListAccent4PHPDOCX">
    <w:name w:val="Light List Accent 4 PHPDOCX"/>
    <w:uiPriority w:val="61"/>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style>
  <w:style w:type="table" w:customStyle="1" w:styleId="LightListAccent5PHPDOCX">
    <w:name w:val="Light List Accent 5 PHPDOCX"/>
    <w:uiPriority w:val="61"/>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style>
  <w:style w:type="table" w:customStyle="1" w:styleId="LightListAccent6PHPDOCX">
    <w:name w:val="Light List Accent 6 PHPDOCX"/>
    <w:uiPriority w:val="61"/>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style>
  <w:style w:type="table" w:customStyle="1" w:styleId="LightGridPHPDOCX">
    <w:name w:val="Light Grid PHPDOCX"/>
    <w:uiPriority w:val="62"/>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table" w:customStyle="1" w:styleId="LightGrid1PHPDOCX">
    <w:name w:val="Light Grid 1 PHPDOCX"/>
    <w:uiPriority w:val="62"/>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table" w:customStyle="1" w:styleId="LightGrid2PHPDOCX">
    <w:name w:val="Light Grid 2 PHPDOCX"/>
    <w:uiPriority w:val="62"/>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style>
  <w:style w:type="table" w:customStyle="1" w:styleId="LightGrid3PHPDOCX">
    <w:name w:val="Light Grid 3 PHPDOCX"/>
    <w:uiPriority w:val="62"/>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style>
  <w:style w:type="table" w:customStyle="1" w:styleId="LightGrid4PHPDOCX">
    <w:name w:val="Light Grid 4 PHPDOCX"/>
    <w:uiPriority w:val="62"/>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style>
  <w:style w:type="table" w:customStyle="1" w:styleId="LightGrid5PHPDOCX">
    <w:name w:val="Light Grid 5 PHPDOCX"/>
    <w:uiPriority w:val="62"/>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style>
  <w:style w:type="table" w:customStyle="1" w:styleId="LightGrid6PHPDOCX">
    <w:name w:val="Light Grid 6 PHPDOCX"/>
    <w:uiPriority w:val="62"/>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style>
  <w:style w:type="table" w:customStyle="1" w:styleId="MediumShading1PHPDOCX">
    <w:name w:val="Medium Shading 1 PHPDOCX"/>
    <w:uiPriority w:val="63"/>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MediumShading1Accent1PHPDOCX">
    <w:name w:val="Medium Shading 1 Accent 1 PHPDOCX"/>
    <w:uiPriority w:val="63"/>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style>
  <w:style w:type="table" w:customStyle="1" w:styleId="MediumShading1Accent2PHPDOCX">
    <w:name w:val="Medium Shading 1 Accent 2 PHPDOCX"/>
    <w:uiPriority w:val="63"/>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style>
  <w:style w:type="table" w:customStyle="1" w:styleId="MediumShading1Accent3PHPDOCX">
    <w:name w:val="Medium Shading 1 Accent 3 PHPDOCX"/>
    <w:uiPriority w:val="63"/>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style>
  <w:style w:type="table" w:customStyle="1" w:styleId="MediumShading1Accent4PHPDOCX">
    <w:name w:val="Medium Shading 1 Accent 4 PHPDOCX"/>
    <w:uiPriority w:val="63"/>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style>
  <w:style w:type="table" w:customStyle="1" w:styleId="MediumShading1Accent5PHPDOCX">
    <w:name w:val="Medium Shading 1 Accent 5 PHPDOCX"/>
    <w:uiPriority w:val="63"/>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style>
  <w:style w:type="table" w:customStyle="1" w:styleId="MediumShading1Accent6PHPDOCX">
    <w:name w:val="Medium Shading 1 Accent 6 PHPDOCX"/>
    <w:uiPriority w:val="63"/>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style>
  <w:style w:type="table" w:customStyle="1" w:styleId="MediumShading2PHPDOCX">
    <w:name w:val="Medium Shading 2 PHPDOCX"/>
    <w:uiPriority w:val="64"/>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style>
  <w:style w:type="table" w:customStyle="1" w:styleId="MediumShading2Accent1PHPDOCX">
    <w:name w:val="Medium Shading 2 Accent 1 PHPDOCX"/>
    <w:uiPriority w:val="64"/>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style>
  <w:style w:type="table" w:customStyle="1" w:styleId="MediumShading2Accent2PHPDOCX">
    <w:name w:val="Medium Shading 2 Accent 2 PHPDOCX"/>
    <w:uiPriority w:val="64"/>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style>
  <w:style w:type="table" w:customStyle="1" w:styleId="MediumShading2Accent3PHPDOCX">
    <w:name w:val="Medium Shading 2 Accent 3 PHPDOCX"/>
    <w:uiPriority w:val="64"/>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style>
  <w:style w:type="table" w:customStyle="1" w:styleId="MediumShading2Accent4PHPDOCX">
    <w:name w:val="Medium Shading 2 Accent 4 PHPDOCX"/>
    <w:uiPriority w:val="64"/>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style>
  <w:style w:type="table" w:customStyle="1" w:styleId="MediumShading2Accent5PHPDOCX">
    <w:name w:val="Medium Shading 2 Accent 5 PHPDOCX"/>
    <w:uiPriority w:val="64"/>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style>
  <w:style w:type="table" w:customStyle="1" w:styleId="MediumShading2Accent6PHPDOCX">
    <w:name w:val="Medium Shading 2 Accent 6 PHPDOCX"/>
    <w:uiPriority w:val="64"/>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style>
  <w:style w:type="table" w:customStyle="1" w:styleId="MediumList1PHPDOCX">
    <w:name w:val="Medium List 1 PHPDOCX"/>
    <w:uiPriority w:val="65"/>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MediumList1Accent1PHPDOCX">
    <w:name w:val="Medium List 1 Accent 1 PHPDOCX"/>
    <w:uiPriority w:val="65"/>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style>
  <w:style w:type="table" w:customStyle="1" w:styleId="MediumList1Accent2PHPDOCX">
    <w:name w:val="Medium List 1 Accent 2 PHPDOCX"/>
    <w:uiPriority w:val="65"/>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style>
  <w:style w:type="table" w:customStyle="1" w:styleId="MediumList1Accent3PHPDOCX">
    <w:name w:val="Medium List 1 Accent 3 PHPDOCX"/>
    <w:uiPriority w:val="65"/>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style>
  <w:style w:type="table" w:customStyle="1" w:styleId="MediumList1Accent4PHPDOCX">
    <w:name w:val="Medium List 1 Accent 4 PHPDOCX"/>
    <w:uiPriority w:val="65"/>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style>
  <w:style w:type="table" w:customStyle="1" w:styleId="MediumList1Accent5PHPDOCX">
    <w:name w:val="Medium List 1 Accent 5 PHPDOCX"/>
    <w:uiPriority w:val="65"/>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style>
  <w:style w:type="table" w:customStyle="1" w:styleId="MediumList1Accent6PHPDOCX">
    <w:name w:val="Medium List 1 Accent 6 PHPDOCX"/>
    <w:uiPriority w:val="65"/>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style>
  <w:style w:type="table" w:customStyle="1" w:styleId="MediumList2PHPDOCX">
    <w:name w:val="Medium List 2 PHPDOCX"/>
    <w:uiPriority w:val="66"/>
    <w:rsid w:val="004B599E"/>
    <w:pPr>
      <w:spacing w:after="0" w:line="240" w:lineRule="auto"/>
    </w:pPr>
    <w:rPr>
      <w:rFonts w:ascii="Verdana" w:eastAsia="Times New Roman" w:hAnsi="Verdana" w:cs="Times New Roman"/>
      <w:color w:val="000000"/>
      <w:sz w:val="20"/>
      <w:szCs w:val="20"/>
      <w:lang w:eastAsia="en-GB"/>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customStyle="1" w:styleId="MediumList2Accent1PHPDOCX">
    <w:name w:val="Medium List 2 Accent 1 PHPDOCX"/>
    <w:uiPriority w:val="66"/>
    <w:rsid w:val="004B599E"/>
    <w:pPr>
      <w:spacing w:after="0" w:line="240" w:lineRule="auto"/>
    </w:pPr>
    <w:rPr>
      <w:rFonts w:ascii="Verdana" w:eastAsia="Times New Roman" w:hAnsi="Verdana" w:cs="Times New Roman"/>
      <w:color w:val="000000"/>
      <w:sz w:val="20"/>
      <w:szCs w:val="20"/>
      <w:lang w:eastAsia="en-GB"/>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MediumList2Accent2PHPDOCX">
    <w:name w:val="Medium List 2 Accent 2 PHPDOCX"/>
    <w:uiPriority w:val="66"/>
    <w:rsid w:val="004B599E"/>
    <w:pPr>
      <w:spacing w:after="0" w:line="240" w:lineRule="auto"/>
    </w:pPr>
    <w:rPr>
      <w:rFonts w:ascii="Verdana" w:eastAsia="Times New Roman" w:hAnsi="Verdana" w:cs="Times New Roman"/>
      <w:color w:val="000000"/>
      <w:sz w:val="20"/>
      <w:szCs w:val="20"/>
      <w:lang w:eastAsia="en-GB"/>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style>
  <w:style w:type="table" w:customStyle="1" w:styleId="MediumList2Accent3PHPDOCX">
    <w:name w:val="Medium List 2 Accent 3 PHPDOCX"/>
    <w:uiPriority w:val="66"/>
    <w:rsid w:val="004B599E"/>
    <w:pPr>
      <w:spacing w:after="0" w:line="240" w:lineRule="auto"/>
    </w:pPr>
    <w:rPr>
      <w:rFonts w:ascii="Verdana" w:eastAsia="Times New Roman" w:hAnsi="Verdana" w:cs="Times New Roman"/>
      <w:color w:val="000000"/>
      <w:sz w:val="20"/>
      <w:szCs w:val="20"/>
      <w:lang w:eastAsia="en-GB"/>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style>
  <w:style w:type="table" w:customStyle="1" w:styleId="MediumList2Accent4PHPDOCX">
    <w:name w:val="Medium List 2 Accent 4 PHPDOCX"/>
    <w:uiPriority w:val="66"/>
    <w:rsid w:val="004B599E"/>
    <w:pPr>
      <w:spacing w:after="0" w:line="240" w:lineRule="auto"/>
    </w:pPr>
    <w:rPr>
      <w:rFonts w:ascii="Verdana" w:eastAsia="Times New Roman" w:hAnsi="Verdana" w:cs="Times New Roman"/>
      <w:color w:val="000000"/>
      <w:sz w:val="20"/>
      <w:szCs w:val="20"/>
      <w:lang w:eastAsia="en-GB"/>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style>
  <w:style w:type="table" w:customStyle="1" w:styleId="MediumList2Accent5PHPDOCX">
    <w:name w:val="Medium List 2 Accent 5 PHPDOCX"/>
    <w:uiPriority w:val="66"/>
    <w:rsid w:val="004B599E"/>
    <w:pPr>
      <w:spacing w:after="0" w:line="240" w:lineRule="auto"/>
    </w:pPr>
    <w:rPr>
      <w:rFonts w:ascii="Verdana" w:eastAsia="Times New Roman" w:hAnsi="Verdana" w:cs="Times New Roman"/>
      <w:color w:val="000000"/>
      <w:sz w:val="20"/>
      <w:szCs w:val="20"/>
      <w:lang w:eastAsia="en-GB"/>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style>
  <w:style w:type="table" w:customStyle="1" w:styleId="MediumList2Accent6PHPDOCX">
    <w:name w:val="Medium List 2 Accent 6 PHPDOCX"/>
    <w:uiPriority w:val="66"/>
    <w:rsid w:val="004B599E"/>
    <w:pPr>
      <w:spacing w:after="0" w:line="240" w:lineRule="auto"/>
    </w:pPr>
    <w:rPr>
      <w:rFonts w:ascii="Verdana" w:eastAsia="Times New Roman" w:hAnsi="Verdana" w:cs="Times New Roman"/>
      <w:color w:val="000000"/>
      <w:sz w:val="20"/>
      <w:szCs w:val="20"/>
      <w:lang w:eastAsia="en-GB"/>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style>
  <w:style w:type="table" w:customStyle="1" w:styleId="MediumGrid1PHPDOCX">
    <w:name w:val="Medium Grid 1 PHPDOCX"/>
    <w:uiPriority w:val="67"/>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style>
  <w:style w:type="table" w:customStyle="1" w:styleId="MediumGrid1Accent1PHPDOCX">
    <w:name w:val="Medium Grid 1 Accent 1 PHPDOCX"/>
    <w:uiPriority w:val="67"/>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style>
  <w:style w:type="table" w:customStyle="1" w:styleId="MediumGrid1Accent2PHPDOCX">
    <w:name w:val="Medium Grid 1 Accent 2 PHPDOCX"/>
    <w:uiPriority w:val="67"/>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style>
  <w:style w:type="table" w:customStyle="1" w:styleId="MediumGrid1Accent3PHPDOCX">
    <w:name w:val="Medium Grid 1 Accent 3 PHPDOCX"/>
    <w:uiPriority w:val="67"/>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style>
  <w:style w:type="table" w:customStyle="1" w:styleId="MediumGrid1Accent4PHPDOCX">
    <w:name w:val="Medium Grid 1 Accent 4 PHPDOCX"/>
    <w:uiPriority w:val="67"/>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style>
  <w:style w:type="table" w:customStyle="1" w:styleId="MediumGrid1Accent5PHPDOCX">
    <w:name w:val="Medium Grid 1 Accent 5 PHPDOCX"/>
    <w:uiPriority w:val="67"/>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style>
  <w:style w:type="table" w:customStyle="1" w:styleId="MediumGrid1Accent6PHPDOCX">
    <w:name w:val="Medium Grid 1 Accent 6 PHPDOCX"/>
    <w:uiPriority w:val="67"/>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style>
  <w:style w:type="table" w:customStyle="1" w:styleId="MediumGrid2PHPDOCX">
    <w:name w:val="Medium Grid 2 PHPDOCX"/>
    <w:uiPriority w:val="68"/>
    <w:rsid w:val="004B599E"/>
    <w:pPr>
      <w:spacing w:after="0" w:line="240" w:lineRule="auto"/>
    </w:pPr>
    <w:rPr>
      <w:rFonts w:ascii="Verdana" w:eastAsia="Times New Roman" w:hAnsi="Verdana" w:cs="Times New Roman"/>
      <w:color w:val="000000"/>
      <w:sz w:val="20"/>
      <w:szCs w:val="20"/>
      <w:lang w:eastAsia="en-GB"/>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style>
  <w:style w:type="table" w:customStyle="1" w:styleId="MediumGrid2Accent1PHPDOCX">
    <w:name w:val="Medium Grid 2 Accent 1 PHPDOCX"/>
    <w:uiPriority w:val="68"/>
    <w:rsid w:val="004B599E"/>
    <w:pPr>
      <w:spacing w:after="0" w:line="240" w:lineRule="auto"/>
    </w:pPr>
    <w:rPr>
      <w:rFonts w:ascii="Verdana" w:eastAsia="Times New Roman" w:hAnsi="Verdana" w:cs="Times New Roman"/>
      <w:color w:val="000000"/>
      <w:sz w:val="20"/>
      <w:szCs w:val="20"/>
      <w:lang w:eastAsia="en-GB"/>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style>
  <w:style w:type="table" w:customStyle="1" w:styleId="MediumGrid2Accent2PHPDOCX">
    <w:name w:val="Medium Grid 2 Accent 2 PHPDOCX"/>
    <w:uiPriority w:val="68"/>
    <w:rsid w:val="004B599E"/>
    <w:pPr>
      <w:spacing w:after="0" w:line="240" w:lineRule="auto"/>
    </w:pPr>
    <w:rPr>
      <w:rFonts w:ascii="Verdana" w:eastAsia="Times New Roman" w:hAnsi="Verdana" w:cs="Times New Roman"/>
      <w:color w:val="000000"/>
      <w:sz w:val="20"/>
      <w:szCs w:val="20"/>
      <w:lang w:eastAsia="en-GB"/>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style>
  <w:style w:type="table" w:customStyle="1" w:styleId="MediumGrid2Accent3PHPDOCX">
    <w:name w:val="Medium Grid 2 Accent 3 PHPDOCX"/>
    <w:uiPriority w:val="68"/>
    <w:rsid w:val="004B599E"/>
    <w:pPr>
      <w:spacing w:after="0" w:line="240" w:lineRule="auto"/>
    </w:pPr>
    <w:rPr>
      <w:rFonts w:ascii="Verdana" w:eastAsia="Times New Roman" w:hAnsi="Verdana" w:cs="Times New Roman"/>
      <w:color w:val="000000"/>
      <w:sz w:val="20"/>
      <w:szCs w:val="20"/>
      <w:lang w:eastAsia="en-GB"/>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style>
  <w:style w:type="table" w:customStyle="1" w:styleId="MediumGrid2Accent4PHPDOCX">
    <w:name w:val="Medium Grid 2 Accent 4 PHPDOCX"/>
    <w:uiPriority w:val="68"/>
    <w:rsid w:val="004B599E"/>
    <w:pPr>
      <w:spacing w:after="0" w:line="240" w:lineRule="auto"/>
    </w:pPr>
    <w:rPr>
      <w:rFonts w:ascii="Verdana" w:eastAsia="Times New Roman" w:hAnsi="Verdana" w:cs="Times New Roman"/>
      <w:color w:val="000000"/>
      <w:sz w:val="20"/>
      <w:szCs w:val="20"/>
      <w:lang w:eastAsia="en-GB"/>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style>
  <w:style w:type="table" w:customStyle="1" w:styleId="MediumGrid2Accent5PHPDOCX">
    <w:name w:val="Medium Grid 2 Accent 5 PHPDOCX"/>
    <w:uiPriority w:val="68"/>
    <w:rsid w:val="004B599E"/>
    <w:pPr>
      <w:spacing w:after="0" w:line="240" w:lineRule="auto"/>
    </w:pPr>
    <w:rPr>
      <w:rFonts w:ascii="Verdana" w:eastAsia="Times New Roman" w:hAnsi="Verdana" w:cs="Times New Roman"/>
      <w:color w:val="000000"/>
      <w:sz w:val="20"/>
      <w:szCs w:val="20"/>
      <w:lang w:eastAsia="en-GB"/>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style>
  <w:style w:type="table" w:customStyle="1" w:styleId="MediumGrid2Accent6PHPDOCX">
    <w:name w:val="Medium Grid 2 Accent 6 PHPDOCX"/>
    <w:uiPriority w:val="68"/>
    <w:rsid w:val="004B599E"/>
    <w:pPr>
      <w:spacing w:after="0" w:line="240" w:lineRule="auto"/>
    </w:pPr>
    <w:rPr>
      <w:rFonts w:ascii="Verdana" w:eastAsia="Times New Roman" w:hAnsi="Verdana" w:cs="Times New Roman"/>
      <w:color w:val="000000"/>
      <w:sz w:val="20"/>
      <w:szCs w:val="20"/>
      <w:lang w:eastAsia="en-GB"/>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style>
  <w:style w:type="table" w:customStyle="1" w:styleId="MediumGrid3PHPDOCX">
    <w:name w:val="Medium Grid 3 PHPDOCX"/>
    <w:uiPriority w:val="69"/>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style>
  <w:style w:type="table" w:customStyle="1" w:styleId="MediumGrid3Accent1PHPDOCX">
    <w:name w:val="Medium Grid 3 Accent 1 PHPDOCX"/>
    <w:uiPriority w:val="69"/>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style>
  <w:style w:type="table" w:customStyle="1" w:styleId="MediumGrid3Accent2PHPDOCX">
    <w:name w:val="Medium Grid 3 Accent 2 PHPDOCX"/>
    <w:uiPriority w:val="69"/>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style>
  <w:style w:type="table" w:customStyle="1" w:styleId="MediumGrid3Accent3PHPDOCX">
    <w:name w:val="Medium Grid 3 Accent 3 PHPDOCX"/>
    <w:uiPriority w:val="69"/>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style>
  <w:style w:type="table" w:customStyle="1" w:styleId="MediumGrid3Accent5PHPDOCX">
    <w:name w:val="Medium Grid 3 Accent 5 PHPDOCX"/>
    <w:uiPriority w:val="69"/>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style>
  <w:style w:type="table" w:customStyle="1" w:styleId="MediumGrid3Accent4PHPDOCX">
    <w:name w:val="Medium Grid 3 Accent 4 PHPDOCX"/>
    <w:uiPriority w:val="69"/>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style>
  <w:style w:type="table" w:customStyle="1" w:styleId="MediumGrid3Accent6PHPDOCX">
    <w:name w:val="Medium Grid 3 Accent 6 PHPDOCX"/>
    <w:uiPriority w:val="69"/>
    <w:rsid w:val="004B599E"/>
    <w:pPr>
      <w:spacing w:after="0" w:line="240" w:lineRule="auto"/>
    </w:pPr>
    <w:rPr>
      <w:rFonts w:ascii="Verdana" w:eastAsia="Verdana" w:hAnsi="Verdana" w:cs="Times New Roman"/>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style>
  <w:style w:type="table" w:customStyle="1" w:styleId="DarkListPHPDOCX">
    <w:name w:val="Dark List PHPDOCX"/>
    <w:uiPriority w:val="70"/>
    <w:rsid w:val="004B599E"/>
    <w:pPr>
      <w:spacing w:after="0" w:line="240" w:lineRule="auto"/>
    </w:pPr>
    <w:rPr>
      <w:rFonts w:ascii="Verdana" w:eastAsia="Verdana" w:hAnsi="Verdana" w:cs="Times New Roman"/>
      <w:color w:val="FFFFFF"/>
      <w:sz w:val="20"/>
      <w:szCs w:val="20"/>
      <w:lang w:eastAsia="en-GB"/>
    </w:rPr>
    <w:tblPr>
      <w:tblStyleRowBandSize w:val="1"/>
      <w:tblStyleColBandSize w:val="1"/>
      <w:tblInd w:w="0" w:type="dxa"/>
      <w:tblCellMar>
        <w:top w:w="0" w:type="dxa"/>
        <w:left w:w="108" w:type="dxa"/>
        <w:bottom w:w="0" w:type="dxa"/>
        <w:right w:w="108" w:type="dxa"/>
      </w:tblCellMar>
    </w:tblPr>
    <w:tcPr>
      <w:shd w:val="clear" w:color="auto" w:fill="000000"/>
    </w:tcPr>
  </w:style>
  <w:style w:type="table" w:customStyle="1" w:styleId="DarkListAccent1PHPDOCX">
    <w:name w:val="Dark List Accent 1 PHPDOCX"/>
    <w:uiPriority w:val="70"/>
    <w:rsid w:val="004B599E"/>
    <w:pPr>
      <w:spacing w:after="0" w:line="240" w:lineRule="auto"/>
    </w:pPr>
    <w:rPr>
      <w:rFonts w:ascii="Verdana" w:eastAsia="Verdana" w:hAnsi="Verdana" w:cs="Times New Roman"/>
      <w:color w:val="FFFFFF"/>
      <w:sz w:val="20"/>
      <w:szCs w:val="20"/>
      <w:lang w:eastAsia="en-GB"/>
    </w:rPr>
    <w:tblPr>
      <w:tblStyleRowBandSize w:val="1"/>
      <w:tblStyleColBandSize w:val="1"/>
      <w:tblInd w:w="0" w:type="dxa"/>
      <w:tblCellMar>
        <w:top w:w="0" w:type="dxa"/>
        <w:left w:w="108" w:type="dxa"/>
        <w:bottom w:w="0" w:type="dxa"/>
        <w:right w:w="108" w:type="dxa"/>
      </w:tblCellMar>
    </w:tblPr>
    <w:tcPr>
      <w:shd w:val="clear" w:color="auto" w:fill="4F81BD"/>
    </w:tcPr>
  </w:style>
  <w:style w:type="table" w:customStyle="1" w:styleId="DarkListAccent2PHPDOCX">
    <w:name w:val="Dark List Accent 2 PHPDOCX"/>
    <w:uiPriority w:val="70"/>
    <w:rsid w:val="004B599E"/>
    <w:pPr>
      <w:spacing w:after="0" w:line="240" w:lineRule="auto"/>
    </w:pPr>
    <w:rPr>
      <w:rFonts w:ascii="Verdana" w:eastAsia="Verdana" w:hAnsi="Verdana" w:cs="Times New Roman"/>
      <w:color w:val="FFFFFF"/>
      <w:sz w:val="20"/>
      <w:szCs w:val="20"/>
      <w:lang w:eastAsia="en-GB"/>
    </w:rPr>
    <w:tblPr>
      <w:tblStyleRowBandSize w:val="1"/>
      <w:tblStyleColBandSize w:val="1"/>
      <w:tblInd w:w="0" w:type="dxa"/>
      <w:tblCellMar>
        <w:top w:w="0" w:type="dxa"/>
        <w:left w:w="108" w:type="dxa"/>
        <w:bottom w:w="0" w:type="dxa"/>
        <w:right w:w="108" w:type="dxa"/>
      </w:tblCellMar>
    </w:tblPr>
    <w:tcPr>
      <w:shd w:val="clear" w:color="auto" w:fill="C0504D"/>
    </w:tcPr>
  </w:style>
  <w:style w:type="table" w:customStyle="1" w:styleId="DarkListAccent3PHPDOCX">
    <w:name w:val="Dark List Accent 3 PHPDOCX"/>
    <w:uiPriority w:val="70"/>
    <w:rsid w:val="004B599E"/>
    <w:pPr>
      <w:spacing w:after="0" w:line="240" w:lineRule="auto"/>
    </w:pPr>
    <w:rPr>
      <w:rFonts w:ascii="Verdana" w:eastAsia="Verdana" w:hAnsi="Verdana" w:cs="Times New Roman"/>
      <w:color w:val="FFFFFF"/>
      <w:sz w:val="20"/>
      <w:szCs w:val="20"/>
      <w:lang w:eastAsia="en-GB"/>
    </w:rPr>
    <w:tblPr>
      <w:tblStyleRowBandSize w:val="1"/>
      <w:tblStyleColBandSize w:val="1"/>
      <w:tblInd w:w="0" w:type="dxa"/>
      <w:tblCellMar>
        <w:top w:w="0" w:type="dxa"/>
        <w:left w:w="108" w:type="dxa"/>
        <w:bottom w:w="0" w:type="dxa"/>
        <w:right w:w="108" w:type="dxa"/>
      </w:tblCellMar>
    </w:tblPr>
    <w:tcPr>
      <w:shd w:val="clear" w:color="auto" w:fill="9BBB59"/>
    </w:tcPr>
  </w:style>
  <w:style w:type="table" w:customStyle="1" w:styleId="DarkListAccent4PHPDOCX">
    <w:name w:val="Dark List Accent 4 PHPDOCX"/>
    <w:uiPriority w:val="70"/>
    <w:rsid w:val="004B599E"/>
    <w:pPr>
      <w:spacing w:after="0" w:line="240" w:lineRule="auto"/>
    </w:pPr>
    <w:rPr>
      <w:rFonts w:ascii="Verdana" w:eastAsia="Verdana" w:hAnsi="Verdana" w:cs="Times New Roman"/>
      <w:color w:val="FFFFFF"/>
      <w:sz w:val="20"/>
      <w:szCs w:val="20"/>
      <w:lang w:eastAsia="en-GB"/>
    </w:rPr>
    <w:tblPr>
      <w:tblStyleRowBandSize w:val="1"/>
      <w:tblStyleColBandSize w:val="1"/>
      <w:tblInd w:w="0" w:type="dxa"/>
      <w:tblCellMar>
        <w:top w:w="0" w:type="dxa"/>
        <w:left w:w="108" w:type="dxa"/>
        <w:bottom w:w="0" w:type="dxa"/>
        <w:right w:w="108" w:type="dxa"/>
      </w:tblCellMar>
    </w:tblPr>
    <w:tcPr>
      <w:shd w:val="clear" w:color="auto" w:fill="8064A2"/>
    </w:tcPr>
  </w:style>
  <w:style w:type="table" w:customStyle="1" w:styleId="DarkListAccent5PHPDOCX">
    <w:name w:val="Dark List Accent 5 PHPDOCX"/>
    <w:uiPriority w:val="70"/>
    <w:rsid w:val="004B599E"/>
    <w:pPr>
      <w:spacing w:after="0" w:line="240" w:lineRule="auto"/>
    </w:pPr>
    <w:rPr>
      <w:rFonts w:ascii="Verdana" w:eastAsia="Verdana" w:hAnsi="Verdana" w:cs="Times New Roman"/>
      <w:color w:val="FFFFFF"/>
      <w:sz w:val="20"/>
      <w:szCs w:val="20"/>
      <w:lang w:eastAsia="en-GB"/>
    </w:rPr>
    <w:tblPr>
      <w:tblStyleRowBandSize w:val="1"/>
      <w:tblStyleColBandSize w:val="1"/>
      <w:tblInd w:w="0" w:type="dxa"/>
      <w:tblCellMar>
        <w:top w:w="0" w:type="dxa"/>
        <w:left w:w="108" w:type="dxa"/>
        <w:bottom w:w="0" w:type="dxa"/>
        <w:right w:w="108" w:type="dxa"/>
      </w:tblCellMar>
    </w:tblPr>
    <w:tcPr>
      <w:shd w:val="clear" w:color="auto" w:fill="4BACC6"/>
    </w:tcPr>
  </w:style>
  <w:style w:type="table" w:customStyle="1" w:styleId="DarkListAccent6PHPDOCX">
    <w:name w:val="Dark List Accent 6 PHPDOCX"/>
    <w:uiPriority w:val="70"/>
    <w:rsid w:val="004B599E"/>
    <w:pPr>
      <w:spacing w:after="0" w:line="240" w:lineRule="auto"/>
    </w:pPr>
    <w:rPr>
      <w:rFonts w:ascii="Verdana" w:eastAsia="Verdana" w:hAnsi="Verdana" w:cs="Times New Roman"/>
      <w:color w:val="FFFFFF"/>
      <w:sz w:val="20"/>
      <w:szCs w:val="20"/>
      <w:lang w:eastAsia="en-GB"/>
    </w:rPr>
    <w:tblPr>
      <w:tblStyleRowBandSize w:val="1"/>
      <w:tblStyleColBandSize w:val="1"/>
      <w:tblInd w:w="0" w:type="dxa"/>
      <w:tblCellMar>
        <w:top w:w="0" w:type="dxa"/>
        <w:left w:w="108" w:type="dxa"/>
        <w:bottom w:w="0" w:type="dxa"/>
        <w:right w:w="108" w:type="dxa"/>
      </w:tblCellMar>
    </w:tblPr>
    <w:tcPr>
      <w:shd w:val="clear" w:color="auto" w:fill="F79646"/>
    </w:tcPr>
  </w:style>
  <w:style w:type="table" w:customStyle="1" w:styleId="ColorfulShadingPHPDOCX">
    <w:name w:val="Colorful Shading PHPDOCX"/>
    <w:uiPriority w:val="71"/>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style>
  <w:style w:type="table" w:customStyle="1" w:styleId="ColorfulShadingAccent1PHPDOCX">
    <w:name w:val="Colorful Shading Accent 1 PHPDOCX"/>
    <w:uiPriority w:val="71"/>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style>
  <w:style w:type="table" w:customStyle="1" w:styleId="ColorfulShadingAccent2PHPDOCX">
    <w:name w:val="Colorful Shading Accent 2 PHPDOCX"/>
    <w:uiPriority w:val="71"/>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style>
  <w:style w:type="table" w:customStyle="1" w:styleId="ColorfulShadingAccent3PHPDOCX">
    <w:name w:val="Colorful Shading Accent 3 PHPDOCX"/>
    <w:uiPriority w:val="71"/>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style>
  <w:style w:type="table" w:customStyle="1" w:styleId="ColorfulShadingAccent4PHPDOCX">
    <w:name w:val="Colorful Shading Accent 4 PHPDOCX"/>
    <w:uiPriority w:val="71"/>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style>
  <w:style w:type="table" w:customStyle="1" w:styleId="ColorfulShadingAccent5PHPDOCX">
    <w:name w:val="Colorful Shading Accent 5 PHPDOCX"/>
    <w:uiPriority w:val="71"/>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style>
  <w:style w:type="table" w:customStyle="1" w:styleId="ColorfulShadingAccent6PHPDOCX">
    <w:name w:val="Colorful Shading Accent 6 PHPDOCX"/>
    <w:uiPriority w:val="71"/>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style>
  <w:style w:type="table" w:customStyle="1" w:styleId="ColorfulListPHPDOCX">
    <w:name w:val="Colorful List PHPDOCX"/>
    <w:uiPriority w:val="72"/>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CellMar>
        <w:top w:w="0" w:type="dxa"/>
        <w:left w:w="108" w:type="dxa"/>
        <w:bottom w:w="0" w:type="dxa"/>
        <w:right w:w="108" w:type="dxa"/>
      </w:tblCellMar>
    </w:tblPr>
    <w:tcPr>
      <w:shd w:val="clear" w:color="auto" w:fill="E6E6E6"/>
    </w:tcPr>
  </w:style>
  <w:style w:type="table" w:customStyle="1" w:styleId="ColorfulListAccent1PHPDOCX">
    <w:name w:val="Colorful List Accent 1 PHPDOCX"/>
    <w:uiPriority w:val="72"/>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CellMar>
        <w:top w:w="0" w:type="dxa"/>
        <w:left w:w="108" w:type="dxa"/>
        <w:bottom w:w="0" w:type="dxa"/>
        <w:right w:w="108" w:type="dxa"/>
      </w:tblCellMar>
    </w:tblPr>
    <w:tcPr>
      <w:shd w:val="clear" w:color="auto" w:fill="EDF2F8"/>
    </w:tcPr>
  </w:style>
  <w:style w:type="table" w:customStyle="1" w:styleId="ColorfulListAccent2PHPDOCX">
    <w:name w:val="Colorful List Accent 2 PHPDOCX"/>
    <w:uiPriority w:val="72"/>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CellMar>
        <w:top w:w="0" w:type="dxa"/>
        <w:left w:w="108" w:type="dxa"/>
        <w:bottom w:w="0" w:type="dxa"/>
        <w:right w:w="108" w:type="dxa"/>
      </w:tblCellMar>
    </w:tblPr>
    <w:tcPr>
      <w:shd w:val="clear" w:color="auto" w:fill="F8EDED"/>
    </w:tcPr>
  </w:style>
  <w:style w:type="table" w:customStyle="1" w:styleId="ColorfulListAccent3PHPDOCX">
    <w:name w:val="Colorful List Accent 3 PHPDOCX"/>
    <w:uiPriority w:val="72"/>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CellMar>
        <w:top w:w="0" w:type="dxa"/>
        <w:left w:w="108" w:type="dxa"/>
        <w:bottom w:w="0" w:type="dxa"/>
        <w:right w:w="108" w:type="dxa"/>
      </w:tblCellMar>
    </w:tblPr>
    <w:tcPr>
      <w:shd w:val="clear" w:color="auto" w:fill="F5F8EE"/>
    </w:tcPr>
  </w:style>
  <w:style w:type="table" w:customStyle="1" w:styleId="ColorfulListAccent4PHPDOCX">
    <w:name w:val="Colorful List Accent 4 PHPDOCX"/>
    <w:uiPriority w:val="72"/>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CellMar>
        <w:top w:w="0" w:type="dxa"/>
        <w:left w:w="108" w:type="dxa"/>
        <w:bottom w:w="0" w:type="dxa"/>
        <w:right w:w="108" w:type="dxa"/>
      </w:tblCellMar>
    </w:tblPr>
    <w:tcPr>
      <w:shd w:val="clear" w:color="auto" w:fill="F2EFF6"/>
    </w:tcPr>
  </w:style>
  <w:style w:type="table" w:customStyle="1" w:styleId="ColorfulListAccent5PHPDOCX">
    <w:name w:val="Colorful List Accent 5 PHPDOCX"/>
    <w:uiPriority w:val="72"/>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CellMar>
        <w:top w:w="0" w:type="dxa"/>
        <w:left w:w="108" w:type="dxa"/>
        <w:bottom w:w="0" w:type="dxa"/>
        <w:right w:w="108" w:type="dxa"/>
      </w:tblCellMar>
    </w:tblPr>
    <w:tcPr>
      <w:shd w:val="clear" w:color="auto" w:fill="EDF6F9"/>
    </w:tcPr>
  </w:style>
  <w:style w:type="table" w:customStyle="1" w:styleId="ColorfulListAccent6PHPDOCX">
    <w:name w:val="Colorful List Accent 6 PHPDOCX"/>
    <w:uiPriority w:val="72"/>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CellMar>
        <w:top w:w="0" w:type="dxa"/>
        <w:left w:w="108" w:type="dxa"/>
        <w:bottom w:w="0" w:type="dxa"/>
        <w:right w:w="108" w:type="dxa"/>
      </w:tblCellMar>
    </w:tblPr>
    <w:tcPr>
      <w:shd w:val="clear" w:color="auto" w:fill="FEF4EC"/>
    </w:tcPr>
  </w:style>
  <w:style w:type="table" w:customStyle="1" w:styleId="ColorfulGridPHPDOCX">
    <w:name w:val="Colorful Grid PHPDOCX"/>
    <w:uiPriority w:val="73"/>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style>
  <w:style w:type="table" w:customStyle="1" w:styleId="ColorfulGridAccent1PHPDOCX">
    <w:name w:val="Colorful Grid Accent 1 PHPDOCX"/>
    <w:uiPriority w:val="73"/>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style>
  <w:style w:type="table" w:customStyle="1" w:styleId="ColorfulGridAccent2PHPDOCX">
    <w:name w:val="Colorful Grid Accent 2 PHPDOCX"/>
    <w:uiPriority w:val="73"/>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style>
  <w:style w:type="table" w:customStyle="1" w:styleId="ColorfulGridAccent3PHPDOCX">
    <w:name w:val="Colorful Grid Accent 3 PHPDOCX"/>
    <w:uiPriority w:val="73"/>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style>
  <w:style w:type="table" w:customStyle="1" w:styleId="ColorfulGridAccent4PHPDOCX">
    <w:name w:val="Colorful Grid Accent 4 PHPDOCX"/>
    <w:uiPriority w:val="73"/>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style>
  <w:style w:type="table" w:customStyle="1" w:styleId="ColorfulGridAccent5PHPDOCX">
    <w:name w:val="Colorful Grid Accent 5 PHPDOCX"/>
    <w:uiPriority w:val="73"/>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style>
  <w:style w:type="table" w:customStyle="1" w:styleId="ColorfulGridAccent6PHPDOCX">
    <w:name w:val="Colorful Grid Accent 6 PHPDOCX"/>
    <w:uiPriority w:val="73"/>
    <w:rsid w:val="004B599E"/>
    <w:pPr>
      <w:spacing w:after="0" w:line="240" w:lineRule="auto"/>
    </w:pPr>
    <w:rPr>
      <w:rFonts w:ascii="Verdana" w:eastAsia="Verdana" w:hAnsi="Verdana" w:cs="Times New Roman"/>
      <w:color w:val="000000"/>
      <w:sz w:val="20"/>
      <w:szCs w:val="20"/>
      <w:lang w:eastAsia="en-GB"/>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style>
  <w:style w:type="paragraph" w:customStyle="1" w:styleId="mainhead">
    <w:name w:val="mainhead"/>
    <w:link w:val="mainheadCar"/>
    <w:uiPriority w:val="99"/>
    <w:semiHidden/>
    <w:unhideWhenUsed/>
    <w:rsid w:val="004B599E"/>
    <w:pPr>
      <w:jc w:val="center"/>
    </w:pPr>
    <w:rPr>
      <w:rFonts w:ascii="Verdana" w:eastAsia="Verdana" w:hAnsi="Verdana" w:cs="Verdana"/>
      <w:b/>
      <w:color w:val="000000"/>
      <w:sz w:val="25"/>
      <w:lang w:val="en-US"/>
    </w:rPr>
  </w:style>
  <w:style w:type="character" w:customStyle="1" w:styleId="mainheadCar">
    <w:name w:val="mainheadCar"/>
    <w:link w:val="mainhead"/>
    <w:uiPriority w:val="99"/>
    <w:semiHidden/>
    <w:unhideWhenUsed/>
    <w:rsid w:val="004B599E"/>
    <w:rPr>
      <w:rFonts w:ascii="Verdana" w:eastAsia="Verdana" w:hAnsi="Verdana" w:cs="Verdana"/>
      <w:b/>
      <w:color w:val="000000"/>
      <w:sz w:val="25"/>
      <w:lang w:val="en-US"/>
    </w:rPr>
  </w:style>
  <w:style w:type="paragraph" w:customStyle="1" w:styleId="DocumentName">
    <w:name w:val="Document Name"/>
    <w:link w:val="DocumentNameCar"/>
    <w:uiPriority w:val="99"/>
    <w:semiHidden/>
    <w:unhideWhenUsed/>
    <w:rsid w:val="004B599E"/>
    <w:pPr>
      <w:jc w:val="center"/>
    </w:pPr>
    <w:rPr>
      <w:rFonts w:ascii="Verdana" w:eastAsia="Verdana" w:hAnsi="Verdana" w:cs="Verdana"/>
      <w:b/>
      <w:color w:val="000000"/>
      <w:sz w:val="28"/>
      <w:lang w:val="en-US"/>
    </w:rPr>
  </w:style>
  <w:style w:type="character" w:customStyle="1" w:styleId="DocumentNameCar">
    <w:name w:val="Document NameCar"/>
    <w:link w:val="DocumentName"/>
    <w:uiPriority w:val="99"/>
    <w:semiHidden/>
    <w:unhideWhenUsed/>
    <w:rsid w:val="004B599E"/>
    <w:rPr>
      <w:rFonts w:ascii="Verdana" w:eastAsia="Verdana" w:hAnsi="Verdana" w:cs="Verdana"/>
      <w:b/>
      <w:color w:val="000000"/>
      <w:sz w:val="28"/>
      <w:lang w:val="en-US"/>
    </w:rPr>
  </w:style>
  <w:style w:type="paragraph" w:customStyle="1" w:styleId="parthead">
    <w:name w:val="parthead"/>
    <w:link w:val="partheadCar"/>
    <w:uiPriority w:val="99"/>
    <w:semiHidden/>
    <w:unhideWhenUsed/>
    <w:rsid w:val="004B599E"/>
    <w:rPr>
      <w:rFonts w:ascii="Verdana" w:eastAsia="Verdana" w:hAnsi="Verdana" w:cs="Verdana"/>
      <w:b/>
      <w:caps/>
      <w:color w:val="000000"/>
      <w:sz w:val="24"/>
      <w:lang w:val="en-US"/>
    </w:rPr>
  </w:style>
  <w:style w:type="character" w:customStyle="1" w:styleId="partheadCar">
    <w:name w:val="partheadCar"/>
    <w:link w:val="parthead"/>
    <w:uiPriority w:val="99"/>
    <w:semiHidden/>
    <w:unhideWhenUsed/>
    <w:rsid w:val="004B599E"/>
    <w:rPr>
      <w:rFonts w:ascii="Verdana" w:eastAsia="Verdana" w:hAnsi="Verdana" w:cs="Verdana"/>
      <w:b/>
      <w:caps/>
      <w:color w:val="000000"/>
      <w:sz w:val="24"/>
      <w:lang w:val="en-US"/>
    </w:rPr>
  </w:style>
  <w:style w:type="paragraph" w:customStyle="1" w:styleId="IntroHeading">
    <w:name w:val="Intro Heading"/>
    <w:link w:val="IntroHeadingCar"/>
    <w:uiPriority w:val="99"/>
    <w:semiHidden/>
    <w:unhideWhenUsed/>
    <w:rsid w:val="004B599E"/>
    <w:rPr>
      <w:rFonts w:ascii="Verdana" w:eastAsia="Verdana" w:hAnsi="Verdana" w:cs="Verdana"/>
      <w:b/>
      <w:caps/>
      <w:color w:val="000000"/>
      <w:sz w:val="24"/>
      <w:lang w:val="en-US"/>
    </w:rPr>
  </w:style>
  <w:style w:type="character" w:customStyle="1" w:styleId="IntroHeadingCar">
    <w:name w:val="Intro HeadingCar"/>
    <w:link w:val="IntroHeading"/>
    <w:uiPriority w:val="99"/>
    <w:semiHidden/>
    <w:unhideWhenUsed/>
    <w:rsid w:val="004B599E"/>
    <w:rPr>
      <w:rFonts w:ascii="Verdana" w:eastAsia="Verdana" w:hAnsi="Verdana" w:cs="Verdana"/>
      <w:b/>
      <w:caps/>
      <w:color w:val="000000"/>
      <w:sz w:val="24"/>
      <w:lang w:val="en-US"/>
    </w:rPr>
  </w:style>
  <w:style w:type="paragraph" w:customStyle="1" w:styleId="Schedule">
    <w:name w:val="Schedule"/>
    <w:link w:val="ScheduleCar"/>
    <w:uiPriority w:val="99"/>
    <w:unhideWhenUsed/>
    <w:rsid w:val="004B599E"/>
    <w:rPr>
      <w:rFonts w:ascii="Verdana" w:eastAsia="Verdana" w:hAnsi="Verdana" w:cs="Verdana"/>
      <w:b/>
      <w:caps/>
      <w:color w:val="000000"/>
      <w:sz w:val="24"/>
      <w:lang w:val="en-US"/>
    </w:rPr>
  </w:style>
  <w:style w:type="character" w:customStyle="1" w:styleId="ScheduleCar">
    <w:name w:val="ScheduleCar"/>
    <w:link w:val="Schedule"/>
    <w:uiPriority w:val="99"/>
    <w:unhideWhenUsed/>
    <w:rsid w:val="004B599E"/>
    <w:rPr>
      <w:rFonts w:ascii="Verdana" w:eastAsia="Verdana" w:hAnsi="Verdana" w:cs="Verdana"/>
      <w:b/>
      <w:caps/>
      <w:color w:val="000000"/>
      <w:sz w:val="24"/>
      <w:lang w:val="en-US"/>
    </w:rPr>
  </w:style>
  <w:style w:type="paragraph" w:customStyle="1" w:styleId="sectionhead">
    <w:name w:val="sectionhead"/>
    <w:link w:val="sectionheadCar"/>
    <w:uiPriority w:val="99"/>
    <w:semiHidden/>
    <w:unhideWhenUsed/>
    <w:rsid w:val="004B599E"/>
    <w:pPr>
      <w:tabs>
        <w:tab w:val="left" w:pos="600"/>
      </w:tabs>
    </w:pPr>
    <w:rPr>
      <w:rFonts w:ascii="Verdana" w:eastAsia="Verdana" w:hAnsi="Verdana" w:cs="Verdana"/>
      <w:b/>
      <w:color w:val="000000"/>
      <w:sz w:val="20"/>
      <w:lang w:val="en-US"/>
    </w:rPr>
  </w:style>
  <w:style w:type="character" w:customStyle="1" w:styleId="sectionheadCar">
    <w:name w:val="sectionheadCar"/>
    <w:link w:val="sectionhead"/>
    <w:uiPriority w:val="99"/>
    <w:semiHidden/>
    <w:unhideWhenUsed/>
    <w:rsid w:val="004B599E"/>
    <w:rPr>
      <w:rFonts w:ascii="Verdana" w:eastAsia="Verdana" w:hAnsi="Verdana" w:cs="Verdana"/>
      <w:b/>
      <w:color w:val="000000"/>
      <w:sz w:val="20"/>
      <w:lang w:val="en-US"/>
    </w:rPr>
  </w:style>
  <w:style w:type="paragraph" w:customStyle="1" w:styleId="Level1Heading">
    <w:name w:val="Level 1 Heading"/>
    <w:link w:val="Level1HeadingCar"/>
    <w:uiPriority w:val="99"/>
    <w:unhideWhenUsed/>
    <w:rsid w:val="004B599E"/>
    <w:pPr>
      <w:tabs>
        <w:tab w:val="left" w:pos="600"/>
      </w:tabs>
    </w:pPr>
    <w:rPr>
      <w:rFonts w:ascii="Verdana" w:eastAsia="Verdana" w:hAnsi="Verdana" w:cs="Verdana"/>
      <w:b/>
      <w:color w:val="000000"/>
      <w:sz w:val="20"/>
      <w:lang w:val="en-US"/>
    </w:rPr>
  </w:style>
  <w:style w:type="character" w:customStyle="1" w:styleId="Level1HeadingCar">
    <w:name w:val="Level 1 HeadingCar"/>
    <w:link w:val="Level1Heading"/>
    <w:uiPriority w:val="99"/>
    <w:unhideWhenUsed/>
    <w:rsid w:val="004B599E"/>
    <w:rPr>
      <w:rFonts w:ascii="Verdana" w:eastAsia="Verdana" w:hAnsi="Verdana" w:cs="Verdana"/>
      <w:b/>
      <w:color w:val="000000"/>
      <w:sz w:val="20"/>
      <w:lang w:val="en-US"/>
    </w:rPr>
  </w:style>
  <w:style w:type="paragraph" w:customStyle="1" w:styleId="Sch1Heading">
    <w:name w:val="Sch 1 Heading"/>
    <w:link w:val="Sch1HeadingCar"/>
    <w:uiPriority w:val="99"/>
    <w:semiHidden/>
    <w:unhideWhenUsed/>
    <w:rsid w:val="004B599E"/>
    <w:pPr>
      <w:tabs>
        <w:tab w:val="left" w:pos="600"/>
      </w:tabs>
    </w:pPr>
    <w:rPr>
      <w:rFonts w:ascii="Verdana" w:eastAsia="Verdana" w:hAnsi="Verdana" w:cs="Verdana"/>
      <w:b/>
      <w:color w:val="000000"/>
      <w:sz w:val="20"/>
      <w:lang w:val="en-US"/>
    </w:rPr>
  </w:style>
  <w:style w:type="character" w:customStyle="1" w:styleId="Sch1HeadingCar">
    <w:name w:val="Sch 1 HeadingCar"/>
    <w:link w:val="Sch1Heading"/>
    <w:uiPriority w:val="99"/>
    <w:semiHidden/>
    <w:unhideWhenUsed/>
    <w:rsid w:val="004B599E"/>
    <w:rPr>
      <w:rFonts w:ascii="Verdana" w:eastAsia="Verdana" w:hAnsi="Verdana" w:cs="Verdana"/>
      <w:b/>
      <w:color w:val="000000"/>
      <w:sz w:val="20"/>
      <w:lang w:val="en-US"/>
    </w:rPr>
  </w:style>
  <w:style w:type="paragraph" w:customStyle="1" w:styleId="unithead">
    <w:name w:val="unithead"/>
    <w:link w:val="unitheadCar"/>
    <w:uiPriority w:val="99"/>
    <w:semiHidden/>
    <w:unhideWhenUsed/>
    <w:rsid w:val="004B599E"/>
    <w:rPr>
      <w:rFonts w:ascii="Verdana" w:eastAsia="Verdana" w:hAnsi="Verdana" w:cs="Verdana"/>
      <w:b/>
      <w:color w:val="000000"/>
      <w:sz w:val="20"/>
      <w:lang w:val="en-US"/>
    </w:rPr>
  </w:style>
  <w:style w:type="character" w:customStyle="1" w:styleId="unitheadCar">
    <w:name w:val="unitheadCar"/>
    <w:link w:val="unithead"/>
    <w:uiPriority w:val="99"/>
    <w:semiHidden/>
    <w:unhideWhenUsed/>
    <w:rsid w:val="004B599E"/>
    <w:rPr>
      <w:rFonts w:ascii="Verdana" w:eastAsia="Verdana" w:hAnsi="Verdana" w:cs="Verdana"/>
      <w:b/>
      <w:color w:val="000000"/>
      <w:sz w:val="20"/>
      <w:lang w:val="en-US"/>
    </w:rPr>
  </w:style>
  <w:style w:type="paragraph" w:customStyle="1" w:styleId="Sch2Heading">
    <w:name w:val="Sch 2 Heading"/>
    <w:link w:val="Sch2HeadingCar"/>
    <w:uiPriority w:val="99"/>
    <w:semiHidden/>
    <w:unhideWhenUsed/>
    <w:rsid w:val="004B599E"/>
    <w:rPr>
      <w:rFonts w:ascii="Verdana" w:eastAsia="Verdana" w:hAnsi="Verdana" w:cs="Verdana"/>
      <w:b/>
      <w:color w:val="000000"/>
      <w:sz w:val="20"/>
      <w:lang w:val="en-US"/>
    </w:rPr>
  </w:style>
  <w:style w:type="character" w:customStyle="1" w:styleId="Sch2HeadingCar">
    <w:name w:val="Sch 2 HeadingCar"/>
    <w:link w:val="Sch2Heading"/>
    <w:uiPriority w:val="99"/>
    <w:semiHidden/>
    <w:unhideWhenUsed/>
    <w:rsid w:val="004B599E"/>
    <w:rPr>
      <w:rFonts w:ascii="Verdana" w:eastAsia="Verdana" w:hAnsi="Verdana" w:cs="Verdana"/>
      <w:b/>
      <w:color w:val="000000"/>
      <w:sz w:val="20"/>
      <w:lang w:val="en-US"/>
    </w:rPr>
  </w:style>
  <w:style w:type="paragraph" w:customStyle="1" w:styleId="italichead">
    <w:name w:val="italichead"/>
    <w:link w:val="italicheadCar"/>
    <w:uiPriority w:val="99"/>
    <w:semiHidden/>
    <w:unhideWhenUsed/>
    <w:rsid w:val="004B599E"/>
    <w:rPr>
      <w:rFonts w:ascii="Verdana" w:eastAsia="Verdana" w:hAnsi="Verdana" w:cs="Verdana"/>
      <w:i/>
      <w:color w:val="000000"/>
      <w:sz w:val="20"/>
      <w:lang w:val="en-US"/>
    </w:rPr>
  </w:style>
  <w:style w:type="character" w:customStyle="1" w:styleId="italicheadCar">
    <w:name w:val="italicheadCar"/>
    <w:link w:val="italichead"/>
    <w:uiPriority w:val="99"/>
    <w:semiHidden/>
    <w:unhideWhenUsed/>
    <w:rsid w:val="004B599E"/>
    <w:rPr>
      <w:rFonts w:ascii="Verdana" w:eastAsia="Verdana" w:hAnsi="Verdana" w:cs="Verdana"/>
      <w:i/>
      <w:color w:val="000000"/>
      <w:sz w:val="20"/>
      <w:lang w:val="en-US"/>
    </w:rPr>
  </w:style>
  <w:style w:type="paragraph" w:customStyle="1" w:styleId="unitbody">
    <w:name w:val="unitbody"/>
    <w:link w:val="unitbodyCar"/>
    <w:uiPriority w:val="99"/>
    <w:semiHidden/>
    <w:unhideWhenUsed/>
    <w:rsid w:val="004B599E"/>
    <w:pPr>
      <w:tabs>
        <w:tab w:val="left" w:pos="600"/>
      </w:tabs>
      <w:ind w:left="600" w:hanging="600"/>
    </w:pPr>
    <w:rPr>
      <w:rFonts w:ascii="Verdana" w:eastAsia="Verdana" w:hAnsi="Verdana" w:cs="Verdana"/>
      <w:color w:val="000000"/>
      <w:sz w:val="20"/>
      <w:lang w:val="en-US"/>
    </w:rPr>
  </w:style>
  <w:style w:type="character" w:customStyle="1" w:styleId="unitbodyCar">
    <w:name w:val="unitbodyCar"/>
    <w:link w:val="unitbody"/>
    <w:uiPriority w:val="99"/>
    <w:semiHidden/>
    <w:unhideWhenUsed/>
    <w:rsid w:val="004B599E"/>
    <w:rPr>
      <w:rFonts w:ascii="Verdana" w:eastAsia="Verdana" w:hAnsi="Verdana" w:cs="Verdana"/>
      <w:color w:val="000000"/>
      <w:sz w:val="20"/>
      <w:lang w:val="en-US"/>
    </w:rPr>
  </w:style>
  <w:style w:type="paragraph" w:customStyle="1" w:styleId="Parties1">
    <w:name w:val="Parties 1"/>
    <w:link w:val="Parties1Car"/>
    <w:uiPriority w:val="99"/>
    <w:semiHidden/>
    <w:unhideWhenUsed/>
    <w:rsid w:val="004B599E"/>
    <w:pPr>
      <w:tabs>
        <w:tab w:val="left" w:pos="600"/>
      </w:tabs>
      <w:ind w:left="600" w:hanging="600"/>
    </w:pPr>
    <w:rPr>
      <w:rFonts w:ascii="Verdana" w:eastAsia="Verdana" w:hAnsi="Verdana" w:cs="Verdana"/>
      <w:color w:val="000000"/>
      <w:sz w:val="20"/>
      <w:lang w:val="en-US"/>
    </w:rPr>
  </w:style>
  <w:style w:type="character" w:customStyle="1" w:styleId="Parties1Car">
    <w:name w:val="Parties 1Car"/>
    <w:link w:val="Parties1"/>
    <w:uiPriority w:val="99"/>
    <w:semiHidden/>
    <w:unhideWhenUsed/>
    <w:rsid w:val="004B599E"/>
    <w:rPr>
      <w:rFonts w:ascii="Verdana" w:eastAsia="Verdana" w:hAnsi="Verdana" w:cs="Verdana"/>
      <w:color w:val="000000"/>
      <w:sz w:val="20"/>
      <w:lang w:val="en-US"/>
    </w:rPr>
  </w:style>
  <w:style w:type="paragraph" w:customStyle="1" w:styleId="Background1">
    <w:name w:val="Background 1"/>
    <w:link w:val="Background1Car"/>
    <w:uiPriority w:val="99"/>
    <w:semiHidden/>
    <w:unhideWhenUsed/>
    <w:rsid w:val="004B599E"/>
    <w:pPr>
      <w:tabs>
        <w:tab w:val="left" w:pos="600"/>
      </w:tabs>
      <w:ind w:left="600" w:hanging="600"/>
    </w:pPr>
    <w:rPr>
      <w:rFonts w:ascii="Verdana" w:eastAsia="Verdana" w:hAnsi="Verdana" w:cs="Verdana"/>
      <w:color w:val="000000"/>
      <w:sz w:val="20"/>
      <w:lang w:val="en-US"/>
    </w:rPr>
  </w:style>
  <w:style w:type="character" w:customStyle="1" w:styleId="Background1Car">
    <w:name w:val="Background 1Car"/>
    <w:link w:val="Background1"/>
    <w:uiPriority w:val="99"/>
    <w:semiHidden/>
    <w:unhideWhenUsed/>
    <w:rsid w:val="004B599E"/>
    <w:rPr>
      <w:rFonts w:ascii="Verdana" w:eastAsia="Verdana" w:hAnsi="Verdana" w:cs="Verdana"/>
      <w:color w:val="000000"/>
      <w:sz w:val="20"/>
      <w:lang w:val="en-US"/>
    </w:rPr>
  </w:style>
  <w:style w:type="paragraph" w:customStyle="1" w:styleId="Level1Number">
    <w:name w:val="Level 1 Number"/>
    <w:link w:val="Level1NumberCar"/>
    <w:uiPriority w:val="99"/>
    <w:semiHidden/>
    <w:unhideWhenUsed/>
    <w:rsid w:val="004B599E"/>
    <w:pPr>
      <w:tabs>
        <w:tab w:val="left" w:pos="600"/>
      </w:tabs>
      <w:ind w:left="600" w:hanging="600"/>
    </w:pPr>
    <w:rPr>
      <w:rFonts w:ascii="Verdana" w:eastAsia="Verdana" w:hAnsi="Verdana" w:cs="Verdana"/>
      <w:color w:val="000000"/>
      <w:sz w:val="20"/>
      <w:lang w:val="en-US"/>
    </w:rPr>
  </w:style>
  <w:style w:type="character" w:customStyle="1" w:styleId="Level1NumberCar">
    <w:name w:val="Level 1 NumberCar"/>
    <w:link w:val="Level1Number"/>
    <w:uiPriority w:val="99"/>
    <w:semiHidden/>
    <w:unhideWhenUsed/>
    <w:rsid w:val="004B599E"/>
    <w:rPr>
      <w:rFonts w:ascii="Verdana" w:eastAsia="Verdana" w:hAnsi="Verdana" w:cs="Verdana"/>
      <w:color w:val="000000"/>
      <w:sz w:val="20"/>
      <w:lang w:val="en-US"/>
    </w:rPr>
  </w:style>
  <w:style w:type="paragraph" w:customStyle="1" w:styleId="Sch1Number">
    <w:name w:val="Sch 1 Number"/>
    <w:link w:val="Sch1NumberCar"/>
    <w:uiPriority w:val="99"/>
    <w:semiHidden/>
    <w:unhideWhenUsed/>
    <w:rsid w:val="004B599E"/>
    <w:pPr>
      <w:tabs>
        <w:tab w:val="left" w:pos="600"/>
      </w:tabs>
      <w:ind w:left="600" w:hanging="600"/>
    </w:pPr>
    <w:rPr>
      <w:rFonts w:ascii="Verdana" w:eastAsia="Verdana" w:hAnsi="Verdana" w:cs="Verdana"/>
      <w:color w:val="000000"/>
      <w:sz w:val="20"/>
      <w:lang w:val="en-US"/>
    </w:rPr>
  </w:style>
  <w:style w:type="character" w:customStyle="1" w:styleId="Sch1NumberCar">
    <w:name w:val="Sch 1 NumberCar"/>
    <w:link w:val="Sch1Number"/>
    <w:uiPriority w:val="99"/>
    <w:semiHidden/>
    <w:unhideWhenUsed/>
    <w:rsid w:val="004B599E"/>
    <w:rPr>
      <w:rFonts w:ascii="Verdana" w:eastAsia="Verdana" w:hAnsi="Verdana" w:cs="Verdana"/>
      <w:color w:val="000000"/>
      <w:sz w:val="20"/>
      <w:lang w:val="en-US"/>
    </w:rPr>
  </w:style>
  <w:style w:type="paragraph" w:customStyle="1" w:styleId="Level2Numbernotlist">
    <w:name w:val="Level 2 Number (not list)"/>
    <w:link w:val="Level2NumbernotlistCar"/>
    <w:uiPriority w:val="99"/>
    <w:semiHidden/>
    <w:unhideWhenUsed/>
    <w:rsid w:val="004B599E"/>
    <w:pPr>
      <w:tabs>
        <w:tab w:val="left" w:pos="600"/>
      </w:tabs>
      <w:ind w:left="600" w:hanging="600"/>
    </w:pPr>
    <w:rPr>
      <w:rFonts w:ascii="Verdana" w:eastAsia="Verdana" w:hAnsi="Verdana" w:cs="Verdana"/>
      <w:color w:val="000000"/>
      <w:sz w:val="20"/>
      <w:lang w:val="en-US"/>
    </w:rPr>
  </w:style>
  <w:style w:type="character" w:customStyle="1" w:styleId="Level2NumbernotlistCar">
    <w:name w:val="Level 2 Number (not list)Car"/>
    <w:link w:val="Level2Numbernotlist"/>
    <w:uiPriority w:val="99"/>
    <w:semiHidden/>
    <w:unhideWhenUsed/>
    <w:rsid w:val="004B599E"/>
    <w:rPr>
      <w:rFonts w:ascii="Verdana" w:eastAsia="Verdana" w:hAnsi="Verdana" w:cs="Verdana"/>
      <w:color w:val="000000"/>
      <w:sz w:val="20"/>
      <w:lang w:val="en-US"/>
    </w:rPr>
  </w:style>
  <w:style w:type="paragraph" w:customStyle="1" w:styleId="unindentedunitbody">
    <w:name w:val="unindentedunitbody"/>
    <w:link w:val="unindentedunitbodyCar"/>
    <w:uiPriority w:val="99"/>
    <w:semiHidden/>
    <w:unhideWhenUsed/>
    <w:rsid w:val="004B599E"/>
    <w:rPr>
      <w:rFonts w:ascii="Verdana" w:eastAsia="Verdana" w:hAnsi="Verdana" w:cs="Verdana"/>
      <w:color w:val="000000"/>
      <w:sz w:val="20"/>
      <w:lang w:val="en-US"/>
    </w:rPr>
  </w:style>
  <w:style w:type="character" w:customStyle="1" w:styleId="unindentedunitbodyCar">
    <w:name w:val="unindentedunitbodyCar"/>
    <w:link w:val="unindentedunitbody"/>
    <w:uiPriority w:val="99"/>
    <w:semiHidden/>
    <w:unhideWhenUsed/>
    <w:rsid w:val="004B599E"/>
    <w:rPr>
      <w:rFonts w:ascii="Verdana" w:eastAsia="Verdana" w:hAnsi="Verdana" w:cs="Verdana"/>
      <w:color w:val="000000"/>
      <w:sz w:val="20"/>
      <w:lang w:val="en-US"/>
    </w:rPr>
  </w:style>
  <w:style w:type="paragraph" w:styleId="af5">
    <w:name w:val="Body Text"/>
    <w:link w:val="af6"/>
    <w:uiPriority w:val="99"/>
    <w:unhideWhenUsed/>
    <w:rsid w:val="004B599E"/>
    <w:rPr>
      <w:rFonts w:ascii="Verdana" w:eastAsia="Verdana" w:hAnsi="Verdana" w:cs="Verdana"/>
      <w:color w:val="000000"/>
      <w:sz w:val="20"/>
      <w:lang w:val="en-US"/>
    </w:rPr>
  </w:style>
  <w:style w:type="character" w:customStyle="1" w:styleId="af6">
    <w:name w:val="Основной текст Знак"/>
    <w:basedOn w:val="a1"/>
    <w:link w:val="af5"/>
    <w:uiPriority w:val="99"/>
    <w:rsid w:val="004B599E"/>
    <w:rPr>
      <w:rFonts w:ascii="Verdana" w:eastAsia="Verdana" w:hAnsi="Verdana" w:cs="Verdana"/>
      <w:color w:val="000000"/>
      <w:sz w:val="20"/>
      <w:lang w:val="en-US"/>
    </w:rPr>
  </w:style>
  <w:style w:type="paragraph" w:customStyle="1" w:styleId="Definition">
    <w:name w:val="Definition"/>
    <w:link w:val="DefinitionCar"/>
    <w:uiPriority w:val="99"/>
    <w:semiHidden/>
    <w:unhideWhenUsed/>
    <w:rsid w:val="004B599E"/>
    <w:rPr>
      <w:rFonts w:ascii="Verdana" w:eastAsia="Verdana" w:hAnsi="Verdana" w:cs="Verdana"/>
      <w:color w:val="000000"/>
      <w:sz w:val="20"/>
      <w:lang w:val="en-US"/>
    </w:rPr>
  </w:style>
  <w:style w:type="character" w:customStyle="1" w:styleId="DefinitionCar">
    <w:name w:val="DefinitionCar"/>
    <w:link w:val="Definition"/>
    <w:uiPriority w:val="99"/>
    <w:semiHidden/>
    <w:unhideWhenUsed/>
    <w:rsid w:val="004B599E"/>
    <w:rPr>
      <w:rFonts w:ascii="Verdana" w:eastAsia="Verdana" w:hAnsi="Verdana" w:cs="Verdana"/>
      <w:color w:val="000000"/>
      <w:sz w:val="20"/>
      <w:lang w:val="en-US"/>
    </w:rPr>
  </w:style>
  <w:style w:type="paragraph" w:customStyle="1" w:styleId="partor">
    <w:name w:val="partor"/>
    <w:link w:val="partorCar"/>
    <w:uiPriority w:val="99"/>
    <w:semiHidden/>
    <w:unhideWhenUsed/>
    <w:rsid w:val="004B599E"/>
    <w:pPr>
      <w:jc w:val="center"/>
    </w:pPr>
    <w:rPr>
      <w:rFonts w:ascii="Verdana" w:eastAsia="Verdana" w:hAnsi="Verdana" w:cs="Verdana"/>
      <w:b/>
      <w:color w:val="000000"/>
      <w:sz w:val="20"/>
      <w:lang w:val="en-US"/>
    </w:rPr>
  </w:style>
  <w:style w:type="character" w:customStyle="1" w:styleId="partorCar">
    <w:name w:val="partorCar"/>
    <w:link w:val="partor"/>
    <w:uiPriority w:val="99"/>
    <w:semiHidden/>
    <w:unhideWhenUsed/>
    <w:rsid w:val="004B599E"/>
    <w:rPr>
      <w:rFonts w:ascii="Verdana" w:eastAsia="Verdana" w:hAnsi="Verdana" w:cs="Verdana"/>
      <w:b/>
      <w:color w:val="000000"/>
      <w:sz w:val="20"/>
      <w:lang w:val="en-US"/>
    </w:rPr>
  </w:style>
  <w:style w:type="paragraph" w:customStyle="1" w:styleId="sectionor">
    <w:name w:val="sectionor"/>
    <w:link w:val="sectionorCar"/>
    <w:uiPriority w:val="99"/>
    <w:semiHidden/>
    <w:unhideWhenUsed/>
    <w:rsid w:val="004B599E"/>
    <w:pPr>
      <w:jc w:val="center"/>
    </w:pPr>
    <w:rPr>
      <w:rFonts w:ascii="Verdana" w:eastAsia="Verdana" w:hAnsi="Verdana" w:cs="Verdana"/>
      <w:b/>
      <w:color w:val="000000"/>
      <w:sz w:val="20"/>
      <w:lang w:val="en-US"/>
    </w:rPr>
  </w:style>
  <w:style w:type="character" w:customStyle="1" w:styleId="sectionorCar">
    <w:name w:val="sectionorCar"/>
    <w:link w:val="sectionor"/>
    <w:uiPriority w:val="99"/>
    <w:semiHidden/>
    <w:unhideWhenUsed/>
    <w:rsid w:val="004B599E"/>
    <w:rPr>
      <w:rFonts w:ascii="Verdana" w:eastAsia="Verdana" w:hAnsi="Verdana" w:cs="Verdana"/>
      <w:b/>
      <w:color w:val="000000"/>
      <w:sz w:val="20"/>
      <w:lang w:val="en-US"/>
    </w:rPr>
  </w:style>
  <w:style w:type="paragraph" w:customStyle="1" w:styleId="unitor">
    <w:name w:val="unitor"/>
    <w:link w:val="unitorCar"/>
    <w:uiPriority w:val="99"/>
    <w:semiHidden/>
    <w:unhideWhenUsed/>
    <w:rsid w:val="004B599E"/>
    <w:pPr>
      <w:jc w:val="center"/>
    </w:pPr>
    <w:rPr>
      <w:rFonts w:ascii="Verdana" w:eastAsia="Verdana" w:hAnsi="Verdana" w:cs="Verdana"/>
      <w:b/>
      <w:color w:val="000000"/>
      <w:sz w:val="20"/>
      <w:lang w:val="en-US"/>
    </w:rPr>
  </w:style>
  <w:style w:type="character" w:customStyle="1" w:styleId="unitorCar">
    <w:name w:val="unitorCar"/>
    <w:link w:val="unitor"/>
    <w:uiPriority w:val="99"/>
    <w:semiHidden/>
    <w:unhideWhenUsed/>
    <w:rsid w:val="004B599E"/>
    <w:rPr>
      <w:rFonts w:ascii="Verdana" w:eastAsia="Verdana" w:hAnsi="Verdana" w:cs="Verdana"/>
      <w:b/>
      <w:color w:val="000000"/>
      <w:sz w:val="20"/>
      <w:lang w:val="en-US"/>
    </w:rPr>
  </w:style>
  <w:style w:type="paragraph" w:customStyle="1" w:styleId="docularlist0">
    <w:name w:val="docularlist0"/>
    <w:link w:val="docularlist0Car"/>
    <w:uiPriority w:val="99"/>
    <w:semiHidden/>
    <w:unhideWhenUsed/>
    <w:rsid w:val="004B599E"/>
    <w:pPr>
      <w:tabs>
        <w:tab w:val="left" w:pos="0"/>
      </w:tabs>
      <w:ind w:left="600" w:hanging="600"/>
    </w:pPr>
    <w:rPr>
      <w:rFonts w:ascii="Verdana" w:eastAsia="Verdana" w:hAnsi="Verdana" w:cs="Verdana"/>
      <w:color w:val="000000"/>
      <w:sz w:val="20"/>
      <w:lang w:val="en-US"/>
    </w:rPr>
  </w:style>
  <w:style w:type="character" w:customStyle="1" w:styleId="docularlist0Car">
    <w:name w:val="docularlist0Car"/>
    <w:link w:val="docularlist0"/>
    <w:uiPriority w:val="99"/>
    <w:semiHidden/>
    <w:unhideWhenUsed/>
    <w:rsid w:val="004B599E"/>
    <w:rPr>
      <w:rFonts w:ascii="Verdana" w:eastAsia="Verdana" w:hAnsi="Verdana" w:cs="Verdana"/>
      <w:color w:val="000000"/>
      <w:sz w:val="20"/>
      <w:lang w:val="en-US"/>
    </w:rPr>
  </w:style>
  <w:style w:type="paragraph" w:customStyle="1" w:styleId="Level2Number">
    <w:name w:val="Level 2 Number"/>
    <w:link w:val="Level2NumberCar"/>
    <w:uiPriority w:val="99"/>
    <w:unhideWhenUsed/>
    <w:rsid w:val="004B599E"/>
    <w:pPr>
      <w:tabs>
        <w:tab w:val="left" w:pos="0"/>
      </w:tabs>
      <w:ind w:left="600" w:hanging="600"/>
    </w:pPr>
    <w:rPr>
      <w:rFonts w:ascii="Verdana" w:eastAsia="Verdana" w:hAnsi="Verdana" w:cs="Verdana"/>
      <w:color w:val="000000"/>
      <w:sz w:val="20"/>
      <w:lang w:val="en-US"/>
    </w:rPr>
  </w:style>
  <w:style w:type="character" w:customStyle="1" w:styleId="Level2NumberCar">
    <w:name w:val="Level 2 NumberCar"/>
    <w:link w:val="Level2Number"/>
    <w:uiPriority w:val="99"/>
    <w:unhideWhenUsed/>
    <w:rsid w:val="004B599E"/>
    <w:rPr>
      <w:rFonts w:ascii="Verdana" w:eastAsia="Verdana" w:hAnsi="Verdana" w:cs="Verdana"/>
      <w:color w:val="000000"/>
      <w:sz w:val="20"/>
      <w:lang w:val="en-US"/>
    </w:rPr>
  </w:style>
  <w:style w:type="paragraph" w:customStyle="1" w:styleId="Sch2Number">
    <w:name w:val="Sch 2 Number"/>
    <w:link w:val="Sch2NumberCar"/>
    <w:uiPriority w:val="99"/>
    <w:unhideWhenUsed/>
    <w:rsid w:val="004B599E"/>
    <w:pPr>
      <w:tabs>
        <w:tab w:val="left" w:pos="0"/>
      </w:tabs>
      <w:ind w:left="600" w:hanging="600"/>
    </w:pPr>
    <w:rPr>
      <w:rFonts w:ascii="Verdana" w:eastAsia="Verdana" w:hAnsi="Verdana" w:cs="Verdana"/>
      <w:color w:val="000000"/>
      <w:sz w:val="20"/>
      <w:lang w:val="en-US"/>
    </w:rPr>
  </w:style>
  <w:style w:type="character" w:customStyle="1" w:styleId="Sch2NumberCar">
    <w:name w:val="Sch 2 NumberCar"/>
    <w:link w:val="Sch2Number"/>
    <w:uiPriority w:val="99"/>
    <w:unhideWhenUsed/>
    <w:rsid w:val="004B599E"/>
    <w:rPr>
      <w:rFonts w:ascii="Verdana" w:eastAsia="Verdana" w:hAnsi="Verdana" w:cs="Verdana"/>
      <w:color w:val="000000"/>
      <w:sz w:val="20"/>
      <w:lang w:val="en-US"/>
    </w:rPr>
  </w:style>
  <w:style w:type="paragraph" w:customStyle="1" w:styleId="BodyText1">
    <w:name w:val="Body Text 1"/>
    <w:link w:val="BodyText1Car"/>
    <w:uiPriority w:val="99"/>
    <w:semiHidden/>
    <w:unhideWhenUsed/>
    <w:rsid w:val="004B599E"/>
    <w:pPr>
      <w:tabs>
        <w:tab w:val="left" w:pos="0"/>
      </w:tabs>
      <w:ind w:left="600" w:hanging="600"/>
    </w:pPr>
    <w:rPr>
      <w:rFonts w:ascii="Verdana" w:eastAsia="Verdana" w:hAnsi="Verdana" w:cs="Verdana"/>
      <w:color w:val="000000"/>
      <w:sz w:val="20"/>
      <w:lang w:val="en-US"/>
    </w:rPr>
  </w:style>
  <w:style w:type="character" w:customStyle="1" w:styleId="BodyText1Car">
    <w:name w:val="Body Text 1Car"/>
    <w:link w:val="BodyText1"/>
    <w:uiPriority w:val="99"/>
    <w:semiHidden/>
    <w:unhideWhenUsed/>
    <w:rsid w:val="004B599E"/>
    <w:rPr>
      <w:rFonts w:ascii="Verdana" w:eastAsia="Verdana" w:hAnsi="Verdana" w:cs="Verdana"/>
      <w:color w:val="000000"/>
      <w:sz w:val="20"/>
      <w:lang w:val="en-US"/>
    </w:rPr>
  </w:style>
  <w:style w:type="paragraph" w:customStyle="1" w:styleId="docularlist1">
    <w:name w:val="docularlist1"/>
    <w:link w:val="docularlist1Car"/>
    <w:uiPriority w:val="99"/>
    <w:semiHidden/>
    <w:unhideWhenUsed/>
    <w:rsid w:val="004B599E"/>
    <w:pPr>
      <w:tabs>
        <w:tab w:val="left" w:pos="0"/>
      </w:tabs>
      <w:ind w:left="1200" w:hanging="600"/>
    </w:pPr>
    <w:rPr>
      <w:rFonts w:ascii="Verdana" w:eastAsia="Verdana" w:hAnsi="Verdana" w:cs="Verdana"/>
      <w:color w:val="000000"/>
      <w:sz w:val="20"/>
      <w:lang w:val="en-US"/>
    </w:rPr>
  </w:style>
  <w:style w:type="character" w:customStyle="1" w:styleId="docularlist1Car">
    <w:name w:val="docularlist1Car"/>
    <w:link w:val="docularlist1"/>
    <w:uiPriority w:val="99"/>
    <w:semiHidden/>
    <w:unhideWhenUsed/>
    <w:rsid w:val="004B599E"/>
    <w:rPr>
      <w:rFonts w:ascii="Verdana" w:eastAsia="Verdana" w:hAnsi="Verdana" w:cs="Verdana"/>
      <w:color w:val="000000"/>
      <w:sz w:val="20"/>
      <w:lang w:val="en-US"/>
    </w:rPr>
  </w:style>
  <w:style w:type="paragraph" w:customStyle="1" w:styleId="Parties2">
    <w:name w:val="Parties 2"/>
    <w:link w:val="Parties2Car"/>
    <w:uiPriority w:val="99"/>
    <w:semiHidden/>
    <w:unhideWhenUsed/>
    <w:rsid w:val="004B599E"/>
    <w:pPr>
      <w:tabs>
        <w:tab w:val="left" w:pos="0"/>
      </w:tabs>
      <w:ind w:left="1200" w:hanging="600"/>
    </w:pPr>
    <w:rPr>
      <w:rFonts w:ascii="Verdana" w:eastAsia="Verdana" w:hAnsi="Verdana" w:cs="Verdana"/>
      <w:color w:val="000000"/>
      <w:sz w:val="20"/>
      <w:lang w:val="en-US"/>
    </w:rPr>
  </w:style>
  <w:style w:type="character" w:customStyle="1" w:styleId="Parties2Car">
    <w:name w:val="Parties 2Car"/>
    <w:link w:val="Parties2"/>
    <w:uiPriority w:val="99"/>
    <w:semiHidden/>
    <w:unhideWhenUsed/>
    <w:rsid w:val="004B599E"/>
    <w:rPr>
      <w:rFonts w:ascii="Verdana" w:eastAsia="Verdana" w:hAnsi="Verdana" w:cs="Verdana"/>
      <w:color w:val="000000"/>
      <w:sz w:val="20"/>
      <w:lang w:val="en-US"/>
    </w:rPr>
  </w:style>
  <w:style w:type="paragraph" w:customStyle="1" w:styleId="Background2">
    <w:name w:val="Background 2"/>
    <w:link w:val="Background2Car"/>
    <w:uiPriority w:val="99"/>
    <w:semiHidden/>
    <w:unhideWhenUsed/>
    <w:rsid w:val="004B599E"/>
    <w:pPr>
      <w:tabs>
        <w:tab w:val="left" w:pos="0"/>
      </w:tabs>
      <w:ind w:left="1200" w:hanging="600"/>
    </w:pPr>
    <w:rPr>
      <w:rFonts w:ascii="Verdana" w:eastAsia="Verdana" w:hAnsi="Verdana" w:cs="Verdana"/>
      <w:color w:val="000000"/>
      <w:sz w:val="20"/>
      <w:lang w:val="en-US"/>
    </w:rPr>
  </w:style>
  <w:style w:type="character" w:customStyle="1" w:styleId="Background2Car">
    <w:name w:val="Background 2Car"/>
    <w:link w:val="Background2"/>
    <w:uiPriority w:val="99"/>
    <w:semiHidden/>
    <w:unhideWhenUsed/>
    <w:rsid w:val="004B599E"/>
    <w:rPr>
      <w:rFonts w:ascii="Verdana" w:eastAsia="Verdana" w:hAnsi="Verdana" w:cs="Verdana"/>
      <w:color w:val="000000"/>
      <w:sz w:val="20"/>
      <w:lang w:val="en-US"/>
    </w:rPr>
  </w:style>
  <w:style w:type="paragraph" w:customStyle="1" w:styleId="Level3Number">
    <w:name w:val="Level 3 Number"/>
    <w:link w:val="Level3NumberCar"/>
    <w:uiPriority w:val="99"/>
    <w:semiHidden/>
    <w:unhideWhenUsed/>
    <w:rsid w:val="004B599E"/>
    <w:pPr>
      <w:tabs>
        <w:tab w:val="left" w:pos="0"/>
      </w:tabs>
      <w:ind w:left="1200" w:hanging="600"/>
    </w:pPr>
    <w:rPr>
      <w:rFonts w:ascii="Verdana" w:eastAsia="Verdana" w:hAnsi="Verdana" w:cs="Verdana"/>
      <w:color w:val="000000"/>
      <w:sz w:val="20"/>
      <w:lang w:val="en-US"/>
    </w:rPr>
  </w:style>
  <w:style w:type="character" w:customStyle="1" w:styleId="Level3NumberCar">
    <w:name w:val="Level 3 NumberCar"/>
    <w:link w:val="Level3Number"/>
    <w:uiPriority w:val="99"/>
    <w:semiHidden/>
    <w:unhideWhenUsed/>
    <w:rsid w:val="004B599E"/>
    <w:rPr>
      <w:rFonts w:ascii="Verdana" w:eastAsia="Verdana" w:hAnsi="Verdana" w:cs="Verdana"/>
      <w:color w:val="000000"/>
      <w:sz w:val="20"/>
      <w:lang w:val="en-US"/>
    </w:rPr>
  </w:style>
  <w:style w:type="paragraph" w:customStyle="1" w:styleId="Sch3Number">
    <w:name w:val="Sch 3 Number"/>
    <w:link w:val="Sch3NumberCar"/>
    <w:uiPriority w:val="99"/>
    <w:semiHidden/>
    <w:unhideWhenUsed/>
    <w:rsid w:val="004B599E"/>
    <w:pPr>
      <w:tabs>
        <w:tab w:val="left" w:pos="0"/>
      </w:tabs>
      <w:ind w:left="1200" w:hanging="600"/>
    </w:pPr>
    <w:rPr>
      <w:rFonts w:ascii="Verdana" w:eastAsia="Verdana" w:hAnsi="Verdana" w:cs="Verdana"/>
      <w:color w:val="000000"/>
      <w:sz w:val="20"/>
      <w:lang w:val="en-US"/>
    </w:rPr>
  </w:style>
  <w:style w:type="character" w:customStyle="1" w:styleId="Sch3NumberCar">
    <w:name w:val="Sch 3 NumberCar"/>
    <w:link w:val="Sch3Number"/>
    <w:uiPriority w:val="99"/>
    <w:semiHidden/>
    <w:unhideWhenUsed/>
    <w:rsid w:val="004B599E"/>
    <w:rPr>
      <w:rFonts w:ascii="Verdana" w:eastAsia="Verdana" w:hAnsi="Verdana" w:cs="Verdana"/>
      <w:color w:val="000000"/>
      <w:sz w:val="20"/>
      <w:lang w:val="en-US"/>
    </w:rPr>
  </w:style>
  <w:style w:type="paragraph" w:customStyle="1" w:styleId="Definition1">
    <w:name w:val="Definition 1"/>
    <w:link w:val="Definition1Car"/>
    <w:uiPriority w:val="99"/>
    <w:semiHidden/>
    <w:unhideWhenUsed/>
    <w:rsid w:val="004B599E"/>
    <w:pPr>
      <w:tabs>
        <w:tab w:val="left" w:pos="0"/>
      </w:tabs>
      <w:ind w:left="1200" w:hanging="600"/>
    </w:pPr>
    <w:rPr>
      <w:rFonts w:ascii="Verdana" w:eastAsia="Verdana" w:hAnsi="Verdana" w:cs="Verdana"/>
      <w:color w:val="000000"/>
      <w:sz w:val="20"/>
      <w:lang w:val="en-US"/>
    </w:rPr>
  </w:style>
  <w:style w:type="character" w:customStyle="1" w:styleId="Definition1Car">
    <w:name w:val="Definition 1Car"/>
    <w:link w:val="Definition1"/>
    <w:uiPriority w:val="99"/>
    <w:semiHidden/>
    <w:unhideWhenUsed/>
    <w:rsid w:val="004B599E"/>
    <w:rPr>
      <w:rFonts w:ascii="Verdana" w:eastAsia="Verdana" w:hAnsi="Verdana" w:cs="Verdana"/>
      <w:color w:val="000000"/>
      <w:sz w:val="20"/>
      <w:lang w:val="en-US"/>
    </w:rPr>
  </w:style>
  <w:style w:type="paragraph" w:customStyle="1" w:styleId="docularlist2">
    <w:name w:val="docularlist2"/>
    <w:link w:val="docularlist2Car"/>
    <w:uiPriority w:val="99"/>
    <w:semiHidden/>
    <w:unhideWhenUsed/>
    <w:rsid w:val="004B599E"/>
    <w:pPr>
      <w:tabs>
        <w:tab w:val="left" w:pos="0"/>
      </w:tabs>
      <w:ind w:left="1800" w:hanging="600"/>
    </w:pPr>
    <w:rPr>
      <w:rFonts w:ascii="Verdana" w:eastAsia="Verdana" w:hAnsi="Verdana" w:cs="Verdana"/>
      <w:color w:val="000000"/>
      <w:sz w:val="20"/>
      <w:lang w:val="en-US"/>
    </w:rPr>
  </w:style>
  <w:style w:type="character" w:customStyle="1" w:styleId="docularlist2Car">
    <w:name w:val="docularlist2Car"/>
    <w:link w:val="docularlist2"/>
    <w:uiPriority w:val="99"/>
    <w:semiHidden/>
    <w:unhideWhenUsed/>
    <w:rsid w:val="004B599E"/>
    <w:rPr>
      <w:rFonts w:ascii="Verdana" w:eastAsia="Verdana" w:hAnsi="Verdana" w:cs="Verdana"/>
      <w:color w:val="000000"/>
      <w:sz w:val="20"/>
      <w:lang w:val="en-US"/>
    </w:rPr>
  </w:style>
  <w:style w:type="paragraph" w:customStyle="1" w:styleId="Level4Number">
    <w:name w:val="Level 4 Number"/>
    <w:link w:val="Level4NumberCar"/>
    <w:uiPriority w:val="99"/>
    <w:semiHidden/>
    <w:unhideWhenUsed/>
    <w:rsid w:val="004B599E"/>
    <w:pPr>
      <w:tabs>
        <w:tab w:val="left" w:pos="0"/>
      </w:tabs>
      <w:ind w:left="1800" w:hanging="600"/>
    </w:pPr>
    <w:rPr>
      <w:rFonts w:ascii="Verdana" w:eastAsia="Verdana" w:hAnsi="Verdana" w:cs="Verdana"/>
      <w:color w:val="000000"/>
      <w:sz w:val="20"/>
      <w:lang w:val="en-US"/>
    </w:rPr>
  </w:style>
  <w:style w:type="character" w:customStyle="1" w:styleId="Level4NumberCar">
    <w:name w:val="Level 4 NumberCar"/>
    <w:link w:val="Level4Number"/>
    <w:uiPriority w:val="99"/>
    <w:semiHidden/>
    <w:unhideWhenUsed/>
    <w:rsid w:val="004B599E"/>
    <w:rPr>
      <w:rFonts w:ascii="Verdana" w:eastAsia="Verdana" w:hAnsi="Verdana" w:cs="Verdana"/>
      <w:color w:val="000000"/>
      <w:sz w:val="20"/>
      <w:lang w:val="en-US"/>
    </w:rPr>
  </w:style>
  <w:style w:type="paragraph" w:customStyle="1" w:styleId="Sch4Number">
    <w:name w:val="Sch 4 Number"/>
    <w:link w:val="Sch4NumberCar"/>
    <w:uiPriority w:val="99"/>
    <w:semiHidden/>
    <w:unhideWhenUsed/>
    <w:rsid w:val="004B599E"/>
    <w:pPr>
      <w:tabs>
        <w:tab w:val="left" w:pos="0"/>
      </w:tabs>
      <w:ind w:left="1800" w:hanging="600"/>
    </w:pPr>
    <w:rPr>
      <w:rFonts w:ascii="Verdana" w:eastAsia="Verdana" w:hAnsi="Verdana" w:cs="Verdana"/>
      <w:color w:val="000000"/>
      <w:sz w:val="20"/>
      <w:lang w:val="en-US"/>
    </w:rPr>
  </w:style>
  <w:style w:type="character" w:customStyle="1" w:styleId="Sch4NumberCar">
    <w:name w:val="Sch 4 NumberCar"/>
    <w:link w:val="Sch4Number"/>
    <w:uiPriority w:val="99"/>
    <w:semiHidden/>
    <w:unhideWhenUsed/>
    <w:rsid w:val="004B599E"/>
    <w:rPr>
      <w:rFonts w:ascii="Verdana" w:eastAsia="Verdana" w:hAnsi="Verdana" w:cs="Verdana"/>
      <w:color w:val="000000"/>
      <w:sz w:val="20"/>
      <w:lang w:val="en-US"/>
    </w:rPr>
  </w:style>
  <w:style w:type="paragraph" w:customStyle="1" w:styleId="Definition2">
    <w:name w:val="Definition 2"/>
    <w:link w:val="Definition2Car"/>
    <w:uiPriority w:val="99"/>
    <w:semiHidden/>
    <w:unhideWhenUsed/>
    <w:rsid w:val="004B599E"/>
    <w:pPr>
      <w:tabs>
        <w:tab w:val="left" w:pos="0"/>
      </w:tabs>
      <w:ind w:left="1800" w:hanging="600"/>
    </w:pPr>
    <w:rPr>
      <w:rFonts w:ascii="Verdana" w:eastAsia="Verdana" w:hAnsi="Verdana" w:cs="Verdana"/>
      <w:color w:val="000000"/>
      <w:sz w:val="20"/>
      <w:lang w:val="en-US"/>
    </w:rPr>
  </w:style>
  <w:style w:type="character" w:customStyle="1" w:styleId="Definition2Car">
    <w:name w:val="Definition 2Car"/>
    <w:link w:val="Definition2"/>
    <w:uiPriority w:val="99"/>
    <w:semiHidden/>
    <w:unhideWhenUsed/>
    <w:rsid w:val="004B599E"/>
    <w:rPr>
      <w:rFonts w:ascii="Verdana" w:eastAsia="Verdana" w:hAnsi="Verdana" w:cs="Verdana"/>
      <w:color w:val="000000"/>
      <w:sz w:val="20"/>
      <w:lang w:val="en-US"/>
    </w:rPr>
  </w:style>
  <w:style w:type="paragraph" w:customStyle="1" w:styleId="docularlist3">
    <w:name w:val="docularlist3"/>
    <w:link w:val="docularlist3Car"/>
    <w:uiPriority w:val="99"/>
    <w:semiHidden/>
    <w:unhideWhenUsed/>
    <w:rsid w:val="004B599E"/>
    <w:pPr>
      <w:tabs>
        <w:tab w:val="left" w:pos="0"/>
      </w:tabs>
      <w:ind w:left="2400" w:hanging="600"/>
    </w:pPr>
    <w:rPr>
      <w:rFonts w:ascii="Verdana" w:eastAsia="Verdana" w:hAnsi="Verdana" w:cs="Verdana"/>
      <w:color w:val="000000"/>
      <w:sz w:val="20"/>
      <w:lang w:val="en-US"/>
    </w:rPr>
  </w:style>
  <w:style w:type="character" w:customStyle="1" w:styleId="docularlist3Car">
    <w:name w:val="docularlist3Car"/>
    <w:link w:val="docularlist3"/>
    <w:uiPriority w:val="99"/>
    <w:semiHidden/>
    <w:unhideWhenUsed/>
    <w:rsid w:val="004B599E"/>
    <w:rPr>
      <w:rFonts w:ascii="Verdana" w:eastAsia="Verdana" w:hAnsi="Verdana" w:cs="Verdana"/>
      <w:color w:val="000000"/>
      <w:sz w:val="20"/>
      <w:lang w:val="en-US"/>
    </w:rPr>
  </w:style>
  <w:style w:type="paragraph" w:customStyle="1" w:styleId="Level5Number">
    <w:name w:val="Level 5 Number"/>
    <w:link w:val="Level5NumberCar"/>
    <w:uiPriority w:val="99"/>
    <w:semiHidden/>
    <w:unhideWhenUsed/>
    <w:rsid w:val="004B599E"/>
    <w:pPr>
      <w:tabs>
        <w:tab w:val="left" w:pos="0"/>
      </w:tabs>
      <w:ind w:left="2400" w:hanging="600"/>
    </w:pPr>
    <w:rPr>
      <w:rFonts w:ascii="Verdana" w:eastAsia="Verdana" w:hAnsi="Verdana" w:cs="Verdana"/>
      <w:color w:val="000000"/>
      <w:sz w:val="20"/>
      <w:lang w:val="en-US"/>
    </w:rPr>
  </w:style>
  <w:style w:type="character" w:customStyle="1" w:styleId="Level5NumberCar">
    <w:name w:val="Level 5 NumberCar"/>
    <w:link w:val="Level5Number"/>
    <w:uiPriority w:val="99"/>
    <w:semiHidden/>
    <w:unhideWhenUsed/>
    <w:rsid w:val="004B599E"/>
    <w:rPr>
      <w:rFonts w:ascii="Verdana" w:eastAsia="Verdana" w:hAnsi="Verdana" w:cs="Verdana"/>
      <w:color w:val="000000"/>
      <w:sz w:val="20"/>
      <w:lang w:val="en-US"/>
    </w:rPr>
  </w:style>
  <w:style w:type="paragraph" w:customStyle="1" w:styleId="Sch5Number">
    <w:name w:val="Sch 5 Number"/>
    <w:link w:val="Sch5NumberCar"/>
    <w:uiPriority w:val="99"/>
    <w:semiHidden/>
    <w:unhideWhenUsed/>
    <w:rsid w:val="004B599E"/>
    <w:pPr>
      <w:tabs>
        <w:tab w:val="left" w:pos="0"/>
      </w:tabs>
      <w:ind w:left="2400" w:hanging="600"/>
    </w:pPr>
    <w:rPr>
      <w:rFonts w:ascii="Verdana" w:eastAsia="Verdana" w:hAnsi="Verdana" w:cs="Verdana"/>
      <w:color w:val="000000"/>
      <w:sz w:val="20"/>
      <w:lang w:val="en-US"/>
    </w:rPr>
  </w:style>
  <w:style w:type="character" w:customStyle="1" w:styleId="Sch5NumberCar">
    <w:name w:val="Sch 5 NumberCar"/>
    <w:link w:val="Sch5Number"/>
    <w:uiPriority w:val="99"/>
    <w:semiHidden/>
    <w:unhideWhenUsed/>
    <w:rsid w:val="004B599E"/>
    <w:rPr>
      <w:rFonts w:ascii="Verdana" w:eastAsia="Verdana" w:hAnsi="Verdana" w:cs="Verdana"/>
      <w:color w:val="000000"/>
      <w:sz w:val="20"/>
      <w:lang w:val="en-US"/>
    </w:rPr>
  </w:style>
  <w:style w:type="paragraph" w:customStyle="1" w:styleId="Definition3">
    <w:name w:val="Definition 3"/>
    <w:link w:val="Definition3Car"/>
    <w:uiPriority w:val="99"/>
    <w:semiHidden/>
    <w:unhideWhenUsed/>
    <w:rsid w:val="004B599E"/>
    <w:pPr>
      <w:tabs>
        <w:tab w:val="left" w:pos="0"/>
      </w:tabs>
      <w:ind w:left="2400" w:hanging="600"/>
    </w:pPr>
    <w:rPr>
      <w:rFonts w:ascii="Verdana" w:eastAsia="Verdana" w:hAnsi="Verdana" w:cs="Verdana"/>
      <w:color w:val="000000"/>
      <w:sz w:val="20"/>
      <w:lang w:val="en-US"/>
    </w:rPr>
  </w:style>
  <w:style w:type="character" w:customStyle="1" w:styleId="Definition3Car">
    <w:name w:val="Definition 3Car"/>
    <w:link w:val="Definition3"/>
    <w:uiPriority w:val="99"/>
    <w:semiHidden/>
    <w:unhideWhenUsed/>
    <w:rsid w:val="004B599E"/>
    <w:rPr>
      <w:rFonts w:ascii="Verdana" w:eastAsia="Verdana" w:hAnsi="Verdana" w:cs="Verdana"/>
      <w:color w:val="000000"/>
      <w:sz w:val="20"/>
      <w:lang w:val="en-US"/>
    </w:rPr>
  </w:style>
  <w:style w:type="paragraph" w:customStyle="1" w:styleId="docularlist4">
    <w:name w:val="docularlist4"/>
    <w:link w:val="docularlist4Car"/>
    <w:uiPriority w:val="99"/>
    <w:semiHidden/>
    <w:unhideWhenUsed/>
    <w:rsid w:val="004B599E"/>
    <w:pPr>
      <w:tabs>
        <w:tab w:val="left" w:pos="0"/>
      </w:tabs>
      <w:ind w:left="3000" w:hanging="600"/>
    </w:pPr>
    <w:rPr>
      <w:rFonts w:ascii="Verdana" w:eastAsia="Verdana" w:hAnsi="Verdana" w:cs="Verdana"/>
      <w:color w:val="000000"/>
      <w:sz w:val="20"/>
      <w:lang w:val="en-US"/>
    </w:rPr>
  </w:style>
  <w:style w:type="character" w:customStyle="1" w:styleId="docularlist4Car">
    <w:name w:val="docularlist4Car"/>
    <w:link w:val="docularlist4"/>
    <w:uiPriority w:val="99"/>
    <w:semiHidden/>
    <w:unhideWhenUsed/>
    <w:rsid w:val="004B599E"/>
    <w:rPr>
      <w:rFonts w:ascii="Verdana" w:eastAsia="Verdana" w:hAnsi="Verdana" w:cs="Verdana"/>
      <w:color w:val="000000"/>
      <w:sz w:val="20"/>
      <w:lang w:val="en-US"/>
    </w:rPr>
  </w:style>
  <w:style w:type="paragraph" w:customStyle="1" w:styleId="Level6Number">
    <w:name w:val="Level 6 Number"/>
    <w:link w:val="Level6NumberCar"/>
    <w:uiPriority w:val="99"/>
    <w:semiHidden/>
    <w:unhideWhenUsed/>
    <w:rsid w:val="004B599E"/>
    <w:pPr>
      <w:tabs>
        <w:tab w:val="left" w:pos="0"/>
      </w:tabs>
      <w:ind w:left="3000" w:hanging="600"/>
    </w:pPr>
    <w:rPr>
      <w:rFonts w:ascii="Verdana" w:eastAsia="Verdana" w:hAnsi="Verdana" w:cs="Verdana"/>
      <w:color w:val="000000"/>
      <w:sz w:val="20"/>
      <w:lang w:val="en-US"/>
    </w:rPr>
  </w:style>
  <w:style w:type="character" w:customStyle="1" w:styleId="Level6NumberCar">
    <w:name w:val="Level 6 NumberCar"/>
    <w:link w:val="Level6Number"/>
    <w:uiPriority w:val="99"/>
    <w:semiHidden/>
    <w:unhideWhenUsed/>
    <w:rsid w:val="004B599E"/>
    <w:rPr>
      <w:rFonts w:ascii="Verdana" w:eastAsia="Verdana" w:hAnsi="Verdana" w:cs="Verdana"/>
      <w:color w:val="000000"/>
      <w:sz w:val="20"/>
      <w:lang w:val="en-US"/>
    </w:rPr>
  </w:style>
  <w:style w:type="paragraph" w:customStyle="1" w:styleId="Sch6Number">
    <w:name w:val="Sch 6 Number"/>
    <w:link w:val="Sch6NumberCar"/>
    <w:uiPriority w:val="99"/>
    <w:semiHidden/>
    <w:unhideWhenUsed/>
    <w:rsid w:val="004B599E"/>
    <w:pPr>
      <w:tabs>
        <w:tab w:val="left" w:pos="0"/>
      </w:tabs>
      <w:ind w:left="3000" w:hanging="600"/>
    </w:pPr>
    <w:rPr>
      <w:rFonts w:ascii="Verdana" w:eastAsia="Verdana" w:hAnsi="Verdana" w:cs="Verdana"/>
      <w:color w:val="000000"/>
      <w:sz w:val="20"/>
      <w:lang w:val="en-US"/>
    </w:rPr>
  </w:style>
  <w:style w:type="character" w:customStyle="1" w:styleId="Sch6NumberCar">
    <w:name w:val="Sch 6 NumberCar"/>
    <w:link w:val="Sch6Number"/>
    <w:uiPriority w:val="99"/>
    <w:semiHidden/>
    <w:unhideWhenUsed/>
    <w:rsid w:val="004B599E"/>
    <w:rPr>
      <w:rFonts w:ascii="Verdana" w:eastAsia="Verdana" w:hAnsi="Verdana" w:cs="Verdana"/>
      <w:color w:val="000000"/>
      <w:sz w:val="20"/>
      <w:lang w:val="en-US"/>
    </w:rPr>
  </w:style>
  <w:style w:type="paragraph" w:customStyle="1" w:styleId="Definition4">
    <w:name w:val="Definition 4"/>
    <w:link w:val="Definition4Car"/>
    <w:uiPriority w:val="99"/>
    <w:semiHidden/>
    <w:unhideWhenUsed/>
    <w:rsid w:val="004B599E"/>
    <w:pPr>
      <w:tabs>
        <w:tab w:val="left" w:pos="0"/>
      </w:tabs>
      <w:ind w:left="3000" w:hanging="600"/>
    </w:pPr>
    <w:rPr>
      <w:rFonts w:ascii="Verdana" w:eastAsia="Verdana" w:hAnsi="Verdana" w:cs="Verdana"/>
      <w:color w:val="000000"/>
      <w:sz w:val="20"/>
      <w:lang w:val="en-US"/>
    </w:rPr>
  </w:style>
  <w:style w:type="character" w:customStyle="1" w:styleId="Definition4Car">
    <w:name w:val="Definition 4Car"/>
    <w:link w:val="Definition4"/>
    <w:uiPriority w:val="99"/>
    <w:semiHidden/>
    <w:unhideWhenUsed/>
    <w:rsid w:val="004B599E"/>
    <w:rPr>
      <w:rFonts w:ascii="Verdana" w:eastAsia="Verdana" w:hAnsi="Verdana" w:cs="Verdana"/>
      <w:color w:val="000000"/>
      <w:sz w:val="20"/>
      <w:lang w:val="en-US"/>
    </w:rPr>
  </w:style>
  <w:style w:type="paragraph" w:customStyle="1" w:styleId="unnumberedlist0">
    <w:name w:val="unnumberedlist0"/>
    <w:link w:val="unnumberedlist0Car"/>
    <w:uiPriority w:val="99"/>
    <w:semiHidden/>
    <w:unhideWhenUsed/>
    <w:rsid w:val="004B599E"/>
    <w:pPr>
      <w:tabs>
        <w:tab w:val="left" w:pos="0"/>
      </w:tabs>
      <w:ind w:left="600"/>
    </w:pPr>
    <w:rPr>
      <w:rFonts w:ascii="Verdana" w:eastAsia="Verdana" w:hAnsi="Verdana" w:cs="Verdana"/>
      <w:color w:val="000000"/>
      <w:sz w:val="20"/>
      <w:lang w:val="en-US"/>
    </w:rPr>
  </w:style>
  <w:style w:type="character" w:customStyle="1" w:styleId="unnumberedlist0Car">
    <w:name w:val="unnumberedlist0Car"/>
    <w:link w:val="unnumberedlist0"/>
    <w:uiPriority w:val="99"/>
    <w:semiHidden/>
    <w:unhideWhenUsed/>
    <w:rsid w:val="004B599E"/>
    <w:rPr>
      <w:rFonts w:ascii="Verdana" w:eastAsia="Verdana" w:hAnsi="Verdana" w:cs="Verdana"/>
      <w:color w:val="000000"/>
      <w:sz w:val="20"/>
      <w:lang w:val="en-US"/>
    </w:rPr>
  </w:style>
  <w:style w:type="paragraph" w:customStyle="1" w:styleId="Definitionunnumbered">
    <w:name w:val="Definition (unnumbered)"/>
    <w:link w:val="DefinitionunnumberedCar"/>
    <w:uiPriority w:val="99"/>
    <w:unhideWhenUsed/>
    <w:rsid w:val="004B599E"/>
    <w:pPr>
      <w:tabs>
        <w:tab w:val="left" w:pos="0"/>
      </w:tabs>
      <w:ind w:left="600"/>
    </w:pPr>
    <w:rPr>
      <w:rFonts w:ascii="Verdana" w:eastAsia="Verdana" w:hAnsi="Verdana" w:cs="Verdana"/>
      <w:color w:val="000000"/>
      <w:sz w:val="20"/>
      <w:lang w:val="en-US"/>
    </w:rPr>
  </w:style>
  <w:style w:type="character" w:customStyle="1" w:styleId="DefinitionunnumberedCar">
    <w:name w:val="Definition (unnumbered)Car"/>
    <w:link w:val="Definitionunnumbered"/>
    <w:uiPriority w:val="99"/>
    <w:unhideWhenUsed/>
    <w:rsid w:val="004B599E"/>
    <w:rPr>
      <w:rFonts w:ascii="Verdana" w:eastAsia="Verdana" w:hAnsi="Verdana" w:cs="Verdana"/>
      <w:color w:val="000000"/>
      <w:sz w:val="20"/>
      <w:lang w:val="en-US"/>
    </w:rPr>
  </w:style>
  <w:style w:type="paragraph" w:customStyle="1" w:styleId="unnumberedlist1">
    <w:name w:val="unnumberedlist1"/>
    <w:link w:val="unnumberedlist1Car"/>
    <w:uiPriority w:val="99"/>
    <w:semiHidden/>
    <w:unhideWhenUsed/>
    <w:rsid w:val="004B599E"/>
    <w:pPr>
      <w:tabs>
        <w:tab w:val="left" w:pos="0"/>
      </w:tabs>
      <w:ind w:left="600"/>
    </w:pPr>
    <w:rPr>
      <w:rFonts w:ascii="Verdana" w:eastAsia="Verdana" w:hAnsi="Verdana" w:cs="Verdana"/>
      <w:color w:val="000000"/>
      <w:sz w:val="20"/>
      <w:lang w:val="en-US"/>
    </w:rPr>
  </w:style>
  <w:style w:type="character" w:customStyle="1" w:styleId="unnumberedlist1Car">
    <w:name w:val="unnumberedlist1Car"/>
    <w:link w:val="unnumberedlist1"/>
    <w:uiPriority w:val="99"/>
    <w:semiHidden/>
    <w:unhideWhenUsed/>
    <w:rsid w:val="004B599E"/>
    <w:rPr>
      <w:rFonts w:ascii="Verdana" w:eastAsia="Verdana" w:hAnsi="Verdana" w:cs="Verdana"/>
      <w:color w:val="000000"/>
      <w:sz w:val="20"/>
      <w:lang w:val="en-US"/>
    </w:rPr>
  </w:style>
  <w:style w:type="paragraph" w:customStyle="1" w:styleId="Definition1unnumbered">
    <w:name w:val="Definition 1 (unnumbered)"/>
    <w:link w:val="Definition1unnumberedCar"/>
    <w:uiPriority w:val="99"/>
    <w:semiHidden/>
    <w:unhideWhenUsed/>
    <w:rsid w:val="004B599E"/>
    <w:pPr>
      <w:tabs>
        <w:tab w:val="left" w:pos="0"/>
      </w:tabs>
      <w:ind w:left="600"/>
    </w:pPr>
    <w:rPr>
      <w:rFonts w:ascii="Verdana" w:eastAsia="Verdana" w:hAnsi="Verdana" w:cs="Verdana"/>
      <w:color w:val="000000"/>
      <w:sz w:val="20"/>
      <w:lang w:val="en-US"/>
    </w:rPr>
  </w:style>
  <w:style w:type="character" w:customStyle="1" w:styleId="Definition1unnumberedCar">
    <w:name w:val="Definition 1 (unnumbered)Car"/>
    <w:link w:val="Definition1unnumbered"/>
    <w:uiPriority w:val="99"/>
    <w:semiHidden/>
    <w:unhideWhenUsed/>
    <w:rsid w:val="004B599E"/>
    <w:rPr>
      <w:rFonts w:ascii="Verdana" w:eastAsia="Verdana" w:hAnsi="Verdana" w:cs="Verdana"/>
      <w:color w:val="000000"/>
      <w:sz w:val="20"/>
      <w:lang w:val="en-US"/>
    </w:rPr>
  </w:style>
  <w:style w:type="paragraph" w:customStyle="1" w:styleId="unnumberedlist2">
    <w:name w:val="unnumberedlist2"/>
    <w:link w:val="unnumberedlist2Car"/>
    <w:uiPriority w:val="99"/>
    <w:semiHidden/>
    <w:unhideWhenUsed/>
    <w:rsid w:val="004B599E"/>
    <w:pPr>
      <w:tabs>
        <w:tab w:val="left" w:pos="0"/>
      </w:tabs>
      <w:ind w:left="1200"/>
    </w:pPr>
    <w:rPr>
      <w:rFonts w:ascii="Verdana" w:eastAsia="Verdana" w:hAnsi="Verdana" w:cs="Verdana"/>
      <w:color w:val="000000"/>
      <w:sz w:val="20"/>
      <w:lang w:val="en-US"/>
    </w:rPr>
  </w:style>
  <w:style w:type="character" w:customStyle="1" w:styleId="unnumberedlist2Car">
    <w:name w:val="unnumberedlist2Car"/>
    <w:link w:val="unnumberedlist2"/>
    <w:uiPriority w:val="99"/>
    <w:semiHidden/>
    <w:unhideWhenUsed/>
    <w:rsid w:val="004B599E"/>
    <w:rPr>
      <w:rFonts w:ascii="Verdana" w:eastAsia="Verdana" w:hAnsi="Verdana" w:cs="Verdana"/>
      <w:color w:val="000000"/>
      <w:sz w:val="20"/>
      <w:lang w:val="en-US"/>
    </w:rPr>
  </w:style>
  <w:style w:type="paragraph" w:customStyle="1" w:styleId="Definition2unnumbered">
    <w:name w:val="Definition 2 (unnumbered)"/>
    <w:link w:val="Definition2unnumberedCar"/>
    <w:uiPriority w:val="99"/>
    <w:semiHidden/>
    <w:unhideWhenUsed/>
    <w:rsid w:val="004B599E"/>
    <w:pPr>
      <w:tabs>
        <w:tab w:val="left" w:pos="0"/>
      </w:tabs>
      <w:ind w:left="1200"/>
    </w:pPr>
    <w:rPr>
      <w:rFonts w:ascii="Verdana" w:eastAsia="Verdana" w:hAnsi="Verdana" w:cs="Verdana"/>
      <w:color w:val="000000"/>
      <w:sz w:val="20"/>
      <w:lang w:val="en-US"/>
    </w:rPr>
  </w:style>
  <w:style w:type="character" w:customStyle="1" w:styleId="Definition2unnumberedCar">
    <w:name w:val="Definition 2 (unnumbered)Car"/>
    <w:link w:val="Definition2unnumbered"/>
    <w:uiPriority w:val="99"/>
    <w:semiHidden/>
    <w:unhideWhenUsed/>
    <w:rsid w:val="004B599E"/>
    <w:rPr>
      <w:rFonts w:ascii="Verdana" w:eastAsia="Verdana" w:hAnsi="Verdana" w:cs="Verdana"/>
      <w:color w:val="000000"/>
      <w:sz w:val="20"/>
      <w:lang w:val="en-US"/>
    </w:rPr>
  </w:style>
  <w:style w:type="paragraph" w:customStyle="1" w:styleId="unnumberedlist3">
    <w:name w:val="unnumberedlist3"/>
    <w:link w:val="unnumberedlist3Car"/>
    <w:uiPriority w:val="99"/>
    <w:semiHidden/>
    <w:unhideWhenUsed/>
    <w:rsid w:val="004B599E"/>
    <w:pPr>
      <w:tabs>
        <w:tab w:val="left" w:pos="0"/>
      </w:tabs>
      <w:ind w:left="1800"/>
    </w:pPr>
    <w:rPr>
      <w:rFonts w:ascii="Verdana" w:eastAsia="Verdana" w:hAnsi="Verdana" w:cs="Verdana"/>
      <w:color w:val="000000"/>
      <w:sz w:val="20"/>
      <w:lang w:val="en-US"/>
    </w:rPr>
  </w:style>
  <w:style w:type="character" w:customStyle="1" w:styleId="unnumberedlist3Car">
    <w:name w:val="unnumberedlist3Car"/>
    <w:link w:val="unnumberedlist3"/>
    <w:uiPriority w:val="99"/>
    <w:semiHidden/>
    <w:unhideWhenUsed/>
    <w:rsid w:val="004B599E"/>
    <w:rPr>
      <w:rFonts w:ascii="Verdana" w:eastAsia="Verdana" w:hAnsi="Verdana" w:cs="Verdana"/>
      <w:color w:val="000000"/>
      <w:sz w:val="20"/>
      <w:lang w:val="en-US"/>
    </w:rPr>
  </w:style>
  <w:style w:type="paragraph" w:customStyle="1" w:styleId="Definition3unnumbered">
    <w:name w:val="Definition 3 (unnumbered)"/>
    <w:link w:val="Definition3unnumberedCar"/>
    <w:uiPriority w:val="99"/>
    <w:semiHidden/>
    <w:unhideWhenUsed/>
    <w:rsid w:val="004B599E"/>
    <w:pPr>
      <w:tabs>
        <w:tab w:val="left" w:pos="0"/>
      </w:tabs>
      <w:ind w:left="1800"/>
    </w:pPr>
    <w:rPr>
      <w:rFonts w:ascii="Verdana" w:eastAsia="Verdana" w:hAnsi="Verdana" w:cs="Verdana"/>
      <w:color w:val="000000"/>
      <w:sz w:val="20"/>
      <w:lang w:val="en-US"/>
    </w:rPr>
  </w:style>
  <w:style w:type="character" w:customStyle="1" w:styleId="Definition3unnumberedCar">
    <w:name w:val="Definition 3 (unnumbered)Car"/>
    <w:link w:val="Definition3unnumbered"/>
    <w:uiPriority w:val="99"/>
    <w:semiHidden/>
    <w:unhideWhenUsed/>
    <w:rsid w:val="004B599E"/>
    <w:rPr>
      <w:rFonts w:ascii="Verdana" w:eastAsia="Verdana" w:hAnsi="Verdana" w:cs="Verdana"/>
      <w:color w:val="000000"/>
      <w:sz w:val="20"/>
      <w:lang w:val="en-US"/>
    </w:rPr>
  </w:style>
  <w:style w:type="paragraph" w:customStyle="1" w:styleId="unnumberedlist4">
    <w:name w:val="unnumberedlist4"/>
    <w:link w:val="unnumberedlist4Car"/>
    <w:uiPriority w:val="99"/>
    <w:semiHidden/>
    <w:unhideWhenUsed/>
    <w:rsid w:val="004B599E"/>
    <w:pPr>
      <w:tabs>
        <w:tab w:val="left" w:pos="0"/>
      </w:tabs>
      <w:ind w:left="2400"/>
    </w:pPr>
    <w:rPr>
      <w:rFonts w:ascii="Verdana" w:eastAsia="Verdana" w:hAnsi="Verdana" w:cs="Verdana"/>
      <w:color w:val="000000"/>
      <w:sz w:val="20"/>
      <w:lang w:val="en-US"/>
    </w:rPr>
  </w:style>
  <w:style w:type="character" w:customStyle="1" w:styleId="unnumberedlist4Car">
    <w:name w:val="unnumberedlist4Car"/>
    <w:link w:val="unnumberedlist4"/>
    <w:uiPriority w:val="99"/>
    <w:semiHidden/>
    <w:unhideWhenUsed/>
    <w:rsid w:val="004B599E"/>
    <w:rPr>
      <w:rFonts w:ascii="Verdana" w:eastAsia="Verdana" w:hAnsi="Verdana" w:cs="Verdana"/>
      <w:color w:val="000000"/>
      <w:sz w:val="20"/>
      <w:lang w:val="en-US"/>
    </w:rPr>
  </w:style>
  <w:style w:type="paragraph" w:customStyle="1" w:styleId="Definition4unnumbered">
    <w:name w:val="Definition 4 (unnumbered)"/>
    <w:link w:val="Definition4unnumberedCar"/>
    <w:uiPriority w:val="99"/>
    <w:semiHidden/>
    <w:unhideWhenUsed/>
    <w:rsid w:val="004B599E"/>
    <w:pPr>
      <w:tabs>
        <w:tab w:val="left" w:pos="0"/>
      </w:tabs>
      <w:ind w:left="2400"/>
    </w:pPr>
    <w:rPr>
      <w:rFonts w:ascii="Verdana" w:eastAsia="Verdana" w:hAnsi="Verdana" w:cs="Verdana"/>
      <w:color w:val="000000"/>
      <w:sz w:val="20"/>
      <w:lang w:val="en-US"/>
    </w:rPr>
  </w:style>
  <w:style w:type="character" w:customStyle="1" w:styleId="Definition4unnumberedCar">
    <w:name w:val="Definition 4 (unnumbered)Car"/>
    <w:link w:val="Definition4unnumbered"/>
    <w:uiPriority w:val="99"/>
    <w:semiHidden/>
    <w:unhideWhenUsed/>
    <w:rsid w:val="004B599E"/>
    <w:rPr>
      <w:rFonts w:ascii="Verdana" w:eastAsia="Verdana" w:hAnsi="Verdana" w:cs="Verdana"/>
      <w:color w:val="000000"/>
      <w:sz w:val="20"/>
      <w:lang w:val="en-US"/>
    </w:rPr>
  </w:style>
  <w:style w:type="character" w:customStyle="1" w:styleId="34">
    <w:name w:val="Неразрешенное упоминание3"/>
    <w:basedOn w:val="a1"/>
    <w:uiPriority w:val="99"/>
    <w:semiHidden/>
    <w:unhideWhenUsed/>
    <w:rsid w:val="00105F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950363">
      <w:bodyDiv w:val="1"/>
      <w:marLeft w:val="0"/>
      <w:marRight w:val="0"/>
      <w:marTop w:val="0"/>
      <w:marBottom w:val="0"/>
      <w:divBdr>
        <w:top w:val="none" w:sz="0" w:space="0" w:color="auto"/>
        <w:left w:val="none" w:sz="0" w:space="0" w:color="auto"/>
        <w:bottom w:val="none" w:sz="0" w:space="0" w:color="auto"/>
        <w:right w:val="none" w:sz="0" w:space="0" w:color="auto"/>
      </w:divBdr>
    </w:div>
    <w:div w:id="128984456">
      <w:bodyDiv w:val="1"/>
      <w:marLeft w:val="0"/>
      <w:marRight w:val="0"/>
      <w:marTop w:val="0"/>
      <w:marBottom w:val="0"/>
      <w:divBdr>
        <w:top w:val="none" w:sz="0" w:space="0" w:color="auto"/>
        <w:left w:val="none" w:sz="0" w:space="0" w:color="auto"/>
        <w:bottom w:val="none" w:sz="0" w:space="0" w:color="auto"/>
        <w:right w:val="none" w:sz="0" w:space="0" w:color="auto"/>
      </w:divBdr>
    </w:div>
    <w:div w:id="454297767">
      <w:bodyDiv w:val="1"/>
      <w:marLeft w:val="0"/>
      <w:marRight w:val="0"/>
      <w:marTop w:val="0"/>
      <w:marBottom w:val="0"/>
      <w:divBdr>
        <w:top w:val="none" w:sz="0" w:space="0" w:color="auto"/>
        <w:left w:val="none" w:sz="0" w:space="0" w:color="auto"/>
        <w:bottom w:val="none" w:sz="0" w:space="0" w:color="auto"/>
        <w:right w:val="none" w:sz="0" w:space="0" w:color="auto"/>
      </w:divBdr>
    </w:div>
    <w:div w:id="591400683">
      <w:bodyDiv w:val="1"/>
      <w:marLeft w:val="0"/>
      <w:marRight w:val="0"/>
      <w:marTop w:val="0"/>
      <w:marBottom w:val="0"/>
      <w:divBdr>
        <w:top w:val="none" w:sz="0" w:space="0" w:color="auto"/>
        <w:left w:val="none" w:sz="0" w:space="0" w:color="auto"/>
        <w:bottom w:val="none" w:sz="0" w:space="0" w:color="auto"/>
        <w:right w:val="none" w:sz="0" w:space="0" w:color="auto"/>
      </w:divBdr>
    </w:div>
    <w:div w:id="1728720949">
      <w:bodyDiv w:val="1"/>
      <w:marLeft w:val="0"/>
      <w:marRight w:val="0"/>
      <w:marTop w:val="0"/>
      <w:marBottom w:val="0"/>
      <w:divBdr>
        <w:top w:val="none" w:sz="0" w:space="0" w:color="auto"/>
        <w:left w:val="none" w:sz="0" w:space="0" w:color="auto"/>
        <w:bottom w:val="none" w:sz="0" w:space="0" w:color="auto"/>
        <w:right w:val="none" w:sz="0" w:space="0" w:color="auto"/>
      </w:divBdr>
    </w:div>
    <w:div w:id="1778987199">
      <w:bodyDiv w:val="1"/>
      <w:marLeft w:val="0"/>
      <w:marRight w:val="0"/>
      <w:marTop w:val="0"/>
      <w:marBottom w:val="0"/>
      <w:divBdr>
        <w:top w:val="none" w:sz="0" w:space="0" w:color="auto"/>
        <w:left w:val="none" w:sz="0" w:space="0" w:color="auto"/>
        <w:bottom w:val="none" w:sz="0" w:space="0" w:color="auto"/>
        <w:right w:val="none" w:sz="0" w:space="0" w:color="auto"/>
      </w:divBdr>
      <w:divsChild>
        <w:div w:id="1989045612">
          <w:marLeft w:val="0"/>
          <w:marRight w:val="0"/>
          <w:marTop w:val="0"/>
          <w:marBottom w:val="0"/>
          <w:divBdr>
            <w:top w:val="none" w:sz="0" w:space="0" w:color="auto"/>
            <w:left w:val="none" w:sz="0" w:space="0" w:color="auto"/>
            <w:bottom w:val="none" w:sz="0" w:space="0" w:color="auto"/>
            <w:right w:val="none" w:sz="0" w:space="0" w:color="auto"/>
          </w:divBdr>
        </w:div>
      </w:divsChild>
    </w:div>
    <w:div w:id="1849712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xim@abagy.com" TargetMode="External"/><Relationship Id="rId13" Type="http://schemas.openxmlformats.org/officeDocument/2006/relationships/footer" Target="footer2.xml"/><Relationship Id="rId18" Type="http://schemas.microsoft.com/office/2018/08/relationships/commentsExtensible" Target="commentsExtensi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styles" Target="styles.xml"/><Relationship Id="rId16" Type="http://schemas.microsoft.com/office/2011/relationships/commentsExtended" Target="commentsExtended.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maxim@abagy.com" TargetMode="External"/><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hyperlink" Target="mailto:maxim@abagy.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39</Pages>
  <Words>12217</Words>
  <Characters>69643</Characters>
  <Application>Microsoft Office Word</Application>
  <DocSecurity>0</DocSecurity>
  <Lines>580</Lines>
  <Paragraphs>163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Lincoln International AG</Company>
  <LinksUpToDate>false</LinksUpToDate>
  <CharactersWithSpaces>81697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ИСПОЛНИтель\CONTRACTOr_____________________</dc:creator>
  <cp:lastModifiedBy>Author</cp:lastModifiedBy>
  <cp:revision>3</cp:revision>
  <cp:lastPrinted>2018-05-03T09:02:00Z</cp:lastPrinted>
  <dcterms:created xsi:type="dcterms:W3CDTF">2020-06-01T10:01:00Z</dcterms:created>
  <dcterms:modified xsi:type="dcterms:W3CDTF">2020-06-01T10:44:00Z</dcterms:modified>
</cp:coreProperties>
</file>